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9DE86" w14:textId="77777777" w:rsidR="0005124B" w:rsidRPr="003B3168" w:rsidRDefault="0005124B" w:rsidP="004B1BF1">
      <w:pPr>
        <w:spacing w:line="276" w:lineRule="auto"/>
        <w:ind w:firstLine="0"/>
        <w:rPr>
          <w:sz w:val="28"/>
          <w:szCs w:val="28"/>
        </w:rPr>
      </w:pPr>
      <w:bookmarkStart w:id="0" w:name="_Toc435549317"/>
      <w:bookmarkStart w:id="1" w:name="_Toc435723077"/>
      <w:bookmarkStart w:id="2" w:name="_Toc517419283"/>
      <w:bookmarkStart w:id="3" w:name="_Toc23196544"/>
      <w:bookmarkStart w:id="4" w:name="_Toc496861633"/>
    </w:p>
    <w:p w14:paraId="1A8A7B7F" w14:textId="77777777" w:rsidR="0005124B" w:rsidRPr="005511AC" w:rsidRDefault="0005124B" w:rsidP="004B1BF1">
      <w:pPr>
        <w:spacing w:line="276" w:lineRule="auto"/>
        <w:ind w:firstLine="0"/>
        <w:rPr>
          <w:sz w:val="28"/>
          <w:szCs w:val="28"/>
          <w:lang w:val="en-US"/>
        </w:rPr>
      </w:pPr>
    </w:p>
    <w:p w14:paraId="4DB06F2F" w14:textId="77777777" w:rsidR="0005124B" w:rsidRPr="005511AC" w:rsidRDefault="0005124B" w:rsidP="004B1BF1">
      <w:pPr>
        <w:spacing w:line="276" w:lineRule="auto"/>
        <w:ind w:firstLine="0"/>
        <w:rPr>
          <w:sz w:val="28"/>
          <w:szCs w:val="28"/>
        </w:rPr>
      </w:pPr>
    </w:p>
    <w:p w14:paraId="04A632D2" w14:textId="77777777" w:rsidR="0005124B" w:rsidRPr="005511AC" w:rsidRDefault="0005124B" w:rsidP="004B1BF1">
      <w:pPr>
        <w:spacing w:line="276" w:lineRule="auto"/>
        <w:ind w:firstLine="0"/>
        <w:rPr>
          <w:sz w:val="28"/>
          <w:szCs w:val="28"/>
        </w:rPr>
      </w:pPr>
    </w:p>
    <w:p w14:paraId="76F86679" w14:textId="77777777" w:rsidR="0005124B" w:rsidRPr="005511AC" w:rsidRDefault="0005124B" w:rsidP="004B1BF1">
      <w:pPr>
        <w:spacing w:line="276" w:lineRule="auto"/>
        <w:ind w:firstLine="0"/>
        <w:rPr>
          <w:sz w:val="28"/>
          <w:szCs w:val="28"/>
        </w:rPr>
      </w:pPr>
    </w:p>
    <w:p w14:paraId="32801509" w14:textId="77777777" w:rsidR="0005124B" w:rsidRPr="005511AC" w:rsidRDefault="0005124B" w:rsidP="004B1BF1">
      <w:pPr>
        <w:spacing w:line="276" w:lineRule="auto"/>
        <w:ind w:firstLine="0"/>
        <w:rPr>
          <w:sz w:val="28"/>
          <w:szCs w:val="28"/>
        </w:rPr>
      </w:pPr>
    </w:p>
    <w:p w14:paraId="76B3D574" w14:textId="77777777" w:rsidR="0005124B" w:rsidRPr="005511AC" w:rsidRDefault="0005124B" w:rsidP="004B1BF1">
      <w:pPr>
        <w:spacing w:line="276" w:lineRule="auto"/>
        <w:ind w:firstLine="0"/>
        <w:rPr>
          <w:sz w:val="28"/>
          <w:szCs w:val="28"/>
        </w:rPr>
      </w:pPr>
    </w:p>
    <w:p w14:paraId="6C10C583" w14:textId="77777777" w:rsidR="0005124B" w:rsidRPr="005511AC" w:rsidRDefault="0005124B" w:rsidP="004B1BF1">
      <w:pPr>
        <w:spacing w:line="276" w:lineRule="auto"/>
        <w:ind w:firstLine="0"/>
        <w:rPr>
          <w:sz w:val="28"/>
          <w:szCs w:val="28"/>
        </w:rPr>
      </w:pPr>
    </w:p>
    <w:p w14:paraId="5A7634E4" w14:textId="77777777" w:rsidR="0005124B" w:rsidRPr="005511AC" w:rsidRDefault="0005124B" w:rsidP="004B1BF1">
      <w:pPr>
        <w:spacing w:line="276" w:lineRule="auto"/>
        <w:ind w:firstLine="0"/>
        <w:rPr>
          <w:sz w:val="28"/>
          <w:szCs w:val="28"/>
        </w:rPr>
      </w:pPr>
    </w:p>
    <w:p w14:paraId="03D7E3E0" w14:textId="77777777" w:rsidR="0005124B" w:rsidRPr="005511AC" w:rsidRDefault="0005124B" w:rsidP="004B1BF1">
      <w:pPr>
        <w:spacing w:line="276" w:lineRule="auto"/>
        <w:ind w:firstLine="0"/>
        <w:jc w:val="center"/>
        <w:rPr>
          <w:rFonts w:eastAsia="Calibri"/>
          <w:b/>
          <w:sz w:val="28"/>
          <w:szCs w:val="28"/>
        </w:rPr>
      </w:pPr>
    </w:p>
    <w:p w14:paraId="0C4DC213" w14:textId="77777777" w:rsidR="0005124B" w:rsidRPr="005511AC" w:rsidRDefault="0005124B" w:rsidP="004B1BF1">
      <w:pPr>
        <w:spacing w:line="276" w:lineRule="auto"/>
        <w:ind w:firstLine="0"/>
        <w:jc w:val="center"/>
        <w:rPr>
          <w:rFonts w:eastAsia="Calibri"/>
          <w:b/>
          <w:sz w:val="28"/>
          <w:szCs w:val="28"/>
        </w:rPr>
      </w:pPr>
    </w:p>
    <w:p w14:paraId="5C4B943C" w14:textId="3CE9866D" w:rsidR="00E95C6D" w:rsidRPr="005511AC" w:rsidRDefault="00FC2A21" w:rsidP="004B1BF1">
      <w:pPr>
        <w:spacing w:after="120" w:line="276" w:lineRule="auto"/>
        <w:ind w:firstLine="0"/>
        <w:contextualSpacing/>
        <w:jc w:val="center"/>
        <w:rPr>
          <w:caps/>
          <w:kern w:val="24"/>
          <w:sz w:val="28"/>
          <w:szCs w:val="28"/>
          <w:lang w:eastAsia="ar-SA"/>
        </w:rPr>
      </w:pPr>
      <w:r w:rsidRPr="005511AC">
        <w:rPr>
          <w:b/>
          <w:kern w:val="1"/>
          <w:sz w:val="28"/>
          <w:szCs w:val="28"/>
          <w:lang w:eastAsia="ar-SA"/>
        </w:rPr>
        <w:t>Титульный лист</w:t>
      </w:r>
    </w:p>
    <w:p w14:paraId="2EC8CF9F" w14:textId="3716C561" w:rsidR="00403CEB" w:rsidRPr="005511AC" w:rsidRDefault="00AD1013" w:rsidP="004B1BF1">
      <w:pPr>
        <w:pStyle w:val="afffffffffff0"/>
        <w:spacing w:line="276" w:lineRule="auto"/>
        <w:jc w:val="center"/>
        <w:rPr>
          <w:rFonts w:cs="Times New Roman"/>
          <w:b/>
          <w:sz w:val="28"/>
          <w:szCs w:val="28"/>
        </w:rPr>
      </w:pPr>
      <w:r>
        <w:rPr>
          <w:rFonts w:cs="Times New Roman"/>
          <w:b/>
          <w:sz w:val="28"/>
          <w:szCs w:val="28"/>
        </w:rPr>
        <w:t>Богуславский Г.Ф</w:t>
      </w:r>
      <w:bookmarkStart w:id="5" w:name="_GoBack"/>
      <w:bookmarkEnd w:id="5"/>
      <w:r>
        <w:rPr>
          <w:rFonts w:cs="Times New Roman"/>
          <w:b/>
          <w:sz w:val="28"/>
          <w:szCs w:val="28"/>
        </w:rPr>
        <w:t>.</w:t>
      </w:r>
    </w:p>
    <w:p w14:paraId="5842C340" w14:textId="77777777" w:rsidR="0005124B" w:rsidRPr="005511AC" w:rsidRDefault="0005124B" w:rsidP="004B1BF1">
      <w:pPr>
        <w:spacing w:line="276" w:lineRule="auto"/>
        <w:rPr>
          <w:sz w:val="28"/>
          <w:szCs w:val="28"/>
        </w:rPr>
      </w:pPr>
    </w:p>
    <w:p w14:paraId="196CB95E" w14:textId="77777777" w:rsidR="000153BD" w:rsidRPr="005511AC" w:rsidRDefault="000153BD" w:rsidP="004B1BF1">
      <w:pPr>
        <w:spacing w:line="276" w:lineRule="auto"/>
        <w:ind w:firstLine="0"/>
        <w:jc w:val="left"/>
        <w:rPr>
          <w:rFonts w:eastAsiaTheme="minorHAnsi"/>
          <w:b/>
          <w:sz w:val="28"/>
          <w:szCs w:val="28"/>
        </w:rPr>
      </w:pPr>
      <w:r w:rsidRPr="005511AC">
        <w:rPr>
          <w:b/>
          <w:sz w:val="28"/>
          <w:szCs w:val="28"/>
        </w:rPr>
        <w:br w:type="page"/>
      </w:r>
    </w:p>
    <w:bookmarkEnd w:id="4" w:displacedByCustomXml="next"/>
    <w:bookmarkEnd w:id="3" w:displacedByCustomXml="next"/>
    <w:sdt>
      <w:sdtPr>
        <w:rPr>
          <w:rFonts w:ascii="Times New Roman" w:hAnsi="Times New Roman"/>
          <w:b w:val="0"/>
          <w:bCs w:val="0"/>
          <w:color w:val="auto"/>
          <w:sz w:val="24"/>
          <w:szCs w:val="24"/>
          <w:lang w:eastAsia="en-US"/>
        </w:rPr>
        <w:id w:val="174853350"/>
        <w:docPartObj>
          <w:docPartGallery w:val="Table of Contents"/>
          <w:docPartUnique/>
        </w:docPartObj>
      </w:sdtPr>
      <w:sdtEndPr/>
      <w:sdtContent>
        <w:p w14:paraId="2CCE05BB" w14:textId="777D39CB" w:rsidR="00054657" w:rsidRPr="005511AC" w:rsidRDefault="00054657" w:rsidP="004B1BF1">
          <w:pPr>
            <w:pStyle w:val="afffff1"/>
            <w:jc w:val="center"/>
            <w:rPr>
              <w:rFonts w:ascii="Times New Roman" w:hAnsi="Times New Roman"/>
              <w:color w:val="auto"/>
            </w:rPr>
          </w:pPr>
          <w:r w:rsidRPr="005511AC">
            <w:rPr>
              <w:rFonts w:ascii="Times New Roman" w:hAnsi="Times New Roman"/>
              <w:color w:val="auto"/>
            </w:rPr>
            <w:t>Содержание</w:t>
          </w:r>
        </w:p>
        <w:p w14:paraId="4C026D64" w14:textId="77777777" w:rsidR="00C05B36" w:rsidRDefault="007A5518">
          <w:pPr>
            <w:pStyle w:val="1c"/>
            <w:tabs>
              <w:tab w:val="right" w:leader="dot" w:pos="9913"/>
            </w:tabs>
            <w:rPr>
              <w:rFonts w:asciiTheme="minorHAnsi" w:eastAsiaTheme="minorEastAsia" w:hAnsiTheme="minorHAnsi" w:cstheme="minorBidi"/>
              <w:b w:val="0"/>
              <w:noProof/>
              <w:sz w:val="22"/>
              <w:lang w:eastAsia="ru-RU"/>
            </w:rPr>
          </w:pPr>
          <w:r w:rsidRPr="005511AC">
            <w:rPr>
              <w:rFonts w:cs="Times New Roman"/>
              <w:sz w:val="28"/>
              <w:szCs w:val="28"/>
            </w:rPr>
            <w:fldChar w:fldCharType="begin"/>
          </w:r>
          <w:r w:rsidR="00054657" w:rsidRPr="005511AC">
            <w:rPr>
              <w:rFonts w:cs="Times New Roman"/>
              <w:sz w:val="28"/>
              <w:szCs w:val="28"/>
            </w:rPr>
            <w:instrText xml:space="preserve"> TOC \o "1-3" \h \z \u </w:instrText>
          </w:r>
          <w:r w:rsidRPr="005511AC">
            <w:rPr>
              <w:rFonts w:cs="Times New Roman"/>
              <w:sz w:val="28"/>
              <w:szCs w:val="28"/>
            </w:rPr>
            <w:fldChar w:fldCharType="separate"/>
          </w:r>
          <w:hyperlink w:anchor="_Toc230118792" w:history="1">
            <w:r w:rsidR="00C05B36" w:rsidRPr="00173101">
              <w:rPr>
                <w:rStyle w:val="affff2"/>
                <w:noProof/>
              </w:rPr>
              <w:t>Перечень сокращений</w:t>
            </w:r>
            <w:r w:rsidR="00C05B36">
              <w:rPr>
                <w:noProof/>
                <w:webHidden/>
              </w:rPr>
              <w:tab/>
            </w:r>
            <w:r w:rsidR="00C05B36">
              <w:rPr>
                <w:noProof/>
                <w:webHidden/>
              </w:rPr>
              <w:fldChar w:fldCharType="begin"/>
            </w:r>
            <w:r w:rsidR="00C05B36">
              <w:rPr>
                <w:noProof/>
                <w:webHidden/>
              </w:rPr>
              <w:instrText xml:space="preserve"> PAGEREF _Toc230118792 \h </w:instrText>
            </w:r>
            <w:r w:rsidR="00C05B36">
              <w:rPr>
                <w:noProof/>
                <w:webHidden/>
              </w:rPr>
            </w:r>
            <w:r w:rsidR="00C05B36">
              <w:rPr>
                <w:noProof/>
                <w:webHidden/>
              </w:rPr>
              <w:fldChar w:fldCharType="separate"/>
            </w:r>
            <w:r w:rsidR="00F53C0D">
              <w:rPr>
                <w:noProof/>
                <w:webHidden/>
              </w:rPr>
              <w:t>3</w:t>
            </w:r>
            <w:r w:rsidR="00C05B36">
              <w:rPr>
                <w:noProof/>
                <w:webHidden/>
              </w:rPr>
              <w:fldChar w:fldCharType="end"/>
            </w:r>
          </w:hyperlink>
        </w:p>
        <w:p w14:paraId="142B66DA"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793" w:history="1">
            <w:r w:rsidR="00C05B36" w:rsidRPr="00173101">
              <w:rPr>
                <w:rStyle w:val="affff2"/>
                <w:noProof/>
              </w:rPr>
              <w:t>1 Общие положения</w:t>
            </w:r>
            <w:r w:rsidR="00C05B36">
              <w:rPr>
                <w:noProof/>
                <w:webHidden/>
              </w:rPr>
              <w:tab/>
            </w:r>
            <w:r w:rsidR="00C05B36">
              <w:rPr>
                <w:noProof/>
                <w:webHidden/>
              </w:rPr>
              <w:fldChar w:fldCharType="begin"/>
            </w:r>
            <w:r w:rsidR="00C05B36">
              <w:rPr>
                <w:noProof/>
                <w:webHidden/>
              </w:rPr>
              <w:instrText xml:space="preserve"> PAGEREF _Toc230118793 \h </w:instrText>
            </w:r>
            <w:r w:rsidR="00C05B36">
              <w:rPr>
                <w:noProof/>
                <w:webHidden/>
              </w:rPr>
            </w:r>
            <w:r w:rsidR="00C05B36">
              <w:rPr>
                <w:noProof/>
                <w:webHidden/>
              </w:rPr>
              <w:fldChar w:fldCharType="separate"/>
            </w:r>
            <w:r w:rsidR="00F53C0D">
              <w:rPr>
                <w:noProof/>
                <w:webHidden/>
              </w:rPr>
              <w:t>5</w:t>
            </w:r>
            <w:r w:rsidR="00C05B36">
              <w:rPr>
                <w:noProof/>
                <w:webHidden/>
              </w:rPr>
              <w:fldChar w:fldCharType="end"/>
            </w:r>
          </w:hyperlink>
        </w:p>
        <w:p w14:paraId="601584A5" w14:textId="77777777" w:rsidR="00C05B36" w:rsidRDefault="004B72E6">
          <w:pPr>
            <w:pStyle w:val="2c"/>
            <w:rPr>
              <w:rFonts w:asciiTheme="minorHAnsi" w:eastAsiaTheme="minorEastAsia" w:hAnsiTheme="minorHAnsi" w:cstheme="minorBidi"/>
              <w:noProof/>
              <w:sz w:val="22"/>
              <w:lang w:eastAsia="ru-RU"/>
            </w:rPr>
          </w:pPr>
          <w:hyperlink w:anchor="_Toc230118794" w:history="1">
            <w:r w:rsidR="00C05B36" w:rsidRPr="00173101">
              <w:rPr>
                <w:rStyle w:val="affff2"/>
                <w:noProof/>
              </w:rPr>
              <w:t>1.1 Назначение и область действия документа</w:t>
            </w:r>
            <w:r w:rsidR="00C05B36">
              <w:rPr>
                <w:noProof/>
                <w:webHidden/>
              </w:rPr>
              <w:tab/>
            </w:r>
            <w:r w:rsidR="00C05B36">
              <w:rPr>
                <w:noProof/>
                <w:webHidden/>
              </w:rPr>
              <w:fldChar w:fldCharType="begin"/>
            </w:r>
            <w:r w:rsidR="00C05B36">
              <w:rPr>
                <w:noProof/>
                <w:webHidden/>
              </w:rPr>
              <w:instrText xml:space="preserve"> PAGEREF _Toc230118794 \h </w:instrText>
            </w:r>
            <w:r w:rsidR="00C05B36">
              <w:rPr>
                <w:noProof/>
                <w:webHidden/>
              </w:rPr>
            </w:r>
            <w:r w:rsidR="00C05B36">
              <w:rPr>
                <w:noProof/>
                <w:webHidden/>
              </w:rPr>
              <w:fldChar w:fldCharType="separate"/>
            </w:r>
            <w:r w:rsidR="00F53C0D">
              <w:rPr>
                <w:noProof/>
                <w:webHidden/>
              </w:rPr>
              <w:t>5</w:t>
            </w:r>
            <w:r w:rsidR="00C05B36">
              <w:rPr>
                <w:noProof/>
                <w:webHidden/>
              </w:rPr>
              <w:fldChar w:fldCharType="end"/>
            </w:r>
          </w:hyperlink>
        </w:p>
        <w:p w14:paraId="348EAAC6" w14:textId="77777777" w:rsidR="00C05B36" w:rsidRDefault="004B72E6">
          <w:pPr>
            <w:pStyle w:val="2c"/>
            <w:rPr>
              <w:rFonts w:asciiTheme="minorHAnsi" w:eastAsiaTheme="minorEastAsia" w:hAnsiTheme="minorHAnsi" w:cstheme="minorBidi"/>
              <w:noProof/>
              <w:sz w:val="22"/>
              <w:lang w:eastAsia="ru-RU"/>
            </w:rPr>
          </w:pPr>
          <w:hyperlink w:anchor="_Toc230118795" w:history="1">
            <w:r w:rsidR="00C05B36" w:rsidRPr="00173101">
              <w:rPr>
                <w:rStyle w:val="affff2"/>
                <w:noProof/>
              </w:rPr>
              <w:t>1.2 Нормативные правовые акты</w:t>
            </w:r>
            <w:r w:rsidR="00C05B36">
              <w:rPr>
                <w:noProof/>
                <w:webHidden/>
              </w:rPr>
              <w:tab/>
            </w:r>
            <w:r w:rsidR="00C05B36">
              <w:rPr>
                <w:noProof/>
                <w:webHidden/>
              </w:rPr>
              <w:fldChar w:fldCharType="begin"/>
            </w:r>
            <w:r w:rsidR="00C05B36">
              <w:rPr>
                <w:noProof/>
                <w:webHidden/>
              </w:rPr>
              <w:instrText xml:space="preserve"> PAGEREF _Toc230118795 \h </w:instrText>
            </w:r>
            <w:r w:rsidR="00C05B36">
              <w:rPr>
                <w:noProof/>
                <w:webHidden/>
              </w:rPr>
            </w:r>
            <w:r w:rsidR="00C05B36">
              <w:rPr>
                <w:noProof/>
                <w:webHidden/>
              </w:rPr>
              <w:fldChar w:fldCharType="separate"/>
            </w:r>
            <w:r w:rsidR="00F53C0D">
              <w:rPr>
                <w:noProof/>
                <w:webHidden/>
              </w:rPr>
              <w:t>6</w:t>
            </w:r>
            <w:r w:rsidR="00C05B36">
              <w:rPr>
                <w:noProof/>
                <w:webHidden/>
              </w:rPr>
              <w:fldChar w:fldCharType="end"/>
            </w:r>
          </w:hyperlink>
        </w:p>
        <w:p w14:paraId="603A38EE" w14:textId="77777777" w:rsidR="00C05B36" w:rsidRDefault="004B72E6">
          <w:pPr>
            <w:pStyle w:val="2c"/>
            <w:rPr>
              <w:rFonts w:asciiTheme="minorHAnsi" w:eastAsiaTheme="minorEastAsia" w:hAnsiTheme="minorHAnsi" w:cstheme="minorBidi"/>
              <w:noProof/>
              <w:sz w:val="22"/>
              <w:lang w:eastAsia="ru-RU"/>
            </w:rPr>
          </w:pPr>
          <w:hyperlink w:anchor="_Toc230118796" w:history="1">
            <w:r w:rsidR="00C05B36" w:rsidRPr="00173101">
              <w:rPr>
                <w:rStyle w:val="affff2"/>
                <w:noProof/>
              </w:rPr>
              <w:t>1.3 Наименование обладателя информации, заказчика, оператора ИС</w:t>
            </w:r>
            <w:r w:rsidR="00C05B36">
              <w:rPr>
                <w:noProof/>
                <w:webHidden/>
              </w:rPr>
              <w:tab/>
            </w:r>
            <w:r w:rsidR="00C05B36">
              <w:rPr>
                <w:noProof/>
                <w:webHidden/>
              </w:rPr>
              <w:fldChar w:fldCharType="begin"/>
            </w:r>
            <w:r w:rsidR="00C05B36">
              <w:rPr>
                <w:noProof/>
                <w:webHidden/>
              </w:rPr>
              <w:instrText xml:space="preserve"> PAGEREF _Toc230118796 \h </w:instrText>
            </w:r>
            <w:r w:rsidR="00C05B36">
              <w:rPr>
                <w:noProof/>
                <w:webHidden/>
              </w:rPr>
            </w:r>
            <w:r w:rsidR="00C05B36">
              <w:rPr>
                <w:noProof/>
                <w:webHidden/>
              </w:rPr>
              <w:fldChar w:fldCharType="separate"/>
            </w:r>
            <w:r w:rsidR="00F53C0D">
              <w:rPr>
                <w:noProof/>
                <w:webHidden/>
              </w:rPr>
              <w:t>7</w:t>
            </w:r>
            <w:r w:rsidR="00C05B36">
              <w:rPr>
                <w:noProof/>
                <w:webHidden/>
              </w:rPr>
              <w:fldChar w:fldCharType="end"/>
            </w:r>
          </w:hyperlink>
        </w:p>
        <w:p w14:paraId="34A6FBD9"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797" w:history="1">
            <w:r w:rsidR="00C05B36" w:rsidRPr="00173101">
              <w:rPr>
                <w:rStyle w:val="affff2"/>
                <w:noProof/>
              </w:rPr>
              <w:t>2 Исходные данные по объекту информатизации</w:t>
            </w:r>
            <w:r w:rsidR="00C05B36">
              <w:rPr>
                <w:noProof/>
                <w:webHidden/>
              </w:rPr>
              <w:tab/>
            </w:r>
            <w:r w:rsidR="00C05B36">
              <w:rPr>
                <w:noProof/>
                <w:webHidden/>
              </w:rPr>
              <w:fldChar w:fldCharType="begin"/>
            </w:r>
            <w:r w:rsidR="00C05B36">
              <w:rPr>
                <w:noProof/>
                <w:webHidden/>
              </w:rPr>
              <w:instrText xml:space="preserve"> PAGEREF _Toc230118797 \h </w:instrText>
            </w:r>
            <w:r w:rsidR="00C05B36">
              <w:rPr>
                <w:noProof/>
                <w:webHidden/>
              </w:rPr>
            </w:r>
            <w:r w:rsidR="00C05B36">
              <w:rPr>
                <w:noProof/>
                <w:webHidden/>
              </w:rPr>
              <w:fldChar w:fldCharType="separate"/>
            </w:r>
            <w:r w:rsidR="00F53C0D">
              <w:rPr>
                <w:noProof/>
                <w:webHidden/>
              </w:rPr>
              <w:t>8</w:t>
            </w:r>
            <w:r w:rsidR="00C05B36">
              <w:rPr>
                <w:noProof/>
                <w:webHidden/>
              </w:rPr>
              <w:fldChar w:fldCharType="end"/>
            </w:r>
          </w:hyperlink>
        </w:p>
        <w:p w14:paraId="05187134" w14:textId="77777777" w:rsidR="00C05B36" w:rsidRDefault="004B72E6">
          <w:pPr>
            <w:pStyle w:val="2c"/>
            <w:rPr>
              <w:rFonts w:asciiTheme="minorHAnsi" w:eastAsiaTheme="minorEastAsia" w:hAnsiTheme="minorHAnsi" w:cstheme="minorBidi"/>
              <w:noProof/>
              <w:sz w:val="22"/>
              <w:lang w:eastAsia="ru-RU"/>
            </w:rPr>
          </w:pPr>
          <w:hyperlink w:anchor="_Toc230118798" w:history="1">
            <w:r w:rsidR="00C05B36" w:rsidRPr="00173101">
              <w:rPr>
                <w:rStyle w:val="affff2"/>
                <w:noProof/>
              </w:rPr>
              <w:t>2.1 Полное и краткое наименование</w:t>
            </w:r>
            <w:r w:rsidR="00C05B36">
              <w:rPr>
                <w:noProof/>
                <w:webHidden/>
              </w:rPr>
              <w:tab/>
            </w:r>
            <w:r w:rsidR="00C05B36">
              <w:rPr>
                <w:noProof/>
                <w:webHidden/>
              </w:rPr>
              <w:fldChar w:fldCharType="begin"/>
            </w:r>
            <w:r w:rsidR="00C05B36">
              <w:rPr>
                <w:noProof/>
                <w:webHidden/>
              </w:rPr>
              <w:instrText xml:space="preserve"> PAGEREF _Toc230118798 \h </w:instrText>
            </w:r>
            <w:r w:rsidR="00C05B36">
              <w:rPr>
                <w:noProof/>
                <w:webHidden/>
              </w:rPr>
            </w:r>
            <w:r w:rsidR="00C05B36">
              <w:rPr>
                <w:noProof/>
                <w:webHidden/>
              </w:rPr>
              <w:fldChar w:fldCharType="separate"/>
            </w:r>
            <w:r w:rsidR="00F53C0D">
              <w:rPr>
                <w:noProof/>
                <w:webHidden/>
              </w:rPr>
              <w:t>8</w:t>
            </w:r>
            <w:r w:rsidR="00C05B36">
              <w:rPr>
                <w:noProof/>
                <w:webHidden/>
              </w:rPr>
              <w:fldChar w:fldCharType="end"/>
            </w:r>
          </w:hyperlink>
        </w:p>
        <w:p w14:paraId="15BB824E" w14:textId="77777777" w:rsidR="00C05B36" w:rsidRDefault="004B72E6">
          <w:pPr>
            <w:pStyle w:val="2c"/>
            <w:rPr>
              <w:rFonts w:asciiTheme="minorHAnsi" w:eastAsiaTheme="minorEastAsia" w:hAnsiTheme="minorHAnsi" w:cstheme="minorBidi"/>
              <w:noProof/>
              <w:sz w:val="22"/>
              <w:lang w:eastAsia="ru-RU"/>
            </w:rPr>
          </w:pPr>
          <w:hyperlink w:anchor="_Toc230118799" w:history="1">
            <w:r w:rsidR="00C05B36" w:rsidRPr="00173101">
              <w:rPr>
                <w:rStyle w:val="affff2"/>
                <w:noProof/>
              </w:rPr>
              <w:t>2.2 Назначение и основные задачи</w:t>
            </w:r>
            <w:r w:rsidR="00C05B36">
              <w:rPr>
                <w:noProof/>
                <w:webHidden/>
              </w:rPr>
              <w:tab/>
            </w:r>
            <w:r w:rsidR="00C05B36">
              <w:rPr>
                <w:noProof/>
                <w:webHidden/>
              </w:rPr>
              <w:fldChar w:fldCharType="begin"/>
            </w:r>
            <w:r w:rsidR="00C05B36">
              <w:rPr>
                <w:noProof/>
                <w:webHidden/>
              </w:rPr>
              <w:instrText xml:space="preserve"> PAGEREF _Toc230118799 \h </w:instrText>
            </w:r>
            <w:r w:rsidR="00C05B36">
              <w:rPr>
                <w:noProof/>
                <w:webHidden/>
              </w:rPr>
            </w:r>
            <w:r w:rsidR="00C05B36">
              <w:rPr>
                <w:noProof/>
                <w:webHidden/>
              </w:rPr>
              <w:fldChar w:fldCharType="separate"/>
            </w:r>
            <w:r w:rsidR="00F53C0D">
              <w:rPr>
                <w:noProof/>
                <w:webHidden/>
              </w:rPr>
              <w:t>8</w:t>
            </w:r>
            <w:r w:rsidR="00C05B36">
              <w:rPr>
                <w:noProof/>
                <w:webHidden/>
              </w:rPr>
              <w:fldChar w:fldCharType="end"/>
            </w:r>
          </w:hyperlink>
        </w:p>
        <w:p w14:paraId="55829678" w14:textId="77777777" w:rsidR="00C05B36" w:rsidRDefault="004B72E6">
          <w:pPr>
            <w:pStyle w:val="2c"/>
            <w:rPr>
              <w:rFonts w:asciiTheme="minorHAnsi" w:eastAsiaTheme="minorEastAsia" w:hAnsiTheme="minorHAnsi" w:cstheme="minorBidi"/>
              <w:noProof/>
              <w:sz w:val="22"/>
              <w:lang w:eastAsia="ru-RU"/>
            </w:rPr>
          </w:pPr>
          <w:hyperlink w:anchor="_Toc230118800" w:history="1">
            <w:r w:rsidR="00C05B36" w:rsidRPr="00173101">
              <w:rPr>
                <w:rStyle w:val="affff2"/>
                <w:noProof/>
              </w:rPr>
              <w:t>2.3 Состав обрабатываемой информации</w:t>
            </w:r>
            <w:r w:rsidR="00C05B36">
              <w:rPr>
                <w:noProof/>
                <w:webHidden/>
              </w:rPr>
              <w:tab/>
            </w:r>
            <w:r w:rsidR="00C05B36">
              <w:rPr>
                <w:noProof/>
                <w:webHidden/>
              </w:rPr>
              <w:fldChar w:fldCharType="begin"/>
            </w:r>
            <w:r w:rsidR="00C05B36">
              <w:rPr>
                <w:noProof/>
                <w:webHidden/>
              </w:rPr>
              <w:instrText xml:space="preserve"> PAGEREF _Toc230118800 \h </w:instrText>
            </w:r>
            <w:r w:rsidR="00C05B36">
              <w:rPr>
                <w:noProof/>
                <w:webHidden/>
              </w:rPr>
            </w:r>
            <w:r w:rsidR="00C05B36">
              <w:rPr>
                <w:noProof/>
                <w:webHidden/>
              </w:rPr>
              <w:fldChar w:fldCharType="separate"/>
            </w:r>
            <w:r w:rsidR="00F53C0D">
              <w:rPr>
                <w:noProof/>
                <w:webHidden/>
              </w:rPr>
              <w:t>8</w:t>
            </w:r>
            <w:r w:rsidR="00C05B36">
              <w:rPr>
                <w:noProof/>
                <w:webHidden/>
              </w:rPr>
              <w:fldChar w:fldCharType="end"/>
            </w:r>
          </w:hyperlink>
        </w:p>
        <w:p w14:paraId="0DD352E9" w14:textId="77777777" w:rsidR="00C05B36" w:rsidRDefault="004B72E6">
          <w:pPr>
            <w:pStyle w:val="2c"/>
            <w:rPr>
              <w:rFonts w:asciiTheme="minorHAnsi" w:eastAsiaTheme="minorEastAsia" w:hAnsiTheme="minorHAnsi" w:cstheme="minorBidi"/>
              <w:noProof/>
              <w:sz w:val="22"/>
              <w:lang w:eastAsia="ru-RU"/>
            </w:rPr>
          </w:pPr>
          <w:hyperlink w:anchor="_Toc230118801" w:history="1">
            <w:r w:rsidR="00C05B36" w:rsidRPr="00173101">
              <w:rPr>
                <w:rStyle w:val="affff2"/>
                <w:noProof/>
              </w:rPr>
              <w:t>2.4 Классификация ИС</w:t>
            </w:r>
            <w:r w:rsidR="00C05B36">
              <w:rPr>
                <w:noProof/>
                <w:webHidden/>
              </w:rPr>
              <w:tab/>
            </w:r>
            <w:r w:rsidR="00C05B36">
              <w:rPr>
                <w:noProof/>
                <w:webHidden/>
              </w:rPr>
              <w:fldChar w:fldCharType="begin"/>
            </w:r>
            <w:r w:rsidR="00C05B36">
              <w:rPr>
                <w:noProof/>
                <w:webHidden/>
              </w:rPr>
              <w:instrText xml:space="preserve"> PAGEREF _Toc230118801 \h </w:instrText>
            </w:r>
            <w:r w:rsidR="00C05B36">
              <w:rPr>
                <w:noProof/>
                <w:webHidden/>
              </w:rPr>
            </w:r>
            <w:r w:rsidR="00C05B36">
              <w:rPr>
                <w:noProof/>
                <w:webHidden/>
              </w:rPr>
              <w:fldChar w:fldCharType="separate"/>
            </w:r>
            <w:r w:rsidR="00F53C0D">
              <w:rPr>
                <w:noProof/>
                <w:webHidden/>
              </w:rPr>
              <w:t>9</w:t>
            </w:r>
            <w:r w:rsidR="00C05B36">
              <w:rPr>
                <w:noProof/>
                <w:webHidden/>
              </w:rPr>
              <w:fldChar w:fldCharType="end"/>
            </w:r>
          </w:hyperlink>
        </w:p>
        <w:p w14:paraId="7F207BE6" w14:textId="77777777" w:rsidR="00C05B36" w:rsidRDefault="004B72E6">
          <w:pPr>
            <w:pStyle w:val="2c"/>
            <w:rPr>
              <w:rFonts w:asciiTheme="minorHAnsi" w:eastAsiaTheme="minorEastAsia" w:hAnsiTheme="minorHAnsi" w:cstheme="minorBidi"/>
              <w:noProof/>
              <w:sz w:val="22"/>
              <w:lang w:eastAsia="ru-RU"/>
            </w:rPr>
          </w:pPr>
          <w:hyperlink w:anchor="_Toc230118802" w:history="1">
            <w:r w:rsidR="00C05B36" w:rsidRPr="00173101">
              <w:rPr>
                <w:rStyle w:val="affff2"/>
                <w:noProof/>
              </w:rPr>
              <w:t>2.5 Архитектура ИС</w:t>
            </w:r>
            <w:r w:rsidR="00C05B36">
              <w:rPr>
                <w:noProof/>
                <w:webHidden/>
              </w:rPr>
              <w:tab/>
            </w:r>
            <w:r w:rsidR="00C05B36">
              <w:rPr>
                <w:noProof/>
                <w:webHidden/>
              </w:rPr>
              <w:fldChar w:fldCharType="begin"/>
            </w:r>
            <w:r w:rsidR="00C05B36">
              <w:rPr>
                <w:noProof/>
                <w:webHidden/>
              </w:rPr>
              <w:instrText xml:space="preserve"> PAGEREF _Toc230118802 \h </w:instrText>
            </w:r>
            <w:r w:rsidR="00C05B36">
              <w:rPr>
                <w:noProof/>
                <w:webHidden/>
              </w:rPr>
            </w:r>
            <w:r w:rsidR="00C05B36">
              <w:rPr>
                <w:noProof/>
                <w:webHidden/>
              </w:rPr>
              <w:fldChar w:fldCharType="separate"/>
            </w:r>
            <w:r w:rsidR="00F53C0D">
              <w:rPr>
                <w:noProof/>
                <w:webHidden/>
              </w:rPr>
              <w:t>9</w:t>
            </w:r>
            <w:r w:rsidR="00C05B36">
              <w:rPr>
                <w:noProof/>
                <w:webHidden/>
              </w:rPr>
              <w:fldChar w:fldCharType="end"/>
            </w:r>
          </w:hyperlink>
        </w:p>
        <w:p w14:paraId="1C3E1CCB"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03" w:history="1">
            <w:r w:rsidR="00C05B36" w:rsidRPr="00173101">
              <w:rPr>
                <w:rStyle w:val="affff2"/>
                <w:noProof/>
              </w:rPr>
              <w:t>3 Возможные негативные последствия от реализации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_Toc230118803 \h </w:instrText>
            </w:r>
            <w:r w:rsidR="00C05B36">
              <w:rPr>
                <w:noProof/>
                <w:webHidden/>
              </w:rPr>
            </w:r>
            <w:r w:rsidR="00C05B36">
              <w:rPr>
                <w:noProof/>
                <w:webHidden/>
              </w:rPr>
              <w:fldChar w:fldCharType="separate"/>
            </w:r>
            <w:r w:rsidR="00F53C0D">
              <w:rPr>
                <w:noProof/>
                <w:webHidden/>
              </w:rPr>
              <w:t>11</w:t>
            </w:r>
            <w:r w:rsidR="00C05B36">
              <w:rPr>
                <w:noProof/>
                <w:webHidden/>
              </w:rPr>
              <w:fldChar w:fldCharType="end"/>
            </w:r>
          </w:hyperlink>
        </w:p>
        <w:p w14:paraId="15E36380"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04" w:history="1">
            <w:r w:rsidR="00C05B36" w:rsidRPr="00173101">
              <w:rPr>
                <w:rStyle w:val="affff2"/>
                <w:noProof/>
              </w:rPr>
              <w:t>4 Возможные объекты воздействия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_Toc230118804 \h </w:instrText>
            </w:r>
            <w:r w:rsidR="00C05B36">
              <w:rPr>
                <w:noProof/>
                <w:webHidden/>
              </w:rPr>
            </w:r>
            <w:r w:rsidR="00C05B36">
              <w:rPr>
                <w:noProof/>
                <w:webHidden/>
              </w:rPr>
              <w:fldChar w:fldCharType="separate"/>
            </w:r>
            <w:r w:rsidR="00F53C0D">
              <w:rPr>
                <w:noProof/>
                <w:webHidden/>
              </w:rPr>
              <w:t>13</w:t>
            </w:r>
            <w:r w:rsidR="00C05B36">
              <w:rPr>
                <w:noProof/>
                <w:webHidden/>
              </w:rPr>
              <w:fldChar w:fldCharType="end"/>
            </w:r>
          </w:hyperlink>
        </w:p>
        <w:p w14:paraId="4F6CF17A"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05" w:history="1">
            <w:r w:rsidR="00C05B36" w:rsidRPr="00173101">
              <w:rPr>
                <w:rStyle w:val="affff2"/>
                <w:noProof/>
              </w:rPr>
              <w:t>5 Источники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_Toc230118805 \h </w:instrText>
            </w:r>
            <w:r w:rsidR="00C05B36">
              <w:rPr>
                <w:noProof/>
                <w:webHidden/>
              </w:rPr>
            </w:r>
            <w:r w:rsidR="00C05B36">
              <w:rPr>
                <w:noProof/>
                <w:webHidden/>
              </w:rPr>
              <w:fldChar w:fldCharType="separate"/>
            </w:r>
            <w:r w:rsidR="00F53C0D">
              <w:rPr>
                <w:noProof/>
                <w:webHidden/>
              </w:rPr>
              <w:t>20</w:t>
            </w:r>
            <w:r w:rsidR="00C05B36">
              <w:rPr>
                <w:noProof/>
                <w:webHidden/>
              </w:rPr>
              <w:fldChar w:fldCharType="end"/>
            </w:r>
          </w:hyperlink>
        </w:p>
        <w:p w14:paraId="2178B634" w14:textId="77777777" w:rsidR="00C05B36" w:rsidRDefault="004B72E6">
          <w:pPr>
            <w:pStyle w:val="2c"/>
            <w:rPr>
              <w:rFonts w:asciiTheme="minorHAnsi" w:eastAsiaTheme="minorEastAsia" w:hAnsiTheme="minorHAnsi" w:cstheme="minorBidi"/>
              <w:noProof/>
              <w:sz w:val="22"/>
              <w:lang w:eastAsia="ru-RU"/>
            </w:rPr>
          </w:pPr>
          <w:hyperlink w:anchor="_Toc230118806" w:history="1">
            <w:r w:rsidR="00C05B36" w:rsidRPr="00173101">
              <w:rPr>
                <w:rStyle w:val="affff2"/>
                <w:noProof/>
              </w:rPr>
              <w:t xml:space="preserve">5.1 Модель нарушителя </w:t>
            </w:r>
            <w:r w:rsidR="00C05B36" w:rsidRPr="00173101">
              <w:rPr>
                <w:rStyle w:val="affff2"/>
                <w:rFonts w:eastAsia="Calibri"/>
                <w:noProof/>
                <w:lang w:eastAsia="ru-RU"/>
              </w:rPr>
              <w:t>ИС</w:t>
            </w:r>
            <w:r w:rsidR="00C05B36">
              <w:rPr>
                <w:noProof/>
                <w:webHidden/>
              </w:rPr>
              <w:tab/>
            </w:r>
            <w:r w:rsidR="00C05B36">
              <w:rPr>
                <w:noProof/>
                <w:webHidden/>
              </w:rPr>
              <w:fldChar w:fldCharType="begin"/>
            </w:r>
            <w:r w:rsidR="00C05B36">
              <w:rPr>
                <w:noProof/>
                <w:webHidden/>
              </w:rPr>
              <w:instrText xml:space="preserve"> PAGEREF _Toc230118806 \h </w:instrText>
            </w:r>
            <w:r w:rsidR="00C05B36">
              <w:rPr>
                <w:noProof/>
                <w:webHidden/>
              </w:rPr>
            </w:r>
            <w:r w:rsidR="00C05B36">
              <w:rPr>
                <w:noProof/>
                <w:webHidden/>
              </w:rPr>
              <w:fldChar w:fldCharType="separate"/>
            </w:r>
            <w:r w:rsidR="00F53C0D">
              <w:rPr>
                <w:noProof/>
                <w:webHidden/>
              </w:rPr>
              <w:t>20</w:t>
            </w:r>
            <w:r w:rsidR="00C05B36">
              <w:rPr>
                <w:noProof/>
                <w:webHidden/>
              </w:rPr>
              <w:fldChar w:fldCharType="end"/>
            </w:r>
          </w:hyperlink>
        </w:p>
        <w:p w14:paraId="2EF2BD69" w14:textId="77777777" w:rsidR="00C05B36" w:rsidRDefault="004B72E6">
          <w:pPr>
            <w:pStyle w:val="38"/>
            <w:tabs>
              <w:tab w:val="right" w:leader="dot" w:pos="9913"/>
            </w:tabs>
            <w:rPr>
              <w:rFonts w:asciiTheme="minorHAnsi" w:eastAsiaTheme="minorEastAsia" w:hAnsiTheme="minorHAnsi" w:cstheme="minorBidi"/>
              <w:noProof/>
              <w:sz w:val="22"/>
              <w:lang w:eastAsia="ru-RU"/>
            </w:rPr>
          </w:pPr>
          <w:hyperlink w:anchor="_Toc230118807" w:history="1">
            <w:r w:rsidR="00C05B36" w:rsidRPr="00173101">
              <w:rPr>
                <w:rStyle w:val="affff2"/>
                <w:noProof/>
              </w:rPr>
              <w:t>5.1.1 Типы нарушителей</w:t>
            </w:r>
            <w:r w:rsidR="00C05B36">
              <w:rPr>
                <w:noProof/>
                <w:webHidden/>
              </w:rPr>
              <w:tab/>
            </w:r>
            <w:r w:rsidR="00C05B36">
              <w:rPr>
                <w:noProof/>
                <w:webHidden/>
              </w:rPr>
              <w:fldChar w:fldCharType="begin"/>
            </w:r>
            <w:r w:rsidR="00C05B36">
              <w:rPr>
                <w:noProof/>
                <w:webHidden/>
              </w:rPr>
              <w:instrText xml:space="preserve"> PAGEREF _Toc230118807 \h </w:instrText>
            </w:r>
            <w:r w:rsidR="00C05B36">
              <w:rPr>
                <w:noProof/>
                <w:webHidden/>
              </w:rPr>
            </w:r>
            <w:r w:rsidR="00C05B36">
              <w:rPr>
                <w:noProof/>
                <w:webHidden/>
              </w:rPr>
              <w:fldChar w:fldCharType="separate"/>
            </w:r>
            <w:r w:rsidR="00F53C0D">
              <w:rPr>
                <w:noProof/>
                <w:webHidden/>
              </w:rPr>
              <w:t>20</w:t>
            </w:r>
            <w:r w:rsidR="00C05B36">
              <w:rPr>
                <w:noProof/>
                <w:webHidden/>
              </w:rPr>
              <w:fldChar w:fldCharType="end"/>
            </w:r>
          </w:hyperlink>
        </w:p>
        <w:p w14:paraId="31593ACA" w14:textId="77777777" w:rsidR="00C05B36" w:rsidRDefault="004B72E6">
          <w:pPr>
            <w:pStyle w:val="38"/>
            <w:tabs>
              <w:tab w:val="right" w:leader="dot" w:pos="9913"/>
            </w:tabs>
            <w:rPr>
              <w:rFonts w:asciiTheme="minorHAnsi" w:eastAsiaTheme="minorEastAsia" w:hAnsiTheme="minorHAnsi" w:cstheme="minorBidi"/>
              <w:noProof/>
              <w:sz w:val="22"/>
              <w:lang w:eastAsia="ru-RU"/>
            </w:rPr>
          </w:pPr>
          <w:hyperlink w:anchor="_Toc230118808" w:history="1">
            <w:r w:rsidR="00C05B36" w:rsidRPr="00173101">
              <w:rPr>
                <w:rStyle w:val="affff2"/>
                <w:noProof/>
              </w:rPr>
              <w:t>5.1.2 Виды и потенциал нарушителей</w:t>
            </w:r>
            <w:r w:rsidR="00C05B36">
              <w:rPr>
                <w:noProof/>
                <w:webHidden/>
              </w:rPr>
              <w:tab/>
            </w:r>
            <w:r w:rsidR="00C05B36">
              <w:rPr>
                <w:noProof/>
                <w:webHidden/>
              </w:rPr>
              <w:fldChar w:fldCharType="begin"/>
            </w:r>
            <w:r w:rsidR="00C05B36">
              <w:rPr>
                <w:noProof/>
                <w:webHidden/>
              </w:rPr>
              <w:instrText xml:space="preserve"> PAGEREF _Toc230118808 \h </w:instrText>
            </w:r>
            <w:r w:rsidR="00C05B36">
              <w:rPr>
                <w:noProof/>
                <w:webHidden/>
              </w:rPr>
            </w:r>
            <w:r w:rsidR="00C05B36">
              <w:rPr>
                <w:noProof/>
                <w:webHidden/>
              </w:rPr>
              <w:fldChar w:fldCharType="separate"/>
            </w:r>
            <w:r w:rsidR="00F53C0D">
              <w:rPr>
                <w:noProof/>
                <w:webHidden/>
              </w:rPr>
              <w:t>21</w:t>
            </w:r>
            <w:r w:rsidR="00C05B36">
              <w:rPr>
                <w:noProof/>
                <w:webHidden/>
              </w:rPr>
              <w:fldChar w:fldCharType="end"/>
            </w:r>
          </w:hyperlink>
        </w:p>
        <w:p w14:paraId="47312276" w14:textId="77777777" w:rsidR="00C05B36" w:rsidRDefault="004B72E6">
          <w:pPr>
            <w:pStyle w:val="38"/>
            <w:tabs>
              <w:tab w:val="right" w:leader="dot" w:pos="9913"/>
            </w:tabs>
            <w:rPr>
              <w:rFonts w:asciiTheme="minorHAnsi" w:eastAsiaTheme="minorEastAsia" w:hAnsiTheme="minorHAnsi" w:cstheme="minorBidi"/>
              <w:noProof/>
              <w:sz w:val="22"/>
              <w:lang w:eastAsia="ru-RU"/>
            </w:rPr>
          </w:pPr>
          <w:hyperlink w:anchor="_Toc230118809" w:history="1">
            <w:r w:rsidR="00C05B36" w:rsidRPr="00173101">
              <w:rPr>
                <w:rStyle w:val="affff2"/>
                <w:noProof/>
              </w:rPr>
              <w:t>5.1.3 Актуальные виды нарушителей</w:t>
            </w:r>
            <w:r w:rsidR="00C05B36">
              <w:rPr>
                <w:noProof/>
                <w:webHidden/>
              </w:rPr>
              <w:tab/>
            </w:r>
            <w:r w:rsidR="00C05B36">
              <w:rPr>
                <w:noProof/>
                <w:webHidden/>
              </w:rPr>
              <w:fldChar w:fldCharType="begin"/>
            </w:r>
            <w:r w:rsidR="00C05B36">
              <w:rPr>
                <w:noProof/>
                <w:webHidden/>
              </w:rPr>
              <w:instrText xml:space="preserve"> PAGEREF _Toc230118809 \h </w:instrText>
            </w:r>
            <w:r w:rsidR="00C05B36">
              <w:rPr>
                <w:noProof/>
                <w:webHidden/>
              </w:rPr>
            </w:r>
            <w:r w:rsidR="00C05B36">
              <w:rPr>
                <w:noProof/>
                <w:webHidden/>
              </w:rPr>
              <w:fldChar w:fldCharType="separate"/>
            </w:r>
            <w:r w:rsidR="00F53C0D">
              <w:rPr>
                <w:noProof/>
                <w:webHidden/>
              </w:rPr>
              <w:t>28</w:t>
            </w:r>
            <w:r w:rsidR="00C05B36">
              <w:rPr>
                <w:noProof/>
                <w:webHidden/>
              </w:rPr>
              <w:fldChar w:fldCharType="end"/>
            </w:r>
          </w:hyperlink>
        </w:p>
        <w:p w14:paraId="4303E2DB"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10" w:history="1">
            <w:r w:rsidR="00C05B36" w:rsidRPr="00173101">
              <w:rPr>
                <w:rStyle w:val="affff2"/>
                <w:noProof/>
              </w:rPr>
              <w:t>6 Возможные способы реализации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_Toc230118810 \h </w:instrText>
            </w:r>
            <w:r w:rsidR="00C05B36">
              <w:rPr>
                <w:noProof/>
                <w:webHidden/>
              </w:rPr>
            </w:r>
            <w:r w:rsidR="00C05B36">
              <w:rPr>
                <w:noProof/>
                <w:webHidden/>
              </w:rPr>
              <w:fldChar w:fldCharType="separate"/>
            </w:r>
            <w:r w:rsidR="00F53C0D">
              <w:rPr>
                <w:noProof/>
                <w:webHidden/>
              </w:rPr>
              <w:t>38</w:t>
            </w:r>
            <w:r w:rsidR="00C05B36">
              <w:rPr>
                <w:noProof/>
                <w:webHidden/>
              </w:rPr>
              <w:fldChar w:fldCharType="end"/>
            </w:r>
          </w:hyperlink>
        </w:p>
        <w:p w14:paraId="0722CB2C" w14:textId="77777777" w:rsidR="00C05B36" w:rsidRDefault="004B72E6">
          <w:pPr>
            <w:pStyle w:val="2c"/>
            <w:rPr>
              <w:rFonts w:asciiTheme="minorHAnsi" w:eastAsiaTheme="minorEastAsia" w:hAnsiTheme="minorHAnsi" w:cstheme="minorBidi"/>
              <w:noProof/>
              <w:sz w:val="22"/>
              <w:lang w:eastAsia="ru-RU"/>
            </w:rPr>
          </w:pPr>
          <w:hyperlink w:anchor="_Toc230118811" w:history="1">
            <w:r w:rsidR="00C05B36" w:rsidRPr="00173101">
              <w:rPr>
                <w:rStyle w:val="affff2"/>
                <w:noProof/>
              </w:rPr>
              <w:t>6.1 Способы реализации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_Toc230118811 \h </w:instrText>
            </w:r>
            <w:r w:rsidR="00C05B36">
              <w:rPr>
                <w:noProof/>
                <w:webHidden/>
              </w:rPr>
            </w:r>
            <w:r w:rsidR="00C05B36">
              <w:rPr>
                <w:noProof/>
                <w:webHidden/>
              </w:rPr>
              <w:fldChar w:fldCharType="separate"/>
            </w:r>
            <w:r w:rsidR="00F53C0D">
              <w:rPr>
                <w:noProof/>
                <w:webHidden/>
              </w:rPr>
              <w:t>38</w:t>
            </w:r>
            <w:r w:rsidR="00C05B36">
              <w:rPr>
                <w:noProof/>
                <w:webHidden/>
              </w:rPr>
              <w:fldChar w:fldCharType="end"/>
            </w:r>
          </w:hyperlink>
        </w:p>
        <w:p w14:paraId="5CD901C4"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12" w:history="1">
            <w:r w:rsidR="00C05B36" w:rsidRPr="00173101">
              <w:rPr>
                <w:rStyle w:val="affff2"/>
                <w:noProof/>
              </w:rPr>
              <w:t>7 Определение актуальности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_Toc230118812 \h </w:instrText>
            </w:r>
            <w:r w:rsidR="00C05B36">
              <w:rPr>
                <w:noProof/>
                <w:webHidden/>
              </w:rPr>
            </w:r>
            <w:r w:rsidR="00C05B36">
              <w:rPr>
                <w:noProof/>
                <w:webHidden/>
              </w:rPr>
              <w:fldChar w:fldCharType="separate"/>
            </w:r>
            <w:r w:rsidR="00F53C0D">
              <w:rPr>
                <w:noProof/>
                <w:webHidden/>
              </w:rPr>
              <w:t>45</w:t>
            </w:r>
            <w:r w:rsidR="00C05B36">
              <w:rPr>
                <w:noProof/>
                <w:webHidden/>
              </w:rPr>
              <w:fldChar w:fldCharType="end"/>
            </w:r>
          </w:hyperlink>
        </w:p>
        <w:p w14:paraId="0C25B18B" w14:textId="77777777" w:rsidR="00C05B36" w:rsidRDefault="004B72E6">
          <w:pPr>
            <w:pStyle w:val="2c"/>
            <w:rPr>
              <w:rFonts w:asciiTheme="minorHAnsi" w:eastAsiaTheme="minorEastAsia" w:hAnsiTheme="minorHAnsi" w:cstheme="minorBidi"/>
              <w:noProof/>
              <w:sz w:val="22"/>
              <w:lang w:eastAsia="ru-RU"/>
            </w:rPr>
          </w:pPr>
          <w:hyperlink w:anchor="_Toc230118813" w:history="1">
            <w:r w:rsidR="00C05B36" w:rsidRPr="00173101">
              <w:rPr>
                <w:rStyle w:val="affff2"/>
                <w:noProof/>
              </w:rPr>
              <w:t>7.1 Формирование перечня возможных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_Toc230118813 \h </w:instrText>
            </w:r>
            <w:r w:rsidR="00C05B36">
              <w:rPr>
                <w:noProof/>
                <w:webHidden/>
              </w:rPr>
            </w:r>
            <w:r w:rsidR="00C05B36">
              <w:rPr>
                <w:noProof/>
                <w:webHidden/>
              </w:rPr>
              <w:fldChar w:fldCharType="separate"/>
            </w:r>
            <w:r w:rsidR="00F53C0D">
              <w:rPr>
                <w:noProof/>
                <w:webHidden/>
              </w:rPr>
              <w:t>45</w:t>
            </w:r>
            <w:r w:rsidR="00C05B36">
              <w:rPr>
                <w:noProof/>
                <w:webHidden/>
              </w:rPr>
              <w:fldChar w:fldCharType="end"/>
            </w:r>
          </w:hyperlink>
        </w:p>
        <w:p w14:paraId="1D18E635" w14:textId="77777777" w:rsidR="00C05B36" w:rsidRDefault="004B72E6">
          <w:pPr>
            <w:pStyle w:val="2c"/>
            <w:rPr>
              <w:rFonts w:asciiTheme="minorHAnsi" w:eastAsiaTheme="minorEastAsia" w:hAnsiTheme="minorHAnsi" w:cstheme="minorBidi"/>
              <w:noProof/>
              <w:sz w:val="22"/>
              <w:lang w:eastAsia="ru-RU"/>
            </w:rPr>
          </w:pPr>
          <w:hyperlink w:anchor="_Toc230118814" w:history="1">
            <w:r w:rsidR="00C05B36" w:rsidRPr="00173101">
              <w:rPr>
                <w:rStyle w:val="affff2"/>
                <w:noProof/>
              </w:rPr>
              <w:t>7.2 Сценарии реализации угроз</w:t>
            </w:r>
            <w:r w:rsidR="00C05B36">
              <w:rPr>
                <w:noProof/>
                <w:webHidden/>
              </w:rPr>
              <w:tab/>
            </w:r>
            <w:r w:rsidR="00C05B36">
              <w:rPr>
                <w:noProof/>
                <w:webHidden/>
              </w:rPr>
              <w:fldChar w:fldCharType="begin"/>
            </w:r>
            <w:r w:rsidR="00C05B36">
              <w:rPr>
                <w:noProof/>
                <w:webHidden/>
              </w:rPr>
              <w:instrText xml:space="preserve"> PAGEREF _Toc230118814 \h </w:instrText>
            </w:r>
            <w:r w:rsidR="00C05B36">
              <w:rPr>
                <w:noProof/>
                <w:webHidden/>
              </w:rPr>
            </w:r>
            <w:r w:rsidR="00C05B36">
              <w:rPr>
                <w:noProof/>
                <w:webHidden/>
              </w:rPr>
              <w:fldChar w:fldCharType="separate"/>
            </w:r>
            <w:r w:rsidR="00F53C0D">
              <w:rPr>
                <w:noProof/>
                <w:webHidden/>
              </w:rPr>
              <w:t>47</w:t>
            </w:r>
            <w:r w:rsidR="00C05B36">
              <w:rPr>
                <w:noProof/>
                <w:webHidden/>
              </w:rPr>
              <w:fldChar w:fldCharType="end"/>
            </w:r>
          </w:hyperlink>
        </w:p>
        <w:p w14:paraId="5F444862" w14:textId="77777777" w:rsidR="00C05B36" w:rsidRDefault="004B72E6">
          <w:pPr>
            <w:pStyle w:val="2c"/>
            <w:rPr>
              <w:rFonts w:asciiTheme="minorHAnsi" w:eastAsiaTheme="minorEastAsia" w:hAnsiTheme="minorHAnsi" w:cstheme="minorBidi"/>
              <w:noProof/>
              <w:sz w:val="22"/>
              <w:lang w:eastAsia="ru-RU"/>
            </w:rPr>
          </w:pPr>
          <w:hyperlink w:anchor="_Toc230118815" w:history="1">
            <w:r w:rsidR="00C05B36" w:rsidRPr="00173101">
              <w:rPr>
                <w:rStyle w:val="affff2"/>
                <w:noProof/>
              </w:rPr>
              <w:t>7.3 Перечень актуальных угроз</w:t>
            </w:r>
            <w:r w:rsidR="00C05B36">
              <w:rPr>
                <w:noProof/>
                <w:webHidden/>
              </w:rPr>
              <w:tab/>
            </w:r>
            <w:r w:rsidR="00C05B36">
              <w:rPr>
                <w:noProof/>
                <w:webHidden/>
              </w:rPr>
              <w:fldChar w:fldCharType="begin"/>
            </w:r>
            <w:r w:rsidR="00C05B36">
              <w:rPr>
                <w:noProof/>
                <w:webHidden/>
              </w:rPr>
              <w:instrText xml:space="preserve"> PAGEREF _Toc230118815 \h </w:instrText>
            </w:r>
            <w:r w:rsidR="00C05B36">
              <w:rPr>
                <w:noProof/>
                <w:webHidden/>
              </w:rPr>
            </w:r>
            <w:r w:rsidR="00C05B36">
              <w:rPr>
                <w:noProof/>
                <w:webHidden/>
              </w:rPr>
              <w:fldChar w:fldCharType="separate"/>
            </w:r>
            <w:r w:rsidR="00F53C0D">
              <w:rPr>
                <w:noProof/>
                <w:webHidden/>
              </w:rPr>
              <w:t>61</w:t>
            </w:r>
            <w:r w:rsidR="00C05B36">
              <w:rPr>
                <w:noProof/>
                <w:webHidden/>
              </w:rPr>
              <w:fldChar w:fldCharType="end"/>
            </w:r>
          </w:hyperlink>
        </w:p>
        <w:p w14:paraId="5999BC3B"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16" w:history="1">
            <w:r w:rsidR="00C05B36" w:rsidRPr="00173101">
              <w:rPr>
                <w:rStyle w:val="affff2"/>
                <w:noProof/>
              </w:rPr>
              <w:t>8 Заключение</w:t>
            </w:r>
            <w:r w:rsidR="00C05B36">
              <w:rPr>
                <w:noProof/>
                <w:webHidden/>
              </w:rPr>
              <w:tab/>
            </w:r>
            <w:r w:rsidR="00C05B36">
              <w:rPr>
                <w:noProof/>
                <w:webHidden/>
              </w:rPr>
              <w:fldChar w:fldCharType="begin"/>
            </w:r>
            <w:r w:rsidR="00C05B36">
              <w:rPr>
                <w:noProof/>
                <w:webHidden/>
              </w:rPr>
              <w:instrText xml:space="preserve"> PAGEREF _Toc230118816 \h </w:instrText>
            </w:r>
            <w:r w:rsidR="00C05B36">
              <w:rPr>
                <w:noProof/>
                <w:webHidden/>
              </w:rPr>
            </w:r>
            <w:r w:rsidR="00C05B36">
              <w:rPr>
                <w:noProof/>
                <w:webHidden/>
              </w:rPr>
              <w:fldChar w:fldCharType="separate"/>
            </w:r>
            <w:r w:rsidR="00F53C0D">
              <w:rPr>
                <w:noProof/>
                <w:webHidden/>
              </w:rPr>
              <w:t>67</w:t>
            </w:r>
            <w:r w:rsidR="00C05B36">
              <w:rPr>
                <w:noProof/>
                <w:webHidden/>
              </w:rPr>
              <w:fldChar w:fldCharType="end"/>
            </w:r>
          </w:hyperlink>
        </w:p>
        <w:p w14:paraId="79D6FB19" w14:textId="77777777" w:rsidR="00C05B36" w:rsidRDefault="004B72E6">
          <w:pPr>
            <w:pStyle w:val="1c"/>
            <w:tabs>
              <w:tab w:val="right" w:leader="dot" w:pos="9913"/>
            </w:tabs>
            <w:rPr>
              <w:rFonts w:asciiTheme="minorHAnsi" w:eastAsiaTheme="minorEastAsia" w:hAnsiTheme="minorHAnsi" w:cstheme="minorBidi"/>
              <w:b w:val="0"/>
              <w:noProof/>
              <w:sz w:val="22"/>
              <w:lang w:eastAsia="ru-RU"/>
            </w:rPr>
          </w:pPr>
          <w:hyperlink w:anchor="_Toc230118817" w:history="1">
            <w:r w:rsidR="00C05B36" w:rsidRPr="00173101">
              <w:rPr>
                <w:rStyle w:val="affff2"/>
                <w:noProof/>
              </w:rPr>
              <w:t>Приложение 1. Состав групп угроз безопасности информации</w:t>
            </w:r>
            <w:r w:rsidR="00C05B36">
              <w:rPr>
                <w:noProof/>
                <w:webHidden/>
              </w:rPr>
              <w:tab/>
            </w:r>
            <w:r w:rsidR="00C05B36">
              <w:rPr>
                <w:noProof/>
                <w:webHidden/>
              </w:rPr>
              <w:fldChar w:fldCharType="begin"/>
            </w:r>
            <w:r w:rsidR="00C05B36">
              <w:rPr>
                <w:noProof/>
                <w:webHidden/>
              </w:rPr>
              <w:instrText xml:space="preserve"> PAGEREF _Toc230118817 \h </w:instrText>
            </w:r>
            <w:r w:rsidR="00C05B36">
              <w:rPr>
                <w:noProof/>
                <w:webHidden/>
              </w:rPr>
            </w:r>
            <w:r w:rsidR="00C05B36">
              <w:rPr>
                <w:noProof/>
                <w:webHidden/>
              </w:rPr>
              <w:fldChar w:fldCharType="separate"/>
            </w:r>
            <w:r w:rsidR="00F53C0D">
              <w:rPr>
                <w:noProof/>
                <w:webHidden/>
              </w:rPr>
              <w:t>68</w:t>
            </w:r>
            <w:r w:rsidR="00C05B36">
              <w:rPr>
                <w:noProof/>
                <w:webHidden/>
              </w:rPr>
              <w:fldChar w:fldCharType="end"/>
            </w:r>
          </w:hyperlink>
        </w:p>
        <w:p w14:paraId="2CCE05FD" w14:textId="476BDBDA" w:rsidR="00054657" w:rsidRPr="005511AC" w:rsidRDefault="007A5518" w:rsidP="004B1BF1">
          <w:pPr>
            <w:tabs>
              <w:tab w:val="right" w:leader="dot" w:pos="9356"/>
            </w:tabs>
            <w:spacing w:line="276" w:lineRule="auto"/>
            <w:rPr>
              <w:sz w:val="28"/>
              <w:szCs w:val="28"/>
            </w:rPr>
          </w:pPr>
          <w:r w:rsidRPr="005511AC">
            <w:rPr>
              <w:sz w:val="28"/>
              <w:szCs w:val="28"/>
            </w:rPr>
            <w:fldChar w:fldCharType="end"/>
          </w:r>
        </w:p>
      </w:sdtContent>
    </w:sdt>
    <w:p w14:paraId="2CCE0601" w14:textId="77777777" w:rsidR="00492AC0" w:rsidRPr="005511AC" w:rsidRDefault="00492AC0" w:rsidP="004B1BF1">
      <w:pPr>
        <w:pStyle w:val="afffffffffff2"/>
        <w:spacing w:line="276" w:lineRule="auto"/>
        <w:rPr>
          <w:sz w:val="28"/>
          <w:szCs w:val="28"/>
        </w:rPr>
      </w:pPr>
      <w:bookmarkStart w:id="6" w:name="_Toc435549316"/>
      <w:bookmarkStart w:id="7" w:name="_Toc435723076"/>
      <w:bookmarkStart w:id="8" w:name="_Toc10028537"/>
      <w:bookmarkStart w:id="9" w:name="_Toc52909398"/>
      <w:bookmarkStart w:id="10" w:name="_Toc56686083"/>
      <w:bookmarkStart w:id="11" w:name="_Toc230118792"/>
      <w:r w:rsidRPr="005511AC">
        <w:rPr>
          <w:sz w:val="28"/>
          <w:szCs w:val="28"/>
        </w:rPr>
        <w:lastRenderedPageBreak/>
        <w:t>Перечень сокращений</w:t>
      </w:r>
      <w:bookmarkEnd w:id="6"/>
      <w:bookmarkEnd w:id="7"/>
      <w:bookmarkEnd w:id="8"/>
      <w:bookmarkEnd w:id="9"/>
      <w:bookmarkEnd w:id="10"/>
      <w:bookmarkEnd w:id="11"/>
    </w:p>
    <w:p w14:paraId="2CCE0602" w14:textId="51913174" w:rsidR="007A2E46" w:rsidRPr="005511AC" w:rsidRDefault="007A2E46" w:rsidP="004B1BF1">
      <w:pPr>
        <w:pStyle w:val="afffffffffff1"/>
        <w:spacing w:line="276" w:lineRule="auto"/>
        <w:rPr>
          <w:sz w:val="28"/>
          <w:szCs w:val="28"/>
        </w:rPr>
      </w:pPr>
      <w:r w:rsidRPr="005511AC">
        <w:rPr>
          <w:sz w:val="28"/>
          <w:szCs w:val="28"/>
        </w:rPr>
        <w:t>В данном разделе представлен перечень сокращений, используемых в настоящем документе (см.</w:t>
      </w:r>
      <w:r w:rsidR="00446C9A" w:rsidRPr="005511AC">
        <w:rPr>
          <w:sz w:val="28"/>
          <w:szCs w:val="28"/>
        </w:rPr>
        <w:t xml:space="preserve"> </w:t>
      </w:r>
      <w:r w:rsidR="007A5518" w:rsidRPr="005511AC">
        <w:rPr>
          <w:sz w:val="28"/>
          <w:szCs w:val="28"/>
        </w:rPr>
        <w:fldChar w:fldCharType="begin"/>
      </w:r>
      <w:r w:rsidRPr="005511AC">
        <w:rPr>
          <w:sz w:val="28"/>
          <w:szCs w:val="28"/>
        </w:rPr>
        <w:instrText xml:space="preserve"> REF _Ref32505161 \h </w:instrText>
      </w:r>
      <w:r w:rsidR="003E53FA"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Таблица 1</w:t>
      </w:r>
      <w:r w:rsidR="007A5518" w:rsidRPr="005511AC">
        <w:rPr>
          <w:sz w:val="28"/>
          <w:szCs w:val="28"/>
        </w:rPr>
        <w:fldChar w:fldCharType="end"/>
      </w:r>
      <w:r w:rsidRPr="005511AC">
        <w:rPr>
          <w:sz w:val="28"/>
          <w:szCs w:val="28"/>
        </w:rPr>
        <w:t>).</w:t>
      </w:r>
    </w:p>
    <w:p w14:paraId="2CCE0603" w14:textId="5C75A0A0" w:rsidR="00116FAD" w:rsidRPr="005511AC" w:rsidRDefault="00116FAD" w:rsidP="004E2C8D">
      <w:pPr>
        <w:pStyle w:val="afffffffffff9"/>
        <w:spacing w:line="276" w:lineRule="auto"/>
        <w:rPr>
          <w:sz w:val="28"/>
          <w:szCs w:val="28"/>
        </w:rPr>
      </w:pPr>
      <w:bookmarkStart w:id="12" w:name="_Ref32505161"/>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1</w:t>
      </w:r>
      <w:r w:rsidR="007A5518" w:rsidRPr="005511AC">
        <w:rPr>
          <w:sz w:val="28"/>
          <w:szCs w:val="28"/>
        </w:rPr>
        <w:fldChar w:fldCharType="end"/>
      </w:r>
      <w:bookmarkEnd w:id="12"/>
      <w:r w:rsidR="00111B44" w:rsidRPr="005511AC">
        <w:rPr>
          <w:sz w:val="28"/>
          <w:szCs w:val="28"/>
        </w:rPr>
        <w:t xml:space="preserve"> – </w:t>
      </w:r>
      <w:r w:rsidRPr="005511AC">
        <w:rPr>
          <w:sz w:val="28"/>
          <w:szCs w:val="28"/>
        </w:rPr>
        <w:t>Перечень сокращений</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7938"/>
      </w:tblGrid>
      <w:tr w:rsidR="00D24A15" w:rsidRPr="005511AC" w14:paraId="6D15A842" w14:textId="77777777" w:rsidTr="00497CCC">
        <w:trPr>
          <w:cantSplit/>
          <w:tblHeader/>
        </w:trPr>
        <w:tc>
          <w:tcPr>
            <w:tcW w:w="1985" w:type="dxa"/>
            <w:shd w:val="clear" w:color="auto" w:fill="auto"/>
            <w:vAlign w:val="center"/>
          </w:tcPr>
          <w:p w14:paraId="59CB98D8" w14:textId="77777777" w:rsidR="00D24A15" w:rsidRPr="005511AC" w:rsidRDefault="00D24A15" w:rsidP="004B1BF1">
            <w:pPr>
              <w:spacing w:before="60" w:after="60" w:line="276" w:lineRule="auto"/>
              <w:ind w:firstLine="0"/>
              <w:jc w:val="center"/>
              <w:rPr>
                <w:rFonts w:eastAsia="Calibri"/>
                <w:b/>
              </w:rPr>
            </w:pPr>
            <w:r w:rsidRPr="005511AC">
              <w:rPr>
                <w:rFonts w:eastAsia="Calibri"/>
                <w:b/>
              </w:rPr>
              <w:t>Сокращение</w:t>
            </w:r>
          </w:p>
        </w:tc>
        <w:tc>
          <w:tcPr>
            <w:tcW w:w="7938" w:type="dxa"/>
            <w:shd w:val="clear" w:color="auto" w:fill="auto"/>
            <w:vAlign w:val="center"/>
          </w:tcPr>
          <w:p w14:paraId="72B38C2E" w14:textId="77777777" w:rsidR="00D24A15" w:rsidRPr="005511AC" w:rsidRDefault="00D24A15" w:rsidP="004B1BF1">
            <w:pPr>
              <w:spacing w:before="60" w:after="60" w:line="276" w:lineRule="auto"/>
              <w:ind w:firstLine="0"/>
              <w:jc w:val="center"/>
              <w:rPr>
                <w:rFonts w:eastAsia="Calibri"/>
                <w:b/>
              </w:rPr>
            </w:pPr>
            <w:r w:rsidRPr="005511AC">
              <w:rPr>
                <w:rFonts w:eastAsia="Calibri"/>
                <w:b/>
              </w:rPr>
              <w:t>Обозначение</w:t>
            </w:r>
          </w:p>
        </w:tc>
      </w:tr>
      <w:tr w:rsidR="00D24A15" w:rsidRPr="005511AC" w14:paraId="513AE732" w14:textId="77777777" w:rsidTr="00497CCC">
        <w:trPr>
          <w:cantSplit/>
        </w:trPr>
        <w:tc>
          <w:tcPr>
            <w:tcW w:w="1985" w:type="dxa"/>
            <w:shd w:val="clear" w:color="auto" w:fill="auto"/>
          </w:tcPr>
          <w:p w14:paraId="404C957C" w14:textId="77777777" w:rsidR="00D24A15" w:rsidRPr="003B0081" w:rsidRDefault="00D24A15" w:rsidP="004B1BF1">
            <w:pPr>
              <w:keepLines/>
              <w:spacing w:before="60" w:after="60" w:line="276" w:lineRule="auto"/>
              <w:ind w:firstLine="0"/>
              <w:jc w:val="center"/>
              <w:rPr>
                <w:lang w:val="en-US"/>
              </w:rPr>
            </w:pPr>
            <w:r w:rsidRPr="003B0081">
              <w:rPr>
                <w:lang w:val="en-US"/>
              </w:rPr>
              <w:t>BIOS</w:t>
            </w:r>
          </w:p>
        </w:tc>
        <w:tc>
          <w:tcPr>
            <w:tcW w:w="7938" w:type="dxa"/>
            <w:shd w:val="clear" w:color="auto" w:fill="auto"/>
          </w:tcPr>
          <w:p w14:paraId="550F9102" w14:textId="77777777" w:rsidR="00D24A15" w:rsidRPr="003B0081" w:rsidRDefault="00D24A15" w:rsidP="004B1BF1">
            <w:pPr>
              <w:spacing w:before="60" w:after="60" w:line="276" w:lineRule="auto"/>
              <w:ind w:firstLine="0"/>
              <w:rPr>
                <w:rFonts w:eastAsia="Calibri"/>
              </w:rPr>
            </w:pPr>
            <w:r w:rsidRPr="003B0081">
              <w:rPr>
                <w:rFonts w:eastAsia="Calibri"/>
                <w:lang w:val="en-US"/>
              </w:rPr>
              <w:t>Basic</w:t>
            </w:r>
            <w:r w:rsidRPr="003B0081">
              <w:rPr>
                <w:rFonts w:eastAsia="Calibri"/>
              </w:rPr>
              <w:t xml:space="preserve"> </w:t>
            </w:r>
            <w:r w:rsidRPr="003B0081">
              <w:rPr>
                <w:rFonts w:eastAsia="Calibri"/>
                <w:lang w:val="en-US"/>
              </w:rPr>
              <w:t>input</w:t>
            </w:r>
            <w:r w:rsidRPr="003B0081">
              <w:rPr>
                <w:rFonts w:eastAsia="Calibri"/>
              </w:rPr>
              <w:t>/</w:t>
            </w:r>
            <w:r w:rsidRPr="003B0081">
              <w:rPr>
                <w:rFonts w:eastAsia="Calibri"/>
                <w:lang w:val="en-US"/>
              </w:rPr>
              <w:t>output</w:t>
            </w:r>
            <w:r w:rsidRPr="003B0081">
              <w:rPr>
                <w:rFonts w:eastAsia="Calibri"/>
              </w:rPr>
              <w:t xml:space="preserve"> </w:t>
            </w:r>
            <w:r w:rsidRPr="003B0081">
              <w:rPr>
                <w:rFonts w:eastAsia="Calibri"/>
                <w:lang w:val="en-US"/>
              </w:rPr>
              <w:t>system</w:t>
            </w:r>
            <w:r w:rsidRPr="003B0081">
              <w:rPr>
                <w:rFonts w:eastAsia="Calibri"/>
              </w:rPr>
              <w:t xml:space="preserve"> (базовая система ввода-вывода)</w:t>
            </w:r>
          </w:p>
        </w:tc>
      </w:tr>
      <w:tr w:rsidR="00D24A15" w:rsidRPr="00AD1013" w14:paraId="6E39BA8E" w14:textId="77777777" w:rsidTr="00497CCC">
        <w:trPr>
          <w:cantSplit/>
        </w:trPr>
        <w:tc>
          <w:tcPr>
            <w:tcW w:w="1985" w:type="dxa"/>
            <w:shd w:val="clear" w:color="auto" w:fill="auto"/>
          </w:tcPr>
          <w:p w14:paraId="5BC45176" w14:textId="61919FFC" w:rsidR="00D24A15" w:rsidRPr="005511AC" w:rsidRDefault="00740054" w:rsidP="004B1BF1">
            <w:pPr>
              <w:keepLines/>
              <w:spacing w:before="60" w:after="60" w:line="276" w:lineRule="auto"/>
              <w:ind w:firstLine="0"/>
              <w:jc w:val="center"/>
              <w:rPr>
                <w:highlight w:val="yellow"/>
                <w:lang w:val="en-US"/>
              </w:rPr>
            </w:pPr>
            <w:r w:rsidRPr="00740054">
              <w:rPr>
                <w:lang w:val="en-US"/>
              </w:rPr>
              <w:t>UEFI</w:t>
            </w:r>
          </w:p>
        </w:tc>
        <w:tc>
          <w:tcPr>
            <w:tcW w:w="7938" w:type="dxa"/>
            <w:shd w:val="clear" w:color="auto" w:fill="auto"/>
          </w:tcPr>
          <w:p w14:paraId="15761614" w14:textId="5918A3C8" w:rsidR="00D24A15" w:rsidRPr="00740054" w:rsidRDefault="00740054" w:rsidP="004B1BF1">
            <w:pPr>
              <w:spacing w:before="60" w:after="60" w:line="276" w:lineRule="auto"/>
              <w:ind w:firstLine="0"/>
              <w:rPr>
                <w:rFonts w:eastAsia="Calibri"/>
                <w:highlight w:val="yellow"/>
                <w:lang w:val="en-US"/>
              </w:rPr>
            </w:pPr>
            <w:r w:rsidRPr="00740054">
              <w:rPr>
                <w:rFonts w:eastAsia="Calibri"/>
                <w:lang w:val="en-US"/>
              </w:rPr>
              <w:t>Unified Extensible Firmware Interface (</w:t>
            </w:r>
            <w:proofErr w:type="spellStart"/>
            <w:r w:rsidRPr="00740054">
              <w:rPr>
                <w:rFonts w:eastAsia="Calibri"/>
                <w:lang w:val="en-US"/>
              </w:rPr>
              <w:t>унифицированный</w:t>
            </w:r>
            <w:proofErr w:type="spellEnd"/>
            <w:r w:rsidRPr="00740054">
              <w:rPr>
                <w:rFonts w:eastAsia="Calibri"/>
                <w:lang w:val="en-US"/>
              </w:rPr>
              <w:t xml:space="preserve"> </w:t>
            </w:r>
            <w:proofErr w:type="spellStart"/>
            <w:r w:rsidRPr="00740054">
              <w:rPr>
                <w:rFonts w:eastAsia="Calibri"/>
                <w:lang w:val="en-US"/>
              </w:rPr>
              <w:t>расширяемый</w:t>
            </w:r>
            <w:proofErr w:type="spellEnd"/>
            <w:r w:rsidRPr="00740054">
              <w:rPr>
                <w:rFonts w:eastAsia="Calibri"/>
                <w:lang w:val="en-US"/>
              </w:rPr>
              <w:t xml:space="preserve"> </w:t>
            </w:r>
            <w:proofErr w:type="spellStart"/>
            <w:r w:rsidRPr="00740054">
              <w:rPr>
                <w:rFonts w:eastAsia="Calibri"/>
                <w:lang w:val="en-US"/>
              </w:rPr>
              <w:t>интерфейс</w:t>
            </w:r>
            <w:proofErr w:type="spellEnd"/>
            <w:r w:rsidRPr="00740054">
              <w:rPr>
                <w:rFonts w:eastAsia="Calibri"/>
                <w:lang w:val="en-US"/>
              </w:rPr>
              <w:t xml:space="preserve"> </w:t>
            </w:r>
            <w:proofErr w:type="spellStart"/>
            <w:r w:rsidRPr="00740054">
              <w:rPr>
                <w:rFonts w:eastAsia="Calibri"/>
                <w:lang w:val="en-US"/>
              </w:rPr>
              <w:t>прошивки</w:t>
            </w:r>
            <w:proofErr w:type="spellEnd"/>
            <w:r w:rsidRPr="00740054">
              <w:rPr>
                <w:rFonts w:eastAsia="Calibri"/>
                <w:lang w:val="en-US"/>
              </w:rPr>
              <w:t>)</w:t>
            </w:r>
          </w:p>
        </w:tc>
      </w:tr>
      <w:tr w:rsidR="00D24A15" w:rsidRPr="00500418" w14:paraId="540C09BE" w14:textId="77777777" w:rsidTr="00497CCC">
        <w:trPr>
          <w:cantSplit/>
        </w:trPr>
        <w:tc>
          <w:tcPr>
            <w:tcW w:w="1985" w:type="dxa"/>
            <w:shd w:val="clear" w:color="auto" w:fill="auto"/>
          </w:tcPr>
          <w:p w14:paraId="37B6C9C1" w14:textId="45B201EB" w:rsidR="00D24A15" w:rsidRPr="005511AC" w:rsidRDefault="00740054" w:rsidP="004B1BF1">
            <w:pPr>
              <w:keepLines/>
              <w:spacing w:before="60" w:after="60" w:line="276" w:lineRule="auto"/>
              <w:ind w:firstLine="0"/>
              <w:jc w:val="center"/>
              <w:rPr>
                <w:highlight w:val="yellow"/>
                <w:lang w:val="en-US"/>
              </w:rPr>
            </w:pPr>
            <w:r w:rsidRPr="00740054">
              <w:rPr>
                <w:lang w:val="en-US"/>
              </w:rPr>
              <w:t>DNS</w:t>
            </w:r>
          </w:p>
        </w:tc>
        <w:tc>
          <w:tcPr>
            <w:tcW w:w="7938" w:type="dxa"/>
            <w:shd w:val="clear" w:color="auto" w:fill="auto"/>
          </w:tcPr>
          <w:p w14:paraId="7A66C7CD" w14:textId="1A142F11" w:rsidR="00D24A15" w:rsidRPr="005511AC" w:rsidRDefault="00740054" w:rsidP="004B1BF1">
            <w:pPr>
              <w:spacing w:before="60" w:after="60" w:line="276" w:lineRule="auto"/>
              <w:ind w:firstLine="0"/>
              <w:rPr>
                <w:rFonts w:eastAsia="Calibri"/>
                <w:highlight w:val="yellow"/>
                <w:lang w:val="en-US"/>
              </w:rPr>
            </w:pPr>
            <w:r w:rsidRPr="00740054">
              <w:rPr>
                <w:rFonts w:eastAsia="Calibri"/>
                <w:lang w:val="en-US"/>
              </w:rPr>
              <w:t>Domain Name System (</w:t>
            </w:r>
            <w:proofErr w:type="spellStart"/>
            <w:r w:rsidRPr="00740054">
              <w:rPr>
                <w:rFonts w:eastAsia="Calibri"/>
                <w:lang w:val="en-US"/>
              </w:rPr>
              <w:t>система</w:t>
            </w:r>
            <w:proofErr w:type="spellEnd"/>
            <w:r w:rsidRPr="00740054">
              <w:rPr>
                <w:rFonts w:eastAsia="Calibri"/>
                <w:lang w:val="en-US"/>
              </w:rPr>
              <w:t xml:space="preserve"> </w:t>
            </w:r>
            <w:proofErr w:type="spellStart"/>
            <w:r w:rsidRPr="00740054">
              <w:rPr>
                <w:rFonts w:eastAsia="Calibri"/>
                <w:lang w:val="en-US"/>
              </w:rPr>
              <w:t>доменных</w:t>
            </w:r>
            <w:proofErr w:type="spellEnd"/>
            <w:r w:rsidRPr="00740054">
              <w:rPr>
                <w:rFonts w:eastAsia="Calibri"/>
                <w:lang w:val="en-US"/>
              </w:rPr>
              <w:t xml:space="preserve"> </w:t>
            </w:r>
            <w:proofErr w:type="spellStart"/>
            <w:r w:rsidRPr="00740054">
              <w:rPr>
                <w:rFonts w:eastAsia="Calibri"/>
                <w:lang w:val="en-US"/>
              </w:rPr>
              <w:t>имён</w:t>
            </w:r>
            <w:proofErr w:type="spellEnd"/>
            <w:r w:rsidRPr="00740054">
              <w:rPr>
                <w:rFonts w:eastAsia="Calibri"/>
                <w:lang w:val="en-US"/>
              </w:rPr>
              <w:t>)</w:t>
            </w:r>
          </w:p>
        </w:tc>
      </w:tr>
      <w:tr w:rsidR="00E13CDD" w:rsidRPr="00AD1013" w14:paraId="7D620C64" w14:textId="77777777" w:rsidTr="00497CCC">
        <w:trPr>
          <w:cantSplit/>
        </w:trPr>
        <w:tc>
          <w:tcPr>
            <w:tcW w:w="1985" w:type="dxa"/>
            <w:shd w:val="clear" w:color="auto" w:fill="auto"/>
          </w:tcPr>
          <w:p w14:paraId="17397120" w14:textId="78B91307" w:rsidR="00E13CDD" w:rsidRPr="005511AC" w:rsidRDefault="00740054" w:rsidP="004B1BF1">
            <w:pPr>
              <w:keepLines/>
              <w:spacing w:before="60" w:after="60" w:line="276" w:lineRule="auto"/>
              <w:ind w:firstLine="0"/>
              <w:jc w:val="center"/>
              <w:rPr>
                <w:highlight w:val="yellow"/>
                <w:lang w:val="en-US"/>
              </w:rPr>
            </w:pPr>
            <w:r w:rsidRPr="00740054">
              <w:rPr>
                <w:lang w:val="en-US"/>
              </w:rPr>
              <w:t>HTTP</w:t>
            </w:r>
          </w:p>
        </w:tc>
        <w:tc>
          <w:tcPr>
            <w:tcW w:w="7938" w:type="dxa"/>
            <w:shd w:val="clear" w:color="auto" w:fill="auto"/>
          </w:tcPr>
          <w:p w14:paraId="11B59000" w14:textId="4F341B98" w:rsidR="00E13CDD" w:rsidRPr="00740054" w:rsidRDefault="00740054" w:rsidP="004B1BF1">
            <w:pPr>
              <w:spacing w:before="60" w:after="60" w:line="276" w:lineRule="auto"/>
              <w:ind w:firstLine="0"/>
              <w:rPr>
                <w:rFonts w:eastAsia="Calibri"/>
                <w:highlight w:val="yellow"/>
                <w:lang w:val="en-US"/>
              </w:rPr>
            </w:pPr>
            <w:proofErr w:type="spellStart"/>
            <w:r w:rsidRPr="00740054">
              <w:rPr>
                <w:rFonts w:eastAsia="Calibri"/>
                <w:lang w:val="en-US"/>
              </w:rPr>
              <w:t>HyperText</w:t>
            </w:r>
            <w:proofErr w:type="spellEnd"/>
            <w:r w:rsidRPr="00740054">
              <w:rPr>
                <w:rFonts w:eastAsia="Calibri"/>
                <w:lang w:val="en-US"/>
              </w:rPr>
              <w:t xml:space="preserve"> Transfer Protocol (</w:t>
            </w:r>
            <w:r w:rsidRPr="00740054">
              <w:rPr>
                <w:rFonts w:eastAsia="Calibri"/>
              </w:rPr>
              <w:t>протокол</w:t>
            </w:r>
            <w:r w:rsidRPr="00740054">
              <w:rPr>
                <w:rFonts w:eastAsia="Calibri"/>
                <w:lang w:val="en-US"/>
              </w:rPr>
              <w:t xml:space="preserve"> </w:t>
            </w:r>
            <w:r w:rsidRPr="00740054">
              <w:rPr>
                <w:rFonts w:eastAsia="Calibri"/>
              </w:rPr>
              <w:t>передачи</w:t>
            </w:r>
            <w:r w:rsidRPr="00740054">
              <w:rPr>
                <w:rFonts w:eastAsia="Calibri"/>
                <w:lang w:val="en-US"/>
              </w:rPr>
              <w:t xml:space="preserve"> </w:t>
            </w:r>
            <w:r w:rsidRPr="00740054">
              <w:rPr>
                <w:rFonts w:eastAsia="Calibri"/>
              </w:rPr>
              <w:t>гипертекста</w:t>
            </w:r>
            <w:r w:rsidRPr="00740054">
              <w:rPr>
                <w:rFonts w:eastAsia="Calibri"/>
                <w:lang w:val="en-US"/>
              </w:rPr>
              <w:t>)</w:t>
            </w:r>
          </w:p>
        </w:tc>
      </w:tr>
      <w:tr w:rsidR="00E13CDD" w:rsidRPr="005511AC" w14:paraId="180F0AF8" w14:textId="77777777" w:rsidTr="00497CCC">
        <w:trPr>
          <w:cantSplit/>
        </w:trPr>
        <w:tc>
          <w:tcPr>
            <w:tcW w:w="1985" w:type="dxa"/>
            <w:shd w:val="clear" w:color="auto" w:fill="auto"/>
          </w:tcPr>
          <w:p w14:paraId="4CC6431B" w14:textId="0A6889FB" w:rsidR="00E13CDD" w:rsidRPr="005511AC" w:rsidRDefault="00740054" w:rsidP="004B1BF1">
            <w:pPr>
              <w:keepLines/>
              <w:spacing w:before="60" w:after="60" w:line="276" w:lineRule="auto"/>
              <w:ind w:firstLine="0"/>
              <w:jc w:val="center"/>
              <w:rPr>
                <w:highlight w:val="yellow"/>
                <w:lang w:val="en-US"/>
              </w:rPr>
            </w:pPr>
            <w:r w:rsidRPr="00740054">
              <w:rPr>
                <w:lang w:val="en-US"/>
              </w:rPr>
              <w:t>SSL</w:t>
            </w:r>
          </w:p>
        </w:tc>
        <w:tc>
          <w:tcPr>
            <w:tcW w:w="7938" w:type="dxa"/>
            <w:shd w:val="clear" w:color="auto" w:fill="auto"/>
          </w:tcPr>
          <w:p w14:paraId="6D0947A9" w14:textId="76734354" w:rsidR="00E13CDD" w:rsidRPr="005511AC" w:rsidRDefault="00740054" w:rsidP="004B1BF1">
            <w:pPr>
              <w:spacing w:before="60" w:after="60" w:line="276" w:lineRule="auto"/>
              <w:ind w:firstLine="0"/>
              <w:rPr>
                <w:rFonts w:eastAsia="Calibri"/>
                <w:highlight w:val="yellow"/>
              </w:rPr>
            </w:pPr>
            <w:proofErr w:type="spellStart"/>
            <w:r w:rsidRPr="00740054">
              <w:rPr>
                <w:rFonts w:eastAsia="Calibri"/>
              </w:rPr>
              <w:t>Secure</w:t>
            </w:r>
            <w:proofErr w:type="spellEnd"/>
            <w:r w:rsidRPr="00740054">
              <w:rPr>
                <w:rFonts w:eastAsia="Calibri"/>
              </w:rPr>
              <w:t xml:space="preserve"> </w:t>
            </w:r>
            <w:proofErr w:type="spellStart"/>
            <w:r w:rsidRPr="00740054">
              <w:rPr>
                <w:rFonts w:eastAsia="Calibri"/>
              </w:rPr>
              <w:t>Sockets</w:t>
            </w:r>
            <w:proofErr w:type="spellEnd"/>
            <w:r w:rsidRPr="00740054">
              <w:rPr>
                <w:rFonts w:eastAsia="Calibri"/>
              </w:rPr>
              <w:t xml:space="preserve"> </w:t>
            </w:r>
            <w:proofErr w:type="spellStart"/>
            <w:r w:rsidRPr="00740054">
              <w:rPr>
                <w:rFonts w:eastAsia="Calibri"/>
              </w:rPr>
              <w:t>Layer</w:t>
            </w:r>
            <w:proofErr w:type="spellEnd"/>
            <w:r w:rsidRPr="00740054">
              <w:rPr>
                <w:rFonts w:eastAsia="Calibri"/>
              </w:rPr>
              <w:t xml:space="preserve"> (криптографический протокол для безопасной связи)</w:t>
            </w:r>
          </w:p>
        </w:tc>
      </w:tr>
      <w:tr w:rsidR="00E13CDD" w:rsidRPr="00740054" w14:paraId="10A7B15C" w14:textId="77777777" w:rsidTr="00497CCC">
        <w:trPr>
          <w:cantSplit/>
        </w:trPr>
        <w:tc>
          <w:tcPr>
            <w:tcW w:w="1985" w:type="dxa"/>
            <w:shd w:val="clear" w:color="auto" w:fill="auto"/>
          </w:tcPr>
          <w:p w14:paraId="14248737" w14:textId="2245A3EE" w:rsidR="00E13CDD" w:rsidRPr="005511AC" w:rsidRDefault="00740054" w:rsidP="004B1BF1">
            <w:pPr>
              <w:keepLines/>
              <w:spacing w:before="60" w:after="60" w:line="276" w:lineRule="auto"/>
              <w:ind w:firstLine="0"/>
              <w:jc w:val="center"/>
              <w:rPr>
                <w:highlight w:val="yellow"/>
                <w:lang w:val="en-US"/>
              </w:rPr>
            </w:pPr>
            <w:r w:rsidRPr="00740054">
              <w:rPr>
                <w:lang w:val="en-US"/>
              </w:rPr>
              <w:t>URL</w:t>
            </w:r>
          </w:p>
        </w:tc>
        <w:tc>
          <w:tcPr>
            <w:tcW w:w="7938" w:type="dxa"/>
            <w:shd w:val="clear" w:color="auto" w:fill="auto"/>
          </w:tcPr>
          <w:p w14:paraId="58640885" w14:textId="5E767E42" w:rsidR="00E13CDD" w:rsidRPr="00740054" w:rsidRDefault="00740054" w:rsidP="004B1BF1">
            <w:pPr>
              <w:spacing w:before="60" w:after="60" w:line="276" w:lineRule="auto"/>
              <w:ind w:firstLine="0"/>
              <w:rPr>
                <w:rFonts w:eastAsia="Calibri"/>
                <w:highlight w:val="yellow"/>
              </w:rPr>
            </w:pPr>
            <w:r w:rsidRPr="00740054">
              <w:rPr>
                <w:rFonts w:eastAsia="Calibri"/>
                <w:lang w:val="en-US"/>
              </w:rPr>
              <w:t>Uniform</w:t>
            </w:r>
            <w:r w:rsidRPr="00740054">
              <w:rPr>
                <w:rFonts w:eastAsia="Calibri"/>
              </w:rPr>
              <w:t xml:space="preserve"> </w:t>
            </w:r>
            <w:r w:rsidRPr="00740054">
              <w:rPr>
                <w:rFonts w:eastAsia="Calibri"/>
                <w:lang w:val="en-US"/>
              </w:rPr>
              <w:t>Resource</w:t>
            </w:r>
            <w:r w:rsidRPr="00740054">
              <w:rPr>
                <w:rFonts w:eastAsia="Calibri"/>
              </w:rPr>
              <w:t xml:space="preserve"> </w:t>
            </w:r>
            <w:r w:rsidRPr="00740054">
              <w:rPr>
                <w:rFonts w:eastAsia="Calibri"/>
                <w:lang w:val="en-US"/>
              </w:rPr>
              <w:t>Locator</w:t>
            </w:r>
            <w:r w:rsidRPr="00740054">
              <w:rPr>
                <w:rFonts w:eastAsia="Calibri"/>
              </w:rPr>
              <w:t xml:space="preserve"> (единообразный указатель ресурса)</w:t>
            </w:r>
          </w:p>
        </w:tc>
      </w:tr>
      <w:tr w:rsidR="00E13CDD" w:rsidRPr="00AD1013" w14:paraId="70CFEF9F" w14:textId="77777777" w:rsidTr="00497CCC">
        <w:trPr>
          <w:cantSplit/>
        </w:trPr>
        <w:tc>
          <w:tcPr>
            <w:tcW w:w="1985" w:type="dxa"/>
            <w:shd w:val="clear" w:color="auto" w:fill="auto"/>
          </w:tcPr>
          <w:p w14:paraId="0C4BBE23" w14:textId="15E55F42" w:rsidR="00E13CDD" w:rsidRPr="00C134B4" w:rsidRDefault="00740054" w:rsidP="004B1BF1">
            <w:pPr>
              <w:keepLines/>
              <w:spacing w:before="60" w:after="60" w:line="276" w:lineRule="auto"/>
              <w:ind w:firstLine="0"/>
              <w:jc w:val="center"/>
            </w:pPr>
            <w:r w:rsidRPr="00740054">
              <w:t>XML</w:t>
            </w:r>
          </w:p>
        </w:tc>
        <w:tc>
          <w:tcPr>
            <w:tcW w:w="7938" w:type="dxa"/>
            <w:shd w:val="clear" w:color="auto" w:fill="auto"/>
          </w:tcPr>
          <w:p w14:paraId="50CA0288" w14:textId="250E201A" w:rsidR="00E13CDD" w:rsidRPr="00740054" w:rsidRDefault="00740054" w:rsidP="004B1BF1">
            <w:pPr>
              <w:spacing w:before="60" w:after="60" w:line="276" w:lineRule="auto"/>
              <w:ind w:firstLine="0"/>
              <w:rPr>
                <w:rFonts w:eastAsia="Calibri"/>
                <w:lang w:val="en-US"/>
              </w:rPr>
            </w:pPr>
            <w:r w:rsidRPr="00740054">
              <w:rPr>
                <w:rFonts w:eastAsia="Calibri"/>
                <w:lang w:val="en-US"/>
              </w:rPr>
              <w:t>Extensible Markup Language (</w:t>
            </w:r>
            <w:r w:rsidRPr="00740054">
              <w:rPr>
                <w:rFonts w:eastAsia="Calibri"/>
              </w:rPr>
              <w:t>расширяемый</w:t>
            </w:r>
            <w:r w:rsidRPr="00740054">
              <w:rPr>
                <w:rFonts w:eastAsia="Calibri"/>
                <w:lang w:val="en-US"/>
              </w:rPr>
              <w:t xml:space="preserve"> </w:t>
            </w:r>
            <w:r w:rsidRPr="00740054">
              <w:rPr>
                <w:rFonts w:eastAsia="Calibri"/>
              </w:rPr>
              <w:t>язык</w:t>
            </w:r>
            <w:r w:rsidRPr="00740054">
              <w:rPr>
                <w:rFonts w:eastAsia="Calibri"/>
                <w:lang w:val="en-US"/>
              </w:rPr>
              <w:t xml:space="preserve"> </w:t>
            </w:r>
            <w:r w:rsidRPr="00740054">
              <w:rPr>
                <w:rFonts w:eastAsia="Calibri"/>
              </w:rPr>
              <w:t>разметки</w:t>
            </w:r>
            <w:r w:rsidRPr="00740054">
              <w:rPr>
                <w:rFonts w:eastAsia="Calibri"/>
                <w:lang w:val="en-US"/>
              </w:rPr>
              <w:t>)</w:t>
            </w:r>
          </w:p>
        </w:tc>
      </w:tr>
      <w:tr w:rsidR="00E13CDD" w:rsidRPr="005511AC" w14:paraId="6E3C187B" w14:textId="77777777" w:rsidTr="00497CCC">
        <w:trPr>
          <w:cantSplit/>
        </w:trPr>
        <w:tc>
          <w:tcPr>
            <w:tcW w:w="1985" w:type="dxa"/>
            <w:shd w:val="clear" w:color="auto" w:fill="auto"/>
          </w:tcPr>
          <w:p w14:paraId="33EE0E06" w14:textId="6667571A" w:rsidR="00E13CDD" w:rsidRPr="00A15216" w:rsidRDefault="00740054" w:rsidP="004B1BF1">
            <w:pPr>
              <w:spacing w:before="60" w:after="60" w:line="276" w:lineRule="auto"/>
              <w:ind w:firstLine="0"/>
              <w:jc w:val="center"/>
              <w:rPr>
                <w:rFonts w:eastAsia="Calibri"/>
              </w:rPr>
            </w:pPr>
            <w:r w:rsidRPr="00740054">
              <w:rPr>
                <w:rFonts w:eastAsia="Calibri"/>
              </w:rPr>
              <w:t>АРМ</w:t>
            </w:r>
          </w:p>
        </w:tc>
        <w:tc>
          <w:tcPr>
            <w:tcW w:w="7938" w:type="dxa"/>
            <w:shd w:val="clear" w:color="auto" w:fill="auto"/>
          </w:tcPr>
          <w:p w14:paraId="4E9CBE44" w14:textId="0507CCC8" w:rsidR="00E13CDD" w:rsidRPr="00A15216" w:rsidRDefault="00740054" w:rsidP="004B1BF1">
            <w:pPr>
              <w:spacing w:before="60" w:after="60" w:line="276" w:lineRule="auto"/>
              <w:ind w:firstLine="0"/>
              <w:rPr>
                <w:rFonts w:eastAsia="Calibri"/>
              </w:rPr>
            </w:pPr>
            <w:r w:rsidRPr="00740054">
              <w:rPr>
                <w:rFonts w:eastAsia="Calibri"/>
              </w:rPr>
              <w:t>Автоматизированное рабочее место</w:t>
            </w:r>
          </w:p>
        </w:tc>
      </w:tr>
      <w:tr w:rsidR="00E13CDD" w:rsidRPr="005511AC" w14:paraId="6E705BCE" w14:textId="77777777" w:rsidTr="00497CCC">
        <w:trPr>
          <w:cantSplit/>
        </w:trPr>
        <w:tc>
          <w:tcPr>
            <w:tcW w:w="1985" w:type="dxa"/>
            <w:shd w:val="clear" w:color="auto" w:fill="auto"/>
          </w:tcPr>
          <w:p w14:paraId="12842876" w14:textId="474D79F1" w:rsidR="00E13CDD" w:rsidRPr="005511AC" w:rsidRDefault="00740054" w:rsidP="004B1BF1">
            <w:pPr>
              <w:keepLines/>
              <w:spacing w:before="60" w:after="60" w:line="276" w:lineRule="auto"/>
              <w:ind w:firstLine="0"/>
              <w:jc w:val="center"/>
              <w:rPr>
                <w:highlight w:val="yellow"/>
              </w:rPr>
            </w:pPr>
            <w:r w:rsidRPr="00740054">
              <w:t>ИС</w:t>
            </w:r>
          </w:p>
        </w:tc>
        <w:tc>
          <w:tcPr>
            <w:tcW w:w="7938" w:type="dxa"/>
            <w:shd w:val="clear" w:color="auto" w:fill="auto"/>
          </w:tcPr>
          <w:p w14:paraId="7311016B" w14:textId="224D170C" w:rsidR="00E13CDD" w:rsidRPr="005511AC" w:rsidRDefault="00740054" w:rsidP="004B1BF1">
            <w:pPr>
              <w:spacing w:before="60" w:after="60" w:line="276" w:lineRule="auto"/>
              <w:ind w:firstLine="0"/>
              <w:rPr>
                <w:rFonts w:eastAsia="Calibri"/>
                <w:highlight w:val="yellow"/>
              </w:rPr>
            </w:pPr>
            <w:r w:rsidRPr="00740054">
              <w:rPr>
                <w:rFonts w:eastAsia="Calibri"/>
              </w:rPr>
              <w:t>Информационная система</w:t>
            </w:r>
          </w:p>
        </w:tc>
      </w:tr>
      <w:tr w:rsidR="00E13CDD" w:rsidRPr="005511AC" w14:paraId="40724FC2" w14:textId="77777777" w:rsidTr="00497CCC">
        <w:trPr>
          <w:cantSplit/>
        </w:trPr>
        <w:tc>
          <w:tcPr>
            <w:tcW w:w="1985" w:type="dxa"/>
            <w:shd w:val="clear" w:color="auto" w:fill="auto"/>
          </w:tcPr>
          <w:p w14:paraId="1D10C4B2" w14:textId="02F56870" w:rsidR="00E13CDD" w:rsidRPr="005511AC" w:rsidRDefault="00740054" w:rsidP="004B1BF1">
            <w:pPr>
              <w:keepLines/>
              <w:spacing w:before="60" w:after="60" w:line="276" w:lineRule="auto"/>
              <w:ind w:firstLine="0"/>
              <w:jc w:val="center"/>
              <w:rPr>
                <w:highlight w:val="yellow"/>
              </w:rPr>
            </w:pPr>
            <w:r w:rsidRPr="00740054">
              <w:t>КЗ</w:t>
            </w:r>
          </w:p>
        </w:tc>
        <w:tc>
          <w:tcPr>
            <w:tcW w:w="7938" w:type="dxa"/>
            <w:shd w:val="clear" w:color="auto" w:fill="auto"/>
          </w:tcPr>
          <w:p w14:paraId="27569A83" w14:textId="4753CF06" w:rsidR="00E13CDD" w:rsidRPr="005511AC" w:rsidRDefault="00740054" w:rsidP="004B1BF1">
            <w:pPr>
              <w:spacing w:before="60" w:after="60" w:line="276" w:lineRule="auto"/>
              <w:ind w:firstLine="0"/>
              <w:rPr>
                <w:rFonts w:eastAsia="Calibri"/>
                <w:highlight w:val="yellow"/>
              </w:rPr>
            </w:pPr>
            <w:r w:rsidRPr="00740054">
              <w:rPr>
                <w:rFonts w:eastAsia="Calibri"/>
              </w:rPr>
              <w:t>Контролируемая зона</w:t>
            </w:r>
          </w:p>
        </w:tc>
      </w:tr>
      <w:tr w:rsidR="00E13CDD" w:rsidRPr="005511AC" w14:paraId="5E458747" w14:textId="77777777" w:rsidTr="00497CCC">
        <w:trPr>
          <w:cantSplit/>
        </w:trPr>
        <w:tc>
          <w:tcPr>
            <w:tcW w:w="1985" w:type="dxa"/>
            <w:shd w:val="clear" w:color="auto" w:fill="auto"/>
          </w:tcPr>
          <w:p w14:paraId="32797340" w14:textId="7D1E3B49" w:rsidR="00E13CDD" w:rsidRPr="005511AC" w:rsidRDefault="00740054" w:rsidP="004B1BF1">
            <w:pPr>
              <w:keepLines/>
              <w:spacing w:before="60" w:after="60" w:line="276" w:lineRule="auto"/>
              <w:ind w:firstLine="0"/>
              <w:jc w:val="center"/>
              <w:rPr>
                <w:highlight w:val="yellow"/>
              </w:rPr>
            </w:pPr>
            <w:r w:rsidRPr="00740054">
              <w:t>НСД</w:t>
            </w:r>
          </w:p>
        </w:tc>
        <w:tc>
          <w:tcPr>
            <w:tcW w:w="7938" w:type="dxa"/>
            <w:shd w:val="clear" w:color="auto" w:fill="auto"/>
          </w:tcPr>
          <w:p w14:paraId="78473191" w14:textId="7B7E604E" w:rsidR="00E13CDD" w:rsidRPr="005511AC" w:rsidRDefault="00740054" w:rsidP="004B1BF1">
            <w:pPr>
              <w:spacing w:before="60" w:after="60" w:line="276" w:lineRule="auto"/>
              <w:ind w:firstLine="0"/>
              <w:rPr>
                <w:rFonts w:eastAsia="Calibri"/>
                <w:highlight w:val="yellow"/>
              </w:rPr>
            </w:pPr>
            <w:r w:rsidRPr="00740054">
              <w:rPr>
                <w:rFonts w:eastAsia="Calibri"/>
              </w:rPr>
              <w:t>Несанкционированный доступ</w:t>
            </w:r>
          </w:p>
        </w:tc>
      </w:tr>
      <w:tr w:rsidR="00E13CDD" w:rsidRPr="005511AC" w14:paraId="2D359B51" w14:textId="77777777" w:rsidTr="00497CCC">
        <w:trPr>
          <w:cantSplit/>
        </w:trPr>
        <w:tc>
          <w:tcPr>
            <w:tcW w:w="1985" w:type="dxa"/>
            <w:shd w:val="clear" w:color="auto" w:fill="auto"/>
          </w:tcPr>
          <w:p w14:paraId="26AA1AC9" w14:textId="4E55F77F" w:rsidR="00E13CDD" w:rsidRPr="005511AC" w:rsidRDefault="00740054" w:rsidP="004B1BF1">
            <w:pPr>
              <w:keepLines/>
              <w:spacing w:before="60" w:after="60" w:line="276" w:lineRule="auto"/>
              <w:ind w:firstLine="0"/>
              <w:jc w:val="center"/>
              <w:rPr>
                <w:highlight w:val="yellow"/>
              </w:rPr>
            </w:pPr>
            <w:r w:rsidRPr="00740054">
              <w:t>ОС</w:t>
            </w:r>
          </w:p>
        </w:tc>
        <w:tc>
          <w:tcPr>
            <w:tcW w:w="7938" w:type="dxa"/>
            <w:shd w:val="clear" w:color="auto" w:fill="auto"/>
          </w:tcPr>
          <w:p w14:paraId="66D24F35" w14:textId="53953F4D" w:rsidR="00E13CDD" w:rsidRPr="005511AC" w:rsidRDefault="00740054" w:rsidP="004B1BF1">
            <w:pPr>
              <w:spacing w:before="60" w:after="60" w:line="276" w:lineRule="auto"/>
              <w:ind w:firstLine="0"/>
              <w:rPr>
                <w:rFonts w:eastAsia="Calibri"/>
                <w:highlight w:val="yellow"/>
              </w:rPr>
            </w:pPr>
            <w:r w:rsidRPr="00740054">
              <w:rPr>
                <w:rFonts w:eastAsia="Calibri"/>
              </w:rPr>
              <w:t>Операционная система</w:t>
            </w:r>
          </w:p>
        </w:tc>
      </w:tr>
      <w:tr w:rsidR="00E13CDD" w:rsidRPr="005511AC" w14:paraId="16C5A13A" w14:textId="77777777" w:rsidTr="00497CCC">
        <w:trPr>
          <w:cantSplit/>
        </w:trPr>
        <w:tc>
          <w:tcPr>
            <w:tcW w:w="1985" w:type="dxa"/>
            <w:shd w:val="clear" w:color="auto" w:fill="auto"/>
          </w:tcPr>
          <w:p w14:paraId="7C943DF3" w14:textId="11139C1E" w:rsidR="00E13CDD" w:rsidRPr="005511AC" w:rsidRDefault="00740054" w:rsidP="004B1BF1">
            <w:pPr>
              <w:keepLines/>
              <w:spacing w:before="60" w:after="60" w:line="276" w:lineRule="auto"/>
              <w:ind w:firstLine="0"/>
              <w:jc w:val="center"/>
              <w:rPr>
                <w:highlight w:val="yellow"/>
              </w:rPr>
            </w:pPr>
            <w:proofErr w:type="spellStart"/>
            <w:r w:rsidRPr="00740054">
              <w:t>ПДн</w:t>
            </w:r>
            <w:proofErr w:type="spellEnd"/>
          </w:p>
        </w:tc>
        <w:tc>
          <w:tcPr>
            <w:tcW w:w="7938" w:type="dxa"/>
            <w:shd w:val="clear" w:color="auto" w:fill="auto"/>
          </w:tcPr>
          <w:p w14:paraId="5E199713" w14:textId="059E38CA" w:rsidR="00E13CDD" w:rsidRPr="005511AC" w:rsidRDefault="00740054" w:rsidP="004B1BF1">
            <w:pPr>
              <w:spacing w:before="60" w:after="60" w:line="276" w:lineRule="auto"/>
              <w:ind w:firstLine="0"/>
              <w:rPr>
                <w:rFonts w:eastAsia="Calibri"/>
                <w:highlight w:val="yellow"/>
              </w:rPr>
            </w:pPr>
            <w:r w:rsidRPr="00740054">
              <w:rPr>
                <w:rFonts w:eastAsia="Calibri"/>
              </w:rPr>
              <w:t>Персональные данные</w:t>
            </w:r>
          </w:p>
        </w:tc>
      </w:tr>
      <w:tr w:rsidR="00740054" w:rsidRPr="005511AC" w14:paraId="7FC19D27" w14:textId="77777777" w:rsidTr="00497CCC">
        <w:trPr>
          <w:cantSplit/>
        </w:trPr>
        <w:tc>
          <w:tcPr>
            <w:tcW w:w="1985" w:type="dxa"/>
            <w:shd w:val="clear" w:color="auto" w:fill="auto"/>
          </w:tcPr>
          <w:p w14:paraId="5E9752DE" w14:textId="5FF8DC0A" w:rsidR="00740054" w:rsidRPr="005511AC" w:rsidRDefault="00740054" w:rsidP="004B1BF1">
            <w:pPr>
              <w:keepLines/>
              <w:spacing w:before="60" w:after="60" w:line="276" w:lineRule="auto"/>
              <w:ind w:firstLine="0"/>
              <w:jc w:val="center"/>
              <w:rPr>
                <w:highlight w:val="yellow"/>
              </w:rPr>
            </w:pPr>
            <w:r w:rsidRPr="00740054">
              <w:t>ПО</w:t>
            </w:r>
          </w:p>
        </w:tc>
        <w:tc>
          <w:tcPr>
            <w:tcW w:w="7938" w:type="dxa"/>
            <w:shd w:val="clear" w:color="auto" w:fill="auto"/>
          </w:tcPr>
          <w:p w14:paraId="6E52F659" w14:textId="71A6E106" w:rsidR="00740054" w:rsidRPr="005511AC" w:rsidRDefault="00740054" w:rsidP="004B1BF1">
            <w:pPr>
              <w:spacing w:before="60" w:after="60" w:line="276" w:lineRule="auto"/>
              <w:ind w:firstLine="0"/>
              <w:rPr>
                <w:rFonts w:eastAsia="Calibri"/>
                <w:highlight w:val="yellow"/>
              </w:rPr>
            </w:pPr>
            <w:r w:rsidRPr="00740054">
              <w:rPr>
                <w:rFonts w:eastAsia="Calibri"/>
              </w:rPr>
              <w:t>Программное обеспечение</w:t>
            </w:r>
          </w:p>
        </w:tc>
      </w:tr>
      <w:tr w:rsidR="00740054" w:rsidRPr="005511AC" w14:paraId="4C3354C6" w14:textId="77777777" w:rsidTr="00497CCC">
        <w:trPr>
          <w:cantSplit/>
        </w:trPr>
        <w:tc>
          <w:tcPr>
            <w:tcW w:w="1985" w:type="dxa"/>
            <w:shd w:val="clear" w:color="auto" w:fill="auto"/>
          </w:tcPr>
          <w:p w14:paraId="41B6E5DE" w14:textId="7624A157" w:rsidR="00740054" w:rsidRPr="005511AC" w:rsidRDefault="00740054" w:rsidP="004B1BF1">
            <w:pPr>
              <w:keepLines/>
              <w:spacing w:before="60" w:after="60" w:line="276" w:lineRule="auto"/>
              <w:ind w:firstLine="0"/>
              <w:jc w:val="center"/>
              <w:rPr>
                <w:highlight w:val="yellow"/>
              </w:rPr>
            </w:pPr>
            <w:r w:rsidRPr="00740054">
              <w:t>ПЭВМ</w:t>
            </w:r>
          </w:p>
        </w:tc>
        <w:tc>
          <w:tcPr>
            <w:tcW w:w="7938" w:type="dxa"/>
            <w:shd w:val="clear" w:color="auto" w:fill="auto"/>
          </w:tcPr>
          <w:p w14:paraId="209D4380" w14:textId="003A94CA" w:rsidR="00740054" w:rsidRPr="005511AC" w:rsidRDefault="00740054" w:rsidP="004B1BF1">
            <w:pPr>
              <w:spacing w:before="60" w:after="60" w:line="276" w:lineRule="auto"/>
              <w:ind w:firstLine="0"/>
              <w:rPr>
                <w:rFonts w:eastAsia="Calibri"/>
                <w:highlight w:val="yellow"/>
              </w:rPr>
            </w:pPr>
            <w:r w:rsidRPr="00740054">
              <w:rPr>
                <w:rFonts w:eastAsia="Calibri"/>
              </w:rPr>
              <w:t>Персональная электронно-вычислительная машин</w:t>
            </w:r>
            <w:r>
              <w:rPr>
                <w:rFonts w:eastAsia="Calibri"/>
              </w:rPr>
              <w:t>а</w:t>
            </w:r>
          </w:p>
        </w:tc>
      </w:tr>
      <w:tr w:rsidR="00740054" w:rsidRPr="005511AC" w14:paraId="4D56E3B5" w14:textId="77777777" w:rsidTr="00497CCC">
        <w:trPr>
          <w:cantSplit/>
        </w:trPr>
        <w:tc>
          <w:tcPr>
            <w:tcW w:w="1985" w:type="dxa"/>
            <w:shd w:val="clear" w:color="auto" w:fill="auto"/>
          </w:tcPr>
          <w:p w14:paraId="68481083" w14:textId="7B8CB717" w:rsidR="00740054" w:rsidRPr="005511AC" w:rsidRDefault="00740054" w:rsidP="004B1BF1">
            <w:pPr>
              <w:keepLines/>
              <w:spacing w:before="60" w:after="60" w:line="276" w:lineRule="auto"/>
              <w:ind w:firstLine="0"/>
              <w:jc w:val="center"/>
              <w:rPr>
                <w:highlight w:val="yellow"/>
              </w:rPr>
            </w:pPr>
            <w:r w:rsidRPr="00740054">
              <w:t>СВТ</w:t>
            </w:r>
          </w:p>
        </w:tc>
        <w:tc>
          <w:tcPr>
            <w:tcW w:w="7938" w:type="dxa"/>
            <w:shd w:val="clear" w:color="auto" w:fill="auto"/>
          </w:tcPr>
          <w:p w14:paraId="2FAE509A" w14:textId="53972B08" w:rsidR="00740054" w:rsidRPr="005511AC" w:rsidRDefault="00740054" w:rsidP="004B1BF1">
            <w:pPr>
              <w:spacing w:before="60" w:after="60" w:line="276" w:lineRule="auto"/>
              <w:ind w:firstLine="0"/>
              <w:rPr>
                <w:rFonts w:eastAsia="Calibri"/>
                <w:highlight w:val="yellow"/>
              </w:rPr>
            </w:pPr>
            <w:r w:rsidRPr="00740054">
              <w:rPr>
                <w:rFonts w:eastAsia="Calibri"/>
              </w:rPr>
              <w:t>Средство вычислительной техники</w:t>
            </w:r>
          </w:p>
        </w:tc>
      </w:tr>
      <w:tr w:rsidR="00740054" w:rsidRPr="005511AC" w14:paraId="6C1331F6" w14:textId="77777777" w:rsidTr="00497CCC">
        <w:trPr>
          <w:cantSplit/>
        </w:trPr>
        <w:tc>
          <w:tcPr>
            <w:tcW w:w="1985" w:type="dxa"/>
            <w:shd w:val="clear" w:color="auto" w:fill="auto"/>
          </w:tcPr>
          <w:p w14:paraId="196A86B3" w14:textId="067A4141" w:rsidR="00740054" w:rsidRPr="005511AC" w:rsidRDefault="00740054" w:rsidP="004B1BF1">
            <w:pPr>
              <w:keepLines/>
              <w:spacing w:before="60" w:after="60" w:line="276" w:lineRule="auto"/>
              <w:ind w:firstLine="0"/>
              <w:jc w:val="center"/>
              <w:rPr>
                <w:highlight w:val="yellow"/>
              </w:rPr>
            </w:pPr>
            <w:r w:rsidRPr="00740054">
              <w:t>УБИ</w:t>
            </w:r>
          </w:p>
        </w:tc>
        <w:tc>
          <w:tcPr>
            <w:tcW w:w="7938" w:type="dxa"/>
            <w:shd w:val="clear" w:color="auto" w:fill="auto"/>
          </w:tcPr>
          <w:p w14:paraId="26BE42BE" w14:textId="3196ECEA" w:rsidR="00740054" w:rsidRPr="005511AC" w:rsidRDefault="00740054" w:rsidP="004B1BF1">
            <w:pPr>
              <w:spacing w:before="60" w:after="60" w:line="276" w:lineRule="auto"/>
              <w:ind w:firstLine="0"/>
              <w:rPr>
                <w:rFonts w:eastAsia="Calibri"/>
                <w:highlight w:val="yellow"/>
              </w:rPr>
            </w:pPr>
            <w:r w:rsidRPr="00740054">
              <w:rPr>
                <w:rFonts w:eastAsia="Calibri"/>
              </w:rPr>
              <w:t>Угроза безопасности информации</w:t>
            </w:r>
          </w:p>
        </w:tc>
      </w:tr>
      <w:tr w:rsidR="00740054" w:rsidRPr="005511AC" w14:paraId="1CBFCAFF" w14:textId="77777777" w:rsidTr="00497CCC">
        <w:trPr>
          <w:cantSplit/>
        </w:trPr>
        <w:tc>
          <w:tcPr>
            <w:tcW w:w="1985" w:type="dxa"/>
            <w:shd w:val="clear" w:color="auto" w:fill="auto"/>
          </w:tcPr>
          <w:p w14:paraId="37709A63" w14:textId="1DD8161E" w:rsidR="00740054" w:rsidRPr="005511AC" w:rsidRDefault="00740054" w:rsidP="004B1BF1">
            <w:pPr>
              <w:keepLines/>
              <w:spacing w:before="60" w:after="60" w:line="276" w:lineRule="auto"/>
              <w:ind w:firstLine="0"/>
              <w:jc w:val="center"/>
              <w:rPr>
                <w:highlight w:val="yellow"/>
              </w:rPr>
            </w:pPr>
            <w:r w:rsidRPr="00740054">
              <w:t>ФСТЭК</w:t>
            </w:r>
          </w:p>
        </w:tc>
        <w:tc>
          <w:tcPr>
            <w:tcW w:w="7938" w:type="dxa"/>
            <w:shd w:val="clear" w:color="auto" w:fill="auto"/>
          </w:tcPr>
          <w:p w14:paraId="75DF90B8" w14:textId="42250E96" w:rsidR="00740054" w:rsidRPr="005511AC" w:rsidRDefault="00740054" w:rsidP="004B1BF1">
            <w:pPr>
              <w:spacing w:before="60" w:after="60" w:line="276" w:lineRule="auto"/>
              <w:ind w:firstLine="0"/>
              <w:rPr>
                <w:rFonts w:eastAsia="Calibri"/>
                <w:highlight w:val="yellow"/>
              </w:rPr>
            </w:pPr>
            <w:r w:rsidRPr="00740054">
              <w:rPr>
                <w:rFonts w:eastAsia="Calibri"/>
              </w:rPr>
              <w:t>России Федеральная служба по техническому и экспортному контролю Российской Федерации</w:t>
            </w:r>
          </w:p>
        </w:tc>
      </w:tr>
      <w:tr w:rsidR="00740054" w:rsidRPr="005511AC" w14:paraId="3C0E4D87" w14:textId="77777777" w:rsidTr="00497CCC">
        <w:trPr>
          <w:cantSplit/>
        </w:trPr>
        <w:tc>
          <w:tcPr>
            <w:tcW w:w="1985" w:type="dxa"/>
            <w:shd w:val="clear" w:color="auto" w:fill="auto"/>
          </w:tcPr>
          <w:p w14:paraId="04DB5EB3" w14:textId="21905D36" w:rsidR="00740054" w:rsidRPr="005511AC" w:rsidRDefault="00740054" w:rsidP="004B1BF1">
            <w:pPr>
              <w:keepLines/>
              <w:spacing w:before="60" w:after="60" w:line="276" w:lineRule="auto"/>
              <w:ind w:firstLine="0"/>
              <w:jc w:val="center"/>
              <w:rPr>
                <w:highlight w:val="yellow"/>
              </w:rPr>
            </w:pPr>
            <w:r w:rsidRPr="00740054">
              <w:t>КИИ</w:t>
            </w:r>
          </w:p>
        </w:tc>
        <w:tc>
          <w:tcPr>
            <w:tcW w:w="7938" w:type="dxa"/>
            <w:shd w:val="clear" w:color="auto" w:fill="auto"/>
          </w:tcPr>
          <w:p w14:paraId="6ECCA622" w14:textId="6D64B58A" w:rsidR="00740054" w:rsidRPr="005511AC" w:rsidRDefault="00740054" w:rsidP="004B1BF1">
            <w:pPr>
              <w:spacing w:before="60" w:after="60" w:line="276" w:lineRule="auto"/>
              <w:ind w:firstLine="0"/>
              <w:rPr>
                <w:rFonts w:eastAsia="Calibri"/>
                <w:highlight w:val="yellow"/>
              </w:rPr>
            </w:pPr>
            <w:r w:rsidRPr="00740054">
              <w:rPr>
                <w:rFonts w:eastAsia="Calibri"/>
              </w:rPr>
              <w:t>Критическая информационная инфраструктура</w:t>
            </w:r>
          </w:p>
        </w:tc>
      </w:tr>
      <w:tr w:rsidR="00740054" w:rsidRPr="005511AC" w14:paraId="1253F28B" w14:textId="77777777" w:rsidTr="00497CCC">
        <w:trPr>
          <w:cantSplit/>
        </w:trPr>
        <w:tc>
          <w:tcPr>
            <w:tcW w:w="1985" w:type="dxa"/>
            <w:shd w:val="clear" w:color="auto" w:fill="auto"/>
          </w:tcPr>
          <w:p w14:paraId="0BC11288" w14:textId="48FAD167" w:rsidR="00740054" w:rsidRPr="005511AC" w:rsidRDefault="00740054" w:rsidP="004B1BF1">
            <w:pPr>
              <w:keepLines/>
              <w:spacing w:before="60" w:after="60" w:line="276" w:lineRule="auto"/>
              <w:ind w:firstLine="0"/>
              <w:jc w:val="center"/>
              <w:rPr>
                <w:highlight w:val="yellow"/>
              </w:rPr>
            </w:pPr>
            <w:r w:rsidRPr="00740054">
              <w:t>СЗИ</w:t>
            </w:r>
          </w:p>
        </w:tc>
        <w:tc>
          <w:tcPr>
            <w:tcW w:w="7938" w:type="dxa"/>
            <w:shd w:val="clear" w:color="auto" w:fill="auto"/>
          </w:tcPr>
          <w:p w14:paraId="08F0A0C2" w14:textId="22AFE7B9" w:rsidR="00740054" w:rsidRPr="005511AC" w:rsidRDefault="00740054" w:rsidP="004B1BF1">
            <w:pPr>
              <w:spacing w:before="60" w:after="60" w:line="276" w:lineRule="auto"/>
              <w:ind w:firstLine="0"/>
              <w:rPr>
                <w:rFonts w:eastAsia="Calibri"/>
                <w:highlight w:val="yellow"/>
              </w:rPr>
            </w:pPr>
            <w:r w:rsidRPr="00740054">
              <w:rPr>
                <w:rFonts w:eastAsia="Calibri"/>
              </w:rPr>
              <w:t>Средства защиты информации</w:t>
            </w:r>
          </w:p>
        </w:tc>
      </w:tr>
      <w:tr w:rsidR="00740054" w:rsidRPr="005511AC" w14:paraId="5FA7FB6E" w14:textId="77777777" w:rsidTr="00497CCC">
        <w:trPr>
          <w:cantSplit/>
        </w:trPr>
        <w:tc>
          <w:tcPr>
            <w:tcW w:w="1985" w:type="dxa"/>
            <w:shd w:val="clear" w:color="auto" w:fill="auto"/>
          </w:tcPr>
          <w:p w14:paraId="398C7D96" w14:textId="4DB740A6" w:rsidR="00740054" w:rsidRPr="005511AC" w:rsidRDefault="00740054" w:rsidP="004B1BF1">
            <w:pPr>
              <w:keepLines/>
              <w:spacing w:before="60" w:after="60" w:line="276" w:lineRule="auto"/>
              <w:ind w:firstLine="0"/>
              <w:jc w:val="center"/>
              <w:rPr>
                <w:highlight w:val="yellow"/>
              </w:rPr>
            </w:pPr>
            <w:r w:rsidRPr="00740054">
              <w:t>ВПО</w:t>
            </w:r>
          </w:p>
        </w:tc>
        <w:tc>
          <w:tcPr>
            <w:tcW w:w="7938" w:type="dxa"/>
            <w:shd w:val="clear" w:color="auto" w:fill="auto"/>
          </w:tcPr>
          <w:p w14:paraId="5DBABB15" w14:textId="72258E31" w:rsidR="00740054" w:rsidRPr="005511AC" w:rsidRDefault="00740054" w:rsidP="004B1BF1">
            <w:pPr>
              <w:spacing w:before="60" w:after="60" w:line="276" w:lineRule="auto"/>
              <w:ind w:firstLine="0"/>
              <w:rPr>
                <w:rFonts w:eastAsia="Calibri"/>
                <w:highlight w:val="yellow"/>
              </w:rPr>
            </w:pPr>
            <w:r w:rsidRPr="00740054">
              <w:rPr>
                <w:rFonts w:eastAsia="Calibri"/>
              </w:rPr>
              <w:t>Вредоносное программное обеспечение</w:t>
            </w:r>
          </w:p>
        </w:tc>
      </w:tr>
      <w:tr w:rsidR="00740054" w:rsidRPr="005511AC" w14:paraId="4E3CD706" w14:textId="77777777" w:rsidTr="00497CCC">
        <w:trPr>
          <w:cantSplit/>
        </w:trPr>
        <w:tc>
          <w:tcPr>
            <w:tcW w:w="1985" w:type="dxa"/>
            <w:shd w:val="clear" w:color="auto" w:fill="auto"/>
          </w:tcPr>
          <w:p w14:paraId="4A658CE4" w14:textId="1E2891D1" w:rsidR="00740054" w:rsidRPr="005511AC" w:rsidRDefault="00740054" w:rsidP="004B1BF1">
            <w:pPr>
              <w:keepLines/>
              <w:spacing w:before="60" w:after="60" w:line="276" w:lineRule="auto"/>
              <w:ind w:firstLine="0"/>
              <w:jc w:val="center"/>
              <w:rPr>
                <w:highlight w:val="yellow"/>
              </w:rPr>
            </w:pPr>
            <w:r w:rsidRPr="00740054">
              <w:t>ЛВС</w:t>
            </w:r>
          </w:p>
        </w:tc>
        <w:tc>
          <w:tcPr>
            <w:tcW w:w="7938" w:type="dxa"/>
            <w:shd w:val="clear" w:color="auto" w:fill="auto"/>
          </w:tcPr>
          <w:p w14:paraId="34DAF02E" w14:textId="16CB4F8E" w:rsidR="00740054" w:rsidRPr="005511AC" w:rsidRDefault="00740054" w:rsidP="004B1BF1">
            <w:pPr>
              <w:spacing w:before="60" w:after="60" w:line="276" w:lineRule="auto"/>
              <w:ind w:firstLine="0"/>
              <w:rPr>
                <w:rFonts w:eastAsia="Calibri"/>
                <w:highlight w:val="yellow"/>
              </w:rPr>
            </w:pPr>
            <w:r w:rsidRPr="00740054">
              <w:rPr>
                <w:rFonts w:eastAsia="Calibri"/>
              </w:rPr>
              <w:t>Локальная вычислительная сеть</w:t>
            </w:r>
          </w:p>
        </w:tc>
      </w:tr>
      <w:tr w:rsidR="00740054" w:rsidRPr="005511AC" w14:paraId="2658ACB0" w14:textId="77777777" w:rsidTr="00497CCC">
        <w:trPr>
          <w:cantSplit/>
        </w:trPr>
        <w:tc>
          <w:tcPr>
            <w:tcW w:w="1985" w:type="dxa"/>
            <w:shd w:val="clear" w:color="auto" w:fill="auto"/>
          </w:tcPr>
          <w:p w14:paraId="0F11D182" w14:textId="7E2D3E15" w:rsidR="00740054" w:rsidRPr="005511AC" w:rsidRDefault="00740054" w:rsidP="004B1BF1">
            <w:pPr>
              <w:keepLines/>
              <w:spacing w:before="60" w:after="60" w:line="276" w:lineRule="auto"/>
              <w:ind w:firstLine="0"/>
              <w:jc w:val="center"/>
              <w:rPr>
                <w:highlight w:val="yellow"/>
              </w:rPr>
            </w:pPr>
            <w:r w:rsidRPr="00740054">
              <w:t>LAN</w:t>
            </w:r>
          </w:p>
        </w:tc>
        <w:tc>
          <w:tcPr>
            <w:tcW w:w="7938" w:type="dxa"/>
            <w:shd w:val="clear" w:color="auto" w:fill="auto"/>
          </w:tcPr>
          <w:p w14:paraId="399F10EA" w14:textId="055FCFEA" w:rsidR="00740054" w:rsidRPr="005511AC" w:rsidRDefault="00740054" w:rsidP="004B1BF1">
            <w:pPr>
              <w:spacing w:before="60" w:after="60" w:line="276" w:lineRule="auto"/>
              <w:ind w:firstLine="0"/>
              <w:rPr>
                <w:rFonts w:eastAsia="Calibri"/>
                <w:highlight w:val="yellow"/>
              </w:rPr>
            </w:pPr>
            <w:proofErr w:type="spellStart"/>
            <w:r w:rsidRPr="00740054">
              <w:rPr>
                <w:rFonts w:eastAsia="Calibri"/>
              </w:rPr>
              <w:t>Local</w:t>
            </w:r>
            <w:proofErr w:type="spellEnd"/>
            <w:r w:rsidRPr="00740054">
              <w:rPr>
                <w:rFonts w:eastAsia="Calibri"/>
              </w:rPr>
              <w:t xml:space="preserve"> </w:t>
            </w:r>
            <w:proofErr w:type="spellStart"/>
            <w:r w:rsidRPr="00740054">
              <w:rPr>
                <w:rFonts w:eastAsia="Calibri"/>
              </w:rPr>
              <w:t>Area</w:t>
            </w:r>
            <w:proofErr w:type="spellEnd"/>
            <w:r w:rsidRPr="00740054">
              <w:rPr>
                <w:rFonts w:eastAsia="Calibri"/>
              </w:rPr>
              <w:t xml:space="preserve"> </w:t>
            </w:r>
            <w:proofErr w:type="spellStart"/>
            <w:r w:rsidRPr="00740054">
              <w:rPr>
                <w:rFonts w:eastAsia="Calibri"/>
              </w:rPr>
              <w:t>Network</w:t>
            </w:r>
            <w:proofErr w:type="spellEnd"/>
            <w:r w:rsidRPr="00740054">
              <w:rPr>
                <w:rFonts w:eastAsia="Calibri"/>
              </w:rPr>
              <w:t xml:space="preserve"> (локальная вычислительная сеть)</w:t>
            </w:r>
          </w:p>
        </w:tc>
      </w:tr>
      <w:tr w:rsidR="00740054" w:rsidRPr="005511AC" w14:paraId="25663384" w14:textId="77777777" w:rsidTr="00497CCC">
        <w:trPr>
          <w:cantSplit/>
        </w:trPr>
        <w:tc>
          <w:tcPr>
            <w:tcW w:w="1985" w:type="dxa"/>
            <w:shd w:val="clear" w:color="auto" w:fill="auto"/>
          </w:tcPr>
          <w:p w14:paraId="32E5A0F3" w14:textId="4FA4FBE2" w:rsidR="00740054" w:rsidRPr="005511AC" w:rsidRDefault="00740054" w:rsidP="004B1BF1">
            <w:pPr>
              <w:keepLines/>
              <w:spacing w:before="60" w:after="60" w:line="276" w:lineRule="auto"/>
              <w:ind w:firstLine="0"/>
              <w:jc w:val="center"/>
              <w:rPr>
                <w:highlight w:val="yellow"/>
              </w:rPr>
            </w:pPr>
            <w:proofErr w:type="spellStart"/>
            <w:r w:rsidRPr="00740054">
              <w:t>DoS</w:t>
            </w:r>
            <w:proofErr w:type="spellEnd"/>
          </w:p>
        </w:tc>
        <w:tc>
          <w:tcPr>
            <w:tcW w:w="7938" w:type="dxa"/>
            <w:shd w:val="clear" w:color="auto" w:fill="auto"/>
          </w:tcPr>
          <w:p w14:paraId="2E5C48EB" w14:textId="1772873B" w:rsidR="00740054" w:rsidRPr="005511AC" w:rsidRDefault="00740054" w:rsidP="004B1BF1">
            <w:pPr>
              <w:spacing w:before="60" w:after="60" w:line="276" w:lineRule="auto"/>
              <w:ind w:firstLine="0"/>
              <w:rPr>
                <w:rFonts w:eastAsia="Calibri"/>
                <w:highlight w:val="yellow"/>
              </w:rPr>
            </w:pPr>
            <w:proofErr w:type="spellStart"/>
            <w:r w:rsidRPr="00740054">
              <w:rPr>
                <w:rFonts w:eastAsia="Calibri"/>
              </w:rPr>
              <w:t>Denial</w:t>
            </w:r>
            <w:proofErr w:type="spellEnd"/>
            <w:r w:rsidRPr="00740054">
              <w:rPr>
                <w:rFonts w:eastAsia="Calibri"/>
              </w:rPr>
              <w:t xml:space="preserve"> </w:t>
            </w:r>
            <w:proofErr w:type="spellStart"/>
            <w:r w:rsidRPr="00740054">
              <w:rPr>
                <w:rFonts w:eastAsia="Calibri"/>
              </w:rPr>
              <w:t>of</w:t>
            </w:r>
            <w:proofErr w:type="spellEnd"/>
            <w:r w:rsidRPr="00740054">
              <w:rPr>
                <w:rFonts w:eastAsia="Calibri"/>
              </w:rPr>
              <w:t xml:space="preserve"> </w:t>
            </w:r>
            <w:proofErr w:type="spellStart"/>
            <w:r w:rsidRPr="00740054">
              <w:rPr>
                <w:rFonts w:eastAsia="Calibri"/>
              </w:rPr>
              <w:t>Service</w:t>
            </w:r>
            <w:proofErr w:type="spellEnd"/>
            <w:r w:rsidRPr="00740054">
              <w:rPr>
                <w:rFonts w:eastAsia="Calibri"/>
              </w:rPr>
              <w:t xml:space="preserve"> (отказ в обслуживании)</w:t>
            </w:r>
          </w:p>
        </w:tc>
      </w:tr>
      <w:tr w:rsidR="00740054" w:rsidRPr="005511AC" w14:paraId="22B8BA3F" w14:textId="77777777" w:rsidTr="00497CCC">
        <w:trPr>
          <w:cantSplit/>
        </w:trPr>
        <w:tc>
          <w:tcPr>
            <w:tcW w:w="1985" w:type="dxa"/>
            <w:shd w:val="clear" w:color="auto" w:fill="auto"/>
          </w:tcPr>
          <w:p w14:paraId="5CD3281E" w14:textId="57700368" w:rsidR="00740054" w:rsidRPr="005511AC" w:rsidRDefault="00740054" w:rsidP="004B1BF1">
            <w:pPr>
              <w:keepLines/>
              <w:spacing w:before="60" w:after="60" w:line="276" w:lineRule="auto"/>
              <w:ind w:firstLine="0"/>
              <w:jc w:val="center"/>
              <w:rPr>
                <w:highlight w:val="yellow"/>
              </w:rPr>
            </w:pPr>
            <w:proofErr w:type="spellStart"/>
            <w:r w:rsidRPr="00740054">
              <w:t>DDoS</w:t>
            </w:r>
            <w:proofErr w:type="spellEnd"/>
          </w:p>
        </w:tc>
        <w:tc>
          <w:tcPr>
            <w:tcW w:w="7938" w:type="dxa"/>
            <w:shd w:val="clear" w:color="auto" w:fill="auto"/>
          </w:tcPr>
          <w:p w14:paraId="2BB6E695" w14:textId="7D92E18E" w:rsidR="00740054" w:rsidRPr="005511AC" w:rsidRDefault="00740054" w:rsidP="004B1BF1">
            <w:pPr>
              <w:spacing w:before="60" w:after="60" w:line="276" w:lineRule="auto"/>
              <w:ind w:firstLine="0"/>
              <w:rPr>
                <w:rFonts w:eastAsia="Calibri"/>
                <w:highlight w:val="yellow"/>
              </w:rPr>
            </w:pPr>
            <w:proofErr w:type="spellStart"/>
            <w:r w:rsidRPr="00740054">
              <w:rPr>
                <w:rFonts w:eastAsia="Calibri"/>
              </w:rPr>
              <w:t>Distributed</w:t>
            </w:r>
            <w:proofErr w:type="spellEnd"/>
            <w:r w:rsidRPr="00740054">
              <w:rPr>
                <w:rFonts w:eastAsia="Calibri"/>
              </w:rPr>
              <w:t xml:space="preserve"> </w:t>
            </w:r>
            <w:proofErr w:type="spellStart"/>
            <w:r w:rsidRPr="00740054">
              <w:rPr>
                <w:rFonts w:eastAsia="Calibri"/>
              </w:rPr>
              <w:t>Denial</w:t>
            </w:r>
            <w:proofErr w:type="spellEnd"/>
            <w:r w:rsidRPr="00740054">
              <w:rPr>
                <w:rFonts w:eastAsia="Calibri"/>
              </w:rPr>
              <w:t xml:space="preserve"> </w:t>
            </w:r>
            <w:proofErr w:type="spellStart"/>
            <w:r w:rsidRPr="00740054">
              <w:rPr>
                <w:rFonts w:eastAsia="Calibri"/>
              </w:rPr>
              <w:t>of</w:t>
            </w:r>
            <w:proofErr w:type="spellEnd"/>
            <w:r w:rsidRPr="00740054">
              <w:rPr>
                <w:rFonts w:eastAsia="Calibri"/>
              </w:rPr>
              <w:t xml:space="preserve"> </w:t>
            </w:r>
            <w:proofErr w:type="spellStart"/>
            <w:r w:rsidRPr="00740054">
              <w:rPr>
                <w:rFonts w:eastAsia="Calibri"/>
              </w:rPr>
              <w:t>Service</w:t>
            </w:r>
            <w:proofErr w:type="spellEnd"/>
            <w:r w:rsidRPr="00740054">
              <w:rPr>
                <w:rFonts w:eastAsia="Calibri"/>
              </w:rPr>
              <w:t xml:space="preserve"> (распределённый отказ в обслуживании)</w:t>
            </w:r>
          </w:p>
        </w:tc>
      </w:tr>
      <w:tr w:rsidR="00740054" w:rsidRPr="005511AC" w14:paraId="182F72C8" w14:textId="77777777" w:rsidTr="00497CCC">
        <w:trPr>
          <w:cantSplit/>
        </w:trPr>
        <w:tc>
          <w:tcPr>
            <w:tcW w:w="1985" w:type="dxa"/>
            <w:shd w:val="clear" w:color="auto" w:fill="auto"/>
          </w:tcPr>
          <w:p w14:paraId="23CDCDBE" w14:textId="56BD4E60" w:rsidR="00740054" w:rsidRPr="005511AC" w:rsidRDefault="00740054" w:rsidP="004B1BF1">
            <w:pPr>
              <w:keepLines/>
              <w:spacing w:before="60" w:after="60" w:line="276" w:lineRule="auto"/>
              <w:ind w:firstLine="0"/>
              <w:jc w:val="center"/>
              <w:rPr>
                <w:highlight w:val="yellow"/>
              </w:rPr>
            </w:pPr>
            <w:r w:rsidRPr="00740054">
              <w:lastRenderedPageBreak/>
              <w:t>MITM</w:t>
            </w:r>
          </w:p>
        </w:tc>
        <w:tc>
          <w:tcPr>
            <w:tcW w:w="7938" w:type="dxa"/>
            <w:shd w:val="clear" w:color="auto" w:fill="auto"/>
          </w:tcPr>
          <w:p w14:paraId="295AB71C" w14:textId="0D3AC233" w:rsidR="00740054" w:rsidRPr="005511AC" w:rsidRDefault="00740054" w:rsidP="004B1BF1">
            <w:pPr>
              <w:spacing w:before="60" w:after="60" w:line="276" w:lineRule="auto"/>
              <w:ind w:firstLine="0"/>
              <w:rPr>
                <w:rFonts w:eastAsia="Calibri"/>
                <w:highlight w:val="yellow"/>
              </w:rPr>
            </w:pPr>
            <w:proofErr w:type="spellStart"/>
            <w:r w:rsidRPr="00740054">
              <w:rPr>
                <w:rFonts w:eastAsia="Calibri"/>
              </w:rPr>
              <w:t>Man-in-the-Middle</w:t>
            </w:r>
            <w:proofErr w:type="spellEnd"/>
            <w:r w:rsidRPr="00740054">
              <w:rPr>
                <w:rFonts w:eastAsia="Calibri"/>
              </w:rPr>
              <w:t xml:space="preserve"> (атака «человек посередине»)</w:t>
            </w:r>
          </w:p>
        </w:tc>
      </w:tr>
      <w:tr w:rsidR="00E13CDD" w:rsidRPr="005511AC" w14:paraId="751167F5" w14:textId="77777777" w:rsidTr="00497CCC">
        <w:trPr>
          <w:cantSplit/>
        </w:trPr>
        <w:tc>
          <w:tcPr>
            <w:tcW w:w="1985" w:type="dxa"/>
            <w:shd w:val="clear" w:color="auto" w:fill="auto"/>
          </w:tcPr>
          <w:p w14:paraId="55BF34C1" w14:textId="3A62D9C7" w:rsidR="00E13CDD" w:rsidRPr="005511AC" w:rsidRDefault="00740054" w:rsidP="004B1BF1">
            <w:pPr>
              <w:keepLines/>
              <w:spacing w:before="60" w:after="60" w:line="276" w:lineRule="auto"/>
              <w:ind w:firstLine="0"/>
              <w:jc w:val="center"/>
              <w:rPr>
                <w:highlight w:val="yellow"/>
              </w:rPr>
            </w:pPr>
            <w:r w:rsidRPr="00740054">
              <w:t>SQL</w:t>
            </w:r>
          </w:p>
        </w:tc>
        <w:tc>
          <w:tcPr>
            <w:tcW w:w="7938" w:type="dxa"/>
            <w:shd w:val="clear" w:color="auto" w:fill="auto"/>
          </w:tcPr>
          <w:p w14:paraId="2357A994" w14:textId="03C60728" w:rsidR="00E13CDD" w:rsidRPr="005511AC" w:rsidRDefault="00740054" w:rsidP="004B1BF1">
            <w:pPr>
              <w:spacing w:before="60" w:after="60" w:line="276" w:lineRule="auto"/>
              <w:ind w:firstLine="0"/>
              <w:rPr>
                <w:rFonts w:eastAsia="Calibri"/>
                <w:highlight w:val="yellow"/>
              </w:rPr>
            </w:pPr>
            <w:proofErr w:type="spellStart"/>
            <w:r w:rsidRPr="00740054">
              <w:rPr>
                <w:rFonts w:eastAsia="Calibri"/>
              </w:rPr>
              <w:t>Structured</w:t>
            </w:r>
            <w:proofErr w:type="spellEnd"/>
            <w:r w:rsidRPr="00740054">
              <w:rPr>
                <w:rFonts w:eastAsia="Calibri"/>
              </w:rPr>
              <w:t xml:space="preserve"> </w:t>
            </w:r>
            <w:proofErr w:type="spellStart"/>
            <w:r w:rsidRPr="00740054">
              <w:rPr>
                <w:rFonts w:eastAsia="Calibri"/>
              </w:rPr>
              <w:t>Query</w:t>
            </w:r>
            <w:proofErr w:type="spellEnd"/>
            <w:r w:rsidRPr="00740054">
              <w:rPr>
                <w:rFonts w:eastAsia="Calibri"/>
              </w:rPr>
              <w:t xml:space="preserve"> </w:t>
            </w:r>
            <w:proofErr w:type="spellStart"/>
            <w:r w:rsidRPr="00740054">
              <w:rPr>
                <w:rFonts w:eastAsia="Calibri"/>
              </w:rPr>
              <w:t>Language</w:t>
            </w:r>
            <w:proofErr w:type="spellEnd"/>
            <w:r w:rsidRPr="00740054">
              <w:rPr>
                <w:rFonts w:eastAsia="Calibri"/>
              </w:rPr>
              <w:t xml:space="preserve"> (структурированный язык запросов)</w:t>
            </w:r>
          </w:p>
        </w:tc>
      </w:tr>
      <w:tr w:rsidR="00E13CDD" w:rsidRPr="00AD1013" w14:paraId="339664B3" w14:textId="77777777" w:rsidTr="00497CCC">
        <w:trPr>
          <w:cantSplit/>
        </w:trPr>
        <w:tc>
          <w:tcPr>
            <w:tcW w:w="1985" w:type="dxa"/>
            <w:shd w:val="clear" w:color="auto" w:fill="auto"/>
          </w:tcPr>
          <w:p w14:paraId="4E2EAA4B" w14:textId="0D3AFE4D" w:rsidR="00E13CDD" w:rsidRPr="005511AC" w:rsidRDefault="00740054" w:rsidP="004B1BF1">
            <w:pPr>
              <w:keepLines/>
              <w:spacing w:before="60" w:after="60" w:line="276" w:lineRule="auto"/>
              <w:ind w:firstLine="0"/>
              <w:jc w:val="center"/>
              <w:rPr>
                <w:highlight w:val="yellow"/>
              </w:rPr>
            </w:pPr>
            <w:r w:rsidRPr="00740054">
              <w:t>WSDL</w:t>
            </w:r>
          </w:p>
        </w:tc>
        <w:tc>
          <w:tcPr>
            <w:tcW w:w="7938" w:type="dxa"/>
            <w:shd w:val="clear" w:color="auto" w:fill="auto"/>
          </w:tcPr>
          <w:p w14:paraId="6F47E12D" w14:textId="3B03EDCF" w:rsidR="00E13CDD" w:rsidRPr="00740054" w:rsidRDefault="00740054" w:rsidP="004B1BF1">
            <w:pPr>
              <w:spacing w:before="60" w:after="60" w:line="276" w:lineRule="auto"/>
              <w:ind w:firstLine="0"/>
              <w:rPr>
                <w:rFonts w:eastAsia="Calibri"/>
                <w:highlight w:val="yellow"/>
                <w:lang w:val="en-US"/>
              </w:rPr>
            </w:pPr>
            <w:r w:rsidRPr="00740054">
              <w:rPr>
                <w:rFonts w:eastAsia="Calibri"/>
                <w:lang w:val="en-US"/>
              </w:rPr>
              <w:t>Web Services Description Language (</w:t>
            </w:r>
            <w:r w:rsidRPr="00740054">
              <w:rPr>
                <w:rFonts w:eastAsia="Calibri"/>
              </w:rPr>
              <w:t>язык</w:t>
            </w:r>
            <w:r w:rsidRPr="00740054">
              <w:rPr>
                <w:rFonts w:eastAsia="Calibri"/>
                <w:lang w:val="en-US"/>
              </w:rPr>
              <w:t xml:space="preserve"> </w:t>
            </w:r>
            <w:r w:rsidRPr="00740054">
              <w:rPr>
                <w:rFonts w:eastAsia="Calibri"/>
              </w:rPr>
              <w:t>описания</w:t>
            </w:r>
            <w:r w:rsidRPr="00740054">
              <w:rPr>
                <w:rFonts w:eastAsia="Calibri"/>
                <w:lang w:val="en-US"/>
              </w:rPr>
              <w:t xml:space="preserve"> </w:t>
            </w:r>
            <w:r w:rsidRPr="00740054">
              <w:rPr>
                <w:rFonts w:eastAsia="Calibri"/>
              </w:rPr>
              <w:t>веб</w:t>
            </w:r>
            <w:r w:rsidRPr="00740054">
              <w:rPr>
                <w:rFonts w:eastAsia="Calibri"/>
                <w:lang w:val="en-US"/>
              </w:rPr>
              <w:t>-</w:t>
            </w:r>
            <w:r w:rsidRPr="00740054">
              <w:rPr>
                <w:rFonts w:eastAsia="Calibri"/>
              </w:rPr>
              <w:t>сервисов</w:t>
            </w:r>
            <w:r w:rsidRPr="00740054">
              <w:rPr>
                <w:rFonts w:eastAsia="Calibri"/>
                <w:lang w:val="en-US"/>
              </w:rPr>
              <w:t>)</w:t>
            </w:r>
          </w:p>
        </w:tc>
      </w:tr>
    </w:tbl>
    <w:p w14:paraId="2CCE0730" w14:textId="791905ED" w:rsidR="006F68A2" w:rsidRPr="005511AC" w:rsidRDefault="00B357F4" w:rsidP="004B1BF1">
      <w:pPr>
        <w:pStyle w:val="11"/>
        <w:spacing w:line="276" w:lineRule="auto"/>
        <w:ind w:left="0" w:firstLine="709"/>
        <w:rPr>
          <w:rFonts w:ascii="Times New Roman" w:hAnsi="Times New Roman"/>
          <w:sz w:val="28"/>
          <w:szCs w:val="28"/>
        </w:rPr>
      </w:pPr>
      <w:bookmarkStart w:id="13" w:name="_Toc230118793"/>
      <w:bookmarkStart w:id="14" w:name="_Toc400130370"/>
      <w:bookmarkStart w:id="15" w:name="_Toc401749331"/>
      <w:bookmarkStart w:id="16" w:name="_Toc435549319"/>
      <w:bookmarkStart w:id="17" w:name="_Toc435723079"/>
      <w:bookmarkStart w:id="18" w:name="_Toc517419285"/>
      <w:bookmarkEnd w:id="0"/>
      <w:bookmarkEnd w:id="1"/>
      <w:bookmarkEnd w:id="2"/>
      <w:r w:rsidRPr="005511AC">
        <w:rPr>
          <w:rFonts w:ascii="Times New Roman" w:hAnsi="Times New Roman"/>
          <w:sz w:val="28"/>
          <w:szCs w:val="28"/>
        </w:rPr>
        <w:lastRenderedPageBreak/>
        <w:t>Общие положения</w:t>
      </w:r>
      <w:bookmarkEnd w:id="13"/>
    </w:p>
    <w:p w14:paraId="19921205" w14:textId="77777777" w:rsidR="00F1795F" w:rsidRPr="005511AC" w:rsidRDefault="00F1795F" w:rsidP="004B1BF1">
      <w:pPr>
        <w:pStyle w:val="24"/>
        <w:spacing w:line="276" w:lineRule="auto"/>
        <w:rPr>
          <w:sz w:val="28"/>
          <w:szCs w:val="28"/>
        </w:rPr>
      </w:pPr>
      <w:bookmarkStart w:id="19" w:name="_Toc81557048"/>
      <w:bookmarkStart w:id="20" w:name="_Toc230118794"/>
      <w:r w:rsidRPr="005511AC">
        <w:rPr>
          <w:sz w:val="28"/>
          <w:szCs w:val="28"/>
        </w:rPr>
        <w:t>Назначение и область действия документа</w:t>
      </w:r>
      <w:bookmarkEnd w:id="19"/>
      <w:bookmarkEnd w:id="20"/>
    </w:p>
    <w:p w14:paraId="6508B286" w14:textId="6E03CE34" w:rsidR="00DA2253" w:rsidRPr="005511AC" w:rsidRDefault="00DA2253" w:rsidP="007760B1">
      <w:pPr>
        <w:pStyle w:val="afffffffffffc"/>
        <w:spacing w:line="276" w:lineRule="auto"/>
        <w:ind w:firstLine="709"/>
        <w:rPr>
          <w:szCs w:val="28"/>
        </w:rPr>
      </w:pPr>
      <w:r w:rsidRPr="005511AC">
        <w:rPr>
          <w:szCs w:val="28"/>
        </w:rPr>
        <w:t xml:space="preserve">Настоящий документ представляет собой модель угроз безопасности информации, обрабатываемой в </w:t>
      </w:r>
      <w:r w:rsidRPr="00995801">
        <w:rPr>
          <w:szCs w:val="28"/>
        </w:rPr>
        <w:t>информационной системе «</w:t>
      </w:r>
      <w:r w:rsidR="00995801" w:rsidRPr="00995801">
        <w:rPr>
          <w:szCs w:val="28"/>
        </w:rPr>
        <w:t>автоматизированного контроля воздушного судна (контроль технического состояния, регистрация отработки ресурсов)</w:t>
      </w:r>
      <w:r w:rsidRPr="00995801">
        <w:rPr>
          <w:szCs w:val="28"/>
        </w:rPr>
        <w:t>»</w:t>
      </w:r>
      <w:r w:rsidRPr="005511AC">
        <w:rPr>
          <w:szCs w:val="28"/>
        </w:rPr>
        <w:t xml:space="preserve"> (далее - ИС, Система).</w:t>
      </w:r>
    </w:p>
    <w:p w14:paraId="19B5B465" w14:textId="77777777" w:rsidR="00DA2253" w:rsidRPr="00B5210E" w:rsidRDefault="00DA2253" w:rsidP="007760B1">
      <w:pPr>
        <w:pStyle w:val="afffffffffffc"/>
        <w:spacing w:line="276" w:lineRule="auto"/>
        <w:ind w:firstLine="709"/>
        <w:rPr>
          <w:szCs w:val="28"/>
        </w:rPr>
      </w:pPr>
      <w:r w:rsidRPr="005511AC">
        <w:rPr>
          <w:szCs w:val="28"/>
        </w:rPr>
        <w:t>Модель угроз содержит описание ИС и ее структурно-функциональных характеристик, а также описание и оценку угроз безопасности информации, включающее описание возможностей нарушителей (модель нарушителя), способов реализации угроз безопасности информации и негативных последствий от реализации угроз безопасности информации (нарушения свойств безопасности информации).</w:t>
      </w:r>
    </w:p>
    <w:p w14:paraId="6AD647E0" w14:textId="77777777" w:rsidR="00DA2253" w:rsidRPr="005511AC" w:rsidRDefault="00DA2253" w:rsidP="007760B1">
      <w:pPr>
        <w:pStyle w:val="afffffffffff1"/>
        <w:spacing w:line="276" w:lineRule="auto"/>
        <w:rPr>
          <w:sz w:val="28"/>
          <w:szCs w:val="28"/>
        </w:rPr>
      </w:pPr>
      <w:r w:rsidRPr="005511AC">
        <w:rPr>
          <w:sz w:val="28"/>
          <w:szCs w:val="28"/>
        </w:rPr>
        <w:t>При разработке модели угроз безопасности информации ИС использовались:</w:t>
      </w:r>
    </w:p>
    <w:p w14:paraId="39905DA1"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сведения банка данных угроз безопасности информации, сформированного ФСТЭК России (bdu.fstec.ru).</w:t>
      </w:r>
    </w:p>
    <w:p w14:paraId="1ACF2B6B"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проектная документация ИС.</w:t>
      </w:r>
    </w:p>
    <w:p w14:paraId="18C17739" w14:textId="77777777" w:rsidR="00DA2253" w:rsidRPr="005511AC" w:rsidRDefault="00DA2253" w:rsidP="004B1BF1">
      <w:pPr>
        <w:pStyle w:val="afffffffffff1"/>
        <w:spacing w:line="276" w:lineRule="auto"/>
        <w:rPr>
          <w:sz w:val="28"/>
          <w:szCs w:val="28"/>
        </w:rPr>
      </w:pPr>
      <w:r w:rsidRPr="005511AC">
        <w:rPr>
          <w:sz w:val="28"/>
          <w:szCs w:val="28"/>
        </w:rPr>
        <w:t>В модели угроз безопасности информации ИС используются термины и определения, установленные руководящими документами в области защиты информации.</w:t>
      </w:r>
    </w:p>
    <w:p w14:paraId="510786E5" w14:textId="77777777" w:rsidR="00DA2253" w:rsidRPr="005511AC" w:rsidRDefault="00DA2253" w:rsidP="004B1BF1">
      <w:pPr>
        <w:pStyle w:val="afffffffffff1"/>
        <w:spacing w:line="276" w:lineRule="auto"/>
        <w:rPr>
          <w:sz w:val="28"/>
          <w:szCs w:val="28"/>
        </w:rPr>
      </w:pPr>
      <w:r w:rsidRPr="005511AC">
        <w:rPr>
          <w:sz w:val="28"/>
          <w:szCs w:val="28"/>
        </w:rPr>
        <w:t>Оценка угроз безопасности информации ИС производится для решения следующих задач:</w:t>
      </w:r>
    </w:p>
    <w:p w14:paraId="28CEDA15"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rPr>
        <w:t xml:space="preserve">определение негативных последствий, которые могут наступить от реализации </w:t>
      </w:r>
      <w:r w:rsidRPr="005511AC">
        <w:rPr>
          <w:sz w:val="28"/>
          <w:szCs w:val="28"/>
          <w:lang w:eastAsia="ru-RU"/>
        </w:rPr>
        <w:t>(возникновения) угроз безопасности информации;</w:t>
      </w:r>
    </w:p>
    <w:p w14:paraId="229117C5"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определение возможных объектов воздействия угроз безопасности информации;</w:t>
      </w:r>
    </w:p>
    <w:p w14:paraId="3349A6A0"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определение источников угроз безопасности информации и оценка возможностей нарушителей по реализации угроз безопасности информации;</w:t>
      </w:r>
    </w:p>
    <w:p w14:paraId="2B8A1B99"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оценка способов реализации (возникновения) угроз безопасности информации;</w:t>
      </w:r>
    </w:p>
    <w:p w14:paraId="6C517D65"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оценка возможности реализации (возникновения) угроз безопасности информации и определение актуальности угроз безопасности информации;</w:t>
      </w:r>
    </w:p>
    <w:p w14:paraId="0D446A1B"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оценка сценариев реализации угроз безопасности информации.</w:t>
      </w:r>
    </w:p>
    <w:p w14:paraId="14A73C31" w14:textId="77777777" w:rsidR="00DA2253" w:rsidRPr="005511AC" w:rsidRDefault="00DA2253" w:rsidP="004B1BF1">
      <w:pPr>
        <w:pStyle w:val="afffffffffff1"/>
        <w:spacing w:line="276" w:lineRule="auto"/>
        <w:rPr>
          <w:sz w:val="28"/>
          <w:szCs w:val="28"/>
        </w:rPr>
      </w:pPr>
    </w:p>
    <w:p w14:paraId="6EBCE7FC"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подлежит регулярному пересмотру не реже 1 раза в год.</w:t>
      </w:r>
    </w:p>
    <w:p w14:paraId="601C93A0" w14:textId="77777777" w:rsidR="00DA2253" w:rsidRPr="005511AC" w:rsidRDefault="00DA2253" w:rsidP="004B1BF1">
      <w:pPr>
        <w:pStyle w:val="afffffffffff1"/>
        <w:spacing w:line="276" w:lineRule="auto"/>
        <w:rPr>
          <w:sz w:val="28"/>
          <w:szCs w:val="28"/>
        </w:rPr>
      </w:pPr>
      <w:r w:rsidRPr="005511AC">
        <w:rPr>
          <w:sz w:val="28"/>
          <w:szCs w:val="28"/>
        </w:rPr>
        <w:t>Внеплановый пересмотр Модели угроз проводится в случаях:</w:t>
      </w:r>
    </w:p>
    <w:p w14:paraId="43583C50"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lastRenderedPageBreak/>
        <w:t>изменения требований нормативных правовых актов Российской Федерации, методических документов ФСТЭК России, регламентирующих вопросы оценки угроз безопасности информации;</w:t>
      </w:r>
    </w:p>
    <w:p w14:paraId="2B0EA513"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изменений архитектуры и условий функционирования ИС, режима обработки информации, правового режима информации, влияющих на угрозы безопасности информации;</w:t>
      </w:r>
    </w:p>
    <w:p w14:paraId="6BDFA5D6"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выявления, в том числе по результатам контроля уровня защищенности ИС и содержащейся в ней информации (анализа уязвимостей, тестирований на проникновение, аудита), новых угроз безопасности информации или новых сценариев реализации существующих угроз;</w:t>
      </w:r>
    </w:p>
    <w:p w14:paraId="7DE9FE12"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по результатам расследования инцидентов информационной безопасности;</w:t>
      </w:r>
    </w:p>
    <w:p w14:paraId="14C4F825"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по результатам проверок и в целях выполнения предписаний контролирующих органов;</w:t>
      </w:r>
    </w:p>
    <w:p w14:paraId="637063CE" w14:textId="77777777" w:rsidR="00DA2253" w:rsidRPr="005511AC" w:rsidRDefault="00DA2253" w:rsidP="007760B1">
      <w:pPr>
        <w:pStyle w:val="afffffffff"/>
        <w:numPr>
          <w:ilvl w:val="0"/>
          <w:numId w:val="59"/>
        </w:numPr>
        <w:spacing w:line="276" w:lineRule="auto"/>
        <w:ind w:left="0" w:firstLine="709"/>
        <w:rPr>
          <w:sz w:val="28"/>
          <w:szCs w:val="28"/>
          <w:lang w:eastAsia="ru-RU"/>
        </w:rPr>
      </w:pPr>
      <w:r w:rsidRPr="005511AC">
        <w:rPr>
          <w:sz w:val="28"/>
          <w:szCs w:val="28"/>
          <w:lang w:eastAsia="ru-RU"/>
        </w:rPr>
        <w:t>включения в банк данных угроз безопасности информации ФСТЭК России (bdu.fstec.ru) сведений о новых угрозах безопасности информации, сценариях (тактиках, техниках) их реализации.</w:t>
      </w:r>
    </w:p>
    <w:p w14:paraId="69B1B0CC" w14:textId="77777777" w:rsidR="00DA2253" w:rsidRPr="005511AC" w:rsidRDefault="00DA2253" w:rsidP="003616E2">
      <w:pPr>
        <w:pStyle w:val="24"/>
        <w:spacing w:line="276" w:lineRule="auto"/>
        <w:ind w:left="0" w:firstLine="709"/>
        <w:rPr>
          <w:sz w:val="28"/>
          <w:szCs w:val="28"/>
        </w:rPr>
      </w:pPr>
      <w:bookmarkStart w:id="21" w:name="_Toc81557049"/>
      <w:bookmarkStart w:id="22" w:name="_Toc183077737"/>
      <w:bookmarkStart w:id="23" w:name="_Toc230118795"/>
      <w:r w:rsidRPr="005511AC">
        <w:rPr>
          <w:sz w:val="28"/>
          <w:szCs w:val="28"/>
        </w:rPr>
        <w:t>Нормативные правовые акты</w:t>
      </w:r>
      <w:bookmarkEnd w:id="21"/>
      <w:bookmarkEnd w:id="22"/>
      <w:bookmarkEnd w:id="23"/>
    </w:p>
    <w:p w14:paraId="60D86F94"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разработана в соответствии со следующими нормативными документами:</w:t>
      </w:r>
    </w:p>
    <w:p w14:paraId="6A3D6910" w14:textId="77777777" w:rsidR="00DA2253" w:rsidRDefault="00DA2253" w:rsidP="007760B1">
      <w:pPr>
        <w:pStyle w:val="afffffffff"/>
        <w:numPr>
          <w:ilvl w:val="0"/>
          <w:numId w:val="59"/>
        </w:numPr>
        <w:spacing w:line="276" w:lineRule="auto"/>
        <w:ind w:left="0" w:firstLine="709"/>
        <w:rPr>
          <w:sz w:val="28"/>
          <w:szCs w:val="28"/>
          <w:lang w:eastAsia="ru-RU"/>
        </w:rPr>
      </w:pPr>
      <w:bookmarkStart w:id="24" w:name="_Ref327962745"/>
      <w:r w:rsidRPr="005511AC">
        <w:rPr>
          <w:sz w:val="28"/>
          <w:szCs w:val="28"/>
          <w:lang w:eastAsia="ru-RU"/>
        </w:rPr>
        <w:t>Федеральный закон от 27.07.2006 № 149-ФЗ «Об информации, информационных технологиях и о защите информации»;</w:t>
      </w:r>
    </w:p>
    <w:p w14:paraId="72C39DE7" w14:textId="1AB87144" w:rsidR="00B5210E" w:rsidRDefault="00B5210E" w:rsidP="007760B1">
      <w:pPr>
        <w:pStyle w:val="afffffffff"/>
        <w:numPr>
          <w:ilvl w:val="0"/>
          <w:numId w:val="59"/>
        </w:numPr>
        <w:spacing w:line="276" w:lineRule="auto"/>
        <w:ind w:left="0" w:firstLine="709"/>
        <w:rPr>
          <w:sz w:val="28"/>
          <w:szCs w:val="28"/>
          <w:lang w:eastAsia="ru-RU"/>
        </w:rPr>
      </w:pPr>
      <w:r w:rsidRPr="00B5210E">
        <w:rPr>
          <w:sz w:val="28"/>
          <w:szCs w:val="28"/>
          <w:lang w:eastAsia="ru-RU"/>
        </w:rPr>
        <w:t xml:space="preserve">Методический документ </w:t>
      </w:r>
      <w:r w:rsidR="00E8145E" w:rsidRPr="005511AC">
        <w:rPr>
          <w:sz w:val="28"/>
          <w:szCs w:val="28"/>
          <w:lang w:eastAsia="ru-RU"/>
        </w:rPr>
        <w:t>«</w:t>
      </w:r>
      <w:r w:rsidRPr="00B5210E">
        <w:rPr>
          <w:sz w:val="28"/>
          <w:szCs w:val="28"/>
          <w:lang w:eastAsia="ru-RU"/>
        </w:rPr>
        <w:t>Методика оценки угроз безопасности информации</w:t>
      </w:r>
      <w:r w:rsidR="00E8145E" w:rsidRPr="005511AC">
        <w:rPr>
          <w:sz w:val="28"/>
          <w:szCs w:val="28"/>
          <w:lang w:eastAsia="ru-RU"/>
        </w:rPr>
        <w:t>»</w:t>
      </w:r>
      <w:r w:rsidR="00E8145E">
        <w:rPr>
          <w:sz w:val="28"/>
          <w:szCs w:val="28"/>
          <w:lang w:eastAsia="ru-RU"/>
        </w:rPr>
        <w:t xml:space="preserve"> </w:t>
      </w:r>
      <w:r w:rsidRPr="00B5210E">
        <w:rPr>
          <w:sz w:val="28"/>
          <w:szCs w:val="28"/>
          <w:lang w:eastAsia="ru-RU"/>
        </w:rPr>
        <w:t>(утв. Федеральной службой по техническому и экспортному контролю 5 февраля 2021 г.)</w:t>
      </w:r>
      <w:r w:rsidR="00E8145E" w:rsidRPr="00E8145E">
        <w:rPr>
          <w:sz w:val="28"/>
          <w:szCs w:val="28"/>
          <w:lang w:eastAsia="ru-RU"/>
        </w:rPr>
        <w:t>;</w:t>
      </w:r>
    </w:p>
    <w:p w14:paraId="3B56CA27" w14:textId="4B592C0B" w:rsidR="00E8145E" w:rsidRPr="00E8145E" w:rsidRDefault="00E8145E" w:rsidP="007760B1">
      <w:pPr>
        <w:pStyle w:val="afffffffff"/>
        <w:numPr>
          <w:ilvl w:val="0"/>
          <w:numId w:val="59"/>
        </w:numPr>
        <w:spacing w:line="276" w:lineRule="auto"/>
        <w:ind w:left="0" w:firstLine="709"/>
        <w:rPr>
          <w:sz w:val="28"/>
          <w:szCs w:val="28"/>
          <w:lang w:eastAsia="ru-RU"/>
        </w:rPr>
      </w:pPr>
      <w:r w:rsidRPr="00E8145E">
        <w:rPr>
          <w:sz w:val="28"/>
          <w:szCs w:val="28"/>
          <w:lang w:eastAsia="ru-RU"/>
        </w:rPr>
        <w:t>Федеральный закон от 26.07.2017 N 187-ФЗ</w:t>
      </w:r>
      <w:r>
        <w:rPr>
          <w:sz w:val="28"/>
          <w:szCs w:val="28"/>
          <w:lang w:eastAsia="ru-RU"/>
        </w:rPr>
        <w:t xml:space="preserve"> </w:t>
      </w:r>
      <w:r w:rsidRPr="005511AC">
        <w:rPr>
          <w:sz w:val="28"/>
          <w:szCs w:val="28"/>
          <w:lang w:eastAsia="ru-RU"/>
        </w:rPr>
        <w:t>«</w:t>
      </w:r>
      <w:r w:rsidRPr="00E8145E">
        <w:rPr>
          <w:sz w:val="28"/>
          <w:szCs w:val="28"/>
          <w:lang w:eastAsia="ru-RU"/>
        </w:rPr>
        <w:t>Федеральный закон о безопасности критической информационной инфраструктуры Российской Федерации</w:t>
      </w:r>
      <w:r w:rsidRPr="005511AC">
        <w:rPr>
          <w:sz w:val="28"/>
          <w:szCs w:val="28"/>
          <w:lang w:eastAsia="ru-RU"/>
        </w:rPr>
        <w:t>»</w:t>
      </w:r>
      <w:r w:rsidRPr="00E8145E">
        <w:rPr>
          <w:sz w:val="28"/>
          <w:szCs w:val="28"/>
          <w:lang w:eastAsia="ru-RU"/>
        </w:rPr>
        <w:t>;</w:t>
      </w:r>
    </w:p>
    <w:p w14:paraId="50F48505" w14:textId="77A52797" w:rsidR="00DA2253" w:rsidRPr="00294713" w:rsidRDefault="005A3BA2" w:rsidP="007760B1">
      <w:pPr>
        <w:pStyle w:val="afffffffff"/>
        <w:numPr>
          <w:ilvl w:val="0"/>
          <w:numId w:val="59"/>
        </w:numPr>
        <w:spacing w:line="276" w:lineRule="auto"/>
        <w:ind w:left="0" w:firstLine="709"/>
        <w:rPr>
          <w:sz w:val="28"/>
          <w:szCs w:val="28"/>
          <w:lang w:eastAsia="ru-RU"/>
        </w:rPr>
      </w:pPr>
      <w:r w:rsidRPr="00294713">
        <w:rPr>
          <w:sz w:val="28"/>
          <w:szCs w:val="28"/>
          <w:lang w:eastAsia="ru-RU"/>
        </w:rPr>
        <w:t>Приказ ФСТЭК РФ от 25.12.2017 N 239 «Об утверждении требований по обеспечению безопасности значимых объектов критической информационной инфраструктуры Российской Федерации»</w:t>
      </w:r>
      <w:bookmarkEnd w:id="24"/>
      <w:r w:rsidR="00232AAB" w:rsidRPr="00294713">
        <w:rPr>
          <w:sz w:val="28"/>
          <w:szCs w:val="28"/>
          <w:lang w:eastAsia="ru-RU"/>
        </w:rPr>
        <w:t>.</w:t>
      </w:r>
    </w:p>
    <w:p w14:paraId="4D22F1D6" w14:textId="5F7384AF" w:rsidR="009605E4" w:rsidRPr="00294713" w:rsidRDefault="00294713" w:rsidP="007760B1">
      <w:pPr>
        <w:pStyle w:val="afffffffff"/>
        <w:numPr>
          <w:ilvl w:val="0"/>
          <w:numId w:val="59"/>
        </w:numPr>
        <w:spacing w:line="276" w:lineRule="auto"/>
        <w:ind w:left="0" w:firstLine="709"/>
        <w:rPr>
          <w:sz w:val="28"/>
          <w:szCs w:val="28"/>
          <w:lang w:eastAsia="ru-RU"/>
        </w:rPr>
      </w:pPr>
      <w:r w:rsidRPr="00294713">
        <w:rPr>
          <w:sz w:val="28"/>
          <w:szCs w:val="28"/>
          <w:lang w:eastAsia="ru-RU"/>
        </w:rPr>
        <w:t>Приказ Федеральной службы по техническому и экспортному контролю от 21 декабря 2017 г. № 235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 (с изменениями и дополнениями)</w:t>
      </w:r>
    </w:p>
    <w:p w14:paraId="4F9FF478" w14:textId="77777777" w:rsidR="00DA2253" w:rsidRPr="005511AC" w:rsidRDefault="00DA2253" w:rsidP="004B1BF1">
      <w:pPr>
        <w:pStyle w:val="24"/>
        <w:spacing w:line="276" w:lineRule="auto"/>
        <w:rPr>
          <w:sz w:val="28"/>
          <w:szCs w:val="28"/>
        </w:rPr>
      </w:pPr>
      <w:bookmarkStart w:id="25" w:name="_Toc81557050"/>
      <w:bookmarkStart w:id="26" w:name="_Toc183077738"/>
      <w:bookmarkStart w:id="27" w:name="_Toc230118796"/>
      <w:r w:rsidRPr="005511AC">
        <w:rPr>
          <w:sz w:val="28"/>
          <w:szCs w:val="28"/>
        </w:rPr>
        <w:lastRenderedPageBreak/>
        <w:t xml:space="preserve">Наименование обладателя информации, заказчика, оператора </w:t>
      </w:r>
      <w:bookmarkEnd w:id="25"/>
      <w:r w:rsidRPr="005511AC">
        <w:rPr>
          <w:sz w:val="28"/>
          <w:szCs w:val="28"/>
        </w:rPr>
        <w:t>ИС</w:t>
      </w:r>
      <w:bookmarkEnd w:id="26"/>
      <w:bookmarkEnd w:id="27"/>
    </w:p>
    <w:p w14:paraId="78C1E192" w14:textId="6183EEBC" w:rsidR="00B906FD" w:rsidRPr="00232AAB" w:rsidRDefault="00DA2253" w:rsidP="007760B1">
      <w:pPr>
        <w:pStyle w:val="af2"/>
        <w:tabs>
          <w:tab w:val="clear" w:pos="788"/>
        </w:tabs>
        <w:spacing w:line="276" w:lineRule="auto"/>
        <w:ind w:left="0" w:firstLine="709"/>
        <w:jc w:val="both"/>
        <w:rPr>
          <w:szCs w:val="28"/>
        </w:rPr>
      </w:pPr>
      <w:r w:rsidRPr="00232AAB">
        <w:rPr>
          <w:szCs w:val="28"/>
        </w:rPr>
        <w:t xml:space="preserve">Обладателем информации, содержащейся </w:t>
      </w:r>
      <w:r w:rsidR="00232AAB" w:rsidRPr="00232AAB">
        <w:rPr>
          <w:szCs w:val="28"/>
        </w:rPr>
        <w:t xml:space="preserve">в ИС, и оператором ИС является </w:t>
      </w:r>
      <w:r w:rsidR="00232AAB">
        <w:rPr>
          <w:szCs w:val="28"/>
        </w:rPr>
        <w:t>ООО «Авиакомпания</w:t>
      </w:r>
      <w:r w:rsidR="00E731D3" w:rsidRPr="00E731D3">
        <w:rPr>
          <w:szCs w:val="28"/>
        </w:rPr>
        <w:t xml:space="preserve"> </w:t>
      </w:r>
      <w:proofErr w:type="spellStart"/>
      <w:r w:rsidR="00B74EEF">
        <w:rPr>
          <w:szCs w:val="28"/>
        </w:rPr>
        <w:t>ПОоБЕ</w:t>
      </w:r>
      <w:r w:rsidR="000601FE">
        <w:rPr>
          <w:szCs w:val="28"/>
        </w:rPr>
        <w:t>ДА</w:t>
      </w:r>
      <w:r w:rsidR="009106A0">
        <w:rPr>
          <w:szCs w:val="28"/>
        </w:rPr>
        <w:t>л</w:t>
      </w:r>
      <w:proofErr w:type="spellEnd"/>
      <w:r w:rsidR="00232AAB" w:rsidRPr="00232AAB">
        <w:rPr>
          <w:szCs w:val="28"/>
        </w:rPr>
        <w:t>».</w:t>
      </w:r>
    </w:p>
    <w:p w14:paraId="2B1F243D" w14:textId="44EE1CC6" w:rsidR="001F2C78" w:rsidRPr="005511AC" w:rsidRDefault="001F2C78" w:rsidP="004B1BF1">
      <w:pPr>
        <w:pStyle w:val="afffffffffff1"/>
        <w:spacing w:line="276" w:lineRule="auto"/>
        <w:rPr>
          <w:sz w:val="28"/>
          <w:szCs w:val="28"/>
          <w:highlight w:val="yellow"/>
        </w:rPr>
      </w:pPr>
    </w:p>
    <w:p w14:paraId="09B358D4" w14:textId="2AC34F0F" w:rsidR="00642AC3" w:rsidRPr="005511AC" w:rsidRDefault="00642AC3" w:rsidP="004B1BF1">
      <w:pPr>
        <w:pStyle w:val="afffffffffff1"/>
        <w:spacing w:line="276" w:lineRule="auto"/>
        <w:rPr>
          <w:sz w:val="28"/>
          <w:szCs w:val="28"/>
          <w:highlight w:val="yellow"/>
          <w:lang w:eastAsia="ru-RU"/>
        </w:rPr>
      </w:pPr>
    </w:p>
    <w:p w14:paraId="2CCE074E" w14:textId="02E911B7" w:rsidR="006F68A2" w:rsidRPr="005511AC" w:rsidRDefault="005E0ED6" w:rsidP="008B6503">
      <w:pPr>
        <w:pStyle w:val="11"/>
        <w:spacing w:line="276" w:lineRule="auto"/>
        <w:ind w:left="0" w:firstLine="709"/>
        <w:rPr>
          <w:rFonts w:ascii="Times New Roman" w:hAnsi="Times New Roman"/>
          <w:sz w:val="28"/>
          <w:szCs w:val="28"/>
        </w:rPr>
      </w:pPr>
      <w:bookmarkStart w:id="28" w:name="_Toc86827928"/>
      <w:bookmarkStart w:id="29" w:name="_Toc86827929"/>
      <w:bookmarkStart w:id="30" w:name="_Toc86827930"/>
      <w:bookmarkStart w:id="31" w:name="_Toc86827931"/>
      <w:bookmarkStart w:id="32" w:name="_Toc230118797"/>
      <w:bookmarkEnd w:id="28"/>
      <w:bookmarkEnd w:id="29"/>
      <w:bookmarkEnd w:id="30"/>
      <w:bookmarkEnd w:id="31"/>
      <w:r w:rsidRPr="005511AC">
        <w:rPr>
          <w:rFonts w:ascii="Times New Roman" w:hAnsi="Times New Roman"/>
          <w:sz w:val="28"/>
          <w:szCs w:val="28"/>
        </w:rPr>
        <w:lastRenderedPageBreak/>
        <w:t xml:space="preserve">Исходные данные по объекту </w:t>
      </w:r>
      <w:r w:rsidR="009868CD" w:rsidRPr="005511AC">
        <w:rPr>
          <w:rFonts w:ascii="Times New Roman" w:hAnsi="Times New Roman"/>
          <w:sz w:val="28"/>
          <w:szCs w:val="28"/>
        </w:rPr>
        <w:t>инфор</w:t>
      </w:r>
      <w:r w:rsidRPr="005511AC">
        <w:rPr>
          <w:rFonts w:ascii="Times New Roman" w:hAnsi="Times New Roman"/>
          <w:sz w:val="28"/>
          <w:szCs w:val="28"/>
        </w:rPr>
        <w:t>матизации</w:t>
      </w:r>
      <w:bookmarkEnd w:id="32"/>
    </w:p>
    <w:p w14:paraId="6695FF89" w14:textId="77777777" w:rsidR="00AD1F9F" w:rsidRPr="005511AC" w:rsidRDefault="00AD1F9F" w:rsidP="008B6503">
      <w:pPr>
        <w:pStyle w:val="24"/>
        <w:spacing w:line="276" w:lineRule="auto"/>
        <w:ind w:left="0" w:firstLine="709"/>
        <w:rPr>
          <w:sz w:val="28"/>
          <w:szCs w:val="28"/>
        </w:rPr>
      </w:pPr>
      <w:bookmarkStart w:id="33" w:name="_Toc163228528"/>
      <w:bookmarkStart w:id="34" w:name="_Toc230118798"/>
      <w:bookmarkStart w:id="35" w:name="_Toc404530424"/>
      <w:bookmarkStart w:id="36" w:name="_Toc27744897"/>
      <w:bookmarkStart w:id="37" w:name="_Toc131678436"/>
      <w:bookmarkStart w:id="38" w:name="_Toc131678937"/>
      <w:bookmarkStart w:id="39" w:name="_Toc401137123"/>
      <w:bookmarkStart w:id="40" w:name="_Toc409540216"/>
      <w:bookmarkStart w:id="41" w:name="_Toc435549344"/>
      <w:bookmarkStart w:id="42" w:name="_Toc435723088"/>
      <w:bookmarkStart w:id="43" w:name="_Toc522305657"/>
      <w:bookmarkStart w:id="44" w:name="_Ref407572010"/>
      <w:r w:rsidRPr="005511AC">
        <w:rPr>
          <w:sz w:val="28"/>
          <w:szCs w:val="28"/>
        </w:rPr>
        <w:t>Полное и краткое наименование</w:t>
      </w:r>
      <w:bookmarkEnd w:id="33"/>
      <w:bookmarkEnd w:id="34"/>
      <w:r w:rsidRPr="005511AC">
        <w:rPr>
          <w:sz w:val="28"/>
          <w:szCs w:val="28"/>
        </w:rPr>
        <w:t xml:space="preserve"> </w:t>
      </w:r>
      <w:bookmarkEnd w:id="35"/>
      <w:bookmarkEnd w:id="36"/>
      <w:bookmarkEnd w:id="37"/>
      <w:bookmarkEnd w:id="38"/>
    </w:p>
    <w:p w14:paraId="5AA12BA4" w14:textId="7E941E20" w:rsidR="00DA2253" w:rsidRPr="005511AC" w:rsidRDefault="00DA2253" w:rsidP="008B6503">
      <w:pPr>
        <w:pStyle w:val="afffffffffffc"/>
        <w:spacing w:line="276" w:lineRule="auto"/>
        <w:ind w:firstLine="709"/>
        <w:rPr>
          <w:szCs w:val="28"/>
        </w:rPr>
      </w:pPr>
      <w:r w:rsidRPr="005511AC">
        <w:rPr>
          <w:szCs w:val="28"/>
        </w:rPr>
        <w:t xml:space="preserve">Полное наименование системы: </w:t>
      </w:r>
      <w:r w:rsidRPr="00A54F19">
        <w:rPr>
          <w:szCs w:val="28"/>
        </w:rPr>
        <w:t>«</w:t>
      </w:r>
      <w:r w:rsidR="00A54F19" w:rsidRPr="00A54F19">
        <w:rPr>
          <w:szCs w:val="28"/>
        </w:rPr>
        <w:t>Автоматизированная информационная система контроля технического состояния воздушных судов</w:t>
      </w:r>
      <w:r w:rsidRPr="00A54F19">
        <w:rPr>
          <w:szCs w:val="28"/>
        </w:rPr>
        <w:t>».</w:t>
      </w:r>
    </w:p>
    <w:p w14:paraId="74140A65" w14:textId="77777777" w:rsidR="00DA2253" w:rsidRPr="005511AC" w:rsidRDefault="00DA2253" w:rsidP="008B6503">
      <w:pPr>
        <w:pStyle w:val="afffffffffffc"/>
        <w:spacing w:line="276" w:lineRule="auto"/>
        <w:ind w:firstLine="709"/>
        <w:rPr>
          <w:szCs w:val="28"/>
        </w:rPr>
      </w:pPr>
      <w:r w:rsidRPr="005511AC">
        <w:rPr>
          <w:szCs w:val="28"/>
        </w:rPr>
        <w:t>Краткое наименование информационной системы: ИС, Система.</w:t>
      </w:r>
    </w:p>
    <w:p w14:paraId="3FDFB10A" w14:textId="77777777" w:rsidR="00DA2253" w:rsidRPr="005511AC" w:rsidRDefault="00DA2253" w:rsidP="008B6503">
      <w:pPr>
        <w:pStyle w:val="24"/>
        <w:spacing w:line="276" w:lineRule="auto"/>
        <w:ind w:left="0" w:firstLine="709"/>
        <w:rPr>
          <w:sz w:val="28"/>
          <w:szCs w:val="28"/>
        </w:rPr>
      </w:pPr>
      <w:bookmarkStart w:id="45" w:name="_Toc127533045"/>
      <w:bookmarkStart w:id="46" w:name="_Toc183077742"/>
      <w:bookmarkStart w:id="47" w:name="_Toc230118799"/>
      <w:bookmarkStart w:id="48" w:name="_Toc127533044"/>
      <w:r w:rsidRPr="005511AC">
        <w:rPr>
          <w:sz w:val="28"/>
          <w:szCs w:val="28"/>
        </w:rPr>
        <w:t>Назначение и основные задачи</w:t>
      </w:r>
      <w:bookmarkEnd w:id="45"/>
      <w:bookmarkEnd w:id="46"/>
      <w:bookmarkEnd w:id="47"/>
    </w:p>
    <w:p w14:paraId="0397994A" w14:textId="77777777" w:rsidR="00DA2253" w:rsidRPr="003616E2" w:rsidRDefault="00DA2253" w:rsidP="008B6503">
      <w:pPr>
        <w:pStyle w:val="afffffffffffc"/>
        <w:spacing w:line="276" w:lineRule="auto"/>
        <w:ind w:firstLine="709"/>
        <w:rPr>
          <w:szCs w:val="28"/>
        </w:rPr>
      </w:pPr>
      <w:bookmarkStart w:id="49" w:name="_Toc435723103"/>
      <w:bookmarkStart w:id="50" w:name="_Toc517419309"/>
      <w:bookmarkStart w:id="51" w:name="_Toc523060756"/>
      <w:bookmarkStart w:id="52" w:name="_Toc10028577"/>
      <w:bookmarkStart w:id="53" w:name="_Toc52909419"/>
      <w:bookmarkStart w:id="54" w:name="_Toc56686104"/>
      <w:bookmarkEnd w:id="48"/>
      <w:r w:rsidRPr="003616E2">
        <w:rPr>
          <w:szCs w:val="28"/>
        </w:rPr>
        <w:t>ИС обеспечивает:</w:t>
      </w:r>
    </w:p>
    <w:p w14:paraId="69E05863" w14:textId="1850CD5B" w:rsidR="00DA2253" w:rsidRPr="00232B8D" w:rsidRDefault="003616E2" w:rsidP="007760B1">
      <w:pPr>
        <w:pStyle w:val="af2"/>
        <w:spacing w:line="276" w:lineRule="auto"/>
        <w:ind w:left="0" w:firstLine="709"/>
        <w:rPr>
          <w:szCs w:val="28"/>
          <w:lang w:eastAsia="ru-RU"/>
        </w:rPr>
      </w:pPr>
      <w:r w:rsidRPr="00232B8D">
        <w:rPr>
          <w:rFonts w:eastAsia="Times New Roman"/>
          <w:szCs w:val="28"/>
          <w:lang w:eastAsia="ru-RU"/>
        </w:rPr>
        <w:t>контроль технического состояния воздушного судна</w:t>
      </w:r>
      <w:r w:rsidRPr="00232B8D">
        <w:rPr>
          <w:szCs w:val="28"/>
          <w:lang w:eastAsia="ru-RU"/>
        </w:rPr>
        <w:t>;</w:t>
      </w:r>
    </w:p>
    <w:p w14:paraId="1ED68667" w14:textId="3303DB71" w:rsidR="00D741A5" w:rsidRPr="00232B8D" w:rsidRDefault="00644020" w:rsidP="007760B1">
      <w:pPr>
        <w:pStyle w:val="af2"/>
        <w:spacing w:line="276" w:lineRule="auto"/>
        <w:ind w:left="0" w:firstLine="709"/>
        <w:rPr>
          <w:szCs w:val="28"/>
          <w:lang w:eastAsia="ru-RU"/>
        </w:rPr>
      </w:pPr>
      <w:r w:rsidRPr="00232B8D">
        <w:rPr>
          <w:szCs w:val="28"/>
          <w:lang w:eastAsia="ru-RU"/>
        </w:rPr>
        <w:t>хранение и обработку данных о техническом состоянии воздушных судов;</w:t>
      </w:r>
    </w:p>
    <w:p w14:paraId="1D6CF1E9" w14:textId="77777777" w:rsidR="00644020" w:rsidRPr="00232B8D" w:rsidRDefault="00644020" w:rsidP="007760B1">
      <w:pPr>
        <w:pStyle w:val="af2"/>
        <w:spacing w:line="276" w:lineRule="auto"/>
        <w:ind w:left="0" w:firstLine="709"/>
        <w:rPr>
          <w:szCs w:val="28"/>
          <w:lang w:eastAsia="ru-RU"/>
        </w:rPr>
      </w:pPr>
      <w:r w:rsidRPr="00232B8D">
        <w:rPr>
          <w:szCs w:val="28"/>
          <w:lang w:eastAsia="ru-RU"/>
        </w:rPr>
        <w:t>регистрацию отработки ресурсов воздушного судна.</w:t>
      </w:r>
    </w:p>
    <w:p w14:paraId="4805B13B" w14:textId="68F99FE0" w:rsidR="00644020" w:rsidRPr="00232B8D" w:rsidRDefault="00644020" w:rsidP="007760B1">
      <w:pPr>
        <w:pStyle w:val="af2"/>
        <w:spacing w:line="276" w:lineRule="auto"/>
        <w:ind w:left="0" w:firstLine="709"/>
        <w:rPr>
          <w:szCs w:val="28"/>
          <w:lang w:eastAsia="ru-RU"/>
        </w:rPr>
      </w:pPr>
      <w:r w:rsidRPr="00232B8D">
        <w:rPr>
          <w:szCs w:val="28"/>
          <w:lang w:eastAsia="ru-RU"/>
        </w:rPr>
        <w:t>формирование отчетности по техническому состоянию и ресурсу оборудования;</w:t>
      </w:r>
    </w:p>
    <w:p w14:paraId="706296DA" w14:textId="77777777" w:rsidR="00644020" w:rsidRPr="00232B8D" w:rsidRDefault="00644020" w:rsidP="007760B1">
      <w:pPr>
        <w:pStyle w:val="af2"/>
        <w:spacing w:line="276" w:lineRule="auto"/>
        <w:ind w:left="0" w:firstLine="709"/>
        <w:rPr>
          <w:szCs w:val="28"/>
          <w:lang w:eastAsia="ru-RU"/>
        </w:rPr>
      </w:pPr>
      <w:r w:rsidRPr="00232B8D">
        <w:rPr>
          <w:szCs w:val="28"/>
          <w:lang w:eastAsia="ru-RU"/>
        </w:rPr>
        <w:t>информационную поддержку процессов технического обслуживания и ремонта;</w:t>
      </w:r>
    </w:p>
    <w:p w14:paraId="445573C2" w14:textId="114226EE" w:rsidR="00644020" w:rsidRPr="00232B8D" w:rsidRDefault="00644020" w:rsidP="007760B1">
      <w:pPr>
        <w:pStyle w:val="af2"/>
        <w:ind w:left="0" w:firstLine="709"/>
        <w:rPr>
          <w:szCs w:val="28"/>
          <w:lang w:eastAsia="ru-RU"/>
        </w:rPr>
      </w:pPr>
      <w:r w:rsidRPr="00232B8D">
        <w:rPr>
          <w:szCs w:val="28"/>
          <w:lang w:eastAsia="ru-RU"/>
        </w:rPr>
        <w:t>предоставление доступа уполномоченным пользователям к информации о состоянии воздушных судов.</w:t>
      </w:r>
    </w:p>
    <w:p w14:paraId="5EABCA1F" w14:textId="77777777" w:rsidR="00DA2253" w:rsidRPr="00232B8D" w:rsidRDefault="00DA2253" w:rsidP="00B74D0C">
      <w:pPr>
        <w:pStyle w:val="24"/>
        <w:spacing w:line="276" w:lineRule="auto"/>
        <w:ind w:left="0" w:firstLine="709"/>
        <w:rPr>
          <w:sz w:val="28"/>
          <w:szCs w:val="28"/>
        </w:rPr>
      </w:pPr>
      <w:bookmarkStart w:id="55" w:name="_Toc127533046"/>
      <w:bookmarkStart w:id="56" w:name="_Toc173943090"/>
      <w:bookmarkStart w:id="57" w:name="_Toc183077743"/>
      <w:bookmarkStart w:id="58" w:name="_Toc230118800"/>
      <w:bookmarkStart w:id="59" w:name="_Toc52909405"/>
      <w:bookmarkStart w:id="60" w:name="_Toc56686090"/>
      <w:bookmarkStart w:id="61" w:name="_Toc63669495"/>
      <w:bookmarkStart w:id="62" w:name="_Toc6515838"/>
      <w:bookmarkStart w:id="63" w:name="_Toc10028543"/>
      <w:bookmarkStart w:id="64" w:name="_Toc52909408"/>
      <w:bookmarkStart w:id="65" w:name="_Toc56686093"/>
      <w:r w:rsidRPr="00232B8D">
        <w:rPr>
          <w:sz w:val="28"/>
          <w:szCs w:val="28"/>
        </w:rPr>
        <w:t>Состав обрабатываемой информации</w:t>
      </w:r>
      <w:bookmarkEnd w:id="55"/>
      <w:bookmarkEnd w:id="56"/>
      <w:bookmarkEnd w:id="57"/>
      <w:bookmarkEnd w:id="58"/>
      <w:r w:rsidRPr="00232B8D">
        <w:rPr>
          <w:sz w:val="28"/>
          <w:szCs w:val="28"/>
        </w:rPr>
        <w:t xml:space="preserve"> </w:t>
      </w:r>
    </w:p>
    <w:p w14:paraId="7F75E046" w14:textId="77777777" w:rsidR="00DA2253" w:rsidRPr="00232B8D" w:rsidRDefault="00DA2253" w:rsidP="00B74D0C">
      <w:pPr>
        <w:pStyle w:val="afffffffffffc"/>
        <w:spacing w:line="276" w:lineRule="auto"/>
        <w:ind w:firstLine="709"/>
        <w:rPr>
          <w:szCs w:val="28"/>
        </w:rPr>
      </w:pPr>
      <w:bookmarkStart w:id="66" w:name="_Toc338857207"/>
      <w:r w:rsidRPr="00232B8D">
        <w:rPr>
          <w:szCs w:val="28"/>
        </w:rPr>
        <w:t>В ИС обрабатывается информация, включающая сведения:</w:t>
      </w:r>
    </w:p>
    <w:p w14:paraId="6829D58A" w14:textId="4BBD043C" w:rsidR="00DA2253" w:rsidRPr="00232B8D" w:rsidRDefault="00AD27B8" w:rsidP="007760B1">
      <w:pPr>
        <w:pStyle w:val="afffffffff"/>
        <w:numPr>
          <w:ilvl w:val="0"/>
          <w:numId w:val="59"/>
        </w:numPr>
        <w:spacing w:line="276" w:lineRule="auto"/>
        <w:ind w:left="0" w:firstLine="709"/>
        <w:rPr>
          <w:sz w:val="28"/>
          <w:szCs w:val="28"/>
          <w:lang w:eastAsia="ru-RU"/>
        </w:rPr>
      </w:pPr>
      <w:r>
        <w:rPr>
          <w:sz w:val="28"/>
          <w:szCs w:val="28"/>
          <w:lang w:eastAsia="ru-RU"/>
        </w:rPr>
        <w:t xml:space="preserve">Служебная </w:t>
      </w:r>
      <w:r w:rsidR="006B4508" w:rsidRPr="00232B8D">
        <w:rPr>
          <w:sz w:val="28"/>
          <w:szCs w:val="28"/>
          <w:lang w:eastAsia="ru-RU"/>
        </w:rPr>
        <w:t>технологическая и эксплуатационная информация</w:t>
      </w:r>
      <w:r>
        <w:rPr>
          <w:sz w:val="28"/>
          <w:szCs w:val="28"/>
          <w:lang w:eastAsia="ru-RU"/>
        </w:rPr>
        <w:t xml:space="preserve"> </w:t>
      </w:r>
      <w:r w:rsidRPr="00232B8D">
        <w:rPr>
          <w:sz w:val="28"/>
          <w:szCs w:val="28"/>
          <w:lang w:eastAsia="ru-RU"/>
        </w:rPr>
        <w:t>ограниченного распространения</w:t>
      </w:r>
      <w:r w:rsidR="00DA2253" w:rsidRPr="00232B8D">
        <w:rPr>
          <w:sz w:val="28"/>
          <w:szCs w:val="28"/>
          <w:lang w:eastAsia="ru-RU"/>
        </w:rPr>
        <w:t>:</w:t>
      </w:r>
    </w:p>
    <w:p w14:paraId="21630EB4" w14:textId="3022E245" w:rsidR="006B4508" w:rsidRPr="00232B8D"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сведения о техническом состоянии воздушных судов;</w:t>
      </w:r>
    </w:p>
    <w:p w14:paraId="01DDEE84" w14:textId="3C686DE0" w:rsidR="006B4508" w:rsidRPr="00232B8D"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сведения о наработке агрегатов, узлов, систем и воздушных судов в целом;</w:t>
      </w:r>
    </w:p>
    <w:p w14:paraId="0D4BF023" w14:textId="15655256" w:rsidR="006B4508" w:rsidRPr="00232B8D"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сведения о выработке назначенных ресурсов и сроков службы;</w:t>
      </w:r>
    </w:p>
    <w:p w14:paraId="6B1469B5" w14:textId="3C963745" w:rsidR="006B4508" w:rsidRPr="00232B8D"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сведения о результатах контроля технического состояния, технического обслуживания, ремонта, замены и списания компонентов;</w:t>
      </w:r>
    </w:p>
    <w:p w14:paraId="69D314FA" w14:textId="009A7917" w:rsidR="006B4508" w:rsidRPr="00232B8D"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сведения о неисправностях, отказах, дефектах и выполненных мероприятиях по их устранению;</w:t>
      </w:r>
    </w:p>
    <w:p w14:paraId="41241031" w14:textId="17CA792F" w:rsidR="006B4508" w:rsidRDefault="006B4508" w:rsidP="007760B1">
      <w:pPr>
        <w:numPr>
          <w:ilvl w:val="1"/>
          <w:numId w:val="64"/>
        </w:numPr>
        <w:tabs>
          <w:tab w:val="left" w:pos="1276"/>
        </w:tabs>
        <w:suppressAutoHyphens/>
        <w:spacing w:line="276" w:lineRule="auto"/>
        <w:ind w:left="1843" w:hanging="283"/>
        <w:contextualSpacing/>
        <w:rPr>
          <w:sz w:val="28"/>
          <w:szCs w:val="28"/>
        </w:rPr>
      </w:pPr>
      <w:r w:rsidRPr="00232B8D">
        <w:rPr>
          <w:sz w:val="28"/>
          <w:szCs w:val="28"/>
        </w:rPr>
        <w:t>отчетные, справочные и регистрационные данные, формируемые в процессе эксплуатации ИС.</w:t>
      </w:r>
    </w:p>
    <w:p w14:paraId="3F6B8149" w14:textId="77777777" w:rsidR="00AD27B8" w:rsidRPr="00AD27B8" w:rsidRDefault="00AD27B8" w:rsidP="007760B1">
      <w:pPr>
        <w:numPr>
          <w:ilvl w:val="1"/>
          <w:numId w:val="64"/>
        </w:numPr>
        <w:tabs>
          <w:tab w:val="left" w:pos="1276"/>
        </w:tabs>
        <w:suppressAutoHyphens/>
        <w:spacing w:line="276" w:lineRule="auto"/>
        <w:ind w:left="1843" w:hanging="283"/>
        <w:contextualSpacing/>
        <w:rPr>
          <w:sz w:val="28"/>
          <w:szCs w:val="28"/>
        </w:rPr>
      </w:pPr>
      <w:r w:rsidRPr="00AD27B8">
        <w:rPr>
          <w:sz w:val="28"/>
          <w:szCs w:val="28"/>
        </w:rPr>
        <w:t>данные, содержащиеся в эксплуатационной документации на компоненты ИС и средства защиты информации;</w:t>
      </w:r>
    </w:p>
    <w:p w14:paraId="1A4B98E6" w14:textId="77777777" w:rsidR="00AD27B8" w:rsidRPr="00AD27B8" w:rsidRDefault="00AD27B8" w:rsidP="007760B1">
      <w:pPr>
        <w:numPr>
          <w:ilvl w:val="1"/>
          <w:numId w:val="64"/>
        </w:numPr>
        <w:tabs>
          <w:tab w:val="left" w:pos="1276"/>
        </w:tabs>
        <w:suppressAutoHyphens/>
        <w:spacing w:line="276" w:lineRule="auto"/>
        <w:ind w:left="1843" w:hanging="283"/>
        <w:contextualSpacing/>
        <w:rPr>
          <w:sz w:val="28"/>
          <w:szCs w:val="28"/>
        </w:rPr>
      </w:pPr>
      <w:r w:rsidRPr="00AD27B8">
        <w:rPr>
          <w:sz w:val="28"/>
          <w:szCs w:val="28"/>
        </w:rPr>
        <w:lastRenderedPageBreak/>
        <w:t>содержимое конфигурационных файлов аппаратных, программных и сетевых компонентов ИС;</w:t>
      </w:r>
    </w:p>
    <w:p w14:paraId="61357F0D" w14:textId="77777777" w:rsidR="00AD27B8" w:rsidRPr="00AD27B8" w:rsidRDefault="00AD27B8" w:rsidP="007760B1">
      <w:pPr>
        <w:numPr>
          <w:ilvl w:val="1"/>
          <w:numId w:val="64"/>
        </w:numPr>
        <w:tabs>
          <w:tab w:val="left" w:pos="1276"/>
        </w:tabs>
        <w:suppressAutoHyphens/>
        <w:spacing w:line="276" w:lineRule="auto"/>
        <w:ind w:left="1843" w:hanging="283"/>
        <w:contextualSpacing/>
        <w:rPr>
          <w:sz w:val="28"/>
          <w:szCs w:val="28"/>
        </w:rPr>
      </w:pPr>
      <w:r w:rsidRPr="00AD27B8">
        <w:rPr>
          <w:sz w:val="28"/>
          <w:szCs w:val="28"/>
        </w:rPr>
        <w:t>содержимое регистрационных записей системного, прикладного программного обеспечения, средств защиты информации, серверного и сетевого оборудования;</w:t>
      </w:r>
    </w:p>
    <w:p w14:paraId="5756C5DC" w14:textId="5C580B35" w:rsidR="00AD27B8" w:rsidRPr="00232B8D" w:rsidRDefault="00AD27B8" w:rsidP="007760B1">
      <w:pPr>
        <w:numPr>
          <w:ilvl w:val="1"/>
          <w:numId w:val="64"/>
        </w:numPr>
        <w:tabs>
          <w:tab w:val="left" w:pos="1276"/>
        </w:tabs>
        <w:suppressAutoHyphens/>
        <w:spacing w:line="276" w:lineRule="auto"/>
        <w:ind w:left="1843" w:hanging="283"/>
        <w:contextualSpacing/>
        <w:rPr>
          <w:sz w:val="28"/>
          <w:szCs w:val="28"/>
        </w:rPr>
      </w:pPr>
      <w:r w:rsidRPr="00AD27B8">
        <w:rPr>
          <w:sz w:val="28"/>
          <w:szCs w:val="28"/>
        </w:rPr>
        <w:t>сведения о событиях безопасности, действиях пользователей и администраторов, а также о функционировании компонентов ИС.</w:t>
      </w:r>
    </w:p>
    <w:p w14:paraId="43DBCE65" w14:textId="4D149711" w:rsidR="00556447" w:rsidRPr="00232B8D" w:rsidRDefault="00556447" w:rsidP="007760B1">
      <w:pPr>
        <w:pStyle w:val="afffffffff"/>
        <w:numPr>
          <w:ilvl w:val="0"/>
          <w:numId w:val="59"/>
        </w:numPr>
        <w:spacing w:line="276" w:lineRule="auto"/>
        <w:ind w:left="0" w:firstLine="709"/>
        <w:rPr>
          <w:sz w:val="28"/>
          <w:szCs w:val="28"/>
          <w:lang w:eastAsia="ru-RU"/>
        </w:rPr>
      </w:pPr>
      <w:r w:rsidRPr="00232B8D">
        <w:rPr>
          <w:sz w:val="28"/>
          <w:szCs w:val="28"/>
          <w:lang w:eastAsia="ru-RU"/>
        </w:rPr>
        <w:t>информация ограниченного доступа:</w:t>
      </w:r>
    </w:p>
    <w:p w14:paraId="6289DBD2" w14:textId="5F859485" w:rsidR="00556447" w:rsidRPr="00232B8D" w:rsidRDefault="00556447" w:rsidP="007760B1">
      <w:pPr>
        <w:numPr>
          <w:ilvl w:val="1"/>
          <w:numId w:val="64"/>
        </w:numPr>
        <w:tabs>
          <w:tab w:val="left" w:pos="1276"/>
        </w:tabs>
        <w:suppressAutoHyphens/>
        <w:spacing w:line="276" w:lineRule="auto"/>
        <w:ind w:left="1843" w:hanging="306"/>
        <w:contextualSpacing/>
        <w:rPr>
          <w:sz w:val="28"/>
          <w:szCs w:val="28"/>
        </w:rPr>
      </w:pPr>
      <w:r w:rsidRPr="00232B8D">
        <w:rPr>
          <w:sz w:val="28"/>
          <w:szCs w:val="28"/>
        </w:rPr>
        <w:t>информация о функциональной структуре ИС, составе ее компонентов, порядке их взаимодействия, структуре комплекса технических средств;</w:t>
      </w:r>
    </w:p>
    <w:p w14:paraId="229FADA7" w14:textId="6BBCE936" w:rsidR="00556447" w:rsidRPr="00232B8D" w:rsidRDefault="00556447" w:rsidP="007760B1">
      <w:pPr>
        <w:numPr>
          <w:ilvl w:val="1"/>
          <w:numId w:val="64"/>
        </w:numPr>
        <w:tabs>
          <w:tab w:val="left" w:pos="1276"/>
        </w:tabs>
        <w:suppressAutoHyphens/>
        <w:spacing w:line="276" w:lineRule="auto"/>
        <w:ind w:left="1843" w:hanging="306"/>
        <w:contextualSpacing/>
        <w:rPr>
          <w:sz w:val="28"/>
          <w:szCs w:val="28"/>
        </w:rPr>
      </w:pPr>
      <w:r w:rsidRPr="00232B8D">
        <w:rPr>
          <w:sz w:val="28"/>
          <w:szCs w:val="28"/>
        </w:rPr>
        <w:t>сведения о составе программных средств ИС, операционных системах, системах управления базами данных, средствах защиты информации, прикладном программном обеспечении и активном сетевом оборудовании;</w:t>
      </w:r>
    </w:p>
    <w:p w14:paraId="01D1E14D" w14:textId="3C5C6742" w:rsidR="00556447" w:rsidRPr="00232B8D" w:rsidRDefault="00556447" w:rsidP="007760B1">
      <w:pPr>
        <w:numPr>
          <w:ilvl w:val="1"/>
          <w:numId w:val="64"/>
        </w:numPr>
        <w:tabs>
          <w:tab w:val="left" w:pos="1276"/>
        </w:tabs>
        <w:suppressAutoHyphens/>
        <w:spacing w:line="276" w:lineRule="auto"/>
        <w:ind w:left="1843" w:hanging="306"/>
        <w:contextualSpacing/>
        <w:rPr>
          <w:sz w:val="28"/>
          <w:szCs w:val="28"/>
        </w:rPr>
      </w:pPr>
      <w:r w:rsidRPr="00232B8D">
        <w:rPr>
          <w:sz w:val="28"/>
          <w:szCs w:val="28"/>
        </w:rPr>
        <w:t xml:space="preserve">учетные данные пользователей, администраторов и иная идентификационная и </w:t>
      </w:r>
      <w:proofErr w:type="spellStart"/>
      <w:r w:rsidRPr="00232B8D">
        <w:rPr>
          <w:sz w:val="28"/>
          <w:szCs w:val="28"/>
        </w:rPr>
        <w:t>аутентификационная</w:t>
      </w:r>
      <w:proofErr w:type="spellEnd"/>
      <w:r w:rsidRPr="00232B8D">
        <w:rPr>
          <w:sz w:val="28"/>
          <w:szCs w:val="28"/>
        </w:rPr>
        <w:t xml:space="preserve"> информация;</w:t>
      </w:r>
    </w:p>
    <w:p w14:paraId="05A959A1" w14:textId="7C6F8AE0" w:rsidR="00247849" w:rsidRPr="00247849" w:rsidRDefault="00247849" w:rsidP="00A037BF">
      <w:pPr>
        <w:tabs>
          <w:tab w:val="left" w:pos="1276"/>
        </w:tabs>
        <w:suppressAutoHyphens/>
        <w:spacing w:line="276" w:lineRule="auto"/>
        <w:ind w:firstLine="709"/>
        <w:contextualSpacing/>
        <w:rPr>
          <w:sz w:val="28"/>
          <w:szCs w:val="28"/>
        </w:rPr>
      </w:pPr>
      <w:r w:rsidRPr="00232B8D">
        <w:rPr>
          <w:sz w:val="28"/>
          <w:szCs w:val="28"/>
        </w:rPr>
        <w:t>Для обрабатываемой в ИС информации должны быть обеспечены целостность, доступность и конфиденциальность.</w:t>
      </w:r>
    </w:p>
    <w:p w14:paraId="32926F2D" w14:textId="6E7FA17A" w:rsidR="00DA2253" w:rsidRPr="005511AC" w:rsidRDefault="00DA2253" w:rsidP="00A037BF">
      <w:pPr>
        <w:pStyle w:val="24"/>
        <w:spacing w:line="276" w:lineRule="auto"/>
        <w:ind w:left="0" w:firstLine="709"/>
        <w:rPr>
          <w:sz w:val="28"/>
          <w:szCs w:val="28"/>
        </w:rPr>
      </w:pPr>
      <w:bookmarkStart w:id="67" w:name="_Toc173943091"/>
      <w:bookmarkStart w:id="68" w:name="_Toc183077744"/>
      <w:bookmarkStart w:id="69" w:name="_Toc230118801"/>
      <w:bookmarkEnd w:id="59"/>
      <w:bookmarkEnd w:id="60"/>
      <w:bookmarkEnd w:id="61"/>
      <w:bookmarkEnd w:id="62"/>
      <w:bookmarkEnd w:id="63"/>
      <w:bookmarkEnd w:id="64"/>
      <w:bookmarkEnd w:id="65"/>
      <w:bookmarkEnd w:id="66"/>
      <w:r w:rsidRPr="005511AC">
        <w:rPr>
          <w:sz w:val="28"/>
          <w:szCs w:val="28"/>
        </w:rPr>
        <w:t>Классификация ИС</w:t>
      </w:r>
      <w:bookmarkEnd w:id="67"/>
      <w:bookmarkEnd w:id="68"/>
      <w:bookmarkEnd w:id="69"/>
    </w:p>
    <w:p w14:paraId="36BFE33F" w14:textId="77777777" w:rsidR="00DA2253" w:rsidRPr="00131E77" w:rsidRDefault="00DA2253" w:rsidP="00A037BF">
      <w:pPr>
        <w:pStyle w:val="afffffffffffc"/>
        <w:spacing w:line="276" w:lineRule="auto"/>
        <w:ind w:firstLine="709"/>
        <w:rPr>
          <w:color w:val="000000" w:themeColor="text1"/>
          <w:szCs w:val="28"/>
        </w:rPr>
      </w:pPr>
      <w:r w:rsidRPr="009F6519">
        <w:rPr>
          <w:color w:val="000000" w:themeColor="text1"/>
          <w:szCs w:val="28"/>
        </w:rPr>
        <w:t xml:space="preserve">В соответствии с актом классификации ИС по требованиям к защите </w:t>
      </w:r>
      <w:r w:rsidRPr="00131E77">
        <w:rPr>
          <w:color w:val="000000" w:themeColor="text1"/>
          <w:szCs w:val="28"/>
        </w:rPr>
        <w:t>информации для ИС определено:</w:t>
      </w:r>
    </w:p>
    <w:p w14:paraId="7A7DAFD1" w14:textId="0D8E0D8E" w:rsidR="00DA2253" w:rsidRPr="00131E77" w:rsidRDefault="00DA2253" w:rsidP="007760B1">
      <w:pPr>
        <w:pStyle w:val="afffffffff"/>
        <w:numPr>
          <w:ilvl w:val="0"/>
          <w:numId w:val="59"/>
        </w:numPr>
        <w:spacing w:line="276" w:lineRule="auto"/>
        <w:ind w:left="0" w:firstLine="709"/>
        <w:rPr>
          <w:sz w:val="28"/>
          <w:szCs w:val="28"/>
          <w:lang w:eastAsia="ru-RU"/>
        </w:rPr>
      </w:pPr>
      <w:r w:rsidRPr="00131E77">
        <w:rPr>
          <w:sz w:val="28"/>
          <w:szCs w:val="28"/>
          <w:lang w:eastAsia="ru-RU"/>
        </w:rPr>
        <w:t>ИС является</w:t>
      </w:r>
      <w:r w:rsidR="00131E77" w:rsidRPr="00131E77">
        <w:rPr>
          <w:sz w:val="28"/>
          <w:szCs w:val="28"/>
          <w:lang w:eastAsia="ru-RU"/>
        </w:rPr>
        <w:t xml:space="preserve"> значимым объектом критической информационной инфраструктуры, для которого</w:t>
      </w:r>
      <w:r w:rsidRPr="00131E77">
        <w:rPr>
          <w:sz w:val="28"/>
          <w:szCs w:val="28"/>
          <w:lang w:eastAsia="ru-RU"/>
        </w:rPr>
        <w:t xml:space="preserve"> установлена необходимость обеспечения второго класса (К2) защищенности информационной системы;</w:t>
      </w:r>
    </w:p>
    <w:p w14:paraId="12A11E1F" w14:textId="77777777" w:rsidR="00DA2253" w:rsidRPr="005511AC" w:rsidRDefault="00DA2253" w:rsidP="00A037BF">
      <w:pPr>
        <w:pStyle w:val="24"/>
        <w:spacing w:line="276" w:lineRule="auto"/>
        <w:ind w:left="0" w:firstLine="709"/>
        <w:rPr>
          <w:sz w:val="28"/>
          <w:szCs w:val="28"/>
        </w:rPr>
      </w:pPr>
      <w:bookmarkStart w:id="70" w:name="_Toc20148890"/>
      <w:bookmarkStart w:id="71" w:name="_Toc21108493"/>
      <w:bookmarkStart w:id="72" w:name="_Toc173943092"/>
      <w:bookmarkStart w:id="73" w:name="_Toc183077745"/>
      <w:bookmarkStart w:id="74" w:name="_Toc230118802"/>
      <w:r w:rsidRPr="005511AC">
        <w:rPr>
          <w:sz w:val="28"/>
          <w:szCs w:val="28"/>
        </w:rPr>
        <w:t>Архитектура ИС</w:t>
      </w:r>
      <w:bookmarkEnd w:id="70"/>
      <w:bookmarkEnd w:id="71"/>
      <w:bookmarkEnd w:id="72"/>
      <w:bookmarkEnd w:id="73"/>
      <w:bookmarkEnd w:id="74"/>
    </w:p>
    <w:p w14:paraId="5B9DF2A5" w14:textId="77777777" w:rsidR="000661B5" w:rsidRDefault="000661B5" w:rsidP="00A037BF">
      <w:pPr>
        <w:pStyle w:val="afffffffffffc"/>
        <w:spacing w:line="276" w:lineRule="auto"/>
        <w:ind w:firstLine="709"/>
        <w:rPr>
          <w:szCs w:val="28"/>
        </w:rPr>
      </w:pPr>
      <w:r w:rsidRPr="000661B5">
        <w:rPr>
          <w:szCs w:val="28"/>
        </w:rPr>
        <w:t xml:space="preserve">ИС представляет собой трехзвенную клиент-серверную информационную систему типа «клиент — веб-сервер приложений — сервер базы данных» и состоит из одного физического сервера, на котором в </w:t>
      </w:r>
      <w:proofErr w:type="spellStart"/>
      <w:r w:rsidRPr="000661B5">
        <w:rPr>
          <w:szCs w:val="28"/>
        </w:rPr>
        <w:t>виртуализированной</w:t>
      </w:r>
      <w:proofErr w:type="spellEnd"/>
      <w:r w:rsidRPr="000661B5">
        <w:rPr>
          <w:szCs w:val="28"/>
        </w:rPr>
        <w:t xml:space="preserve"> среде развернуты отдельные серверные компоненты, и двадцати автоматизированных рабочих мест пользователей, объединенных в</w:t>
      </w:r>
      <w:r>
        <w:rPr>
          <w:szCs w:val="28"/>
        </w:rPr>
        <w:t xml:space="preserve"> локальную вычислительную сеть.</w:t>
      </w:r>
    </w:p>
    <w:p w14:paraId="7C123FB8" w14:textId="6F45E0F7" w:rsidR="000661B5" w:rsidRDefault="000661B5" w:rsidP="00A037BF">
      <w:pPr>
        <w:pStyle w:val="afffffffffffc"/>
        <w:spacing w:line="276" w:lineRule="auto"/>
        <w:ind w:firstLine="709"/>
        <w:rPr>
          <w:szCs w:val="28"/>
        </w:rPr>
      </w:pPr>
      <w:r w:rsidRPr="000661B5">
        <w:rPr>
          <w:szCs w:val="28"/>
        </w:rPr>
        <w:t xml:space="preserve">Пользователи подключаются к ресурсам ИС с автоматизированных рабочих мест по локальной вычислительной сети с использованием веб-интерфейса. </w:t>
      </w:r>
      <w:r>
        <w:rPr>
          <w:szCs w:val="28"/>
        </w:rPr>
        <w:t xml:space="preserve">Доступ </w:t>
      </w:r>
      <w:r w:rsidRPr="000661B5">
        <w:rPr>
          <w:szCs w:val="28"/>
        </w:rPr>
        <w:t xml:space="preserve">к функциям ИС </w:t>
      </w:r>
      <w:r>
        <w:rPr>
          <w:szCs w:val="28"/>
        </w:rPr>
        <w:t>происходит</w:t>
      </w:r>
      <w:r w:rsidRPr="000661B5">
        <w:rPr>
          <w:szCs w:val="28"/>
        </w:rPr>
        <w:t xml:space="preserve"> в соответствии с назначенными ролями и правами доступа.</w:t>
      </w:r>
      <w:r>
        <w:rPr>
          <w:szCs w:val="28"/>
        </w:rPr>
        <w:t xml:space="preserve"> </w:t>
      </w:r>
    </w:p>
    <w:p w14:paraId="66D456E5" w14:textId="77777777" w:rsidR="000661B5" w:rsidRDefault="000661B5" w:rsidP="007760B1">
      <w:pPr>
        <w:pStyle w:val="afffffffffffc"/>
        <w:spacing w:line="276" w:lineRule="auto"/>
        <w:ind w:firstLine="709"/>
        <w:rPr>
          <w:szCs w:val="28"/>
        </w:rPr>
      </w:pPr>
      <w:r w:rsidRPr="000661B5">
        <w:rPr>
          <w:szCs w:val="28"/>
        </w:rPr>
        <w:lastRenderedPageBreak/>
        <w:t>Обработка, хранение и предоставление информации осуществляются серверными компонентами ИС, размещенными в разных виртуальных машинах. В составе ИС функционируют веб-сервер приложений, сервер базы данных, а также средства хранения, обработки и рез</w:t>
      </w:r>
      <w:r>
        <w:rPr>
          <w:szCs w:val="28"/>
        </w:rPr>
        <w:t xml:space="preserve">ервного копирования информации. </w:t>
      </w:r>
    </w:p>
    <w:p w14:paraId="6B81F4DB" w14:textId="522DC0D7" w:rsidR="00DD696C" w:rsidRDefault="000661B5" w:rsidP="007760B1">
      <w:pPr>
        <w:pStyle w:val="afffffffffffc"/>
        <w:spacing w:line="276" w:lineRule="auto"/>
        <w:ind w:firstLine="709"/>
        <w:rPr>
          <w:szCs w:val="28"/>
        </w:rPr>
      </w:pPr>
      <w:r w:rsidRPr="000661B5">
        <w:rPr>
          <w:szCs w:val="28"/>
        </w:rPr>
        <w:t>В процессе функционирования ИС осуществляется взаимодействие с бортовым оборудованием воздушных судов, от которого в ИС поступают данные о техническом состоянии, наработке и выработке ресурсов. Бортовое оборудование воздушных судов не входит в состав ИС и рассматривается как внешний источник данных.</w:t>
      </w:r>
    </w:p>
    <w:p w14:paraId="739B59BC" w14:textId="2DFFF030" w:rsidR="00DD696C" w:rsidRDefault="00DD696C" w:rsidP="007760B1">
      <w:pPr>
        <w:pStyle w:val="afffffffffffc"/>
        <w:spacing w:line="276" w:lineRule="auto"/>
        <w:ind w:firstLine="709"/>
        <w:rPr>
          <w:szCs w:val="28"/>
        </w:rPr>
      </w:pPr>
      <w:r>
        <w:rPr>
          <w:szCs w:val="28"/>
        </w:rPr>
        <w:t>Структурная схема ИС приведена на рисунке 1.</w:t>
      </w:r>
    </w:p>
    <w:p w14:paraId="25B0A3F8" w14:textId="577B68B3" w:rsidR="00497CCC" w:rsidRPr="00224B06" w:rsidRDefault="00224B06" w:rsidP="00224B06">
      <w:pPr>
        <w:spacing w:line="276" w:lineRule="auto"/>
        <w:rPr>
          <w:rStyle w:val="affffffffffffe"/>
          <w:sz w:val="28"/>
          <w:szCs w:val="28"/>
        </w:rPr>
      </w:pPr>
      <w:r w:rsidRPr="00224B06">
        <w:rPr>
          <w:rStyle w:val="affffffffffffe"/>
          <w:noProof/>
          <w:sz w:val="28"/>
          <w:szCs w:val="28"/>
          <w:lang w:eastAsia="ru-RU"/>
        </w:rPr>
        <w:drawing>
          <wp:anchor distT="0" distB="0" distL="114300" distR="114300" simplePos="0" relativeHeight="251658240" behindDoc="1" locked="0" layoutInCell="1" allowOverlap="1" wp14:anchorId="1BC32706" wp14:editId="7309EF31">
            <wp:simplePos x="0" y="0"/>
            <wp:positionH relativeFrom="margin">
              <wp:align>right</wp:align>
            </wp:positionH>
            <wp:positionV relativeFrom="paragraph">
              <wp:posOffset>304320</wp:posOffset>
            </wp:positionV>
            <wp:extent cx="6301105" cy="4525645"/>
            <wp:effectExtent l="0" t="0" r="4445" b="8255"/>
            <wp:wrapTight wrapText="bothSides">
              <wp:wrapPolygon edited="0">
                <wp:start x="0" y="0"/>
                <wp:lineTo x="0" y="21548"/>
                <wp:lineTo x="21550" y="21548"/>
                <wp:lineTo x="2155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1105" cy="4525645"/>
                    </a:xfrm>
                    <a:prstGeom prst="rect">
                      <a:avLst/>
                    </a:prstGeom>
                  </pic:spPr>
                </pic:pic>
              </a:graphicData>
            </a:graphic>
          </wp:anchor>
        </w:drawing>
      </w:r>
    </w:p>
    <w:p w14:paraId="78446BA8" w14:textId="77777777" w:rsidR="00DA2253" w:rsidRPr="007760B1" w:rsidRDefault="00DA2253" w:rsidP="004B1BF1">
      <w:pPr>
        <w:pStyle w:val="affffffffffffb"/>
        <w:spacing w:line="276" w:lineRule="auto"/>
        <w:ind w:firstLine="0"/>
        <w:jc w:val="center"/>
        <w:rPr>
          <w:rStyle w:val="affffffffffffe"/>
          <w:b w:val="0"/>
          <w:sz w:val="28"/>
          <w:szCs w:val="28"/>
        </w:rPr>
      </w:pPr>
      <w:r w:rsidRPr="007760B1">
        <w:rPr>
          <w:rStyle w:val="affffffffffffe"/>
          <w:b w:val="0"/>
          <w:sz w:val="28"/>
          <w:szCs w:val="28"/>
        </w:rPr>
        <w:t>Рисунок 1 - Структурная схема ИС</w:t>
      </w:r>
    </w:p>
    <w:p w14:paraId="73E2FA3F" w14:textId="77777777" w:rsidR="00DA2253" w:rsidRPr="005511AC" w:rsidRDefault="00DA2253" w:rsidP="004B1BF1">
      <w:pPr>
        <w:pStyle w:val="affffffffffffb"/>
        <w:spacing w:line="276" w:lineRule="auto"/>
        <w:ind w:firstLine="0"/>
        <w:jc w:val="center"/>
        <w:rPr>
          <w:rStyle w:val="affffffffffffe"/>
          <w:b w:val="0"/>
          <w:sz w:val="28"/>
          <w:szCs w:val="28"/>
        </w:rPr>
      </w:pPr>
    </w:p>
    <w:p w14:paraId="65A74A94" w14:textId="77777777" w:rsidR="00DA2253" w:rsidRPr="005511AC" w:rsidRDefault="00DA2253" w:rsidP="004B1BF1">
      <w:pPr>
        <w:pStyle w:val="affffffffffffb"/>
        <w:spacing w:line="276" w:lineRule="auto"/>
        <w:ind w:firstLine="0"/>
        <w:jc w:val="center"/>
        <w:rPr>
          <w:rStyle w:val="affffffffffffe"/>
          <w:b w:val="0"/>
          <w:sz w:val="28"/>
          <w:szCs w:val="28"/>
        </w:rPr>
      </w:pPr>
    </w:p>
    <w:p w14:paraId="5DE50E2B" w14:textId="77777777" w:rsidR="00DA2253" w:rsidRPr="005511AC" w:rsidRDefault="00DA2253" w:rsidP="004B1BF1">
      <w:pPr>
        <w:pStyle w:val="afffffffffffc"/>
        <w:spacing w:line="276" w:lineRule="auto"/>
        <w:rPr>
          <w:szCs w:val="28"/>
        </w:rPr>
      </w:pPr>
    </w:p>
    <w:p w14:paraId="16E64138" w14:textId="77777777" w:rsidR="00DA2253" w:rsidRPr="005511AC" w:rsidRDefault="00DA2253" w:rsidP="004B1BF1">
      <w:pPr>
        <w:pStyle w:val="afffffffff0"/>
        <w:spacing w:line="276" w:lineRule="auto"/>
        <w:rPr>
          <w:rFonts w:cs="Times New Roman"/>
          <w:sz w:val="28"/>
          <w:szCs w:val="28"/>
        </w:rPr>
      </w:pPr>
    </w:p>
    <w:p w14:paraId="2E9FC238" w14:textId="77777777" w:rsidR="006A6BB2" w:rsidRPr="005511AC" w:rsidRDefault="006A6BB2" w:rsidP="007760B1">
      <w:pPr>
        <w:pStyle w:val="11"/>
        <w:spacing w:line="276" w:lineRule="auto"/>
        <w:ind w:left="0" w:firstLine="709"/>
        <w:rPr>
          <w:rFonts w:ascii="Times New Roman" w:hAnsi="Times New Roman"/>
          <w:sz w:val="28"/>
          <w:szCs w:val="28"/>
        </w:rPr>
      </w:pPr>
      <w:bookmarkStart w:id="75" w:name="_Toc106295536"/>
      <w:bookmarkStart w:id="76" w:name="_Toc106295653"/>
      <w:bookmarkStart w:id="77" w:name="_Toc106295537"/>
      <w:bookmarkStart w:id="78" w:name="_Toc106295654"/>
      <w:bookmarkStart w:id="79" w:name="_Toc106295538"/>
      <w:bookmarkStart w:id="80" w:name="_Toc106295655"/>
      <w:bookmarkStart w:id="81" w:name="_Toc106295539"/>
      <w:bookmarkStart w:id="82" w:name="_Toc106295656"/>
      <w:bookmarkStart w:id="83" w:name="_Toc106295540"/>
      <w:bookmarkStart w:id="84" w:name="_Toc106295657"/>
      <w:bookmarkStart w:id="85" w:name="_Toc106295541"/>
      <w:bookmarkStart w:id="86" w:name="_Toc106295658"/>
      <w:bookmarkStart w:id="87" w:name="_Toc106295542"/>
      <w:bookmarkStart w:id="88" w:name="_Toc106295659"/>
      <w:bookmarkStart w:id="89" w:name="_Toc106295543"/>
      <w:bookmarkStart w:id="90" w:name="_Toc106295660"/>
      <w:bookmarkStart w:id="91" w:name="_Toc106295544"/>
      <w:bookmarkStart w:id="92" w:name="_Toc106295661"/>
      <w:bookmarkStart w:id="93" w:name="_Toc106295545"/>
      <w:bookmarkStart w:id="94" w:name="_Toc106295662"/>
      <w:bookmarkStart w:id="95" w:name="_Toc106295546"/>
      <w:bookmarkStart w:id="96" w:name="_Toc106295663"/>
      <w:bookmarkStart w:id="97" w:name="_Toc106295547"/>
      <w:bookmarkStart w:id="98" w:name="_Toc106295664"/>
      <w:bookmarkStart w:id="99" w:name="_Toc106295552"/>
      <w:bookmarkStart w:id="100" w:name="_Toc106295669"/>
      <w:bookmarkStart w:id="101" w:name="_Toc106295570"/>
      <w:bookmarkStart w:id="102" w:name="_Toc106295687"/>
      <w:bookmarkStart w:id="103" w:name="_Toc106295571"/>
      <w:bookmarkStart w:id="104" w:name="_Toc106295688"/>
      <w:bookmarkStart w:id="105" w:name="_Toc106295572"/>
      <w:bookmarkStart w:id="106" w:name="_Toc106295689"/>
      <w:bookmarkStart w:id="107" w:name="_Toc106295573"/>
      <w:bookmarkStart w:id="108" w:name="_Toc106295690"/>
      <w:bookmarkStart w:id="109" w:name="_Toc106295574"/>
      <w:bookmarkStart w:id="110" w:name="_Toc106295691"/>
      <w:bookmarkStart w:id="111" w:name="_Toc106295575"/>
      <w:bookmarkStart w:id="112" w:name="_Toc106295692"/>
      <w:bookmarkStart w:id="113" w:name="_Toc106295576"/>
      <w:bookmarkStart w:id="114" w:name="_Toc106295693"/>
      <w:bookmarkStart w:id="115" w:name="_Toc106295577"/>
      <w:bookmarkStart w:id="116" w:name="_Toc106295694"/>
      <w:bookmarkStart w:id="117" w:name="_Toc106295578"/>
      <w:bookmarkStart w:id="118" w:name="_Toc106295695"/>
      <w:bookmarkStart w:id="119" w:name="_Toc106295579"/>
      <w:bookmarkStart w:id="120" w:name="_Toc106295696"/>
      <w:bookmarkStart w:id="121" w:name="_Toc106295580"/>
      <w:bookmarkStart w:id="122" w:name="_Toc106295697"/>
      <w:bookmarkStart w:id="123" w:name="_Toc106295581"/>
      <w:bookmarkStart w:id="124" w:name="_Toc106295698"/>
      <w:bookmarkStart w:id="125" w:name="_Toc81557062"/>
      <w:bookmarkStart w:id="126" w:name="_Toc230118803"/>
      <w:bookmarkStart w:id="127" w:name="_Toc522305673"/>
      <w:bookmarkStart w:id="128" w:name="_Toc10028585"/>
      <w:bookmarkStart w:id="129" w:name="_Ref23361893"/>
      <w:bookmarkStart w:id="130" w:name="_Toc52909425"/>
      <w:bookmarkStart w:id="131" w:name="_Toc56686110"/>
      <w:bookmarkEnd w:id="39"/>
      <w:bookmarkEnd w:id="40"/>
      <w:bookmarkEnd w:id="41"/>
      <w:bookmarkEnd w:id="42"/>
      <w:bookmarkEnd w:id="43"/>
      <w:bookmarkEnd w:id="44"/>
      <w:bookmarkEnd w:id="49"/>
      <w:bookmarkEnd w:id="50"/>
      <w:bookmarkEnd w:id="51"/>
      <w:bookmarkEnd w:id="52"/>
      <w:bookmarkEnd w:id="53"/>
      <w:bookmarkEnd w:id="5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5511AC">
        <w:rPr>
          <w:rFonts w:ascii="Times New Roman" w:hAnsi="Times New Roman"/>
          <w:sz w:val="28"/>
          <w:szCs w:val="28"/>
        </w:rPr>
        <w:lastRenderedPageBreak/>
        <w:t>Возможные негативные последствия от реализации угроз безопасности информации</w:t>
      </w:r>
      <w:bookmarkEnd w:id="125"/>
      <w:bookmarkEnd w:id="126"/>
      <w:r w:rsidRPr="005511AC">
        <w:rPr>
          <w:rFonts w:ascii="Times New Roman" w:hAnsi="Times New Roman"/>
          <w:sz w:val="28"/>
          <w:szCs w:val="28"/>
        </w:rPr>
        <w:t xml:space="preserve"> </w:t>
      </w:r>
    </w:p>
    <w:p w14:paraId="27D4C5D7" w14:textId="32DDB091" w:rsidR="00F04C90" w:rsidRPr="005511AC" w:rsidRDefault="00F04C90" w:rsidP="007760B1">
      <w:pPr>
        <w:pStyle w:val="afffffffffff1"/>
        <w:spacing w:line="276" w:lineRule="auto"/>
        <w:rPr>
          <w:sz w:val="28"/>
          <w:szCs w:val="28"/>
        </w:rPr>
      </w:pPr>
      <w:r w:rsidRPr="005511AC">
        <w:rPr>
          <w:sz w:val="28"/>
          <w:szCs w:val="28"/>
        </w:rPr>
        <w:t xml:space="preserve">Возможные негативные последствия от реализации (возникновения) угроз безопасности информации для </w:t>
      </w:r>
      <w:r w:rsidR="00C17020" w:rsidRPr="005511AC">
        <w:rPr>
          <w:sz w:val="28"/>
          <w:szCs w:val="28"/>
        </w:rPr>
        <w:t>ИС</w:t>
      </w:r>
      <w:r w:rsidRPr="005511AC">
        <w:rPr>
          <w:sz w:val="28"/>
          <w:szCs w:val="28"/>
        </w:rPr>
        <w:t xml:space="preserve"> определяются на основе экспертной оценки, с учетом типовых негативных последствий</w:t>
      </w:r>
      <w:r w:rsidR="00C26175" w:rsidRPr="005511AC">
        <w:rPr>
          <w:sz w:val="28"/>
          <w:szCs w:val="28"/>
        </w:rPr>
        <w:t xml:space="preserve"> </w:t>
      </w:r>
      <w:r w:rsidRPr="005511AC">
        <w:rPr>
          <w:sz w:val="28"/>
          <w:szCs w:val="28"/>
        </w:rPr>
        <w:t>в соответствии методическим документом «Методика оценки угроз безопасности информации», утвержденный 05 февраля 2021 года.</w:t>
      </w:r>
    </w:p>
    <w:p w14:paraId="635B43BF" w14:textId="75ACDD0B" w:rsidR="006A6BB2" w:rsidRPr="005511AC" w:rsidRDefault="006A6BB2" w:rsidP="007760B1">
      <w:pPr>
        <w:pStyle w:val="afffffffffff1"/>
        <w:spacing w:line="276" w:lineRule="auto"/>
        <w:rPr>
          <w:sz w:val="28"/>
          <w:szCs w:val="28"/>
        </w:rPr>
      </w:pPr>
      <w:r w:rsidRPr="005511AC">
        <w:rPr>
          <w:sz w:val="28"/>
          <w:szCs w:val="28"/>
        </w:rPr>
        <w:t xml:space="preserve">Перечень возможных негативных последствий от реализации угроз безопасности информации </w:t>
      </w:r>
      <w:r w:rsidR="00081CE2" w:rsidRPr="005511AC">
        <w:rPr>
          <w:sz w:val="28"/>
          <w:szCs w:val="28"/>
        </w:rPr>
        <w:t xml:space="preserve">в </w:t>
      </w:r>
      <w:r w:rsidR="00C17020" w:rsidRPr="005511AC">
        <w:rPr>
          <w:sz w:val="28"/>
          <w:szCs w:val="28"/>
        </w:rPr>
        <w:t>ИС</w:t>
      </w:r>
      <w:r w:rsidR="00081CE2" w:rsidRPr="005511AC">
        <w:rPr>
          <w:sz w:val="28"/>
          <w:szCs w:val="28"/>
        </w:rPr>
        <w:t xml:space="preserve"> </w:t>
      </w:r>
      <w:r w:rsidRPr="005511AC">
        <w:rPr>
          <w:sz w:val="28"/>
          <w:szCs w:val="28"/>
        </w:rPr>
        <w:t>приведен в таблице</w:t>
      </w:r>
      <w:r w:rsidR="00636CAD">
        <w:rPr>
          <w:sz w:val="28"/>
          <w:szCs w:val="28"/>
        </w:rPr>
        <w:t xml:space="preserve"> 2</w:t>
      </w:r>
      <w:r w:rsidRPr="005511AC">
        <w:rPr>
          <w:sz w:val="28"/>
          <w:szCs w:val="28"/>
        </w:rPr>
        <w:t>.</w:t>
      </w:r>
    </w:p>
    <w:p w14:paraId="3F42E176" w14:textId="2A98231E" w:rsidR="006A6BB2" w:rsidRPr="005511AC" w:rsidRDefault="00085F34" w:rsidP="00636CAD">
      <w:pPr>
        <w:pStyle w:val="afffffffffff9"/>
        <w:spacing w:line="276" w:lineRule="auto"/>
        <w:rPr>
          <w:sz w:val="28"/>
          <w:szCs w:val="28"/>
        </w:rPr>
      </w:pPr>
      <w:bookmarkStart w:id="132" w:name="_Ref83132772"/>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2</w:t>
      </w:r>
      <w:r w:rsidR="00B906FD" w:rsidRPr="005511AC">
        <w:rPr>
          <w:noProof/>
          <w:sz w:val="28"/>
          <w:szCs w:val="28"/>
        </w:rPr>
        <w:fldChar w:fldCharType="end"/>
      </w:r>
      <w:bookmarkEnd w:id="132"/>
      <w:r w:rsidRPr="005511AC">
        <w:rPr>
          <w:sz w:val="28"/>
          <w:szCs w:val="28"/>
        </w:rPr>
        <w:t xml:space="preserve"> – </w:t>
      </w:r>
      <w:r w:rsidR="006A6BB2" w:rsidRPr="005511AC">
        <w:rPr>
          <w:sz w:val="28"/>
          <w:szCs w:val="28"/>
        </w:rPr>
        <w:t>Перечень возможных негативных последствий</w:t>
      </w:r>
    </w:p>
    <w:tbl>
      <w:tblPr>
        <w:tblStyle w:val="aff9"/>
        <w:tblW w:w="0" w:type="auto"/>
        <w:tblCellMar>
          <w:left w:w="28" w:type="dxa"/>
          <w:right w:w="28" w:type="dxa"/>
        </w:tblCellMar>
        <w:tblLook w:val="04A0" w:firstRow="1" w:lastRow="0" w:firstColumn="1" w:lastColumn="0" w:noHBand="0" w:noVBand="1"/>
      </w:tblPr>
      <w:tblGrid>
        <w:gridCol w:w="438"/>
        <w:gridCol w:w="4519"/>
        <w:gridCol w:w="4910"/>
      </w:tblGrid>
      <w:tr w:rsidR="006A6BB2" w:rsidRPr="005511AC" w14:paraId="306922EB" w14:textId="77777777" w:rsidTr="00F12328">
        <w:trPr>
          <w:trHeight w:val="466"/>
          <w:tblHeader/>
        </w:trPr>
        <w:tc>
          <w:tcPr>
            <w:tcW w:w="43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D03500" w14:textId="77777777" w:rsidR="006A6BB2" w:rsidRPr="005511AC" w:rsidRDefault="006A6BB2" w:rsidP="004B1BF1">
            <w:pPr>
              <w:pStyle w:val="afffffffffff8"/>
              <w:spacing w:line="276" w:lineRule="auto"/>
              <w:rPr>
                <w:rFonts w:cs="Times New Roman"/>
              </w:rPr>
            </w:pPr>
            <w:r w:rsidRPr="005511AC">
              <w:rPr>
                <w:rFonts w:cs="Times New Roman"/>
              </w:rPr>
              <w:t>№</w:t>
            </w:r>
          </w:p>
        </w:tc>
        <w:tc>
          <w:tcPr>
            <w:tcW w:w="451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8DFF43" w14:textId="77777777" w:rsidR="006A6BB2" w:rsidRPr="005511AC" w:rsidRDefault="006A6BB2" w:rsidP="004B1BF1">
            <w:pPr>
              <w:pStyle w:val="afffffffffff8"/>
              <w:spacing w:line="276" w:lineRule="auto"/>
              <w:rPr>
                <w:rFonts w:cs="Times New Roman"/>
              </w:rPr>
            </w:pPr>
            <w:r w:rsidRPr="005511AC">
              <w:rPr>
                <w:rFonts w:cs="Times New Roman"/>
              </w:rPr>
              <w:t>Виды рисков (ущерба)</w:t>
            </w:r>
          </w:p>
        </w:tc>
        <w:tc>
          <w:tcPr>
            <w:tcW w:w="49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86AB5F" w14:textId="77777777" w:rsidR="006A6BB2" w:rsidRPr="005511AC" w:rsidRDefault="006A6BB2" w:rsidP="004B1BF1">
            <w:pPr>
              <w:pStyle w:val="afffffffffff8"/>
              <w:spacing w:line="276" w:lineRule="auto"/>
              <w:rPr>
                <w:rFonts w:cs="Times New Roman"/>
              </w:rPr>
            </w:pPr>
            <w:r w:rsidRPr="005511AC">
              <w:rPr>
                <w:rFonts w:cs="Times New Roman"/>
              </w:rPr>
              <w:t>Возможные негативные последствия</w:t>
            </w:r>
          </w:p>
        </w:tc>
      </w:tr>
      <w:tr w:rsidR="006A6BB2" w:rsidRPr="005511AC" w14:paraId="64611E6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4C6D6F2E" w14:textId="77777777" w:rsidR="006A6BB2" w:rsidRPr="002150B3" w:rsidRDefault="006A6BB2" w:rsidP="004B1BF1">
            <w:pPr>
              <w:pStyle w:val="afffffffffffa"/>
              <w:spacing w:line="276" w:lineRule="auto"/>
              <w:rPr>
                <w:rFonts w:cs="Times New Roman"/>
                <w:sz w:val="28"/>
                <w:szCs w:val="28"/>
              </w:rPr>
            </w:pPr>
            <w:r w:rsidRPr="005511AC">
              <w:rPr>
                <w:rFonts w:cs="Times New Roman"/>
              </w:rPr>
              <w:t xml:space="preserve">У1 </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1D4F2170" w14:textId="77777777" w:rsidR="006A6BB2" w:rsidRPr="002150B3" w:rsidRDefault="006A6BB2" w:rsidP="004B1BF1">
            <w:pPr>
              <w:pStyle w:val="afffffffffffa"/>
              <w:spacing w:line="276" w:lineRule="auto"/>
              <w:rPr>
                <w:rFonts w:cs="Times New Roman"/>
              </w:rPr>
            </w:pPr>
            <w:r w:rsidRPr="002150B3">
              <w:rPr>
                <w:rFonts w:cs="Times New Roman"/>
              </w:rPr>
              <w:t xml:space="preserve">Ущерб физическому лицу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7FC28479" w14:textId="66CF8A90" w:rsidR="000851CA" w:rsidRPr="002150B3" w:rsidRDefault="002150B3" w:rsidP="00BC0D00">
            <w:pPr>
              <w:pStyle w:val="af"/>
              <w:rPr>
                <w:rFonts w:cs="Times New Roman"/>
              </w:rPr>
            </w:pPr>
            <w:r w:rsidRPr="002150B3">
              <w:rPr>
                <w:rFonts w:cs="Times New Roman"/>
              </w:rPr>
              <w:t xml:space="preserve">Угроза жизни или здоровью. </w:t>
            </w:r>
          </w:p>
        </w:tc>
      </w:tr>
      <w:tr w:rsidR="006A6BB2" w:rsidRPr="005511AC" w14:paraId="35ED562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14:paraId="7CD82669" w14:textId="77777777" w:rsidR="006A6BB2" w:rsidRPr="005511AC" w:rsidRDefault="006A6BB2" w:rsidP="004B1BF1">
            <w:pPr>
              <w:pStyle w:val="afffffffffffa"/>
              <w:spacing w:line="276" w:lineRule="auto"/>
              <w:rPr>
                <w:rFonts w:cs="Times New Roman"/>
              </w:rPr>
            </w:pPr>
            <w:r w:rsidRPr="005511AC">
              <w:rPr>
                <w:rFonts w:cs="Times New Roman"/>
              </w:rPr>
              <w:t>У2</w:t>
            </w:r>
          </w:p>
        </w:tc>
        <w:tc>
          <w:tcPr>
            <w:tcW w:w="4519" w:type="dxa"/>
            <w:tcBorders>
              <w:top w:val="single" w:sz="4" w:space="0" w:color="000000"/>
              <w:left w:val="single" w:sz="4" w:space="0" w:color="000000"/>
              <w:bottom w:val="single" w:sz="4" w:space="0" w:color="000000"/>
              <w:right w:val="single" w:sz="4" w:space="0" w:color="000000"/>
            </w:tcBorders>
            <w:shd w:val="clear" w:color="auto" w:fill="auto"/>
            <w:hideMark/>
          </w:tcPr>
          <w:p w14:paraId="240E451B" w14:textId="77777777" w:rsidR="00517F11" w:rsidRPr="006931F6" w:rsidRDefault="00517F11" w:rsidP="00517F11">
            <w:pPr>
              <w:pStyle w:val="afffffffffffa"/>
              <w:spacing w:line="276" w:lineRule="auto"/>
              <w:rPr>
                <w:rFonts w:cs="Times New Roman"/>
              </w:rPr>
            </w:pPr>
            <w:r w:rsidRPr="006931F6">
              <w:rPr>
                <w:rFonts w:cs="Times New Roman"/>
              </w:rPr>
              <w:t>Риски юридическому лицу</w:t>
            </w:r>
          </w:p>
          <w:p w14:paraId="0B4697EA" w14:textId="42F3F517" w:rsidR="006A6BB2" w:rsidRPr="006931F6" w:rsidRDefault="00517F11" w:rsidP="00517F11">
            <w:pPr>
              <w:pStyle w:val="afffffffffffa"/>
              <w:spacing w:line="276" w:lineRule="auto"/>
              <w:rPr>
                <w:rFonts w:cs="Times New Roman"/>
              </w:rPr>
            </w:pPr>
            <w:r w:rsidRPr="006931F6">
              <w:rPr>
                <w:rFonts w:cs="Times New Roman"/>
              </w:rPr>
              <w:t>(организации-</w:t>
            </w:r>
            <w:proofErr w:type="spellStart"/>
            <w:r w:rsidRPr="006931F6">
              <w:rPr>
                <w:rFonts w:cs="Times New Roman"/>
              </w:rPr>
              <w:t>эксплуатанту</w:t>
            </w:r>
            <w:proofErr w:type="spellEnd"/>
            <w:r w:rsidRPr="006931F6">
              <w:rPr>
                <w:rFonts w:cs="Times New Roman"/>
              </w:rPr>
              <w:t>)</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14C0637F" w14:textId="77777777" w:rsidR="006931F6" w:rsidRPr="006931F6" w:rsidRDefault="006931F6" w:rsidP="004B1BF1">
            <w:pPr>
              <w:pStyle w:val="af"/>
              <w:spacing w:line="276" w:lineRule="auto"/>
              <w:rPr>
                <w:rFonts w:cs="Times New Roman"/>
              </w:rPr>
            </w:pPr>
            <w:r w:rsidRPr="006931F6">
              <w:t xml:space="preserve">Нарушение штатного режима функционирования информационной системы. </w:t>
            </w:r>
          </w:p>
          <w:p w14:paraId="5C66F026" w14:textId="77777777" w:rsidR="006931F6" w:rsidRPr="006931F6" w:rsidRDefault="006931F6" w:rsidP="004B1BF1">
            <w:pPr>
              <w:pStyle w:val="af"/>
              <w:spacing w:line="276" w:lineRule="auto"/>
              <w:rPr>
                <w:rFonts w:cs="Times New Roman"/>
              </w:rPr>
            </w:pPr>
            <w:r w:rsidRPr="006931F6">
              <w:t xml:space="preserve">Искажение данных о техническом состоянии и ресурсе воздушных судов. </w:t>
            </w:r>
          </w:p>
          <w:p w14:paraId="4D6B2BCE" w14:textId="77777777" w:rsidR="006931F6" w:rsidRPr="006931F6" w:rsidRDefault="006931F6" w:rsidP="004B1BF1">
            <w:pPr>
              <w:pStyle w:val="af"/>
              <w:spacing w:line="276" w:lineRule="auto"/>
              <w:rPr>
                <w:rFonts w:cs="Times New Roman"/>
              </w:rPr>
            </w:pPr>
            <w:r w:rsidRPr="006931F6">
              <w:t xml:space="preserve">Невозможность своевременного контроля наработки агрегатов и узлов. </w:t>
            </w:r>
          </w:p>
          <w:p w14:paraId="73C95EB1" w14:textId="77777777" w:rsidR="006931F6" w:rsidRPr="006931F6" w:rsidRDefault="006931F6" w:rsidP="004B1BF1">
            <w:pPr>
              <w:pStyle w:val="af"/>
              <w:spacing w:line="276" w:lineRule="auto"/>
              <w:rPr>
                <w:rFonts w:cs="Times New Roman"/>
              </w:rPr>
            </w:pPr>
            <w:r w:rsidRPr="006931F6">
              <w:t xml:space="preserve">Принятие ошибочных решений при планировании технического обслуживания и ремонта. </w:t>
            </w:r>
          </w:p>
          <w:p w14:paraId="07C491F2" w14:textId="77777777" w:rsidR="006931F6" w:rsidRPr="006931F6" w:rsidRDefault="006931F6" w:rsidP="004B1BF1">
            <w:pPr>
              <w:pStyle w:val="af"/>
              <w:spacing w:line="276" w:lineRule="auto"/>
              <w:rPr>
                <w:rFonts w:cs="Times New Roman"/>
              </w:rPr>
            </w:pPr>
            <w:r w:rsidRPr="006931F6">
              <w:t xml:space="preserve">Простой информационной системы. </w:t>
            </w:r>
          </w:p>
          <w:p w14:paraId="2ABE21CD" w14:textId="77777777" w:rsidR="006931F6" w:rsidRPr="006931F6" w:rsidRDefault="006931F6" w:rsidP="004B1BF1">
            <w:pPr>
              <w:pStyle w:val="af"/>
              <w:spacing w:line="276" w:lineRule="auto"/>
              <w:rPr>
                <w:rFonts w:cs="Times New Roman"/>
              </w:rPr>
            </w:pPr>
            <w:r w:rsidRPr="006931F6">
              <w:t xml:space="preserve">Нарушение производственных процессов технического обслуживания воздушных судов. </w:t>
            </w:r>
          </w:p>
          <w:p w14:paraId="79DF940A" w14:textId="77777777" w:rsidR="006931F6" w:rsidRPr="006931F6" w:rsidRDefault="006931F6" w:rsidP="004B1BF1">
            <w:pPr>
              <w:pStyle w:val="af"/>
              <w:spacing w:line="276" w:lineRule="auto"/>
              <w:rPr>
                <w:rFonts w:cs="Times New Roman"/>
              </w:rPr>
            </w:pPr>
            <w:r w:rsidRPr="006931F6">
              <w:t xml:space="preserve">Необходимость дополнительных затрат на восстановление системы и данных. </w:t>
            </w:r>
          </w:p>
          <w:p w14:paraId="0F82B777" w14:textId="77777777" w:rsidR="00A95200" w:rsidRPr="006931F6" w:rsidRDefault="006931F6" w:rsidP="004B1BF1">
            <w:pPr>
              <w:pStyle w:val="af"/>
              <w:spacing w:line="276" w:lineRule="auto"/>
              <w:rPr>
                <w:rFonts w:cs="Times New Roman"/>
              </w:rPr>
            </w:pPr>
            <w:r w:rsidRPr="006931F6">
              <w:t>Финансовые потери, нарушение договорных обязательств, ущерб деловой репутации организации.</w:t>
            </w:r>
          </w:p>
          <w:p w14:paraId="32F32C0A" w14:textId="7F3EA97E" w:rsidR="006931F6" w:rsidRPr="006931F6" w:rsidRDefault="006931F6" w:rsidP="004B1BF1">
            <w:pPr>
              <w:pStyle w:val="af"/>
              <w:spacing w:line="276" w:lineRule="auto"/>
              <w:rPr>
                <w:rFonts w:cs="Times New Roman"/>
              </w:rPr>
            </w:pPr>
            <w:proofErr w:type="spellStart"/>
            <w:r>
              <w:t>Репутационные</w:t>
            </w:r>
            <w:proofErr w:type="spellEnd"/>
            <w:r>
              <w:t xml:space="preserve"> риски</w:t>
            </w:r>
            <w:r w:rsidRPr="006931F6">
              <w:t>.</w:t>
            </w:r>
          </w:p>
        </w:tc>
      </w:tr>
      <w:tr w:rsidR="00C17020" w:rsidRPr="005511AC" w14:paraId="11369EA3"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0221097C" w14:textId="527DD6CD" w:rsidR="00C17020" w:rsidRPr="005511AC" w:rsidRDefault="00C17020" w:rsidP="004B1BF1">
            <w:pPr>
              <w:pStyle w:val="afffffffffffa"/>
              <w:spacing w:line="276" w:lineRule="auto"/>
              <w:rPr>
                <w:rFonts w:cs="Times New Roman"/>
              </w:rPr>
            </w:pPr>
            <w:r w:rsidRPr="005511AC">
              <w:rPr>
                <w:rFonts w:cs="Times New Roman"/>
              </w:rPr>
              <w:t>У3</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48758D26" w14:textId="6A9C0DCE" w:rsidR="00C17020" w:rsidRPr="006931F6" w:rsidRDefault="00C17020" w:rsidP="006931F6">
            <w:pPr>
              <w:pStyle w:val="afffffffffffa"/>
              <w:spacing w:line="276" w:lineRule="auto"/>
              <w:rPr>
                <w:rFonts w:cs="Times New Roman"/>
              </w:rPr>
            </w:pPr>
            <w:r w:rsidRPr="006931F6">
              <w:rPr>
                <w:rFonts w:cs="Times New Roman"/>
              </w:rPr>
              <w:t>Ущерб государству</w:t>
            </w:r>
            <w:r w:rsidR="006931F6">
              <w:rPr>
                <w:rFonts w:cs="Times New Roman"/>
              </w:rPr>
              <w:t xml:space="preserve">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35881433" w14:textId="77777777" w:rsidR="006931F6" w:rsidRDefault="006931F6" w:rsidP="006931F6">
            <w:pPr>
              <w:pStyle w:val="af"/>
              <w:rPr>
                <w:rFonts w:cs="Times New Roman"/>
              </w:rPr>
            </w:pPr>
            <w:r w:rsidRPr="006931F6">
              <w:rPr>
                <w:rFonts w:cs="Times New Roman"/>
              </w:rPr>
              <w:t xml:space="preserve">Нарушение функционирования объекта критической информационной инфраструктуры транспортной отрасли. </w:t>
            </w:r>
          </w:p>
          <w:p w14:paraId="6666871F" w14:textId="77777777" w:rsidR="006931F6" w:rsidRDefault="006931F6" w:rsidP="006931F6">
            <w:pPr>
              <w:pStyle w:val="af"/>
              <w:rPr>
                <w:rFonts w:cs="Times New Roman"/>
              </w:rPr>
            </w:pPr>
            <w:r w:rsidRPr="006931F6">
              <w:rPr>
                <w:rFonts w:cs="Times New Roman"/>
              </w:rPr>
              <w:t xml:space="preserve">Снижение уровня безопасности эксплуатации воздушных судов. </w:t>
            </w:r>
          </w:p>
          <w:p w14:paraId="5CB29F1F" w14:textId="77777777" w:rsidR="006931F6" w:rsidRDefault="006931F6" w:rsidP="006931F6">
            <w:pPr>
              <w:pStyle w:val="af"/>
              <w:rPr>
                <w:rFonts w:cs="Times New Roman"/>
              </w:rPr>
            </w:pPr>
            <w:r w:rsidRPr="006931F6">
              <w:rPr>
                <w:rFonts w:cs="Times New Roman"/>
              </w:rPr>
              <w:t xml:space="preserve">Нарушение функционирования информационных систем, используемых для обеспечения транспортной безопасности. </w:t>
            </w:r>
          </w:p>
          <w:p w14:paraId="542F36DD" w14:textId="77777777" w:rsidR="006931F6" w:rsidRDefault="006931F6" w:rsidP="006931F6">
            <w:pPr>
              <w:pStyle w:val="af"/>
              <w:rPr>
                <w:rFonts w:cs="Times New Roman"/>
              </w:rPr>
            </w:pPr>
            <w:r w:rsidRPr="006931F6">
              <w:rPr>
                <w:rFonts w:cs="Times New Roman"/>
              </w:rPr>
              <w:lastRenderedPageBreak/>
              <w:t xml:space="preserve">Утечка информации ограниченного доступа. </w:t>
            </w:r>
          </w:p>
          <w:p w14:paraId="60B4C000" w14:textId="32589D18" w:rsidR="00C17020" w:rsidRPr="006931F6" w:rsidRDefault="006931F6" w:rsidP="006931F6">
            <w:pPr>
              <w:pStyle w:val="af"/>
              <w:rPr>
                <w:rFonts w:cs="Times New Roman"/>
              </w:rPr>
            </w:pPr>
            <w:r w:rsidRPr="006931F6">
              <w:rPr>
                <w:rFonts w:cs="Times New Roman"/>
              </w:rPr>
              <w:t>Нарушение законодательства Российской Федерации в области защиты информации и безопасности критической информационной инфраструктуры.</w:t>
            </w:r>
          </w:p>
        </w:tc>
      </w:tr>
    </w:tbl>
    <w:p w14:paraId="6D0EB376" w14:textId="77777777" w:rsidR="006A6BB2" w:rsidRPr="005511AC" w:rsidRDefault="006A6BB2" w:rsidP="004B1BF1">
      <w:pPr>
        <w:shd w:val="clear" w:color="auto" w:fill="FFFFFF" w:themeFill="background1"/>
        <w:tabs>
          <w:tab w:val="left" w:pos="1981"/>
        </w:tabs>
        <w:spacing w:line="276" w:lineRule="auto"/>
        <w:rPr>
          <w:sz w:val="28"/>
          <w:szCs w:val="28"/>
          <w:highlight w:val="yellow"/>
        </w:rPr>
      </w:pPr>
    </w:p>
    <w:p w14:paraId="144B634F" w14:textId="29215209" w:rsidR="009741E3" w:rsidRPr="005511AC" w:rsidRDefault="009741E3" w:rsidP="004E2C8D">
      <w:pPr>
        <w:pStyle w:val="11"/>
        <w:spacing w:line="276" w:lineRule="auto"/>
        <w:ind w:left="0" w:firstLine="709"/>
        <w:rPr>
          <w:rFonts w:ascii="Times New Roman" w:hAnsi="Times New Roman"/>
          <w:sz w:val="28"/>
          <w:szCs w:val="28"/>
        </w:rPr>
      </w:pPr>
      <w:bookmarkStart w:id="133" w:name="_Toc81557063"/>
      <w:bookmarkStart w:id="134" w:name="_Toc230118804"/>
      <w:bookmarkStart w:id="135" w:name="_Toc522305672"/>
      <w:bookmarkStart w:id="136" w:name="_Toc10028590"/>
      <w:bookmarkStart w:id="137" w:name="_Toc52909430"/>
      <w:bookmarkStart w:id="138" w:name="_Toc56686115"/>
      <w:bookmarkStart w:id="139" w:name="_Ref515458084"/>
      <w:bookmarkStart w:id="140" w:name="_Toc522305678"/>
      <w:r w:rsidRPr="005511AC">
        <w:rPr>
          <w:rFonts w:ascii="Times New Roman" w:hAnsi="Times New Roman"/>
          <w:sz w:val="28"/>
          <w:szCs w:val="28"/>
        </w:rPr>
        <w:lastRenderedPageBreak/>
        <w:t>Возможные объекты воздействия угроз безопасности информации</w:t>
      </w:r>
      <w:bookmarkEnd w:id="133"/>
      <w:bookmarkEnd w:id="134"/>
      <w:r w:rsidRPr="005511AC">
        <w:rPr>
          <w:rFonts w:ascii="Times New Roman" w:hAnsi="Times New Roman"/>
          <w:sz w:val="28"/>
          <w:szCs w:val="28"/>
        </w:rPr>
        <w:t xml:space="preserve"> </w:t>
      </w:r>
      <w:bookmarkEnd w:id="135"/>
      <w:bookmarkEnd w:id="136"/>
      <w:bookmarkEnd w:id="137"/>
      <w:bookmarkEnd w:id="138"/>
      <w:bookmarkEnd w:id="139"/>
    </w:p>
    <w:p w14:paraId="2B2D890B" w14:textId="36A01357" w:rsidR="009741E3" w:rsidRPr="005511AC" w:rsidRDefault="009741E3" w:rsidP="004E2C8D">
      <w:pPr>
        <w:pStyle w:val="afffffffffff1"/>
        <w:spacing w:line="276" w:lineRule="auto"/>
        <w:rPr>
          <w:sz w:val="28"/>
          <w:szCs w:val="28"/>
        </w:rPr>
      </w:pPr>
      <w:r w:rsidRPr="005511AC">
        <w:rPr>
          <w:sz w:val="28"/>
          <w:szCs w:val="28"/>
        </w:rPr>
        <w:t xml:space="preserve">Перечень объектов защиты, воздействия и защищаемой информации </w:t>
      </w:r>
      <w:r w:rsidR="00C17020" w:rsidRPr="005511AC">
        <w:rPr>
          <w:sz w:val="28"/>
          <w:szCs w:val="28"/>
        </w:rPr>
        <w:t>ИС</w:t>
      </w:r>
      <w:r w:rsidRPr="005511AC">
        <w:rPr>
          <w:sz w:val="28"/>
          <w:szCs w:val="28"/>
        </w:rPr>
        <w:t xml:space="preserve"> формируется из базового перечня объектов воздействия, определенных</w:t>
      </w:r>
      <w:r w:rsidR="005070D1" w:rsidRPr="005511AC">
        <w:rPr>
          <w:sz w:val="28"/>
          <w:szCs w:val="28"/>
        </w:rPr>
        <w:t xml:space="preserve"> в соответствии методическим документом «Методика оценки угроз безопасности информации» (утв. 05 февраля 2021 года)</w:t>
      </w:r>
      <w:r w:rsidRPr="005511AC">
        <w:rPr>
          <w:sz w:val="28"/>
          <w:szCs w:val="28"/>
        </w:rPr>
        <w:t xml:space="preserve">, </w:t>
      </w:r>
      <w:r w:rsidR="005070D1" w:rsidRPr="005511AC">
        <w:rPr>
          <w:sz w:val="28"/>
          <w:szCs w:val="28"/>
        </w:rPr>
        <w:t xml:space="preserve">путем исключения </w:t>
      </w:r>
      <w:r w:rsidRPr="005511AC">
        <w:rPr>
          <w:sz w:val="28"/>
          <w:szCs w:val="28"/>
        </w:rPr>
        <w:t xml:space="preserve">объектов воздействия, не соответствующих структурно-функциональным характеристикам </w:t>
      </w:r>
      <w:r w:rsidR="00C17020" w:rsidRPr="005511AC">
        <w:rPr>
          <w:sz w:val="28"/>
          <w:szCs w:val="28"/>
        </w:rPr>
        <w:t>ИС</w:t>
      </w:r>
      <w:r w:rsidRPr="005511AC">
        <w:rPr>
          <w:sz w:val="28"/>
          <w:szCs w:val="28"/>
        </w:rPr>
        <w:t>.</w:t>
      </w:r>
    </w:p>
    <w:p w14:paraId="4648903E" w14:textId="752F6A4B" w:rsidR="00FC2A21" w:rsidRPr="005511AC" w:rsidRDefault="00FC2A21" w:rsidP="004E2C8D">
      <w:pPr>
        <w:pStyle w:val="afffffffffff1"/>
        <w:spacing w:line="276" w:lineRule="auto"/>
        <w:rPr>
          <w:sz w:val="28"/>
          <w:szCs w:val="28"/>
        </w:rPr>
      </w:pPr>
      <w:bookmarkStart w:id="141" w:name="_Toc81557064"/>
      <w:bookmarkEnd w:id="140"/>
      <w:r w:rsidRPr="005511AC">
        <w:rPr>
          <w:sz w:val="28"/>
          <w:szCs w:val="28"/>
        </w:rPr>
        <w:t>Перечень объектов защиты ИС:</w:t>
      </w:r>
    </w:p>
    <w:p w14:paraId="541C305D" w14:textId="19AEA520" w:rsidR="00FC2A21" w:rsidRPr="002127C9" w:rsidRDefault="00FC2A21" w:rsidP="004E2C8D">
      <w:pPr>
        <w:pStyle w:val="afffffffffff1"/>
        <w:numPr>
          <w:ilvl w:val="0"/>
          <w:numId w:val="75"/>
        </w:numPr>
        <w:spacing w:line="276" w:lineRule="auto"/>
        <w:ind w:left="0" w:firstLine="709"/>
        <w:rPr>
          <w:sz w:val="28"/>
          <w:szCs w:val="28"/>
        </w:rPr>
      </w:pPr>
      <w:r w:rsidRPr="002127C9">
        <w:rPr>
          <w:sz w:val="28"/>
          <w:szCs w:val="28"/>
        </w:rPr>
        <w:t>информационные ресурсы и информация;</w:t>
      </w:r>
    </w:p>
    <w:p w14:paraId="68D26287" w14:textId="77777777" w:rsidR="00FC2A21" w:rsidRPr="002127C9" w:rsidRDefault="00FC2A21" w:rsidP="004E2C8D">
      <w:pPr>
        <w:pStyle w:val="afffffffffff1"/>
        <w:numPr>
          <w:ilvl w:val="0"/>
          <w:numId w:val="75"/>
        </w:numPr>
        <w:spacing w:line="276" w:lineRule="auto"/>
        <w:ind w:left="0" w:firstLine="709"/>
        <w:rPr>
          <w:sz w:val="28"/>
          <w:szCs w:val="28"/>
        </w:rPr>
      </w:pPr>
      <w:r w:rsidRPr="002127C9">
        <w:rPr>
          <w:sz w:val="28"/>
          <w:szCs w:val="28"/>
        </w:rPr>
        <w:t>виртуальная машина (сервер);</w:t>
      </w:r>
    </w:p>
    <w:p w14:paraId="6A1AC43C" w14:textId="2AA4E29E" w:rsidR="00FC2A21" w:rsidRPr="008D5B48" w:rsidRDefault="00FC2A21" w:rsidP="004E2C8D">
      <w:pPr>
        <w:pStyle w:val="afffffffffff1"/>
        <w:numPr>
          <w:ilvl w:val="0"/>
          <w:numId w:val="75"/>
        </w:numPr>
        <w:spacing w:line="276" w:lineRule="auto"/>
        <w:ind w:left="0" w:firstLine="709"/>
        <w:rPr>
          <w:sz w:val="28"/>
          <w:szCs w:val="28"/>
        </w:rPr>
      </w:pPr>
      <w:r w:rsidRPr="008D5B48">
        <w:rPr>
          <w:sz w:val="28"/>
          <w:szCs w:val="28"/>
        </w:rPr>
        <w:t>ка</w:t>
      </w:r>
      <w:r w:rsidR="002127C9" w:rsidRPr="008D5B48">
        <w:rPr>
          <w:sz w:val="28"/>
          <w:szCs w:val="28"/>
        </w:rPr>
        <w:t>нал связи (локальная сеть (LAN)</w:t>
      </w:r>
      <w:r w:rsidRPr="008D5B48">
        <w:rPr>
          <w:sz w:val="28"/>
          <w:szCs w:val="28"/>
        </w:rPr>
        <w:t>;</w:t>
      </w:r>
    </w:p>
    <w:p w14:paraId="1FE720EB" w14:textId="77777777" w:rsidR="00FC2A21" w:rsidRPr="008D5B48" w:rsidRDefault="00FC2A21" w:rsidP="004E2C8D">
      <w:pPr>
        <w:pStyle w:val="afffffffffff1"/>
        <w:numPr>
          <w:ilvl w:val="0"/>
          <w:numId w:val="75"/>
        </w:numPr>
        <w:spacing w:line="276" w:lineRule="auto"/>
        <w:ind w:left="0" w:firstLine="709"/>
        <w:rPr>
          <w:color w:val="000000" w:themeColor="text1"/>
          <w:sz w:val="28"/>
          <w:szCs w:val="28"/>
        </w:rPr>
      </w:pPr>
      <w:r w:rsidRPr="008D5B48">
        <w:rPr>
          <w:color w:val="000000" w:themeColor="text1"/>
          <w:sz w:val="28"/>
          <w:szCs w:val="28"/>
        </w:rPr>
        <w:t>объект файловой системы (файл, конфигурационный файл);</w:t>
      </w:r>
    </w:p>
    <w:p w14:paraId="00E6992A" w14:textId="77777777" w:rsidR="00FC2A21" w:rsidRPr="002127C9" w:rsidRDefault="00FC2A21" w:rsidP="004E2C8D">
      <w:pPr>
        <w:pStyle w:val="afffffffffff1"/>
        <w:numPr>
          <w:ilvl w:val="0"/>
          <w:numId w:val="75"/>
        </w:numPr>
        <w:spacing w:line="276" w:lineRule="auto"/>
        <w:ind w:left="0" w:firstLine="709"/>
        <w:rPr>
          <w:sz w:val="28"/>
          <w:szCs w:val="28"/>
        </w:rPr>
      </w:pPr>
      <w:r w:rsidRPr="002127C9">
        <w:rPr>
          <w:sz w:val="28"/>
          <w:szCs w:val="28"/>
        </w:rPr>
        <w:t>прикладное программное обеспечение;</w:t>
      </w:r>
    </w:p>
    <w:p w14:paraId="298E7FCE" w14:textId="19A8ABF7" w:rsidR="00FC2A21" w:rsidRPr="007D0C6C" w:rsidRDefault="00FC2A21" w:rsidP="004E2C8D">
      <w:pPr>
        <w:pStyle w:val="afffffffffff1"/>
        <w:numPr>
          <w:ilvl w:val="0"/>
          <w:numId w:val="75"/>
        </w:numPr>
        <w:spacing w:line="276" w:lineRule="auto"/>
        <w:ind w:left="0" w:firstLine="709"/>
        <w:rPr>
          <w:sz w:val="28"/>
          <w:szCs w:val="28"/>
        </w:rPr>
      </w:pPr>
      <w:r w:rsidRPr="002127C9">
        <w:rPr>
          <w:sz w:val="28"/>
          <w:szCs w:val="28"/>
        </w:rPr>
        <w:t xml:space="preserve">средства вычислительной техники (сервер, </w:t>
      </w:r>
      <w:r w:rsidRPr="002127C9">
        <w:rPr>
          <w:sz w:val="28"/>
          <w:szCs w:val="28"/>
        </w:rPr>
        <w:br/>
      </w:r>
      <w:r w:rsidRPr="007D0C6C">
        <w:rPr>
          <w:sz w:val="28"/>
          <w:szCs w:val="28"/>
        </w:rPr>
        <w:t>АРМ администратора);</w:t>
      </w:r>
    </w:p>
    <w:p w14:paraId="09F25C12" w14:textId="77777777" w:rsidR="00FC2A21" w:rsidRPr="007D0C6C" w:rsidRDefault="00FC2A21" w:rsidP="004E2C8D">
      <w:pPr>
        <w:pStyle w:val="afffffffffff1"/>
        <w:numPr>
          <w:ilvl w:val="0"/>
          <w:numId w:val="75"/>
        </w:numPr>
        <w:spacing w:line="276" w:lineRule="auto"/>
        <w:ind w:left="0" w:firstLine="709"/>
        <w:rPr>
          <w:sz w:val="28"/>
          <w:szCs w:val="28"/>
        </w:rPr>
      </w:pPr>
      <w:r w:rsidRPr="007D0C6C">
        <w:rPr>
          <w:sz w:val="28"/>
          <w:szCs w:val="28"/>
        </w:rPr>
        <w:t>система хранения (программно-аппаратная, машинные носители);</w:t>
      </w:r>
    </w:p>
    <w:p w14:paraId="31C2E486" w14:textId="77777777" w:rsidR="00FC2A21" w:rsidRPr="007D0C6C" w:rsidRDefault="00FC2A21" w:rsidP="004E2C8D">
      <w:pPr>
        <w:pStyle w:val="afffffffffff1"/>
        <w:numPr>
          <w:ilvl w:val="0"/>
          <w:numId w:val="75"/>
        </w:numPr>
        <w:spacing w:line="276" w:lineRule="auto"/>
        <w:ind w:left="0" w:firstLine="709"/>
        <w:rPr>
          <w:sz w:val="28"/>
          <w:szCs w:val="28"/>
        </w:rPr>
      </w:pPr>
      <w:r w:rsidRPr="007D0C6C">
        <w:rPr>
          <w:sz w:val="28"/>
          <w:szCs w:val="28"/>
        </w:rPr>
        <w:t xml:space="preserve">системное программное обеспечение (микропрограммное, </w:t>
      </w:r>
      <w:r w:rsidRPr="007D0C6C">
        <w:rPr>
          <w:sz w:val="28"/>
          <w:szCs w:val="28"/>
        </w:rPr>
        <w:br/>
        <w:t xml:space="preserve">в </w:t>
      </w:r>
      <w:proofErr w:type="spellStart"/>
      <w:r w:rsidRPr="007D0C6C">
        <w:rPr>
          <w:sz w:val="28"/>
          <w:szCs w:val="28"/>
        </w:rPr>
        <w:t>т.ч</w:t>
      </w:r>
      <w:proofErr w:type="spellEnd"/>
      <w:r w:rsidRPr="007D0C6C">
        <w:rPr>
          <w:sz w:val="28"/>
          <w:szCs w:val="28"/>
        </w:rPr>
        <w:t>. BIOS/UEFI, прошивка);</w:t>
      </w:r>
    </w:p>
    <w:p w14:paraId="1CC5B52F" w14:textId="77777777" w:rsidR="00FC2A21" w:rsidRPr="007D0C6C" w:rsidRDefault="00FC2A21" w:rsidP="004E2C8D">
      <w:pPr>
        <w:pStyle w:val="afffffffffff1"/>
        <w:numPr>
          <w:ilvl w:val="0"/>
          <w:numId w:val="75"/>
        </w:numPr>
        <w:spacing w:line="276" w:lineRule="auto"/>
        <w:ind w:left="0" w:firstLine="709"/>
        <w:rPr>
          <w:sz w:val="28"/>
          <w:szCs w:val="28"/>
        </w:rPr>
      </w:pPr>
      <w:r w:rsidRPr="007D0C6C">
        <w:rPr>
          <w:sz w:val="28"/>
          <w:szCs w:val="28"/>
        </w:rPr>
        <w:t>сервера управления виртуализацией (гипервизор);</w:t>
      </w:r>
    </w:p>
    <w:p w14:paraId="7AFBD7C2" w14:textId="77777777" w:rsidR="00FC2A21" w:rsidRPr="008D5B48" w:rsidRDefault="00FC2A21" w:rsidP="004E2C8D">
      <w:pPr>
        <w:pStyle w:val="afffffffffff1"/>
        <w:numPr>
          <w:ilvl w:val="0"/>
          <w:numId w:val="75"/>
        </w:numPr>
        <w:spacing w:line="276" w:lineRule="auto"/>
        <w:ind w:left="0" w:firstLine="709"/>
        <w:rPr>
          <w:sz w:val="28"/>
          <w:szCs w:val="28"/>
        </w:rPr>
      </w:pPr>
      <w:r w:rsidRPr="008D5B48">
        <w:rPr>
          <w:sz w:val="28"/>
          <w:szCs w:val="28"/>
        </w:rPr>
        <w:t>сетевое оборудование (коммутационное оборудование в том числе виртуальное, сетевые карты в составе СВТ);</w:t>
      </w:r>
    </w:p>
    <w:p w14:paraId="2A912C1B" w14:textId="2A636E23" w:rsidR="00FC2A21" w:rsidRPr="008D5B48" w:rsidRDefault="00FC2A21" w:rsidP="004E2C8D">
      <w:pPr>
        <w:pStyle w:val="afffffffffff1"/>
        <w:numPr>
          <w:ilvl w:val="0"/>
          <w:numId w:val="75"/>
        </w:numPr>
        <w:spacing w:line="276" w:lineRule="auto"/>
        <w:ind w:left="0" w:firstLine="709"/>
        <w:rPr>
          <w:sz w:val="28"/>
          <w:szCs w:val="28"/>
        </w:rPr>
      </w:pPr>
      <w:r w:rsidRPr="008D5B48">
        <w:rPr>
          <w:sz w:val="28"/>
          <w:szCs w:val="28"/>
        </w:rPr>
        <w:t>средства защиты информации;</w:t>
      </w:r>
    </w:p>
    <w:p w14:paraId="07D1EB1D" w14:textId="468C9E67" w:rsidR="00FC2A21" w:rsidRPr="004E2C8D" w:rsidRDefault="00FC2A21" w:rsidP="004E2C8D">
      <w:pPr>
        <w:pStyle w:val="afffffffffff1"/>
        <w:numPr>
          <w:ilvl w:val="0"/>
          <w:numId w:val="75"/>
        </w:numPr>
        <w:spacing w:line="276" w:lineRule="auto"/>
        <w:ind w:left="0" w:firstLine="709"/>
        <w:rPr>
          <w:sz w:val="28"/>
          <w:szCs w:val="28"/>
        </w:rPr>
      </w:pPr>
      <w:r w:rsidRPr="008D5B48">
        <w:rPr>
          <w:sz w:val="28"/>
          <w:szCs w:val="28"/>
        </w:rPr>
        <w:t>обеспечивающая инфраструктура (помещения, система кондиционирования, пожаротушения и т.д.).</w:t>
      </w:r>
    </w:p>
    <w:p w14:paraId="7541E26C" w14:textId="2AEA8312" w:rsidR="004239EB" w:rsidRPr="005511AC" w:rsidRDefault="004239EB" w:rsidP="004B1BF1">
      <w:pPr>
        <w:pStyle w:val="affffffffff3"/>
        <w:shd w:val="clear" w:color="auto" w:fill="FFFFFF" w:themeFill="background1"/>
        <w:spacing w:line="276" w:lineRule="auto"/>
        <w:rPr>
          <w:sz w:val="28"/>
          <w:szCs w:val="28"/>
        </w:rPr>
      </w:pPr>
      <w:r w:rsidRPr="005511AC">
        <w:rPr>
          <w:sz w:val="28"/>
          <w:szCs w:val="28"/>
        </w:rPr>
        <w:t>Перечень возможных негативных последствий от реализации угроз безопасности информации и возможные объекты воздействия в ИС приведены в таблице (</w:t>
      </w:r>
      <w:r w:rsidRPr="005511AC">
        <w:rPr>
          <w:sz w:val="28"/>
          <w:szCs w:val="28"/>
        </w:rPr>
        <w:fldChar w:fldCharType="begin"/>
      </w:r>
      <w:r w:rsidRPr="005511AC">
        <w:rPr>
          <w:sz w:val="28"/>
          <w:szCs w:val="28"/>
        </w:rPr>
        <w:instrText xml:space="preserve"> REF _Ref151726053 \h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3</w:t>
      </w:r>
      <w:r w:rsidRPr="005511AC">
        <w:rPr>
          <w:sz w:val="28"/>
          <w:szCs w:val="28"/>
        </w:rPr>
        <w:fldChar w:fldCharType="end"/>
      </w:r>
      <w:r w:rsidRPr="005511AC">
        <w:rPr>
          <w:sz w:val="28"/>
          <w:szCs w:val="28"/>
        </w:rPr>
        <w:t>).</w:t>
      </w:r>
    </w:p>
    <w:p w14:paraId="7B982F49" w14:textId="77777777" w:rsidR="004239EB" w:rsidRPr="005511AC" w:rsidRDefault="004239EB" w:rsidP="004B1BF1">
      <w:pPr>
        <w:pStyle w:val="affffffffff3"/>
        <w:shd w:val="clear" w:color="auto" w:fill="FFFFFF" w:themeFill="background1"/>
        <w:spacing w:line="276" w:lineRule="auto"/>
        <w:jc w:val="right"/>
        <w:rPr>
          <w:sz w:val="28"/>
          <w:szCs w:val="28"/>
        </w:rPr>
        <w:sectPr w:rsidR="004239EB" w:rsidRPr="005511AC" w:rsidSect="00B74EEF">
          <w:footerReference w:type="default" r:id="rId9"/>
          <w:pgSz w:w="11907" w:h="16840" w:code="9"/>
          <w:pgMar w:top="1276" w:right="680" w:bottom="1134" w:left="1304" w:header="720" w:footer="567" w:gutter="0"/>
          <w:pgNumType w:start="3"/>
          <w:cols w:space="720"/>
          <w:docGrid w:linePitch="381"/>
        </w:sectPr>
      </w:pPr>
      <w:bookmarkStart w:id="142" w:name="_Ref66655062"/>
      <w:bookmarkStart w:id="143" w:name="таблица3"/>
    </w:p>
    <w:p w14:paraId="185AECA6" w14:textId="4D19B7AC" w:rsidR="004239EB" w:rsidRPr="005511AC" w:rsidRDefault="004239EB" w:rsidP="004E2C8D">
      <w:pPr>
        <w:pStyle w:val="affffffffff3"/>
        <w:shd w:val="clear" w:color="auto" w:fill="FFFFFF" w:themeFill="background1"/>
        <w:spacing w:line="276" w:lineRule="auto"/>
        <w:ind w:firstLine="0"/>
        <w:jc w:val="left"/>
        <w:rPr>
          <w:sz w:val="28"/>
          <w:szCs w:val="28"/>
        </w:rPr>
      </w:pPr>
      <w:bookmarkStart w:id="144" w:name="_Ref151726053"/>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bookmarkStart w:id="145" w:name="_Ref76641442"/>
      <w:r w:rsidR="007A368D" w:rsidRPr="005511AC">
        <w:rPr>
          <w:noProof/>
          <w:sz w:val="28"/>
          <w:szCs w:val="28"/>
        </w:rPr>
        <w:t>3</w:t>
      </w:r>
      <w:bookmarkEnd w:id="145"/>
      <w:r w:rsidRPr="005511AC">
        <w:rPr>
          <w:noProof/>
          <w:sz w:val="28"/>
          <w:szCs w:val="28"/>
        </w:rPr>
        <w:fldChar w:fldCharType="end"/>
      </w:r>
      <w:bookmarkEnd w:id="142"/>
      <w:bookmarkEnd w:id="144"/>
      <w:r w:rsidRPr="005511AC">
        <w:rPr>
          <w:sz w:val="28"/>
          <w:szCs w:val="28"/>
        </w:rPr>
        <w:t xml:space="preserve"> </w:t>
      </w:r>
      <w:bookmarkEnd w:id="143"/>
      <w:r w:rsidRPr="005511AC">
        <w:rPr>
          <w:sz w:val="28"/>
          <w:szCs w:val="28"/>
        </w:rPr>
        <w:t xml:space="preserve">– Перечень возможных негативных последствий от реализации угроз безопасности информации и возможные объекты воздействия в ИС </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3626"/>
        <w:gridCol w:w="7458"/>
      </w:tblGrid>
      <w:tr w:rsidR="0016357F" w:rsidRPr="0016357F" w14:paraId="7DF7B29A" w14:textId="77777777" w:rsidTr="00CE4617">
        <w:trPr>
          <w:trHeight w:val="315"/>
        </w:trPr>
        <w:tc>
          <w:tcPr>
            <w:tcW w:w="3512" w:type="dxa"/>
            <w:shd w:val="clear" w:color="auto" w:fill="auto"/>
            <w:vAlign w:val="center"/>
            <w:hideMark/>
          </w:tcPr>
          <w:p w14:paraId="01C76DE7"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Негативные последствия</w:t>
            </w:r>
          </w:p>
        </w:tc>
        <w:tc>
          <w:tcPr>
            <w:tcW w:w="3626" w:type="dxa"/>
            <w:shd w:val="clear" w:color="auto" w:fill="auto"/>
            <w:vAlign w:val="center"/>
            <w:hideMark/>
          </w:tcPr>
          <w:p w14:paraId="5ACFD6E9"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Объект воздействия</w:t>
            </w:r>
          </w:p>
        </w:tc>
        <w:tc>
          <w:tcPr>
            <w:tcW w:w="7458" w:type="dxa"/>
            <w:shd w:val="clear" w:color="auto" w:fill="auto"/>
            <w:vAlign w:val="center"/>
            <w:hideMark/>
          </w:tcPr>
          <w:p w14:paraId="727497FD"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Виды воздействия</w:t>
            </w:r>
          </w:p>
        </w:tc>
      </w:tr>
      <w:tr w:rsidR="00775EBE" w:rsidRPr="0016357F" w14:paraId="1B218420" w14:textId="77777777" w:rsidTr="00CE4617">
        <w:trPr>
          <w:trHeight w:val="1050"/>
        </w:trPr>
        <w:tc>
          <w:tcPr>
            <w:tcW w:w="3512" w:type="dxa"/>
            <w:vMerge w:val="restart"/>
            <w:shd w:val="clear" w:color="auto" w:fill="auto"/>
            <w:vAlign w:val="center"/>
            <w:hideMark/>
          </w:tcPr>
          <w:p w14:paraId="228BBB27" w14:textId="631B61C9" w:rsidR="00775EBE" w:rsidRPr="0016357F" w:rsidRDefault="00775EBE" w:rsidP="00775EBE">
            <w:pPr>
              <w:spacing w:line="240" w:lineRule="auto"/>
              <w:ind w:firstLine="0"/>
              <w:jc w:val="left"/>
              <w:rPr>
                <w:color w:val="000000"/>
                <w:lang w:eastAsia="ru-RU"/>
              </w:rPr>
            </w:pPr>
            <w:r w:rsidRPr="0016357F">
              <w:rPr>
                <w:color w:val="000000"/>
                <w:lang w:eastAsia="ru-RU"/>
              </w:rPr>
              <w:t>Угроза жизни или здоровью (У1)</w:t>
            </w:r>
          </w:p>
        </w:tc>
        <w:tc>
          <w:tcPr>
            <w:tcW w:w="3626" w:type="dxa"/>
            <w:shd w:val="clear" w:color="auto" w:fill="auto"/>
            <w:vAlign w:val="center"/>
            <w:hideMark/>
          </w:tcPr>
          <w:p w14:paraId="65978EB9" w14:textId="00284286" w:rsidR="00775EBE" w:rsidRPr="00837A26" w:rsidRDefault="00775EBE" w:rsidP="00775EBE">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hideMark/>
          </w:tcPr>
          <w:p w14:paraId="69E1ABA0" w14:textId="77777777" w:rsidR="00775EBE" w:rsidRDefault="00775EBE" w:rsidP="00775EBE">
            <w:pPr>
              <w:pStyle w:val="afffffffff"/>
              <w:numPr>
                <w:ilvl w:val="0"/>
                <w:numId w:val="76"/>
              </w:numPr>
              <w:spacing w:line="240" w:lineRule="auto"/>
              <w:jc w:val="left"/>
              <w:rPr>
                <w:color w:val="000000"/>
                <w:lang w:eastAsia="ru-RU"/>
              </w:rPr>
            </w:pPr>
            <w:r w:rsidRPr="00232DC3">
              <w:rPr>
                <w:color w:val="000000"/>
                <w:lang w:eastAsia="ru-RU"/>
              </w:rPr>
              <w:t xml:space="preserve">Модификация информации в базах данных </w:t>
            </w:r>
          </w:p>
          <w:p w14:paraId="024B3AF5" w14:textId="118207DF" w:rsidR="00775EBE" w:rsidRPr="00232DC3" w:rsidRDefault="00775EBE" w:rsidP="00775EBE">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 информации в базах данных на недостоверную</w:t>
            </w:r>
          </w:p>
        </w:tc>
      </w:tr>
      <w:tr w:rsidR="001449B7" w:rsidRPr="0016357F" w14:paraId="3D9F3E2E" w14:textId="77777777" w:rsidTr="00CE4617">
        <w:trPr>
          <w:trHeight w:val="945"/>
        </w:trPr>
        <w:tc>
          <w:tcPr>
            <w:tcW w:w="3512" w:type="dxa"/>
            <w:vMerge/>
            <w:shd w:val="clear" w:color="auto" w:fill="auto"/>
            <w:vAlign w:val="center"/>
            <w:hideMark/>
          </w:tcPr>
          <w:p w14:paraId="2EBFCD22" w14:textId="30A7867F" w:rsidR="001449B7" w:rsidRPr="0016357F" w:rsidRDefault="001449B7" w:rsidP="0016357F">
            <w:pPr>
              <w:spacing w:line="240" w:lineRule="auto"/>
              <w:jc w:val="left"/>
              <w:rPr>
                <w:color w:val="000000"/>
                <w:lang w:eastAsia="ru-RU"/>
              </w:rPr>
            </w:pPr>
          </w:p>
        </w:tc>
        <w:tc>
          <w:tcPr>
            <w:tcW w:w="3626" w:type="dxa"/>
            <w:shd w:val="clear" w:color="auto" w:fill="auto"/>
            <w:vAlign w:val="center"/>
            <w:hideMark/>
          </w:tcPr>
          <w:p w14:paraId="0F2D5610" w14:textId="77777777" w:rsidR="001449B7" w:rsidRPr="00837A26" w:rsidRDefault="001449B7" w:rsidP="0016357F">
            <w:pPr>
              <w:spacing w:line="240" w:lineRule="auto"/>
              <w:ind w:firstLine="0"/>
              <w:jc w:val="left"/>
              <w:rPr>
                <w:color w:val="000000"/>
                <w:lang w:eastAsia="ru-RU"/>
              </w:rPr>
            </w:pPr>
            <w:r w:rsidRPr="00837A26">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24231A7D" w14:textId="3F44EDB2" w:rsidR="001449B7" w:rsidRDefault="001449B7" w:rsidP="008C5FCF">
            <w:pPr>
              <w:pStyle w:val="afffffffff"/>
              <w:numPr>
                <w:ilvl w:val="0"/>
                <w:numId w:val="76"/>
              </w:numPr>
              <w:spacing w:line="240" w:lineRule="auto"/>
              <w:jc w:val="left"/>
              <w:rPr>
                <w:color w:val="000000"/>
                <w:lang w:eastAsia="ru-RU"/>
              </w:rPr>
            </w:pPr>
            <w:r w:rsidRPr="00232DC3">
              <w:rPr>
                <w:color w:val="000000"/>
                <w:lang w:eastAsia="ru-RU"/>
              </w:rPr>
              <w:t>Модифи</w:t>
            </w:r>
            <w:r>
              <w:rPr>
                <w:color w:val="000000"/>
                <w:lang w:eastAsia="ru-RU"/>
              </w:rPr>
              <w:t xml:space="preserve">кация информации </w:t>
            </w:r>
          </w:p>
          <w:p w14:paraId="594B6CF1" w14:textId="4695141C" w:rsidR="001449B7" w:rsidRPr="00232DC3" w:rsidRDefault="001449B7" w:rsidP="001449B7">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 информации на недостоверную</w:t>
            </w:r>
          </w:p>
        </w:tc>
      </w:tr>
      <w:tr w:rsidR="001449B7" w:rsidRPr="0016357F" w14:paraId="35F3A47A" w14:textId="77777777" w:rsidTr="00CE4617">
        <w:trPr>
          <w:trHeight w:val="882"/>
        </w:trPr>
        <w:tc>
          <w:tcPr>
            <w:tcW w:w="3512" w:type="dxa"/>
            <w:vMerge/>
            <w:shd w:val="clear" w:color="auto" w:fill="auto"/>
            <w:vAlign w:val="center"/>
            <w:hideMark/>
          </w:tcPr>
          <w:p w14:paraId="21214261" w14:textId="63A333CC" w:rsidR="001449B7" w:rsidRPr="0016357F" w:rsidRDefault="001449B7" w:rsidP="0016357F">
            <w:pPr>
              <w:spacing w:line="240" w:lineRule="auto"/>
              <w:jc w:val="left"/>
              <w:rPr>
                <w:color w:val="000000"/>
                <w:lang w:eastAsia="ru-RU"/>
              </w:rPr>
            </w:pPr>
          </w:p>
        </w:tc>
        <w:tc>
          <w:tcPr>
            <w:tcW w:w="3626" w:type="dxa"/>
            <w:shd w:val="clear" w:color="auto" w:fill="auto"/>
            <w:vAlign w:val="center"/>
            <w:hideMark/>
          </w:tcPr>
          <w:p w14:paraId="13FC4AA6" w14:textId="77777777" w:rsidR="001449B7" w:rsidRPr="00837A26" w:rsidRDefault="001449B7" w:rsidP="0016357F">
            <w:pPr>
              <w:spacing w:line="240" w:lineRule="auto"/>
              <w:ind w:firstLine="0"/>
              <w:jc w:val="left"/>
              <w:rPr>
                <w:color w:val="000000"/>
                <w:lang w:eastAsia="ru-RU"/>
              </w:rPr>
            </w:pPr>
            <w:r w:rsidRPr="00837A26">
              <w:rPr>
                <w:color w:val="000000"/>
                <w:lang w:eastAsia="ru-RU"/>
              </w:rPr>
              <w:t>Канал связи (локальная сеть LAN)</w:t>
            </w:r>
          </w:p>
        </w:tc>
        <w:tc>
          <w:tcPr>
            <w:tcW w:w="7458" w:type="dxa"/>
            <w:shd w:val="clear" w:color="auto" w:fill="auto"/>
            <w:vAlign w:val="center"/>
            <w:hideMark/>
          </w:tcPr>
          <w:p w14:paraId="50C879C0" w14:textId="77777777" w:rsidR="001449B7" w:rsidRPr="00232DC3" w:rsidRDefault="001449B7" w:rsidP="008C5FCF">
            <w:pPr>
              <w:pStyle w:val="afffffffff"/>
              <w:numPr>
                <w:ilvl w:val="0"/>
                <w:numId w:val="76"/>
              </w:numPr>
              <w:spacing w:line="240" w:lineRule="auto"/>
              <w:jc w:val="left"/>
              <w:rPr>
                <w:color w:val="000000"/>
                <w:lang w:eastAsia="ru-RU"/>
              </w:rPr>
            </w:pPr>
            <w:r w:rsidRPr="00232DC3">
              <w:rPr>
                <w:color w:val="000000"/>
                <w:lang w:eastAsia="ru-RU"/>
              </w:rPr>
              <w:t>Перехват и модификация информации, передаваемой по каналам связи</w:t>
            </w:r>
          </w:p>
        </w:tc>
      </w:tr>
      <w:tr w:rsidR="001449B7" w:rsidRPr="0016357F" w14:paraId="308BB934" w14:textId="77777777" w:rsidTr="00CE4617">
        <w:trPr>
          <w:trHeight w:val="945"/>
        </w:trPr>
        <w:tc>
          <w:tcPr>
            <w:tcW w:w="3512" w:type="dxa"/>
            <w:vMerge/>
            <w:shd w:val="clear" w:color="auto" w:fill="auto"/>
            <w:vAlign w:val="center"/>
            <w:hideMark/>
          </w:tcPr>
          <w:p w14:paraId="5EF99B1C" w14:textId="2BEEDB07" w:rsidR="001449B7" w:rsidRPr="0016357F" w:rsidRDefault="001449B7" w:rsidP="0016357F">
            <w:pPr>
              <w:spacing w:line="240" w:lineRule="auto"/>
              <w:ind w:firstLine="0"/>
              <w:jc w:val="left"/>
              <w:rPr>
                <w:color w:val="000000"/>
                <w:lang w:eastAsia="ru-RU"/>
              </w:rPr>
            </w:pPr>
          </w:p>
        </w:tc>
        <w:tc>
          <w:tcPr>
            <w:tcW w:w="3626" w:type="dxa"/>
            <w:shd w:val="clear" w:color="auto" w:fill="auto"/>
            <w:vAlign w:val="center"/>
            <w:hideMark/>
          </w:tcPr>
          <w:p w14:paraId="28C06341" w14:textId="77777777" w:rsidR="001449B7" w:rsidRPr="00837A26" w:rsidRDefault="001449B7" w:rsidP="0016357F">
            <w:pPr>
              <w:spacing w:line="240" w:lineRule="auto"/>
              <w:ind w:firstLine="0"/>
              <w:jc w:val="left"/>
              <w:rPr>
                <w:color w:val="000000"/>
                <w:lang w:eastAsia="ru-RU"/>
              </w:rPr>
            </w:pPr>
            <w:r w:rsidRPr="00837A26">
              <w:rPr>
                <w:color w:val="000000"/>
                <w:lang w:eastAsia="ru-RU"/>
              </w:rPr>
              <w:t>Средства вычислительной техники (сервер, АРМ администратора)</w:t>
            </w:r>
          </w:p>
        </w:tc>
        <w:tc>
          <w:tcPr>
            <w:tcW w:w="7458" w:type="dxa"/>
            <w:shd w:val="clear" w:color="auto" w:fill="auto"/>
            <w:vAlign w:val="center"/>
            <w:hideMark/>
          </w:tcPr>
          <w:p w14:paraId="77AC8588" w14:textId="39EDE0BA" w:rsidR="001449B7" w:rsidRPr="00775EBE" w:rsidRDefault="001449B7" w:rsidP="00775EBE">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 xml:space="preserve">одмена информации </w:t>
            </w:r>
            <w:r w:rsidR="00775EBE">
              <w:rPr>
                <w:color w:val="000000"/>
                <w:lang w:eastAsia="ru-RU"/>
              </w:rPr>
              <w:t>на недостоверную</w:t>
            </w:r>
          </w:p>
        </w:tc>
      </w:tr>
      <w:tr w:rsidR="00CE4617" w:rsidRPr="0016357F" w14:paraId="0359FC7A" w14:textId="77777777" w:rsidTr="00CE4617">
        <w:trPr>
          <w:trHeight w:val="945"/>
        </w:trPr>
        <w:tc>
          <w:tcPr>
            <w:tcW w:w="3512" w:type="dxa"/>
            <w:vMerge w:val="restart"/>
            <w:shd w:val="clear" w:color="auto" w:fill="auto"/>
            <w:vAlign w:val="center"/>
            <w:hideMark/>
          </w:tcPr>
          <w:p w14:paraId="13419225" w14:textId="77777777" w:rsidR="00CE4617" w:rsidRPr="0016357F" w:rsidRDefault="00CE4617" w:rsidP="0016357F">
            <w:pPr>
              <w:spacing w:line="240" w:lineRule="auto"/>
              <w:ind w:firstLine="0"/>
              <w:jc w:val="left"/>
              <w:rPr>
                <w:color w:val="000000"/>
                <w:lang w:eastAsia="ru-RU"/>
              </w:rPr>
            </w:pPr>
            <w:r w:rsidRPr="0016357F">
              <w:rPr>
                <w:color w:val="000000"/>
                <w:lang w:eastAsia="ru-RU"/>
              </w:rPr>
              <w:t>Нарушение штатного режима функционирования информационной системы (У2)</w:t>
            </w:r>
          </w:p>
          <w:p w14:paraId="7B4CD109" w14:textId="1F2A4444" w:rsidR="00CE4617" w:rsidRPr="0016357F" w:rsidRDefault="00CE4617" w:rsidP="0016357F">
            <w:pPr>
              <w:spacing w:line="240" w:lineRule="auto"/>
              <w:jc w:val="left"/>
              <w:rPr>
                <w:color w:val="000000"/>
                <w:lang w:eastAsia="ru-RU"/>
              </w:rPr>
            </w:pPr>
          </w:p>
        </w:tc>
        <w:tc>
          <w:tcPr>
            <w:tcW w:w="3626" w:type="dxa"/>
            <w:shd w:val="clear" w:color="auto" w:fill="auto"/>
            <w:vAlign w:val="center"/>
            <w:hideMark/>
          </w:tcPr>
          <w:p w14:paraId="4CFC3B9B" w14:textId="77777777" w:rsidR="00CE4617" w:rsidRPr="0016357F" w:rsidRDefault="00CE4617" w:rsidP="0016357F">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0FBA8848" w14:textId="30DD1977" w:rsidR="00CE4617" w:rsidRDefault="00CE4617" w:rsidP="008C5FCF">
            <w:pPr>
              <w:pStyle w:val="afffffffff"/>
              <w:numPr>
                <w:ilvl w:val="0"/>
                <w:numId w:val="76"/>
              </w:numPr>
              <w:spacing w:line="240" w:lineRule="auto"/>
              <w:jc w:val="left"/>
              <w:rPr>
                <w:color w:val="000000"/>
                <w:lang w:eastAsia="ru-RU"/>
              </w:rPr>
            </w:pPr>
            <w:r>
              <w:rPr>
                <w:color w:val="000000"/>
                <w:lang w:eastAsia="ru-RU"/>
              </w:rPr>
              <w:t>Отказ в обслуживании</w:t>
            </w:r>
          </w:p>
          <w:p w14:paraId="03879489" w14:textId="741E589D" w:rsidR="00CE4617" w:rsidRPr="00232DC3" w:rsidRDefault="00CE4617" w:rsidP="008C5FCF">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CE4617" w:rsidRPr="0016357F" w14:paraId="0CA0E97B" w14:textId="77777777" w:rsidTr="00CE4617">
        <w:trPr>
          <w:trHeight w:val="945"/>
        </w:trPr>
        <w:tc>
          <w:tcPr>
            <w:tcW w:w="3512" w:type="dxa"/>
            <w:vMerge/>
            <w:shd w:val="clear" w:color="auto" w:fill="auto"/>
            <w:vAlign w:val="center"/>
            <w:hideMark/>
          </w:tcPr>
          <w:p w14:paraId="2E378A58" w14:textId="124F9CDD" w:rsidR="00CE4617" w:rsidRPr="0016357F" w:rsidRDefault="00CE4617" w:rsidP="0016357F">
            <w:pPr>
              <w:spacing w:line="240" w:lineRule="auto"/>
              <w:jc w:val="left"/>
              <w:rPr>
                <w:color w:val="000000"/>
                <w:lang w:eastAsia="ru-RU"/>
              </w:rPr>
            </w:pPr>
          </w:p>
        </w:tc>
        <w:tc>
          <w:tcPr>
            <w:tcW w:w="3626" w:type="dxa"/>
            <w:shd w:val="clear" w:color="auto" w:fill="auto"/>
            <w:vAlign w:val="center"/>
            <w:hideMark/>
          </w:tcPr>
          <w:p w14:paraId="23C32A63" w14:textId="77777777" w:rsidR="00CE4617" w:rsidRPr="0016357F" w:rsidRDefault="00CE4617" w:rsidP="0016357F">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113DD855" w14:textId="77777777" w:rsidR="00CE4617" w:rsidRPr="00232DC3" w:rsidRDefault="00CE4617" w:rsidP="008C5FCF">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CE4617" w:rsidRPr="0016357F" w14:paraId="517B3C86" w14:textId="77777777" w:rsidTr="00CE4617">
        <w:trPr>
          <w:trHeight w:val="1260"/>
        </w:trPr>
        <w:tc>
          <w:tcPr>
            <w:tcW w:w="3512" w:type="dxa"/>
            <w:vMerge/>
            <w:shd w:val="clear" w:color="auto" w:fill="auto"/>
            <w:vAlign w:val="center"/>
            <w:hideMark/>
          </w:tcPr>
          <w:p w14:paraId="1429DACB" w14:textId="51C5D2C4" w:rsidR="00CE4617" w:rsidRPr="0016357F" w:rsidRDefault="00CE4617" w:rsidP="0016357F">
            <w:pPr>
              <w:spacing w:line="240" w:lineRule="auto"/>
              <w:ind w:firstLine="0"/>
              <w:jc w:val="left"/>
              <w:rPr>
                <w:color w:val="000000"/>
                <w:lang w:eastAsia="ru-RU"/>
              </w:rPr>
            </w:pPr>
          </w:p>
        </w:tc>
        <w:tc>
          <w:tcPr>
            <w:tcW w:w="3626" w:type="dxa"/>
            <w:shd w:val="clear" w:color="auto" w:fill="auto"/>
            <w:vAlign w:val="center"/>
            <w:hideMark/>
          </w:tcPr>
          <w:p w14:paraId="24BB5FAF" w14:textId="77777777" w:rsidR="00CE4617" w:rsidRPr="0016357F" w:rsidRDefault="00CE4617" w:rsidP="0016357F">
            <w:pPr>
              <w:spacing w:line="240" w:lineRule="auto"/>
              <w:ind w:firstLine="0"/>
              <w:jc w:val="left"/>
              <w:rPr>
                <w:color w:val="000000"/>
                <w:lang w:eastAsia="ru-RU"/>
              </w:rPr>
            </w:pPr>
            <w:r w:rsidRPr="0016357F">
              <w:rPr>
                <w:color w:val="000000"/>
                <w:lang w:eastAsia="ru-RU"/>
              </w:rPr>
              <w:t xml:space="preserve">Сетевое оборудование (коммутационное оборудование, в </w:t>
            </w:r>
            <w:proofErr w:type="spellStart"/>
            <w:r w:rsidRPr="0016357F">
              <w:rPr>
                <w:color w:val="000000"/>
                <w:lang w:eastAsia="ru-RU"/>
              </w:rPr>
              <w:t>т.ч</w:t>
            </w:r>
            <w:proofErr w:type="spellEnd"/>
            <w:r w:rsidRPr="0016357F">
              <w:rPr>
                <w:color w:val="000000"/>
                <w:lang w:eastAsia="ru-RU"/>
              </w:rPr>
              <w:t>. виртуальное, сетевые карты)</w:t>
            </w:r>
          </w:p>
        </w:tc>
        <w:tc>
          <w:tcPr>
            <w:tcW w:w="7458" w:type="dxa"/>
            <w:shd w:val="clear" w:color="auto" w:fill="auto"/>
            <w:vAlign w:val="center"/>
            <w:hideMark/>
          </w:tcPr>
          <w:p w14:paraId="4352906B" w14:textId="77777777" w:rsidR="00CE4617" w:rsidRPr="00232DC3" w:rsidRDefault="00CE4617" w:rsidP="008C5FCF">
            <w:pPr>
              <w:pStyle w:val="afffffffff"/>
              <w:numPr>
                <w:ilvl w:val="0"/>
                <w:numId w:val="76"/>
              </w:numPr>
              <w:spacing w:line="240" w:lineRule="auto"/>
              <w:jc w:val="left"/>
              <w:rPr>
                <w:color w:val="000000"/>
                <w:lang w:eastAsia="ru-RU"/>
              </w:rPr>
            </w:pPr>
            <w:r w:rsidRPr="00232DC3">
              <w:rPr>
                <w:color w:val="000000"/>
                <w:lang w:eastAsia="ru-RU"/>
              </w:rPr>
              <w:t>Отказ в обслуживании; нарушение функционирования канала связи</w:t>
            </w:r>
          </w:p>
        </w:tc>
      </w:tr>
      <w:tr w:rsidR="00CE4617" w:rsidRPr="0016357F" w14:paraId="2BCD4161" w14:textId="77777777" w:rsidTr="00CE4617">
        <w:trPr>
          <w:trHeight w:val="1260"/>
        </w:trPr>
        <w:tc>
          <w:tcPr>
            <w:tcW w:w="3512" w:type="dxa"/>
            <w:vMerge/>
            <w:shd w:val="clear" w:color="auto" w:fill="auto"/>
            <w:vAlign w:val="center"/>
          </w:tcPr>
          <w:p w14:paraId="415B1A5A" w14:textId="77777777" w:rsidR="00CE4617" w:rsidRPr="0016357F" w:rsidRDefault="00CE4617" w:rsidP="00775EBE">
            <w:pPr>
              <w:spacing w:line="240" w:lineRule="auto"/>
              <w:ind w:firstLine="0"/>
              <w:jc w:val="left"/>
              <w:rPr>
                <w:color w:val="000000"/>
                <w:lang w:eastAsia="ru-RU"/>
              </w:rPr>
            </w:pPr>
          </w:p>
        </w:tc>
        <w:tc>
          <w:tcPr>
            <w:tcW w:w="3626" w:type="dxa"/>
            <w:shd w:val="clear" w:color="auto" w:fill="auto"/>
            <w:vAlign w:val="center"/>
          </w:tcPr>
          <w:p w14:paraId="5F0EC5D6" w14:textId="7306908D" w:rsidR="00CE4617" w:rsidRPr="0016357F" w:rsidRDefault="00CE4617" w:rsidP="00775EBE">
            <w:pPr>
              <w:spacing w:line="240" w:lineRule="auto"/>
              <w:ind w:firstLine="0"/>
              <w:jc w:val="left"/>
              <w:rPr>
                <w:color w:val="000000"/>
                <w:lang w:eastAsia="ru-RU"/>
              </w:rPr>
            </w:pPr>
            <w:r w:rsidRPr="00837A26">
              <w:rPr>
                <w:color w:val="000000"/>
                <w:lang w:eastAsia="ru-RU"/>
              </w:rPr>
              <w:t>Прикладное программное обеспечение</w:t>
            </w:r>
          </w:p>
        </w:tc>
        <w:tc>
          <w:tcPr>
            <w:tcW w:w="7458" w:type="dxa"/>
            <w:shd w:val="clear" w:color="auto" w:fill="auto"/>
            <w:vAlign w:val="center"/>
          </w:tcPr>
          <w:p w14:paraId="5DE46523" w14:textId="77777777" w:rsidR="00CE4617" w:rsidRDefault="00CE4617" w:rsidP="00775EBE">
            <w:pPr>
              <w:pStyle w:val="afffffffff"/>
              <w:numPr>
                <w:ilvl w:val="0"/>
                <w:numId w:val="76"/>
              </w:numPr>
              <w:spacing w:line="240" w:lineRule="auto"/>
              <w:jc w:val="left"/>
              <w:rPr>
                <w:color w:val="000000"/>
                <w:lang w:eastAsia="ru-RU"/>
              </w:rPr>
            </w:pPr>
            <w:r w:rsidRPr="00837A26">
              <w:rPr>
                <w:color w:val="000000"/>
                <w:lang w:eastAsia="ru-RU"/>
              </w:rPr>
              <w:t>Отказ в обслуживани</w:t>
            </w:r>
            <w:r>
              <w:rPr>
                <w:color w:val="000000"/>
                <w:lang w:eastAsia="ru-RU"/>
              </w:rPr>
              <w:t>и</w:t>
            </w:r>
          </w:p>
          <w:p w14:paraId="54C88619" w14:textId="1E08C98E" w:rsidR="00CE4617" w:rsidRPr="00232DC3" w:rsidRDefault="00CE4617" w:rsidP="00775EBE">
            <w:pPr>
              <w:pStyle w:val="afffffffff"/>
              <w:numPr>
                <w:ilvl w:val="0"/>
                <w:numId w:val="76"/>
              </w:numPr>
              <w:spacing w:line="240" w:lineRule="auto"/>
              <w:jc w:val="left"/>
              <w:rPr>
                <w:color w:val="000000"/>
                <w:lang w:eastAsia="ru-RU"/>
              </w:rPr>
            </w:pPr>
            <w:r>
              <w:rPr>
                <w:color w:val="000000"/>
                <w:lang w:eastAsia="ru-RU"/>
              </w:rPr>
              <w:t>Заражение ПО с последующей утечкой</w:t>
            </w:r>
            <w:r w:rsidRPr="001449B7">
              <w:rPr>
                <w:color w:val="000000"/>
                <w:lang w:eastAsia="ru-RU"/>
              </w:rPr>
              <w:t xml:space="preserve"> </w:t>
            </w:r>
            <w:r>
              <w:rPr>
                <w:color w:val="000000"/>
                <w:lang w:eastAsia="ru-RU"/>
              </w:rPr>
              <w:t>конфиденциальной технической</w:t>
            </w:r>
            <w:r w:rsidRPr="001449B7">
              <w:rPr>
                <w:color w:val="000000"/>
                <w:lang w:eastAsia="ru-RU"/>
              </w:rPr>
              <w:t xml:space="preserve"> информации</w:t>
            </w:r>
          </w:p>
        </w:tc>
      </w:tr>
      <w:tr w:rsidR="00CE4617" w:rsidRPr="0016357F" w14:paraId="3C2BAA16" w14:textId="77777777" w:rsidTr="00CE4617">
        <w:trPr>
          <w:trHeight w:val="1260"/>
        </w:trPr>
        <w:tc>
          <w:tcPr>
            <w:tcW w:w="3512" w:type="dxa"/>
            <w:vMerge/>
            <w:shd w:val="clear" w:color="auto" w:fill="auto"/>
            <w:vAlign w:val="center"/>
          </w:tcPr>
          <w:p w14:paraId="6FD7C34C" w14:textId="77777777" w:rsidR="00CE4617" w:rsidRPr="0016357F" w:rsidRDefault="00CE4617" w:rsidP="00775EBE">
            <w:pPr>
              <w:spacing w:line="240" w:lineRule="auto"/>
              <w:ind w:firstLine="0"/>
              <w:jc w:val="left"/>
              <w:rPr>
                <w:color w:val="000000"/>
                <w:lang w:eastAsia="ru-RU"/>
              </w:rPr>
            </w:pPr>
          </w:p>
        </w:tc>
        <w:tc>
          <w:tcPr>
            <w:tcW w:w="3626" w:type="dxa"/>
            <w:shd w:val="clear" w:color="auto" w:fill="auto"/>
            <w:vAlign w:val="center"/>
          </w:tcPr>
          <w:p w14:paraId="436C3292" w14:textId="1A16A295" w:rsidR="00CE4617" w:rsidRPr="00837A26" w:rsidRDefault="00CE4617" w:rsidP="00775EBE">
            <w:pPr>
              <w:spacing w:line="240" w:lineRule="auto"/>
              <w:ind w:firstLine="0"/>
              <w:jc w:val="left"/>
              <w:rPr>
                <w:color w:val="000000"/>
                <w:lang w:eastAsia="ru-RU"/>
              </w:rPr>
            </w:pPr>
            <w:r w:rsidRPr="00837A26">
              <w:rPr>
                <w:color w:val="000000"/>
                <w:lang w:eastAsia="ru-RU"/>
              </w:rPr>
              <w:t>Средства вычислительной техники (сервер, АРМ администратора)</w:t>
            </w:r>
          </w:p>
        </w:tc>
        <w:tc>
          <w:tcPr>
            <w:tcW w:w="7458" w:type="dxa"/>
            <w:shd w:val="clear" w:color="auto" w:fill="auto"/>
            <w:vAlign w:val="center"/>
          </w:tcPr>
          <w:p w14:paraId="28DCDD89" w14:textId="1A184BEF" w:rsidR="00CE4617" w:rsidRPr="00837A26" w:rsidRDefault="00CE4617" w:rsidP="00775EBE">
            <w:pPr>
              <w:pStyle w:val="afffffffff"/>
              <w:numPr>
                <w:ilvl w:val="0"/>
                <w:numId w:val="76"/>
              </w:numPr>
              <w:spacing w:line="240" w:lineRule="auto"/>
              <w:jc w:val="left"/>
              <w:rPr>
                <w:color w:val="000000"/>
                <w:lang w:eastAsia="ru-RU"/>
              </w:rPr>
            </w:pPr>
            <w:r>
              <w:rPr>
                <w:color w:val="000000"/>
                <w:lang w:eastAsia="ru-RU"/>
              </w:rPr>
              <w:t>Отказ в обслуживании</w:t>
            </w:r>
          </w:p>
        </w:tc>
      </w:tr>
      <w:tr w:rsidR="00CE4617" w:rsidRPr="0016357F" w14:paraId="7973745F" w14:textId="77777777" w:rsidTr="00CE4617">
        <w:trPr>
          <w:trHeight w:val="1260"/>
        </w:trPr>
        <w:tc>
          <w:tcPr>
            <w:tcW w:w="3512" w:type="dxa"/>
            <w:vMerge/>
            <w:shd w:val="clear" w:color="auto" w:fill="auto"/>
            <w:vAlign w:val="center"/>
          </w:tcPr>
          <w:p w14:paraId="702AEFC6" w14:textId="77777777" w:rsidR="00CE4617" w:rsidRPr="0016357F" w:rsidRDefault="00CE4617" w:rsidP="00A3728D">
            <w:pPr>
              <w:spacing w:line="240" w:lineRule="auto"/>
              <w:ind w:firstLine="0"/>
              <w:jc w:val="left"/>
              <w:rPr>
                <w:color w:val="000000"/>
                <w:lang w:eastAsia="ru-RU"/>
              </w:rPr>
            </w:pPr>
          </w:p>
        </w:tc>
        <w:tc>
          <w:tcPr>
            <w:tcW w:w="3626" w:type="dxa"/>
            <w:shd w:val="clear" w:color="auto" w:fill="auto"/>
            <w:vAlign w:val="center"/>
          </w:tcPr>
          <w:p w14:paraId="3A3D7C6F" w14:textId="45510994" w:rsidR="00CE4617" w:rsidRPr="00A3728D" w:rsidRDefault="00CE4617" w:rsidP="00A3728D">
            <w:pPr>
              <w:spacing w:line="240" w:lineRule="auto"/>
              <w:ind w:firstLine="0"/>
              <w:jc w:val="left"/>
              <w:rPr>
                <w:color w:val="000000"/>
                <w:lang w:eastAsia="ru-RU"/>
              </w:rPr>
            </w:pPr>
            <w:r>
              <w:rPr>
                <w:color w:val="000000"/>
                <w:lang w:eastAsia="ru-RU"/>
              </w:rPr>
              <w:t xml:space="preserve">Системное программное </w:t>
            </w:r>
            <w:proofErr w:type="gramStart"/>
            <w:r>
              <w:rPr>
                <w:color w:val="000000"/>
                <w:lang w:eastAsia="ru-RU"/>
              </w:rPr>
              <w:t>обеспечение(</w:t>
            </w:r>
            <w:proofErr w:type="gramEnd"/>
            <w:r>
              <w:rPr>
                <w:color w:val="000000"/>
                <w:lang w:eastAsia="ru-RU"/>
              </w:rPr>
              <w:t xml:space="preserve">микропрограммное, в </w:t>
            </w:r>
            <w:proofErr w:type="spellStart"/>
            <w:r>
              <w:rPr>
                <w:color w:val="000000"/>
                <w:lang w:eastAsia="ru-RU"/>
              </w:rPr>
              <w:t>т.ч</w:t>
            </w:r>
            <w:proofErr w:type="spellEnd"/>
            <w:r>
              <w:rPr>
                <w:color w:val="000000"/>
                <w:lang w:eastAsia="ru-RU"/>
              </w:rPr>
              <w:t xml:space="preserve">. </w:t>
            </w:r>
            <w:r>
              <w:rPr>
                <w:color w:val="000000"/>
                <w:lang w:val="en-US" w:eastAsia="ru-RU"/>
              </w:rPr>
              <w:t>BIOS</w:t>
            </w:r>
            <w:r w:rsidRPr="00A3728D">
              <w:rPr>
                <w:color w:val="000000"/>
                <w:lang w:eastAsia="ru-RU"/>
              </w:rPr>
              <w:t xml:space="preserve">, </w:t>
            </w:r>
            <w:r>
              <w:rPr>
                <w:color w:val="000000"/>
                <w:lang w:val="en-US" w:eastAsia="ru-RU"/>
              </w:rPr>
              <w:t>UEFI</w:t>
            </w:r>
            <w:r>
              <w:rPr>
                <w:color w:val="000000"/>
                <w:lang w:eastAsia="ru-RU"/>
              </w:rPr>
              <w:t>, прошивка)</w:t>
            </w:r>
          </w:p>
        </w:tc>
        <w:tc>
          <w:tcPr>
            <w:tcW w:w="7458" w:type="dxa"/>
            <w:shd w:val="clear" w:color="auto" w:fill="auto"/>
            <w:vAlign w:val="center"/>
          </w:tcPr>
          <w:p w14:paraId="63DB91C1" w14:textId="2C3D6F5B" w:rsidR="00CE4617" w:rsidRDefault="00CE4617" w:rsidP="00A3728D">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A3728D" w:rsidRPr="0016357F" w14:paraId="5D5E249F" w14:textId="77777777" w:rsidTr="00CE4617">
        <w:trPr>
          <w:trHeight w:val="945"/>
        </w:trPr>
        <w:tc>
          <w:tcPr>
            <w:tcW w:w="3512" w:type="dxa"/>
            <w:vMerge w:val="restart"/>
            <w:shd w:val="clear" w:color="auto" w:fill="auto"/>
            <w:vAlign w:val="center"/>
            <w:hideMark/>
          </w:tcPr>
          <w:p w14:paraId="7FCDD0D8" w14:textId="71263DBD" w:rsidR="00A3728D" w:rsidRPr="0016357F" w:rsidRDefault="00A3728D" w:rsidP="00A3728D">
            <w:pPr>
              <w:spacing w:line="240" w:lineRule="auto"/>
              <w:ind w:firstLine="0"/>
              <w:jc w:val="left"/>
              <w:rPr>
                <w:color w:val="000000"/>
                <w:lang w:eastAsia="ru-RU"/>
              </w:rPr>
            </w:pPr>
            <w:r w:rsidRPr="0016357F">
              <w:rPr>
                <w:color w:val="000000"/>
                <w:lang w:eastAsia="ru-RU"/>
              </w:rPr>
              <w:t>Искажение данных о техническом состоянии и ресурсе воздушных судов (У2)</w:t>
            </w:r>
          </w:p>
        </w:tc>
        <w:tc>
          <w:tcPr>
            <w:tcW w:w="3626" w:type="dxa"/>
            <w:shd w:val="clear" w:color="auto" w:fill="auto"/>
            <w:vAlign w:val="center"/>
            <w:hideMark/>
          </w:tcPr>
          <w:p w14:paraId="15D1EB7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314273B8"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Несанкционированная модификация/подмена/искажение данных</w:t>
            </w:r>
          </w:p>
        </w:tc>
      </w:tr>
      <w:tr w:rsidR="00A3728D" w:rsidRPr="0016357F" w14:paraId="421ED067" w14:textId="77777777" w:rsidTr="00CE4617">
        <w:trPr>
          <w:trHeight w:val="945"/>
        </w:trPr>
        <w:tc>
          <w:tcPr>
            <w:tcW w:w="3512" w:type="dxa"/>
            <w:vMerge/>
            <w:shd w:val="clear" w:color="auto" w:fill="auto"/>
            <w:vAlign w:val="center"/>
            <w:hideMark/>
          </w:tcPr>
          <w:p w14:paraId="7FAFCC3D" w14:textId="347E7BFF"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163B3041" w14:textId="7A391DB6" w:rsidR="00A3728D" w:rsidRPr="0016357F" w:rsidRDefault="008F21C1" w:rsidP="00A3728D">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hideMark/>
          </w:tcPr>
          <w:p w14:paraId="77B6FD42"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 информации в базах данных</w:t>
            </w:r>
          </w:p>
        </w:tc>
      </w:tr>
      <w:tr w:rsidR="00A3728D" w:rsidRPr="0016357F" w14:paraId="3064209A" w14:textId="77777777" w:rsidTr="00CE4617">
        <w:trPr>
          <w:trHeight w:val="945"/>
        </w:trPr>
        <w:tc>
          <w:tcPr>
            <w:tcW w:w="3512" w:type="dxa"/>
            <w:vMerge/>
            <w:shd w:val="clear" w:color="auto" w:fill="auto"/>
            <w:vAlign w:val="center"/>
            <w:hideMark/>
          </w:tcPr>
          <w:p w14:paraId="332DC9F9" w14:textId="243695FD"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7EAA2507"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605B79F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Модификация/подмена информации в базах данных</w:t>
            </w:r>
          </w:p>
        </w:tc>
      </w:tr>
      <w:tr w:rsidR="00A3728D" w:rsidRPr="0016357F" w14:paraId="1BE168E1" w14:textId="77777777" w:rsidTr="00CE4617">
        <w:trPr>
          <w:trHeight w:val="945"/>
        </w:trPr>
        <w:tc>
          <w:tcPr>
            <w:tcW w:w="3512" w:type="dxa"/>
            <w:vMerge w:val="restart"/>
            <w:shd w:val="clear" w:color="auto" w:fill="auto"/>
            <w:vAlign w:val="center"/>
            <w:hideMark/>
          </w:tcPr>
          <w:p w14:paraId="0C437C2E" w14:textId="306A17F7" w:rsidR="00A3728D" w:rsidRPr="0016357F" w:rsidRDefault="00A3728D" w:rsidP="00A3728D">
            <w:pPr>
              <w:spacing w:line="240" w:lineRule="auto"/>
              <w:ind w:firstLine="0"/>
              <w:jc w:val="left"/>
              <w:rPr>
                <w:color w:val="000000"/>
                <w:lang w:eastAsia="ru-RU"/>
              </w:rPr>
            </w:pPr>
            <w:r w:rsidRPr="0016357F">
              <w:rPr>
                <w:color w:val="000000"/>
                <w:lang w:eastAsia="ru-RU"/>
              </w:rPr>
              <w:t>Невозможность своевременного контроля наработки агрегатов и узлов (У2)</w:t>
            </w:r>
          </w:p>
        </w:tc>
        <w:tc>
          <w:tcPr>
            <w:tcW w:w="3626" w:type="dxa"/>
            <w:shd w:val="clear" w:color="auto" w:fill="auto"/>
            <w:vAlign w:val="center"/>
            <w:hideMark/>
          </w:tcPr>
          <w:p w14:paraId="13FFA816"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51E01062"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Уничтожение/модификация данных</w:t>
            </w:r>
          </w:p>
        </w:tc>
      </w:tr>
      <w:tr w:rsidR="00A3728D" w:rsidRPr="0016357F" w14:paraId="625818F7" w14:textId="77777777" w:rsidTr="00CE4617">
        <w:trPr>
          <w:trHeight w:val="945"/>
        </w:trPr>
        <w:tc>
          <w:tcPr>
            <w:tcW w:w="3512" w:type="dxa"/>
            <w:vMerge/>
            <w:shd w:val="clear" w:color="auto" w:fill="auto"/>
            <w:vAlign w:val="center"/>
            <w:hideMark/>
          </w:tcPr>
          <w:p w14:paraId="31813B15" w14:textId="39D51F83"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45C46913"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1AFFCC94" w14:textId="021D2DB1" w:rsidR="00A3728D" w:rsidRPr="00232DC3" w:rsidRDefault="00A3728D" w:rsidP="00FA77A3">
            <w:pPr>
              <w:pStyle w:val="afffffffff"/>
              <w:numPr>
                <w:ilvl w:val="0"/>
                <w:numId w:val="76"/>
              </w:numPr>
              <w:spacing w:line="240" w:lineRule="auto"/>
              <w:jc w:val="left"/>
              <w:rPr>
                <w:color w:val="000000"/>
                <w:lang w:eastAsia="ru-RU"/>
              </w:rPr>
            </w:pPr>
            <w:r w:rsidRPr="00232DC3">
              <w:rPr>
                <w:color w:val="000000"/>
                <w:lang w:eastAsia="ru-RU"/>
              </w:rPr>
              <w:t xml:space="preserve">Уничтожение/модификация информации </w:t>
            </w:r>
          </w:p>
        </w:tc>
      </w:tr>
      <w:tr w:rsidR="00A3728D" w:rsidRPr="0016357F" w14:paraId="7C4546D7" w14:textId="77777777" w:rsidTr="00CE4617">
        <w:trPr>
          <w:trHeight w:val="1260"/>
        </w:trPr>
        <w:tc>
          <w:tcPr>
            <w:tcW w:w="3512" w:type="dxa"/>
            <w:vMerge w:val="restart"/>
            <w:shd w:val="clear" w:color="auto" w:fill="auto"/>
            <w:vAlign w:val="center"/>
            <w:hideMark/>
          </w:tcPr>
          <w:p w14:paraId="68C29558" w14:textId="77777777" w:rsidR="00A3728D" w:rsidRPr="0016357F" w:rsidRDefault="00A3728D" w:rsidP="00A3728D">
            <w:pPr>
              <w:spacing w:line="240" w:lineRule="auto"/>
              <w:ind w:firstLine="0"/>
              <w:jc w:val="left"/>
              <w:rPr>
                <w:color w:val="000000"/>
                <w:lang w:eastAsia="ru-RU"/>
              </w:rPr>
            </w:pPr>
            <w:r w:rsidRPr="0016357F">
              <w:rPr>
                <w:color w:val="000000"/>
                <w:lang w:eastAsia="ru-RU"/>
              </w:rPr>
              <w:lastRenderedPageBreak/>
              <w:t>Принятие ошибочных решений при планировании технического обслуживания и ремонта (У2)</w:t>
            </w:r>
          </w:p>
        </w:tc>
        <w:tc>
          <w:tcPr>
            <w:tcW w:w="3626" w:type="dxa"/>
            <w:shd w:val="clear" w:color="auto" w:fill="auto"/>
            <w:vAlign w:val="center"/>
            <w:hideMark/>
          </w:tcPr>
          <w:p w14:paraId="0BE8341A"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662388D5"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Подмена/искажение данных о техническом состоянии ВС</w:t>
            </w:r>
          </w:p>
        </w:tc>
      </w:tr>
      <w:tr w:rsidR="00A3728D" w:rsidRPr="0016357F" w14:paraId="47DF799D" w14:textId="77777777" w:rsidTr="00CE4617">
        <w:trPr>
          <w:trHeight w:val="1260"/>
        </w:trPr>
        <w:tc>
          <w:tcPr>
            <w:tcW w:w="3512" w:type="dxa"/>
            <w:vMerge/>
            <w:shd w:val="clear" w:color="auto" w:fill="auto"/>
            <w:vAlign w:val="center"/>
            <w:hideMark/>
          </w:tcPr>
          <w:p w14:paraId="08BBA2CA" w14:textId="2C834C0A"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2160DC7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1BF6030B"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 данных и отправка недостоверных отчётов</w:t>
            </w:r>
          </w:p>
        </w:tc>
      </w:tr>
      <w:tr w:rsidR="00A3728D" w:rsidRPr="0016357F" w14:paraId="00467381" w14:textId="77777777" w:rsidTr="00CE4617">
        <w:trPr>
          <w:trHeight w:val="630"/>
        </w:trPr>
        <w:tc>
          <w:tcPr>
            <w:tcW w:w="3512" w:type="dxa"/>
            <w:vMerge w:val="restart"/>
            <w:shd w:val="clear" w:color="auto" w:fill="auto"/>
            <w:vAlign w:val="center"/>
            <w:hideMark/>
          </w:tcPr>
          <w:p w14:paraId="634953D9" w14:textId="4A13A420" w:rsidR="00A3728D" w:rsidRPr="0016357F" w:rsidRDefault="00A3728D" w:rsidP="00A3728D">
            <w:pPr>
              <w:spacing w:line="240" w:lineRule="auto"/>
              <w:ind w:firstLine="0"/>
              <w:jc w:val="left"/>
              <w:rPr>
                <w:color w:val="000000"/>
                <w:lang w:eastAsia="ru-RU"/>
              </w:rPr>
            </w:pPr>
            <w:r w:rsidRPr="0016357F">
              <w:rPr>
                <w:color w:val="000000"/>
                <w:lang w:eastAsia="ru-RU"/>
              </w:rPr>
              <w:t>Простой информационной системы (У2)</w:t>
            </w:r>
          </w:p>
        </w:tc>
        <w:tc>
          <w:tcPr>
            <w:tcW w:w="3626" w:type="dxa"/>
            <w:shd w:val="clear" w:color="auto" w:fill="auto"/>
            <w:vAlign w:val="center"/>
            <w:hideMark/>
          </w:tcPr>
          <w:p w14:paraId="0F22A78B" w14:textId="77777777" w:rsidR="00A3728D" w:rsidRPr="0016357F" w:rsidRDefault="00A3728D" w:rsidP="00A3728D">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3F822EB4"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Отказ в обслуживании</w:t>
            </w:r>
          </w:p>
        </w:tc>
      </w:tr>
      <w:tr w:rsidR="00A3728D" w:rsidRPr="0016357F" w14:paraId="07F50308" w14:textId="77777777" w:rsidTr="00CE4617">
        <w:trPr>
          <w:trHeight w:val="630"/>
        </w:trPr>
        <w:tc>
          <w:tcPr>
            <w:tcW w:w="3512" w:type="dxa"/>
            <w:vMerge/>
            <w:shd w:val="clear" w:color="auto" w:fill="auto"/>
            <w:vAlign w:val="center"/>
            <w:hideMark/>
          </w:tcPr>
          <w:p w14:paraId="29C9D39D" w14:textId="1B15AA0A"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3EC7E6E8"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15F23557"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A3728D" w:rsidRPr="0016357F" w14:paraId="2C29B733" w14:textId="77777777" w:rsidTr="00CE4617">
        <w:trPr>
          <w:trHeight w:val="630"/>
        </w:trPr>
        <w:tc>
          <w:tcPr>
            <w:tcW w:w="3512" w:type="dxa"/>
            <w:vMerge/>
            <w:shd w:val="clear" w:color="auto" w:fill="auto"/>
            <w:vAlign w:val="center"/>
            <w:hideMark/>
          </w:tcPr>
          <w:p w14:paraId="5D81F4C4" w14:textId="3C95FFC3"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5D97D925"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Сетевое оборудование</w:t>
            </w:r>
          </w:p>
        </w:tc>
        <w:tc>
          <w:tcPr>
            <w:tcW w:w="7458" w:type="dxa"/>
            <w:shd w:val="clear" w:color="auto" w:fill="auto"/>
            <w:vAlign w:val="center"/>
            <w:hideMark/>
          </w:tcPr>
          <w:p w14:paraId="25724765"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Отказ в обслуживании канала связи</w:t>
            </w:r>
          </w:p>
        </w:tc>
      </w:tr>
      <w:tr w:rsidR="00A3728D" w:rsidRPr="0016357F" w14:paraId="4DC08670" w14:textId="77777777" w:rsidTr="00CE4617">
        <w:trPr>
          <w:trHeight w:val="1260"/>
        </w:trPr>
        <w:tc>
          <w:tcPr>
            <w:tcW w:w="3512" w:type="dxa"/>
            <w:vMerge w:val="restart"/>
            <w:shd w:val="clear" w:color="auto" w:fill="auto"/>
            <w:vAlign w:val="center"/>
            <w:hideMark/>
          </w:tcPr>
          <w:p w14:paraId="5765DA45" w14:textId="13470BE8" w:rsidR="00A3728D" w:rsidRPr="0016357F" w:rsidRDefault="00A3728D" w:rsidP="00A3728D">
            <w:pPr>
              <w:spacing w:line="240" w:lineRule="auto"/>
              <w:ind w:firstLine="0"/>
              <w:jc w:val="left"/>
              <w:rPr>
                <w:color w:val="000000"/>
                <w:lang w:eastAsia="ru-RU"/>
              </w:rPr>
            </w:pPr>
            <w:r w:rsidRPr="0016357F">
              <w:rPr>
                <w:color w:val="000000"/>
                <w:lang w:eastAsia="ru-RU"/>
              </w:rPr>
              <w:t>Нарушение производственных процессов технического обслуживания воздушных судов (У2)</w:t>
            </w:r>
          </w:p>
        </w:tc>
        <w:tc>
          <w:tcPr>
            <w:tcW w:w="3626" w:type="dxa"/>
            <w:shd w:val="clear" w:color="auto" w:fill="auto"/>
            <w:vAlign w:val="center"/>
            <w:hideMark/>
          </w:tcPr>
          <w:p w14:paraId="7973727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60740E5F" w14:textId="77777777" w:rsidR="00FA77A3" w:rsidRDefault="00FA77A3" w:rsidP="00A3728D">
            <w:pPr>
              <w:pStyle w:val="afffffffff"/>
              <w:numPr>
                <w:ilvl w:val="0"/>
                <w:numId w:val="76"/>
              </w:numPr>
              <w:spacing w:line="240" w:lineRule="auto"/>
              <w:jc w:val="left"/>
              <w:rPr>
                <w:color w:val="000000"/>
                <w:lang w:eastAsia="ru-RU"/>
              </w:rPr>
            </w:pPr>
            <w:r>
              <w:rPr>
                <w:color w:val="000000"/>
                <w:lang w:eastAsia="ru-RU"/>
              </w:rPr>
              <w:t>Нарушение функционирования</w:t>
            </w:r>
          </w:p>
          <w:p w14:paraId="5CFC150D" w14:textId="27E0B6C6" w:rsidR="00A3728D" w:rsidRPr="00232DC3" w:rsidRDefault="00FA77A3" w:rsidP="00A3728D">
            <w:pPr>
              <w:pStyle w:val="afffffffff"/>
              <w:numPr>
                <w:ilvl w:val="0"/>
                <w:numId w:val="76"/>
              </w:numPr>
              <w:spacing w:line="240" w:lineRule="auto"/>
              <w:jc w:val="left"/>
              <w:rPr>
                <w:color w:val="000000"/>
                <w:lang w:eastAsia="ru-RU"/>
              </w:rPr>
            </w:pPr>
            <w:r>
              <w:rPr>
                <w:color w:val="000000"/>
                <w:lang w:eastAsia="ru-RU"/>
              </w:rPr>
              <w:t>М</w:t>
            </w:r>
            <w:r w:rsidR="00A3728D" w:rsidRPr="00232DC3">
              <w:rPr>
                <w:color w:val="000000"/>
                <w:lang w:eastAsia="ru-RU"/>
              </w:rPr>
              <w:t>одификация данных</w:t>
            </w:r>
          </w:p>
        </w:tc>
      </w:tr>
      <w:tr w:rsidR="00A3728D" w:rsidRPr="0016357F" w14:paraId="191CDFA4" w14:textId="77777777" w:rsidTr="00CE4617">
        <w:trPr>
          <w:trHeight w:val="1260"/>
        </w:trPr>
        <w:tc>
          <w:tcPr>
            <w:tcW w:w="3512" w:type="dxa"/>
            <w:vMerge/>
            <w:shd w:val="clear" w:color="auto" w:fill="auto"/>
            <w:vAlign w:val="center"/>
            <w:hideMark/>
          </w:tcPr>
          <w:p w14:paraId="6DF2540C" w14:textId="5F582CE0"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048F36A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052FE2C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Искажение/уничтожение эксплуатационных данных</w:t>
            </w:r>
          </w:p>
        </w:tc>
      </w:tr>
      <w:tr w:rsidR="00A3728D" w:rsidRPr="0016357F" w14:paraId="187173C6" w14:textId="77777777" w:rsidTr="00CE4617">
        <w:trPr>
          <w:trHeight w:val="1260"/>
        </w:trPr>
        <w:tc>
          <w:tcPr>
            <w:tcW w:w="3512" w:type="dxa"/>
            <w:vMerge/>
            <w:shd w:val="clear" w:color="auto" w:fill="auto"/>
            <w:vAlign w:val="center"/>
            <w:hideMark/>
          </w:tcPr>
          <w:p w14:paraId="03BC5226" w14:textId="725A6DC3"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6AA83ECA"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537DB40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Уничтожение/модификация информации</w:t>
            </w:r>
          </w:p>
        </w:tc>
      </w:tr>
      <w:tr w:rsidR="00A3728D" w:rsidRPr="0016357F" w14:paraId="32D98640" w14:textId="77777777" w:rsidTr="00CE4617">
        <w:trPr>
          <w:trHeight w:val="1260"/>
        </w:trPr>
        <w:tc>
          <w:tcPr>
            <w:tcW w:w="3512" w:type="dxa"/>
            <w:vMerge/>
            <w:shd w:val="clear" w:color="auto" w:fill="auto"/>
            <w:vAlign w:val="center"/>
            <w:hideMark/>
          </w:tcPr>
          <w:p w14:paraId="537341FA" w14:textId="06FF667A"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07B705DD"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вычислительной техники (сервер, АРМ администратора)</w:t>
            </w:r>
          </w:p>
        </w:tc>
        <w:tc>
          <w:tcPr>
            <w:tcW w:w="7458" w:type="dxa"/>
            <w:shd w:val="clear" w:color="auto" w:fill="auto"/>
            <w:vAlign w:val="center"/>
            <w:hideMark/>
          </w:tcPr>
          <w:p w14:paraId="47CE9DC2" w14:textId="77777777" w:rsidR="00FA77A3" w:rsidRDefault="00FA77A3" w:rsidP="00A3728D">
            <w:pPr>
              <w:pStyle w:val="afffffffff"/>
              <w:numPr>
                <w:ilvl w:val="0"/>
                <w:numId w:val="76"/>
              </w:numPr>
              <w:spacing w:line="240" w:lineRule="auto"/>
              <w:jc w:val="left"/>
              <w:rPr>
                <w:color w:val="000000"/>
                <w:lang w:eastAsia="ru-RU"/>
              </w:rPr>
            </w:pPr>
            <w:r>
              <w:rPr>
                <w:color w:val="000000"/>
                <w:lang w:eastAsia="ru-RU"/>
              </w:rPr>
              <w:t>Нарушение функционирования</w:t>
            </w:r>
          </w:p>
          <w:p w14:paraId="1368B44C" w14:textId="3FD17DDC" w:rsidR="00A3728D" w:rsidRPr="00232DC3" w:rsidRDefault="00FA77A3" w:rsidP="00A3728D">
            <w:pPr>
              <w:pStyle w:val="afffffffff"/>
              <w:numPr>
                <w:ilvl w:val="0"/>
                <w:numId w:val="76"/>
              </w:numPr>
              <w:spacing w:line="240" w:lineRule="auto"/>
              <w:jc w:val="left"/>
              <w:rPr>
                <w:color w:val="000000"/>
                <w:lang w:eastAsia="ru-RU"/>
              </w:rPr>
            </w:pPr>
            <w:r>
              <w:rPr>
                <w:color w:val="000000"/>
                <w:lang w:eastAsia="ru-RU"/>
              </w:rPr>
              <w:t>О</w:t>
            </w:r>
            <w:r w:rsidR="00A3728D" w:rsidRPr="00232DC3">
              <w:rPr>
                <w:color w:val="000000"/>
                <w:lang w:eastAsia="ru-RU"/>
              </w:rPr>
              <w:t>тказ в обслуживании</w:t>
            </w:r>
          </w:p>
        </w:tc>
      </w:tr>
      <w:tr w:rsidR="00FA77A3" w:rsidRPr="0016357F" w14:paraId="7DC4FFA3" w14:textId="77777777" w:rsidTr="00CE4617">
        <w:trPr>
          <w:trHeight w:val="1260"/>
        </w:trPr>
        <w:tc>
          <w:tcPr>
            <w:tcW w:w="3512" w:type="dxa"/>
            <w:vMerge w:val="restart"/>
            <w:shd w:val="clear" w:color="auto" w:fill="auto"/>
            <w:vAlign w:val="center"/>
            <w:hideMark/>
          </w:tcPr>
          <w:p w14:paraId="5E001965" w14:textId="5C86F0D2" w:rsidR="00FA77A3" w:rsidRPr="0016357F" w:rsidRDefault="00FA77A3" w:rsidP="00A3728D">
            <w:pPr>
              <w:spacing w:line="240" w:lineRule="auto"/>
              <w:ind w:firstLine="0"/>
              <w:jc w:val="left"/>
              <w:rPr>
                <w:color w:val="000000"/>
                <w:lang w:eastAsia="ru-RU"/>
              </w:rPr>
            </w:pPr>
            <w:r w:rsidRPr="0016357F">
              <w:rPr>
                <w:color w:val="000000"/>
                <w:lang w:eastAsia="ru-RU"/>
              </w:rPr>
              <w:t>Финансовые потери, нарушение договорных обязательств, ущерб деловой репутации организации (У2)</w:t>
            </w:r>
          </w:p>
        </w:tc>
        <w:tc>
          <w:tcPr>
            <w:tcW w:w="3626" w:type="dxa"/>
            <w:shd w:val="clear" w:color="auto" w:fill="auto"/>
            <w:vAlign w:val="center"/>
            <w:hideMark/>
          </w:tcPr>
          <w:p w14:paraId="44DB10DB" w14:textId="77777777" w:rsidR="00FA77A3" w:rsidRPr="0016357F" w:rsidRDefault="00FA77A3"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2322813E" w14:textId="77777777"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конфиденциальной/служебной информации</w:t>
            </w:r>
          </w:p>
        </w:tc>
      </w:tr>
      <w:tr w:rsidR="00FA77A3" w:rsidRPr="0016357F" w14:paraId="79A9E72D" w14:textId="77777777" w:rsidTr="00CE4617">
        <w:trPr>
          <w:trHeight w:val="1260"/>
        </w:trPr>
        <w:tc>
          <w:tcPr>
            <w:tcW w:w="3512" w:type="dxa"/>
            <w:vMerge/>
            <w:shd w:val="clear" w:color="auto" w:fill="auto"/>
            <w:vAlign w:val="center"/>
            <w:hideMark/>
          </w:tcPr>
          <w:p w14:paraId="0990016F" w14:textId="5B6FFB0B"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hideMark/>
          </w:tcPr>
          <w:p w14:paraId="7493C47B" w14:textId="77777777" w:rsidR="00FA77A3" w:rsidRPr="0016357F" w:rsidRDefault="00FA77A3"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63E5959F" w14:textId="5423B2B0"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конфиденциальной/служебной информации</w:t>
            </w:r>
          </w:p>
        </w:tc>
      </w:tr>
      <w:tr w:rsidR="00FA77A3" w:rsidRPr="0016357F" w14:paraId="4D51FFD3" w14:textId="77777777" w:rsidTr="00CE4617">
        <w:trPr>
          <w:trHeight w:val="1260"/>
        </w:trPr>
        <w:tc>
          <w:tcPr>
            <w:tcW w:w="3512" w:type="dxa"/>
            <w:vMerge/>
            <w:shd w:val="clear" w:color="auto" w:fill="auto"/>
            <w:vAlign w:val="center"/>
          </w:tcPr>
          <w:p w14:paraId="604D685E" w14:textId="77777777"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tcPr>
          <w:p w14:paraId="14A9C999" w14:textId="13B002F7" w:rsidR="00FA77A3" w:rsidRPr="0016357F" w:rsidRDefault="00FA77A3" w:rsidP="00A3728D">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tcPr>
          <w:p w14:paraId="50A7B831" w14:textId="016EE951" w:rsidR="00FA77A3" w:rsidRPr="00232DC3" w:rsidRDefault="00FA77A3" w:rsidP="00A3728D">
            <w:pPr>
              <w:pStyle w:val="afffffffff"/>
              <w:numPr>
                <w:ilvl w:val="0"/>
                <w:numId w:val="76"/>
              </w:numPr>
              <w:spacing w:line="240" w:lineRule="auto"/>
              <w:jc w:val="left"/>
              <w:rPr>
                <w:color w:val="000000"/>
                <w:lang w:eastAsia="ru-RU"/>
              </w:rPr>
            </w:pPr>
            <w:r>
              <w:rPr>
                <w:color w:val="000000"/>
                <w:lang w:eastAsia="ru-RU"/>
              </w:rPr>
              <w:t xml:space="preserve">Утечка </w:t>
            </w:r>
            <w:r w:rsidRPr="00232DC3">
              <w:rPr>
                <w:color w:val="000000"/>
                <w:lang w:eastAsia="ru-RU"/>
              </w:rPr>
              <w:t>конфиденциальной/служебной информации</w:t>
            </w:r>
          </w:p>
        </w:tc>
      </w:tr>
      <w:tr w:rsidR="00FA77A3" w:rsidRPr="0016357F" w14:paraId="30F6B53D" w14:textId="77777777" w:rsidTr="00CE4617">
        <w:trPr>
          <w:trHeight w:val="630"/>
        </w:trPr>
        <w:tc>
          <w:tcPr>
            <w:tcW w:w="3512" w:type="dxa"/>
            <w:vMerge w:val="restart"/>
            <w:shd w:val="clear" w:color="auto" w:fill="auto"/>
            <w:vAlign w:val="center"/>
            <w:hideMark/>
          </w:tcPr>
          <w:p w14:paraId="06169134" w14:textId="77777777" w:rsidR="00FA77A3" w:rsidRPr="0016357F" w:rsidRDefault="00FA77A3" w:rsidP="00A3728D">
            <w:pPr>
              <w:spacing w:line="240" w:lineRule="auto"/>
              <w:ind w:firstLine="0"/>
              <w:jc w:val="left"/>
              <w:rPr>
                <w:color w:val="000000"/>
                <w:lang w:eastAsia="ru-RU"/>
              </w:rPr>
            </w:pPr>
            <w:proofErr w:type="spellStart"/>
            <w:r w:rsidRPr="0016357F">
              <w:rPr>
                <w:color w:val="000000"/>
                <w:lang w:eastAsia="ru-RU"/>
              </w:rPr>
              <w:t>Репутационные</w:t>
            </w:r>
            <w:proofErr w:type="spellEnd"/>
            <w:r w:rsidRPr="0016357F">
              <w:rPr>
                <w:color w:val="000000"/>
                <w:lang w:eastAsia="ru-RU"/>
              </w:rPr>
              <w:t xml:space="preserve"> риски (У2)</w:t>
            </w:r>
          </w:p>
        </w:tc>
        <w:tc>
          <w:tcPr>
            <w:tcW w:w="3626" w:type="dxa"/>
            <w:shd w:val="clear" w:color="auto" w:fill="auto"/>
            <w:vAlign w:val="center"/>
            <w:hideMark/>
          </w:tcPr>
          <w:p w14:paraId="2ACD2214" w14:textId="77777777" w:rsidR="00FA77A3" w:rsidRPr="0016357F" w:rsidRDefault="00FA77A3"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7E097B9F" w14:textId="77777777" w:rsidR="00FA77A3" w:rsidRDefault="00FA77A3" w:rsidP="00A3728D">
            <w:pPr>
              <w:pStyle w:val="afffffffff"/>
              <w:numPr>
                <w:ilvl w:val="0"/>
                <w:numId w:val="76"/>
              </w:numPr>
              <w:spacing w:line="240" w:lineRule="auto"/>
              <w:jc w:val="left"/>
              <w:rPr>
                <w:color w:val="000000"/>
                <w:lang w:eastAsia="ru-RU"/>
              </w:rPr>
            </w:pPr>
            <w:r w:rsidRPr="00232DC3">
              <w:rPr>
                <w:color w:val="000000"/>
                <w:lang w:eastAsia="ru-RU"/>
              </w:rPr>
              <w:t xml:space="preserve">Утечка служебной информации; </w:t>
            </w:r>
          </w:p>
          <w:p w14:paraId="1AA116DC" w14:textId="56BED528" w:rsidR="00FA77A3" w:rsidRPr="00232DC3" w:rsidRDefault="00FA77A3" w:rsidP="00A3728D">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одмена/публикация недостоверных данных</w:t>
            </w:r>
          </w:p>
        </w:tc>
      </w:tr>
      <w:tr w:rsidR="00FA77A3" w:rsidRPr="0016357F" w14:paraId="5EE19145" w14:textId="77777777" w:rsidTr="00CE4617">
        <w:trPr>
          <w:trHeight w:val="630"/>
        </w:trPr>
        <w:tc>
          <w:tcPr>
            <w:tcW w:w="3512" w:type="dxa"/>
            <w:vMerge/>
            <w:shd w:val="clear" w:color="auto" w:fill="auto"/>
            <w:vAlign w:val="center"/>
            <w:hideMark/>
          </w:tcPr>
          <w:p w14:paraId="0393AB4C" w14:textId="5D7ADCAD"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hideMark/>
          </w:tcPr>
          <w:p w14:paraId="531F36AF" w14:textId="77777777" w:rsidR="00FA77A3" w:rsidRPr="0016357F" w:rsidRDefault="00FA77A3"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6F81BAA0" w14:textId="77777777"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Утечка/модификация конфигурационных файлов</w:t>
            </w:r>
          </w:p>
        </w:tc>
      </w:tr>
      <w:tr w:rsidR="00FA77A3" w:rsidRPr="0016357F" w14:paraId="73D1AB38" w14:textId="77777777" w:rsidTr="00CE4617">
        <w:trPr>
          <w:trHeight w:val="630"/>
        </w:trPr>
        <w:tc>
          <w:tcPr>
            <w:tcW w:w="3512" w:type="dxa"/>
            <w:vMerge/>
            <w:shd w:val="clear" w:color="auto" w:fill="auto"/>
            <w:vAlign w:val="center"/>
          </w:tcPr>
          <w:p w14:paraId="65F39F5E" w14:textId="77777777" w:rsidR="00FA77A3" w:rsidRPr="0016357F" w:rsidRDefault="00FA77A3" w:rsidP="00FA77A3">
            <w:pPr>
              <w:spacing w:line="240" w:lineRule="auto"/>
              <w:ind w:firstLine="0"/>
              <w:jc w:val="left"/>
              <w:rPr>
                <w:color w:val="000000"/>
                <w:lang w:eastAsia="ru-RU"/>
              </w:rPr>
            </w:pPr>
          </w:p>
        </w:tc>
        <w:tc>
          <w:tcPr>
            <w:tcW w:w="3626" w:type="dxa"/>
            <w:shd w:val="clear" w:color="auto" w:fill="auto"/>
            <w:vAlign w:val="center"/>
          </w:tcPr>
          <w:p w14:paraId="4E35D0A9" w14:textId="75E48AFB" w:rsidR="00FA77A3" w:rsidRPr="0016357F" w:rsidRDefault="00FA77A3" w:rsidP="00FA77A3">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tcPr>
          <w:p w14:paraId="0192B260" w14:textId="5BB4BA84" w:rsidR="00FA77A3" w:rsidRPr="00232DC3" w:rsidRDefault="00FA77A3" w:rsidP="00FA77A3">
            <w:pPr>
              <w:pStyle w:val="afffffffff"/>
              <w:numPr>
                <w:ilvl w:val="0"/>
                <w:numId w:val="76"/>
              </w:numPr>
              <w:spacing w:line="240" w:lineRule="auto"/>
              <w:jc w:val="left"/>
              <w:rPr>
                <w:color w:val="000000"/>
                <w:lang w:eastAsia="ru-RU"/>
              </w:rPr>
            </w:pPr>
            <w:r>
              <w:rPr>
                <w:color w:val="000000"/>
                <w:lang w:eastAsia="ru-RU"/>
              </w:rPr>
              <w:t xml:space="preserve">Утечка </w:t>
            </w:r>
            <w:r w:rsidRPr="00232DC3">
              <w:rPr>
                <w:color w:val="000000"/>
                <w:lang w:eastAsia="ru-RU"/>
              </w:rPr>
              <w:t>конфиденциальной/служебной информации</w:t>
            </w:r>
          </w:p>
        </w:tc>
      </w:tr>
      <w:tr w:rsidR="00A3728D" w:rsidRPr="0016357F" w14:paraId="233181D6" w14:textId="77777777" w:rsidTr="00FA77A3">
        <w:trPr>
          <w:trHeight w:val="1837"/>
        </w:trPr>
        <w:tc>
          <w:tcPr>
            <w:tcW w:w="3512" w:type="dxa"/>
            <w:vMerge w:val="restart"/>
            <w:shd w:val="clear" w:color="auto" w:fill="auto"/>
            <w:vAlign w:val="center"/>
            <w:hideMark/>
          </w:tcPr>
          <w:p w14:paraId="5A03B9F9" w14:textId="77777777" w:rsidR="00FA77A3" w:rsidRDefault="00FA77A3" w:rsidP="00A3728D">
            <w:pPr>
              <w:spacing w:line="240" w:lineRule="auto"/>
              <w:ind w:firstLine="0"/>
              <w:jc w:val="left"/>
              <w:rPr>
                <w:color w:val="000000"/>
                <w:lang w:eastAsia="ru-RU"/>
              </w:rPr>
            </w:pPr>
          </w:p>
          <w:p w14:paraId="5C0269C9" w14:textId="77777777" w:rsidR="00FA77A3" w:rsidRDefault="00FA77A3" w:rsidP="00A3728D">
            <w:pPr>
              <w:spacing w:line="240" w:lineRule="auto"/>
              <w:ind w:firstLine="0"/>
              <w:jc w:val="left"/>
              <w:rPr>
                <w:color w:val="000000"/>
                <w:lang w:eastAsia="ru-RU"/>
              </w:rPr>
            </w:pPr>
          </w:p>
          <w:p w14:paraId="63A1262C" w14:textId="77777777" w:rsidR="00FA77A3" w:rsidRDefault="00FA77A3" w:rsidP="00A3728D">
            <w:pPr>
              <w:spacing w:line="240" w:lineRule="auto"/>
              <w:ind w:firstLine="0"/>
              <w:jc w:val="left"/>
              <w:rPr>
                <w:color w:val="000000"/>
                <w:lang w:eastAsia="ru-RU"/>
              </w:rPr>
            </w:pPr>
          </w:p>
          <w:p w14:paraId="0E8EFBBB" w14:textId="43D663DB" w:rsidR="00A3728D" w:rsidRPr="0016357F" w:rsidRDefault="00A3728D" w:rsidP="00A3728D">
            <w:pPr>
              <w:spacing w:line="240" w:lineRule="auto"/>
              <w:ind w:firstLine="0"/>
              <w:jc w:val="left"/>
              <w:rPr>
                <w:color w:val="000000"/>
                <w:lang w:eastAsia="ru-RU"/>
              </w:rPr>
            </w:pPr>
            <w:r w:rsidRPr="0016357F">
              <w:rPr>
                <w:color w:val="000000"/>
                <w:lang w:eastAsia="ru-RU"/>
              </w:rPr>
              <w:t>Нарушение законодательства Российской Федерации в области защиты информации и безопасности критической информационной инфраструктуры (У2)</w:t>
            </w:r>
          </w:p>
        </w:tc>
        <w:tc>
          <w:tcPr>
            <w:tcW w:w="3626" w:type="dxa"/>
            <w:shd w:val="clear" w:color="auto" w:fill="auto"/>
            <w:vAlign w:val="center"/>
            <w:hideMark/>
          </w:tcPr>
          <w:p w14:paraId="2919C7A5" w14:textId="5D0CC108" w:rsidR="00A3728D" w:rsidRPr="00FA77A3" w:rsidRDefault="00A3728D" w:rsidP="00FA77A3">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5CBB9441"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Утечка (перехват) информации ограниченного доступа; </w:t>
            </w:r>
          </w:p>
          <w:p w14:paraId="4765B084" w14:textId="23335C34"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НСД к защищаемой информации</w:t>
            </w:r>
          </w:p>
        </w:tc>
      </w:tr>
      <w:tr w:rsidR="00A3728D" w:rsidRPr="0016357F" w14:paraId="7081D0D4" w14:textId="77777777" w:rsidTr="00FA77A3">
        <w:trPr>
          <w:trHeight w:val="1126"/>
        </w:trPr>
        <w:tc>
          <w:tcPr>
            <w:tcW w:w="3512" w:type="dxa"/>
            <w:vMerge/>
            <w:shd w:val="clear" w:color="auto" w:fill="auto"/>
            <w:vAlign w:val="center"/>
            <w:hideMark/>
          </w:tcPr>
          <w:p w14:paraId="3D4EA5F7" w14:textId="2D108D4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0D41C98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2FDDF161"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Перехват информации</w:t>
            </w:r>
          </w:p>
        </w:tc>
      </w:tr>
      <w:tr w:rsidR="00A3728D" w:rsidRPr="0016357F" w14:paraId="50C8F40B" w14:textId="77777777" w:rsidTr="00FA77A3">
        <w:trPr>
          <w:trHeight w:val="1270"/>
        </w:trPr>
        <w:tc>
          <w:tcPr>
            <w:tcW w:w="3512" w:type="dxa"/>
            <w:vMerge/>
            <w:shd w:val="clear" w:color="auto" w:fill="auto"/>
            <w:vAlign w:val="center"/>
            <w:hideMark/>
          </w:tcPr>
          <w:p w14:paraId="3F3556DE" w14:textId="6C8A9E35"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7C52543E" w14:textId="77777777" w:rsidR="00A3728D" w:rsidRPr="0016357F" w:rsidRDefault="00A3728D"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7D76C74E"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Утечка/НСД к конфигурационным и служебным данным</w:t>
            </w:r>
          </w:p>
        </w:tc>
      </w:tr>
      <w:tr w:rsidR="00A3728D" w:rsidRPr="0016357F" w14:paraId="04565FBE" w14:textId="77777777" w:rsidTr="00FA77A3">
        <w:trPr>
          <w:trHeight w:val="976"/>
        </w:trPr>
        <w:tc>
          <w:tcPr>
            <w:tcW w:w="3512" w:type="dxa"/>
            <w:vMerge/>
            <w:shd w:val="clear" w:color="auto" w:fill="auto"/>
            <w:vAlign w:val="center"/>
            <w:hideMark/>
          </w:tcPr>
          <w:p w14:paraId="48473BD0" w14:textId="5F787F1D"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6FCE7107"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защиты информации</w:t>
            </w:r>
          </w:p>
        </w:tc>
        <w:tc>
          <w:tcPr>
            <w:tcW w:w="7458" w:type="dxa"/>
            <w:shd w:val="clear" w:color="auto" w:fill="auto"/>
            <w:vAlign w:val="center"/>
            <w:hideMark/>
          </w:tcPr>
          <w:p w14:paraId="5DD30AE8"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НСД к СЗИ; нарушение функционирования СЗИ</w:t>
            </w:r>
          </w:p>
        </w:tc>
      </w:tr>
      <w:tr w:rsidR="00A3728D" w:rsidRPr="0016357F" w14:paraId="470E3239" w14:textId="77777777" w:rsidTr="00FA77A3">
        <w:trPr>
          <w:trHeight w:val="1260"/>
        </w:trPr>
        <w:tc>
          <w:tcPr>
            <w:tcW w:w="3512" w:type="dxa"/>
            <w:vMerge w:val="restart"/>
            <w:shd w:val="clear" w:color="auto" w:fill="auto"/>
            <w:vAlign w:val="center"/>
            <w:hideMark/>
          </w:tcPr>
          <w:p w14:paraId="00A3C05D" w14:textId="65ABE099" w:rsidR="00A3728D" w:rsidRPr="0016357F" w:rsidRDefault="00A3728D" w:rsidP="00A3728D">
            <w:pPr>
              <w:spacing w:line="240" w:lineRule="auto"/>
              <w:ind w:firstLine="0"/>
              <w:jc w:val="left"/>
              <w:rPr>
                <w:color w:val="000000"/>
                <w:lang w:eastAsia="ru-RU"/>
              </w:rPr>
            </w:pPr>
            <w:r w:rsidRPr="0016357F">
              <w:rPr>
                <w:color w:val="000000"/>
                <w:lang w:eastAsia="ru-RU"/>
              </w:rPr>
              <w:t>Нарушение функционирования объекта критической информационной инфраструктуры транспортной отрасли (У3)</w:t>
            </w:r>
          </w:p>
        </w:tc>
        <w:tc>
          <w:tcPr>
            <w:tcW w:w="3626" w:type="dxa"/>
            <w:shd w:val="clear" w:color="auto" w:fill="auto"/>
            <w:vAlign w:val="center"/>
            <w:hideMark/>
          </w:tcPr>
          <w:p w14:paraId="25175613" w14:textId="77777777" w:rsidR="00A3728D" w:rsidRPr="0016357F" w:rsidRDefault="00A3728D" w:rsidP="00A3728D">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04650186"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Отказ в обслуживании; </w:t>
            </w:r>
          </w:p>
          <w:p w14:paraId="0B4DE9C7" w14:textId="51D60E17"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A3728D" w:rsidRPr="0016357F" w14:paraId="659AFCCC" w14:textId="77777777" w:rsidTr="00FA77A3">
        <w:trPr>
          <w:trHeight w:val="1412"/>
        </w:trPr>
        <w:tc>
          <w:tcPr>
            <w:tcW w:w="3512" w:type="dxa"/>
            <w:vMerge/>
            <w:shd w:val="clear" w:color="auto" w:fill="auto"/>
            <w:vAlign w:val="center"/>
            <w:hideMark/>
          </w:tcPr>
          <w:p w14:paraId="06A99C60" w14:textId="374E78CF"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33E0BAA2"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4F64B5B0"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A3728D" w:rsidRPr="0016357F" w14:paraId="0617D321" w14:textId="77777777" w:rsidTr="00FA77A3">
        <w:trPr>
          <w:trHeight w:val="1270"/>
        </w:trPr>
        <w:tc>
          <w:tcPr>
            <w:tcW w:w="3512" w:type="dxa"/>
            <w:shd w:val="clear" w:color="auto" w:fill="auto"/>
            <w:vAlign w:val="center"/>
            <w:hideMark/>
          </w:tcPr>
          <w:p w14:paraId="05E1127A" w14:textId="77777777" w:rsidR="00A3728D" w:rsidRPr="0016357F" w:rsidRDefault="00A3728D" w:rsidP="00A3728D">
            <w:pPr>
              <w:spacing w:line="240" w:lineRule="auto"/>
              <w:ind w:firstLine="0"/>
              <w:jc w:val="left"/>
              <w:rPr>
                <w:color w:val="000000"/>
                <w:lang w:eastAsia="ru-RU"/>
              </w:rPr>
            </w:pPr>
            <w:r w:rsidRPr="0016357F">
              <w:rPr>
                <w:color w:val="000000"/>
                <w:lang w:eastAsia="ru-RU"/>
              </w:rPr>
              <w:lastRenderedPageBreak/>
              <w:t>Снижение уровня безопасности эксплуатации воздушных судов (У3)</w:t>
            </w:r>
          </w:p>
        </w:tc>
        <w:tc>
          <w:tcPr>
            <w:tcW w:w="3626" w:type="dxa"/>
            <w:shd w:val="clear" w:color="auto" w:fill="auto"/>
            <w:vAlign w:val="center"/>
            <w:hideMark/>
          </w:tcPr>
          <w:p w14:paraId="268E892B"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45310EF6"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Подмена/искажение данных о техническом состоянии ВС</w:t>
            </w:r>
          </w:p>
        </w:tc>
      </w:tr>
      <w:tr w:rsidR="00A3728D" w:rsidRPr="0016357F" w14:paraId="7215A01E" w14:textId="77777777" w:rsidTr="00FA77A3">
        <w:trPr>
          <w:trHeight w:val="1865"/>
        </w:trPr>
        <w:tc>
          <w:tcPr>
            <w:tcW w:w="3512" w:type="dxa"/>
            <w:shd w:val="clear" w:color="auto" w:fill="auto"/>
            <w:vAlign w:val="center"/>
            <w:hideMark/>
          </w:tcPr>
          <w:p w14:paraId="5B0B51B5" w14:textId="77777777" w:rsidR="00A3728D" w:rsidRPr="0016357F" w:rsidRDefault="00A3728D" w:rsidP="00A3728D">
            <w:pPr>
              <w:spacing w:line="240" w:lineRule="auto"/>
              <w:ind w:firstLine="0"/>
              <w:jc w:val="left"/>
              <w:rPr>
                <w:color w:val="000000"/>
                <w:lang w:eastAsia="ru-RU"/>
              </w:rPr>
            </w:pPr>
            <w:r w:rsidRPr="0016357F">
              <w:rPr>
                <w:color w:val="000000"/>
                <w:lang w:eastAsia="ru-RU"/>
              </w:rPr>
              <w:t>Нарушение функционирования информационных систем, используемых для обеспечения транспортной безопасности (У3)</w:t>
            </w:r>
          </w:p>
        </w:tc>
        <w:tc>
          <w:tcPr>
            <w:tcW w:w="3626" w:type="dxa"/>
            <w:shd w:val="clear" w:color="auto" w:fill="auto"/>
            <w:vAlign w:val="center"/>
            <w:hideMark/>
          </w:tcPr>
          <w:p w14:paraId="5C4A79D9"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1BE76C76"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Нарушение функционирования; </w:t>
            </w:r>
          </w:p>
          <w:p w14:paraId="303165A8" w14:textId="3176225B"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О</w:t>
            </w:r>
            <w:r w:rsidRPr="00232DC3">
              <w:rPr>
                <w:color w:val="000000"/>
                <w:lang w:eastAsia="ru-RU"/>
              </w:rPr>
              <w:t>тказ в обслуживании</w:t>
            </w:r>
          </w:p>
        </w:tc>
      </w:tr>
      <w:tr w:rsidR="00A3728D" w:rsidRPr="0016357F" w14:paraId="0D85DEAE" w14:textId="77777777" w:rsidTr="007F4CF8">
        <w:trPr>
          <w:trHeight w:val="677"/>
        </w:trPr>
        <w:tc>
          <w:tcPr>
            <w:tcW w:w="3512" w:type="dxa"/>
            <w:vMerge w:val="restart"/>
            <w:shd w:val="clear" w:color="auto" w:fill="auto"/>
            <w:vAlign w:val="center"/>
            <w:hideMark/>
          </w:tcPr>
          <w:p w14:paraId="42AC80AE" w14:textId="1341C337" w:rsidR="00A3728D" w:rsidRPr="0016357F" w:rsidRDefault="00A3728D" w:rsidP="00A3728D">
            <w:pPr>
              <w:spacing w:line="240" w:lineRule="auto"/>
              <w:ind w:firstLine="0"/>
              <w:jc w:val="left"/>
              <w:rPr>
                <w:color w:val="000000"/>
                <w:lang w:eastAsia="ru-RU"/>
              </w:rPr>
            </w:pPr>
            <w:r w:rsidRPr="0016357F">
              <w:rPr>
                <w:color w:val="000000"/>
                <w:lang w:eastAsia="ru-RU"/>
              </w:rPr>
              <w:t>Утечка информации ограниченного доступа (У3)</w:t>
            </w:r>
          </w:p>
        </w:tc>
        <w:tc>
          <w:tcPr>
            <w:tcW w:w="3626" w:type="dxa"/>
            <w:shd w:val="clear" w:color="auto" w:fill="auto"/>
            <w:vAlign w:val="center"/>
            <w:hideMark/>
          </w:tcPr>
          <w:p w14:paraId="6ED16EB2"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73909A8C"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информации ограниченного доступа</w:t>
            </w:r>
          </w:p>
        </w:tc>
      </w:tr>
      <w:tr w:rsidR="00A3728D" w:rsidRPr="0016357F" w14:paraId="41B7121E" w14:textId="77777777" w:rsidTr="007F4CF8">
        <w:trPr>
          <w:trHeight w:val="742"/>
        </w:trPr>
        <w:tc>
          <w:tcPr>
            <w:tcW w:w="3512" w:type="dxa"/>
            <w:vMerge/>
            <w:shd w:val="clear" w:color="auto" w:fill="auto"/>
            <w:vAlign w:val="center"/>
            <w:hideMark/>
          </w:tcPr>
          <w:p w14:paraId="63BC6963" w14:textId="2E086BF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4E23F34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54399FD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Перехват информации</w:t>
            </w:r>
          </w:p>
        </w:tc>
      </w:tr>
      <w:tr w:rsidR="00A3728D" w:rsidRPr="0016357F" w14:paraId="4F3DAF3A" w14:textId="77777777" w:rsidTr="007F4CF8">
        <w:trPr>
          <w:trHeight w:val="794"/>
        </w:trPr>
        <w:tc>
          <w:tcPr>
            <w:tcW w:w="3512" w:type="dxa"/>
            <w:vMerge/>
            <w:shd w:val="clear" w:color="auto" w:fill="auto"/>
            <w:vAlign w:val="center"/>
            <w:hideMark/>
          </w:tcPr>
          <w:p w14:paraId="273ED627" w14:textId="7E0F808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30AA540F" w14:textId="77777777" w:rsidR="00A3728D" w:rsidRPr="0016357F" w:rsidRDefault="00A3728D"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11679EA4"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конфиденциальной информации</w:t>
            </w:r>
          </w:p>
        </w:tc>
      </w:tr>
      <w:tr w:rsidR="00A3728D" w:rsidRPr="0016357F" w14:paraId="5B479EE7" w14:textId="77777777" w:rsidTr="00CE4617">
        <w:trPr>
          <w:trHeight w:val="630"/>
        </w:trPr>
        <w:tc>
          <w:tcPr>
            <w:tcW w:w="3512" w:type="dxa"/>
            <w:vMerge/>
            <w:shd w:val="clear" w:color="auto" w:fill="auto"/>
            <w:vAlign w:val="center"/>
            <w:hideMark/>
          </w:tcPr>
          <w:p w14:paraId="0C782003" w14:textId="3FEC49E1"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7770C1B1"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защиты информации</w:t>
            </w:r>
          </w:p>
        </w:tc>
        <w:tc>
          <w:tcPr>
            <w:tcW w:w="7458" w:type="dxa"/>
            <w:shd w:val="clear" w:color="auto" w:fill="auto"/>
            <w:vAlign w:val="center"/>
            <w:hideMark/>
          </w:tcPr>
          <w:p w14:paraId="3BC3A2C1"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через СЗИ</w:t>
            </w:r>
          </w:p>
        </w:tc>
      </w:tr>
      <w:tr w:rsidR="00A3728D" w:rsidRPr="0016357F" w14:paraId="7FFD333E" w14:textId="77777777" w:rsidTr="007F4CF8">
        <w:trPr>
          <w:trHeight w:val="1083"/>
        </w:trPr>
        <w:tc>
          <w:tcPr>
            <w:tcW w:w="3512" w:type="dxa"/>
            <w:vMerge/>
            <w:shd w:val="clear" w:color="auto" w:fill="auto"/>
            <w:vAlign w:val="center"/>
          </w:tcPr>
          <w:p w14:paraId="029DD01A" w14:textId="77777777"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tcPr>
          <w:p w14:paraId="7B451DE7" w14:textId="5AF67F2C" w:rsidR="00A3728D" w:rsidRPr="0016357F" w:rsidRDefault="00A3728D" w:rsidP="00A3728D">
            <w:pPr>
              <w:spacing w:line="240" w:lineRule="auto"/>
              <w:ind w:firstLine="0"/>
              <w:jc w:val="left"/>
              <w:rPr>
                <w:color w:val="000000"/>
                <w:lang w:eastAsia="ru-RU"/>
              </w:rPr>
            </w:pPr>
            <w:r w:rsidRPr="00837A26">
              <w:rPr>
                <w:color w:val="000000"/>
                <w:lang w:eastAsia="ru-RU"/>
              </w:rPr>
              <w:t>Прикладное программное обеспечение</w:t>
            </w:r>
          </w:p>
        </w:tc>
        <w:tc>
          <w:tcPr>
            <w:tcW w:w="7458" w:type="dxa"/>
            <w:shd w:val="clear" w:color="auto" w:fill="auto"/>
            <w:vAlign w:val="center"/>
          </w:tcPr>
          <w:p w14:paraId="3D799499" w14:textId="77777777" w:rsidR="00A3728D" w:rsidRDefault="00A3728D" w:rsidP="00A3728D">
            <w:pPr>
              <w:pStyle w:val="afffffffff"/>
              <w:numPr>
                <w:ilvl w:val="0"/>
                <w:numId w:val="76"/>
              </w:numPr>
              <w:spacing w:line="240" w:lineRule="auto"/>
              <w:jc w:val="left"/>
              <w:rPr>
                <w:color w:val="000000"/>
                <w:lang w:eastAsia="ru-RU"/>
              </w:rPr>
            </w:pPr>
            <w:r w:rsidRPr="00837A26">
              <w:rPr>
                <w:color w:val="000000"/>
                <w:lang w:eastAsia="ru-RU"/>
              </w:rPr>
              <w:t>Отказ в обслуживани</w:t>
            </w:r>
            <w:r>
              <w:rPr>
                <w:color w:val="000000"/>
                <w:lang w:eastAsia="ru-RU"/>
              </w:rPr>
              <w:t>и</w:t>
            </w:r>
          </w:p>
          <w:p w14:paraId="25992A6C" w14:textId="7C4694B5"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Заражение ПО с последующей утечкой</w:t>
            </w:r>
            <w:r w:rsidRPr="001449B7">
              <w:rPr>
                <w:color w:val="000000"/>
                <w:lang w:eastAsia="ru-RU"/>
              </w:rPr>
              <w:t xml:space="preserve"> </w:t>
            </w:r>
            <w:r>
              <w:rPr>
                <w:color w:val="000000"/>
                <w:lang w:eastAsia="ru-RU"/>
              </w:rPr>
              <w:t>конфиденциальной технической</w:t>
            </w:r>
            <w:r w:rsidRPr="001449B7">
              <w:rPr>
                <w:color w:val="000000"/>
                <w:lang w:eastAsia="ru-RU"/>
              </w:rPr>
              <w:t xml:space="preserve"> информации</w:t>
            </w:r>
          </w:p>
        </w:tc>
      </w:tr>
    </w:tbl>
    <w:p w14:paraId="5C934EC5" w14:textId="77777777" w:rsidR="004239EB" w:rsidRPr="005511AC" w:rsidRDefault="004239EB" w:rsidP="004B1BF1">
      <w:pPr>
        <w:pStyle w:val="affffffffff3"/>
        <w:shd w:val="clear" w:color="auto" w:fill="FFFFFF" w:themeFill="background1"/>
        <w:spacing w:line="276" w:lineRule="auto"/>
        <w:rPr>
          <w:sz w:val="28"/>
          <w:szCs w:val="28"/>
        </w:rPr>
      </w:pPr>
    </w:p>
    <w:p w14:paraId="029DFB08" w14:textId="77777777" w:rsidR="00EA6341" w:rsidRPr="005511AC" w:rsidRDefault="00EA6341" w:rsidP="004B1BF1">
      <w:pPr>
        <w:pStyle w:val="11"/>
        <w:spacing w:line="276" w:lineRule="auto"/>
        <w:rPr>
          <w:rFonts w:ascii="Times New Roman" w:hAnsi="Times New Roman"/>
          <w:sz w:val="28"/>
          <w:szCs w:val="28"/>
        </w:rPr>
        <w:sectPr w:rsidR="00EA6341" w:rsidRPr="005511AC" w:rsidSect="00EA6341">
          <w:footerReference w:type="default" r:id="rId10"/>
          <w:pgSz w:w="16838" w:h="11906" w:orient="landscape"/>
          <w:pgMar w:top="1701" w:right="1134" w:bottom="851" w:left="1134" w:header="709" w:footer="709" w:gutter="0"/>
          <w:cols w:space="708"/>
          <w:docGrid w:linePitch="360"/>
        </w:sectPr>
      </w:pPr>
    </w:p>
    <w:p w14:paraId="4F360ED5" w14:textId="3EA95E93" w:rsidR="009741E3" w:rsidRPr="005511AC" w:rsidRDefault="009741E3" w:rsidP="004E2C8D">
      <w:pPr>
        <w:pStyle w:val="11"/>
        <w:spacing w:line="276" w:lineRule="auto"/>
        <w:rPr>
          <w:rFonts w:ascii="Times New Roman" w:hAnsi="Times New Roman"/>
          <w:sz w:val="28"/>
          <w:szCs w:val="28"/>
        </w:rPr>
      </w:pPr>
      <w:bookmarkStart w:id="146" w:name="_Toc230118805"/>
      <w:r w:rsidRPr="005511AC">
        <w:rPr>
          <w:rFonts w:ascii="Times New Roman" w:hAnsi="Times New Roman"/>
          <w:sz w:val="28"/>
          <w:szCs w:val="28"/>
        </w:rPr>
        <w:lastRenderedPageBreak/>
        <w:t>Источники угроз безопасности информации</w:t>
      </w:r>
      <w:bookmarkEnd w:id="141"/>
      <w:bookmarkEnd w:id="146"/>
    </w:p>
    <w:p w14:paraId="2CCE0962" w14:textId="1020FF1D" w:rsidR="006022C8" w:rsidRPr="005511AC" w:rsidRDefault="009741E3" w:rsidP="004E2C8D">
      <w:pPr>
        <w:pStyle w:val="24"/>
        <w:spacing w:line="276" w:lineRule="auto"/>
        <w:rPr>
          <w:sz w:val="28"/>
          <w:szCs w:val="28"/>
        </w:rPr>
      </w:pPr>
      <w:bookmarkStart w:id="147" w:name="_Toc230118806"/>
      <w:bookmarkStart w:id="148" w:name="_Toc522305674"/>
      <w:bookmarkStart w:id="149" w:name="_Toc10028586"/>
      <w:bookmarkStart w:id="150" w:name="_Toc52909426"/>
      <w:bookmarkStart w:id="151" w:name="_Toc56686111"/>
      <w:bookmarkEnd w:id="127"/>
      <w:bookmarkEnd w:id="128"/>
      <w:bookmarkEnd w:id="129"/>
      <w:bookmarkEnd w:id="130"/>
      <w:bookmarkEnd w:id="131"/>
      <w:r w:rsidRPr="005511AC">
        <w:rPr>
          <w:sz w:val="28"/>
          <w:szCs w:val="28"/>
        </w:rPr>
        <w:t xml:space="preserve">Модель нарушителя </w:t>
      </w:r>
      <w:r w:rsidR="00C17020" w:rsidRPr="005511AC">
        <w:rPr>
          <w:rFonts w:eastAsia="Calibri"/>
          <w:sz w:val="28"/>
          <w:szCs w:val="28"/>
          <w:lang w:eastAsia="ru-RU"/>
        </w:rPr>
        <w:t>ИС</w:t>
      </w:r>
      <w:bookmarkEnd w:id="147"/>
      <w:r w:rsidRPr="005511AC">
        <w:rPr>
          <w:sz w:val="28"/>
          <w:szCs w:val="28"/>
        </w:rPr>
        <w:t xml:space="preserve"> </w:t>
      </w:r>
      <w:bookmarkEnd w:id="148"/>
      <w:bookmarkEnd w:id="149"/>
      <w:bookmarkEnd w:id="150"/>
      <w:bookmarkEnd w:id="151"/>
    </w:p>
    <w:p w14:paraId="2CCE0963" w14:textId="3F265848" w:rsidR="006022C8" w:rsidRPr="005511AC" w:rsidRDefault="006022C8" w:rsidP="004E2C8D">
      <w:pPr>
        <w:pStyle w:val="afffffffffff1"/>
        <w:spacing w:line="276" w:lineRule="auto"/>
        <w:rPr>
          <w:sz w:val="28"/>
          <w:szCs w:val="28"/>
        </w:rPr>
      </w:pPr>
      <w:r w:rsidRPr="005511AC">
        <w:rPr>
          <w:sz w:val="28"/>
          <w:szCs w:val="28"/>
        </w:rPr>
        <w:t xml:space="preserve">Целью </w:t>
      </w:r>
      <w:r w:rsidR="009741E3" w:rsidRPr="005511AC">
        <w:rPr>
          <w:sz w:val="28"/>
          <w:szCs w:val="28"/>
        </w:rPr>
        <w:t>создания модели нарушителя (</w:t>
      </w:r>
      <w:r w:rsidRPr="005511AC">
        <w:rPr>
          <w:sz w:val="28"/>
          <w:szCs w:val="28"/>
        </w:rPr>
        <w:t>оценки возможностей нарушителей по реализации угроз безопасности информации</w:t>
      </w:r>
      <w:r w:rsidR="009741E3" w:rsidRPr="005511AC">
        <w:rPr>
          <w:sz w:val="28"/>
          <w:szCs w:val="28"/>
        </w:rPr>
        <w:t>)</w:t>
      </w:r>
      <w:r w:rsidRPr="005511AC">
        <w:rPr>
          <w:sz w:val="28"/>
          <w:szCs w:val="28"/>
        </w:rPr>
        <w:t xml:space="preserve"> является формирование предположения о типах, видах нарушителей, которые могут реализовать угрозы безопасности информации </w:t>
      </w:r>
      <w:r w:rsidR="00081CE2" w:rsidRPr="005511AC">
        <w:rPr>
          <w:sz w:val="28"/>
          <w:szCs w:val="28"/>
        </w:rPr>
        <w:t xml:space="preserve">в </w:t>
      </w:r>
      <w:r w:rsidR="00C17020" w:rsidRPr="005511AC">
        <w:rPr>
          <w:rFonts w:eastAsia="Calibri"/>
          <w:sz w:val="28"/>
          <w:szCs w:val="28"/>
          <w:lang w:eastAsia="ru-RU"/>
        </w:rPr>
        <w:t>ИС</w:t>
      </w:r>
      <w:r w:rsidR="00081CE2" w:rsidRPr="005511AC">
        <w:rPr>
          <w:sz w:val="28"/>
          <w:szCs w:val="28"/>
        </w:rPr>
        <w:t xml:space="preserve"> </w:t>
      </w:r>
      <w:r w:rsidRPr="005511AC">
        <w:rPr>
          <w:sz w:val="28"/>
          <w:szCs w:val="28"/>
        </w:rPr>
        <w:t>с заданными структурно-функциональными характеристиками и особенностями функционирования, а также потенциале этих нарушителей и возможных способах реализации угроз безопасности информации.</w:t>
      </w:r>
    </w:p>
    <w:p w14:paraId="2CCE0964" w14:textId="77777777" w:rsidR="006022C8" w:rsidRPr="005511AC" w:rsidRDefault="006022C8" w:rsidP="004E2C8D">
      <w:pPr>
        <w:pStyle w:val="afffffffffff1"/>
        <w:spacing w:line="276" w:lineRule="auto"/>
        <w:rPr>
          <w:sz w:val="28"/>
          <w:szCs w:val="28"/>
        </w:rPr>
      </w:pPr>
      <w:r w:rsidRPr="005511AC">
        <w:rPr>
          <w:sz w:val="28"/>
          <w:szCs w:val="28"/>
        </w:rPr>
        <w:t>Результаты оценки возможностей нарушителей включены в модель нарушителя, которая является составной частью (разделом) модели угроз безопасности информации и содержит:</w:t>
      </w:r>
    </w:p>
    <w:p w14:paraId="2CCE0965"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типы, виды и потенциал нарушителей, которые могут обеспечить реализацию угроз безопасности информации;</w:t>
      </w:r>
    </w:p>
    <w:p w14:paraId="2CCE0966"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цели, которые могут преследовать нарушители каждого вида при реализации угроз безопасности информации;</w:t>
      </w:r>
    </w:p>
    <w:p w14:paraId="2CCE0967"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возможные способы реализации угроз безопасности информации.</w:t>
      </w:r>
    </w:p>
    <w:p w14:paraId="2CCE0969" w14:textId="646D54D9" w:rsidR="006022C8" w:rsidRPr="005511AC" w:rsidRDefault="006022C8" w:rsidP="004E2C8D">
      <w:pPr>
        <w:pStyle w:val="32"/>
        <w:spacing w:line="276" w:lineRule="auto"/>
        <w:ind w:left="0" w:firstLine="709"/>
        <w:rPr>
          <w:sz w:val="28"/>
          <w:szCs w:val="28"/>
        </w:rPr>
      </w:pPr>
      <w:bookmarkStart w:id="152" w:name="_Toc434860644"/>
      <w:bookmarkStart w:id="153" w:name="_Toc522305675"/>
      <w:bookmarkStart w:id="154" w:name="_Toc10028587"/>
      <w:bookmarkStart w:id="155" w:name="_Toc52909427"/>
      <w:bookmarkStart w:id="156" w:name="_Toc56686112"/>
      <w:bookmarkStart w:id="157" w:name="_Toc230118807"/>
      <w:r w:rsidRPr="005511AC">
        <w:rPr>
          <w:sz w:val="28"/>
          <w:szCs w:val="28"/>
        </w:rPr>
        <w:t>Типы нарушителей</w:t>
      </w:r>
      <w:bookmarkEnd w:id="152"/>
      <w:bookmarkEnd w:id="153"/>
      <w:bookmarkEnd w:id="154"/>
      <w:bookmarkEnd w:id="155"/>
      <w:bookmarkEnd w:id="156"/>
      <w:bookmarkEnd w:id="157"/>
    </w:p>
    <w:p w14:paraId="2CCE096A" w14:textId="19D0233C" w:rsidR="006022C8" w:rsidRPr="005511AC" w:rsidRDefault="006022C8" w:rsidP="004E2C8D">
      <w:pPr>
        <w:pStyle w:val="afffffffffff1"/>
        <w:spacing w:line="276" w:lineRule="auto"/>
        <w:rPr>
          <w:sz w:val="28"/>
          <w:szCs w:val="28"/>
        </w:rPr>
      </w:pPr>
      <w:r w:rsidRPr="005511AC">
        <w:rPr>
          <w:sz w:val="28"/>
          <w:szCs w:val="28"/>
        </w:rPr>
        <w:t xml:space="preserve">Типы нарушителей определяются по результатам анализа прав доступа субъектов к информации и (или) к компонентам </w:t>
      </w:r>
      <w:r w:rsidR="00C17020" w:rsidRPr="005511AC">
        <w:rPr>
          <w:rFonts w:eastAsia="Calibri"/>
          <w:sz w:val="28"/>
          <w:szCs w:val="28"/>
          <w:lang w:eastAsia="ru-RU"/>
        </w:rPr>
        <w:t>ИС</w:t>
      </w:r>
      <w:r w:rsidRPr="005511AC">
        <w:rPr>
          <w:sz w:val="28"/>
          <w:szCs w:val="28"/>
        </w:rPr>
        <w:t xml:space="preserve">, а также анализа возможностей нарушителей по доступу к компонентам информационной системы исходя из структурно-функциональных характеристик и особенностей функционирования </w:t>
      </w:r>
      <w:r w:rsidR="00C17020" w:rsidRPr="005511AC">
        <w:rPr>
          <w:rFonts w:eastAsia="Calibri"/>
          <w:sz w:val="28"/>
          <w:szCs w:val="28"/>
          <w:lang w:eastAsia="ru-RU"/>
        </w:rPr>
        <w:t>ИС</w:t>
      </w:r>
      <w:r w:rsidRPr="005511AC">
        <w:rPr>
          <w:sz w:val="28"/>
          <w:szCs w:val="28"/>
        </w:rPr>
        <w:t>.</w:t>
      </w:r>
    </w:p>
    <w:p w14:paraId="2CCE096B" w14:textId="77777777" w:rsidR="006022C8" w:rsidRPr="005511AC" w:rsidRDefault="006022C8" w:rsidP="004E2C8D">
      <w:pPr>
        <w:pStyle w:val="afffffffffff1"/>
        <w:spacing w:line="276" w:lineRule="auto"/>
        <w:rPr>
          <w:sz w:val="28"/>
          <w:szCs w:val="28"/>
        </w:rPr>
      </w:pPr>
      <w:r w:rsidRPr="005511AC">
        <w:rPr>
          <w:sz w:val="28"/>
          <w:szCs w:val="28"/>
        </w:rPr>
        <w:t>В зависимости от имеющихся прав доступа нарушители могут иметь легитимный физический (непосредственный) и (или) логический доступ к компонентам информационной системы и (или) содержащейся в них информации или не иметь такого доступа.</w:t>
      </w:r>
    </w:p>
    <w:p w14:paraId="2CCE096C" w14:textId="77777777" w:rsidR="006022C8" w:rsidRPr="005511AC" w:rsidRDefault="006022C8" w:rsidP="004E2C8D">
      <w:pPr>
        <w:pStyle w:val="afffffffffff1"/>
        <w:spacing w:line="276" w:lineRule="auto"/>
        <w:rPr>
          <w:sz w:val="28"/>
          <w:szCs w:val="28"/>
        </w:rPr>
      </w:pPr>
      <w:r w:rsidRPr="005511AC">
        <w:rPr>
          <w:sz w:val="28"/>
          <w:szCs w:val="28"/>
        </w:rPr>
        <w:t>С учетом наличия прав доступа и возможностей по доступу к информации и (или) к компонентам информационной системы нарушители подразделяются на два типа:</w:t>
      </w:r>
    </w:p>
    <w:p w14:paraId="2CCE096D"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внешние нарушители (тип I) — лица, не имеющие права доступа к информационной системе, ее отдельным компонентам и реализующие угрозы безопасности информации из-за границ контролируемой зоны размещения информационной системы;</w:t>
      </w:r>
    </w:p>
    <w:p w14:paraId="2CCE096E"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внутренние нарушители (тип II) — лица, имеющие право постоянного или разового доступа к информационной системе, ее отдельным компонентам.</w:t>
      </w:r>
    </w:p>
    <w:p w14:paraId="2BDF093B" w14:textId="77777777" w:rsidR="009741E3" w:rsidRPr="005511AC" w:rsidRDefault="009741E3" w:rsidP="004E2C8D">
      <w:pPr>
        <w:pStyle w:val="afffffffffff1"/>
        <w:spacing w:line="276" w:lineRule="auto"/>
        <w:rPr>
          <w:sz w:val="28"/>
          <w:szCs w:val="28"/>
        </w:rPr>
      </w:pPr>
      <w:r w:rsidRPr="005511AC">
        <w:rPr>
          <w:sz w:val="28"/>
          <w:szCs w:val="28"/>
        </w:rPr>
        <w:lastRenderedPageBreak/>
        <w:t>Возможности каждого вида нарушителя по реализации угроз безопасности информации характеризуются его потенциалом – мерой усилий, затрачиваемых нарушителем при реализации угроз безопасности информации в информационной системе.</w:t>
      </w:r>
    </w:p>
    <w:p w14:paraId="2CCE096F" w14:textId="367B2BDA" w:rsidR="006022C8" w:rsidRPr="005511AC" w:rsidRDefault="006022C8" w:rsidP="004E2C8D">
      <w:pPr>
        <w:pStyle w:val="afffffffffff1"/>
        <w:spacing w:line="276" w:lineRule="auto"/>
        <w:rPr>
          <w:sz w:val="28"/>
          <w:szCs w:val="28"/>
        </w:rPr>
      </w:pPr>
      <w:r w:rsidRPr="005511AC">
        <w:rPr>
          <w:sz w:val="28"/>
          <w:szCs w:val="28"/>
        </w:rPr>
        <w:t xml:space="preserve">Наибольшими возможностями по реализации угроз безопасности обладают внутренние нарушители. При оценке возможностей внутренних нарушителей </w:t>
      </w:r>
      <w:r w:rsidR="00BE145A" w:rsidRPr="005511AC">
        <w:rPr>
          <w:sz w:val="28"/>
          <w:szCs w:val="28"/>
        </w:rPr>
        <w:t>учтены</w:t>
      </w:r>
      <w:r w:rsidRPr="005511AC">
        <w:rPr>
          <w:sz w:val="28"/>
          <w:szCs w:val="28"/>
        </w:rPr>
        <w:t xml:space="preserve"> принимаемые </w:t>
      </w:r>
      <w:r w:rsidR="00BE145A" w:rsidRPr="005511AC">
        <w:rPr>
          <w:sz w:val="28"/>
          <w:szCs w:val="28"/>
        </w:rPr>
        <w:t xml:space="preserve">Оператором </w:t>
      </w:r>
      <w:r w:rsidR="00C17020" w:rsidRPr="005511AC">
        <w:rPr>
          <w:rFonts w:eastAsia="Calibri"/>
          <w:sz w:val="28"/>
          <w:szCs w:val="28"/>
          <w:lang w:eastAsia="ru-RU"/>
        </w:rPr>
        <w:t>ИС</w:t>
      </w:r>
      <w:r w:rsidRPr="005511AC">
        <w:rPr>
          <w:sz w:val="28"/>
          <w:szCs w:val="28"/>
        </w:rPr>
        <w:t xml:space="preserve"> организационные меры по допуску субъектов к работе в информационной системе. Возможности внутреннего нарушителя существенным образом зависят от установленного порядка допуска физических лиц к информационной системе и ее компонентам, а также мер по контролю за доступом и работой этих лиц.</w:t>
      </w:r>
    </w:p>
    <w:p w14:paraId="2CCE0970" w14:textId="50A58CA3" w:rsidR="006022C8" w:rsidRPr="005511AC" w:rsidRDefault="006022C8" w:rsidP="004E2C8D">
      <w:pPr>
        <w:pStyle w:val="afffffffffff1"/>
        <w:spacing w:line="276" w:lineRule="auto"/>
        <w:rPr>
          <w:sz w:val="28"/>
          <w:szCs w:val="28"/>
        </w:rPr>
      </w:pPr>
      <w:r w:rsidRPr="005511AC">
        <w:rPr>
          <w:sz w:val="28"/>
          <w:szCs w:val="28"/>
        </w:rPr>
        <w:t>Внешний нарушитель рассматривает</w:t>
      </w:r>
      <w:r w:rsidR="006E08B5" w:rsidRPr="005511AC">
        <w:rPr>
          <w:sz w:val="28"/>
          <w:szCs w:val="28"/>
        </w:rPr>
        <w:t>ся</w:t>
      </w:r>
      <w:r w:rsidRPr="005511AC">
        <w:rPr>
          <w:sz w:val="28"/>
          <w:szCs w:val="28"/>
        </w:rPr>
        <w:t xml:space="preserve"> в качестве актуального во всех случаях, когда имеются подключения информационной системы к внешним информационно-телекоммуникационным сетям и (или) имеются линии связи, выходящие за пределы контролируемой зоны, используемые для иных подключений.</w:t>
      </w:r>
    </w:p>
    <w:p w14:paraId="2CCE0971" w14:textId="72073394" w:rsidR="006022C8" w:rsidRPr="005511AC" w:rsidRDefault="006022C8" w:rsidP="004E2C8D">
      <w:pPr>
        <w:pStyle w:val="32"/>
        <w:spacing w:line="276" w:lineRule="auto"/>
        <w:ind w:left="0" w:firstLine="709"/>
        <w:rPr>
          <w:sz w:val="28"/>
          <w:szCs w:val="28"/>
        </w:rPr>
      </w:pPr>
      <w:bookmarkStart w:id="158" w:name="_Toc434860645"/>
      <w:bookmarkStart w:id="159" w:name="_Toc522305676"/>
      <w:bookmarkStart w:id="160" w:name="_Ref523067811"/>
      <w:bookmarkStart w:id="161" w:name="_Ref523069544"/>
      <w:bookmarkStart w:id="162" w:name="_Ref4682216"/>
      <w:bookmarkStart w:id="163" w:name="_Ref5123100"/>
      <w:bookmarkStart w:id="164" w:name="_Ref7014173"/>
      <w:bookmarkStart w:id="165" w:name="_Ref7014502"/>
      <w:bookmarkStart w:id="166" w:name="_Toc10028588"/>
      <w:bookmarkStart w:id="167" w:name="_Toc52909428"/>
      <w:bookmarkStart w:id="168" w:name="_Toc56686113"/>
      <w:bookmarkStart w:id="169" w:name="_Toc230118808"/>
      <w:r w:rsidRPr="005511AC">
        <w:rPr>
          <w:sz w:val="28"/>
          <w:szCs w:val="28"/>
        </w:rPr>
        <w:t>Виды и потенциал нарушителей</w:t>
      </w:r>
      <w:bookmarkEnd w:id="158"/>
      <w:bookmarkEnd w:id="159"/>
      <w:bookmarkEnd w:id="160"/>
      <w:bookmarkEnd w:id="161"/>
      <w:bookmarkEnd w:id="162"/>
      <w:bookmarkEnd w:id="163"/>
      <w:bookmarkEnd w:id="164"/>
      <w:bookmarkEnd w:id="165"/>
      <w:bookmarkEnd w:id="166"/>
      <w:bookmarkEnd w:id="167"/>
      <w:bookmarkEnd w:id="168"/>
      <w:bookmarkEnd w:id="169"/>
    </w:p>
    <w:p w14:paraId="2CCE0972" w14:textId="77777777" w:rsidR="006022C8" w:rsidRPr="005511AC" w:rsidRDefault="006022C8" w:rsidP="004E2C8D">
      <w:pPr>
        <w:pStyle w:val="afffffffffff1"/>
        <w:spacing w:line="276" w:lineRule="auto"/>
        <w:rPr>
          <w:sz w:val="28"/>
          <w:szCs w:val="28"/>
        </w:rPr>
      </w:pPr>
      <w:r w:rsidRPr="005511AC">
        <w:rPr>
          <w:sz w:val="28"/>
          <w:szCs w:val="28"/>
        </w:rPr>
        <w:t>Угрозы безопасности информации в информационной системе потенциально могут быть реализованы следующими видами нарушителей:</w:t>
      </w:r>
    </w:p>
    <w:p w14:paraId="2CCE0973"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 xml:space="preserve">специальные службы иностранных государств (блоков государств); </w:t>
      </w:r>
    </w:p>
    <w:p w14:paraId="2CCE0974"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 xml:space="preserve">террористические, экстремистские группировки; </w:t>
      </w:r>
    </w:p>
    <w:p w14:paraId="2CCE0975"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 xml:space="preserve">преступные группы (криминальные структуры); </w:t>
      </w:r>
    </w:p>
    <w:p w14:paraId="2CCE0976" w14:textId="3CDE123E" w:rsidR="006022C8" w:rsidRPr="005511AC" w:rsidRDefault="00DF1830" w:rsidP="004E2C8D">
      <w:pPr>
        <w:pStyle w:val="afffffffff"/>
        <w:numPr>
          <w:ilvl w:val="0"/>
          <w:numId w:val="59"/>
        </w:numPr>
        <w:spacing w:line="276" w:lineRule="auto"/>
        <w:ind w:left="0" w:firstLine="709"/>
        <w:rPr>
          <w:sz w:val="28"/>
          <w:szCs w:val="28"/>
          <w:lang w:eastAsia="ru-RU"/>
        </w:rPr>
      </w:pPr>
      <w:r w:rsidRPr="005511AC">
        <w:rPr>
          <w:sz w:val="28"/>
          <w:szCs w:val="28"/>
          <w:lang w:eastAsia="ru-RU"/>
        </w:rPr>
        <w:t>отдельные физические лица (хакеры)</w:t>
      </w:r>
      <w:r w:rsidR="006022C8" w:rsidRPr="005511AC">
        <w:rPr>
          <w:sz w:val="28"/>
          <w:szCs w:val="28"/>
          <w:lang w:eastAsia="ru-RU"/>
        </w:rPr>
        <w:t xml:space="preserve">; </w:t>
      </w:r>
    </w:p>
    <w:p w14:paraId="2CCE0977" w14:textId="77777777" w:rsidR="006022C8" w:rsidRPr="005511AC" w:rsidRDefault="006022C8" w:rsidP="004E2C8D">
      <w:pPr>
        <w:pStyle w:val="afffffffff"/>
        <w:numPr>
          <w:ilvl w:val="0"/>
          <w:numId w:val="59"/>
        </w:numPr>
        <w:spacing w:line="276" w:lineRule="auto"/>
        <w:ind w:left="0" w:firstLine="709"/>
        <w:rPr>
          <w:sz w:val="28"/>
          <w:szCs w:val="28"/>
          <w:lang w:eastAsia="ru-RU"/>
        </w:rPr>
      </w:pPr>
      <w:r w:rsidRPr="005511AC">
        <w:rPr>
          <w:sz w:val="28"/>
          <w:szCs w:val="28"/>
          <w:lang w:eastAsia="ru-RU"/>
        </w:rPr>
        <w:t>конкурирующие организации;</w:t>
      </w:r>
    </w:p>
    <w:p w14:paraId="2CCE0978" w14:textId="660D3D3C" w:rsidR="006022C8" w:rsidRPr="005511AC" w:rsidRDefault="004C276F" w:rsidP="004E2C8D">
      <w:pPr>
        <w:pStyle w:val="afffffffff"/>
        <w:numPr>
          <w:ilvl w:val="0"/>
          <w:numId w:val="59"/>
        </w:numPr>
        <w:spacing w:line="276" w:lineRule="auto"/>
        <w:ind w:left="0" w:firstLine="709"/>
        <w:rPr>
          <w:sz w:val="28"/>
          <w:szCs w:val="28"/>
          <w:lang w:eastAsia="ru-RU"/>
        </w:rPr>
      </w:pPr>
      <w:r w:rsidRPr="005511AC">
        <w:rPr>
          <w:sz w:val="28"/>
          <w:szCs w:val="28"/>
          <w:lang w:eastAsia="ru-RU"/>
        </w:rPr>
        <w:t>разработчики программных, программно-аппаратных средств</w:t>
      </w:r>
      <w:r w:rsidR="006022C8" w:rsidRPr="005511AC">
        <w:rPr>
          <w:sz w:val="28"/>
          <w:szCs w:val="28"/>
          <w:lang w:eastAsia="ru-RU"/>
        </w:rPr>
        <w:t>;</w:t>
      </w:r>
    </w:p>
    <w:p w14:paraId="012937F7" w14:textId="243E53F6"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лица, обеспечивающие поставку программных, программно-аппаратных средств, обеспечивающих систем;</w:t>
      </w:r>
    </w:p>
    <w:p w14:paraId="2554B5BB" w14:textId="0627C542"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поставщики вычислительных услуг, услуг связи;</w:t>
      </w:r>
    </w:p>
    <w:p w14:paraId="3DCC86D9" w14:textId="3EC733FE"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лица, привлекаемые для установки, настройки, испытаний, пусконаладочных и иных видов работ;</w:t>
      </w:r>
    </w:p>
    <w:p w14:paraId="6A5E15D9" w14:textId="7B2267E5"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лица, обеспечивающие функционирование систем и сетей или обеспечивающие системы оператора (администрация, охрана, уборщики и т.д.);</w:t>
      </w:r>
    </w:p>
    <w:p w14:paraId="36791447" w14:textId="71F8A71D"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авторизованные пользователи систем и сетей;</w:t>
      </w:r>
    </w:p>
    <w:p w14:paraId="5E0BB797" w14:textId="6B2FE52A"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системные администраторы и администраторы безопасности;</w:t>
      </w:r>
    </w:p>
    <w:p w14:paraId="2CCE097D" w14:textId="2052D190" w:rsidR="006022C8"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бывшие работники (пользователи)</w:t>
      </w:r>
      <w:r w:rsidR="006022C8" w:rsidRPr="005511AC">
        <w:rPr>
          <w:sz w:val="28"/>
          <w:szCs w:val="28"/>
          <w:lang w:eastAsia="ru-RU"/>
        </w:rPr>
        <w:t>.</w:t>
      </w:r>
    </w:p>
    <w:p w14:paraId="2CCE097E" w14:textId="119CA85B" w:rsidR="006022C8" w:rsidRPr="005511AC" w:rsidRDefault="006022C8" w:rsidP="004B1BF1">
      <w:pPr>
        <w:pStyle w:val="afffffffffff1"/>
        <w:spacing w:line="276" w:lineRule="auto"/>
        <w:rPr>
          <w:sz w:val="28"/>
          <w:szCs w:val="28"/>
        </w:rPr>
      </w:pPr>
      <w:r w:rsidRPr="005511AC">
        <w:rPr>
          <w:sz w:val="28"/>
          <w:szCs w:val="28"/>
        </w:rPr>
        <w:lastRenderedPageBreak/>
        <w:t>Виды нарушителей, характерны</w:t>
      </w:r>
      <w:r w:rsidR="006E08B5" w:rsidRPr="005511AC">
        <w:rPr>
          <w:sz w:val="28"/>
          <w:szCs w:val="28"/>
        </w:rPr>
        <w:t>е</w:t>
      </w:r>
      <w:r w:rsidRPr="005511AC">
        <w:rPr>
          <w:sz w:val="28"/>
          <w:szCs w:val="28"/>
        </w:rPr>
        <w:t xml:space="preserve"> для информационной системы с заданными структурно-функциональными характеристиками и особенностями функционирования, определяются на основе предположений (прогноза) о возможных целях (мотивации) при реализации угроз безопасности информации этими нарушителями.</w:t>
      </w:r>
    </w:p>
    <w:p w14:paraId="2CCE098B" w14:textId="5B0247DA" w:rsidR="006022C8" w:rsidRPr="005511AC" w:rsidRDefault="006022C8" w:rsidP="004B1BF1">
      <w:pPr>
        <w:pStyle w:val="afffffffffff1"/>
        <w:spacing w:line="276" w:lineRule="auto"/>
        <w:rPr>
          <w:sz w:val="28"/>
          <w:szCs w:val="28"/>
        </w:rPr>
      </w:pPr>
      <w:r w:rsidRPr="005511AC">
        <w:rPr>
          <w:sz w:val="28"/>
          <w:szCs w:val="28"/>
        </w:rPr>
        <w:t>Предположения о целях (мотивации) нарушителей делаются с учетом целей и задач информационной системы, вида обрабатываемой информации, а также с учетом результатов оценки степени возможных последствий (ущерба) от нарушения конфиденциальности, целостности или доступности информации. Виды нарушителя и их возможные цели (мотивация) реализации угроз безопасности информации приведены в таблице</w:t>
      </w:r>
      <w:r w:rsidR="00D80D20"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_Ref434840764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4</w:t>
      </w:r>
      <w:r w:rsidR="00907093" w:rsidRPr="005511AC">
        <w:rPr>
          <w:sz w:val="28"/>
          <w:szCs w:val="28"/>
        </w:rPr>
        <w:fldChar w:fldCharType="end"/>
      </w:r>
      <w:r w:rsidRPr="005511AC">
        <w:rPr>
          <w:sz w:val="28"/>
          <w:szCs w:val="28"/>
        </w:rPr>
        <w:t>).</w:t>
      </w:r>
    </w:p>
    <w:p w14:paraId="2CCE098C" w14:textId="5972C3DD" w:rsidR="006022C8" w:rsidRPr="005511AC" w:rsidRDefault="006022C8" w:rsidP="004E2C8D">
      <w:pPr>
        <w:pStyle w:val="afffffffffff9"/>
        <w:spacing w:line="276" w:lineRule="auto"/>
        <w:rPr>
          <w:sz w:val="28"/>
          <w:szCs w:val="28"/>
        </w:rPr>
      </w:pPr>
      <w:bookmarkStart w:id="170" w:name="_Ref434840764"/>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4</w:t>
      </w:r>
      <w:r w:rsidR="007A5518" w:rsidRPr="005511AC">
        <w:rPr>
          <w:sz w:val="28"/>
          <w:szCs w:val="28"/>
        </w:rPr>
        <w:fldChar w:fldCharType="end"/>
      </w:r>
      <w:bookmarkEnd w:id="170"/>
      <w:r w:rsidR="007A2E46" w:rsidRPr="005511AC">
        <w:rPr>
          <w:sz w:val="28"/>
          <w:szCs w:val="28"/>
        </w:rPr>
        <w:t xml:space="preserve"> –</w:t>
      </w:r>
      <w:r w:rsidR="00D11358" w:rsidRPr="005511AC">
        <w:rPr>
          <w:sz w:val="28"/>
          <w:szCs w:val="28"/>
        </w:rPr>
        <w:t xml:space="preserve"> </w:t>
      </w:r>
      <w:r w:rsidRPr="005511AC">
        <w:rPr>
          <w:sz w:val="28"/>
          <w:szCs w:val="28"/>
        </w:rPr>
        <w:t>Возможные цели (мотивация) нарушителей</w:t>
      </w:r>
    </w:p>
    <w:tbl>
      <w:tblPr>
        <w:tblStyle w:val="GR1"/>
        <w:tblW w:w="5000" w:type="pct"/>
        <w:tblLayout w:type="fixed"/>
        <w:tblCellMar>
          <w:left w:w="28" w:type="dxa"/>
          <w:right w:w="28" w:type="dxa"/>
        </w:tblCellMar>
        <w:tblLook w:val="04A0" w:firstRow="1" w:lastRow="0" w:firstColumn="1" w:lastColumn="0" w:noHBand="0" w:noVBand="1"/>
      </w:tblPr>
      <w:tblGrid>
        <w:gridCol w:w="704"/>
        <w:gridCol w:w="2267"/>
        <w:gridCol w:w="1561"/>
        <w:gridCol w:w="4813"/>
      </w:tblGrid>
      <w:tr w:rsidR="00CF1832" w:rsidRPr="005511AC" w14:paraId="184DB2F5" w14:textId="77777777" w:rsidTr="00384564">
        <w:trPr>
          <w:trHeight w:val="483"/>
          <w:tblHeader/>
        </w:trPr>
        <w:tc>
          <w:tcPr>
            <w:tcW w:w="377" w:type="pct"/>
            <w:vMerge w:val="restart"/>
            <w:shd w:val="clear" w:color="auto" w:fill="auto"/>
            <w:vAlign w:val="center"/>
          </w:tcPr>
          <w:p w14:paraId="338EDEB8" w14:textId="77777777" w:rsidR="00CF1832" w:rsidRPr="005511AC" w:rsidRDefault="00CF1832" w:rsidP="004B1BF1">
            <w:pPr>
              <w:pStyle w:val="afffffffffff8"/>
              <w:spacing w:line="276" w:lineRule="auto"/>
            </w:pPr>
            <w:r w:rsidRPr="005511AC">
              <w:t>№</w:t>
            </w:r>
          </w:p>
        </w:tc>
        <w:tc>
          <w:tcPr>
            <w:tcW w:w="1213" w:type="pct"/>
            <w:vMerge w:val="restart"/>
            <w:shd w:val="clear" w:color="auto" w:fill="auto"/>
            <w:vAlign w:val="center"/>
          </w:tcPr>
          <w:p w14:paraId="0B02F5D7" w14:textId="77777777" w:rsidR="00CF1832" w:rsidRPr="005511AC" w:rsidRDefault="00CF1832" w:rsidP="004B1BF1">
            <w:pPr>
              <w:pStyle w:val="afffffffffff8"/>
              <w:spacing w:line="276" w:lineRule="auto"/>
            </w:pPr>
            <w:r w:rsidRPr="005511AC">
              <w:t>Виды нарушителя</w:t>
            </w:r>
          </w:p>
        </w:tc>
        <w:tc>
          <w:tcPr>
            <w:tcW w:w="835" w:type="pct"/>
            <w:vMerge w:val="restart"/>
            <w:shd w:val="clear" w:color="auto" w:fill="auto"/>
            <w:vAlign w:val="center"/>
          </w:tcPr>
          <w:p w14:paraId="0B9DE70A" w14:textId="77777777" w:rsidR="00CF1832" w:rsidRPr="005511AC" w:rsidRDefault="00CF1832" w:rsidP="004B1BF1">
            <w:pPr>
              <w:pStyle w:val="afffffffffff8"/>
              <w:spacing w:line="276" w:lineRule="auto"/>
            </w:pPr>
            <w:r w:rsidRPr="005511AC">
              <w:t>Категории нарушителя</w:t>
            </w:r>
          </w:p>
        </w:tc>
        <w:tc>
          <w:tcPr>
            <w:tcW w:w="2576" w:type="pct"/>
            <w:vMerge w:val="restart"/>
            <w:shd w:val="clear" w:color="auto" w:fill="auto"/>
            <w:vAlign w:val="center"/>
          </w:tcPr>
          <w:p w14:paraId="43B52B5F" w14:textId="77777777" w:rsidR="00CF1832" w:rsidRPr="005511AC" w:rsidRDefault="00CF1832" w:rsidP="004B1BF1">
            <w:pPr>
              <w:pStyle w:val="afffffffffff8"/>
              <w:spacing w:line="276" w:lineRule="auto"/>
            </w:pPr>
            <w:r w:rsidRPr="005511AC">
              <w:t>Возможные цели реализации угроз безопасности информации</w:t>
            </w:r>
          </w:p>
        </w:tc>
      </w:tr>
      <w:tr w:rsidR="00CF1832" w:rsidRPr="005511AC" w14:paraId="6D24FE35" w14:textId="77777777" w:rsidTr="00384564">
        <w:trPr>
          <w:trHeight w:val="563"/>
          <w:tblHeader/>
        </w:trPr>
        <w:tc>
          <w:tcPr>
            <w:tcW w:w="377" w:type="pct"/>
            <w:vMerge/>
            <w:shd w:val="clear" w:color="auto" w:fill="auto"/>
          </w:tcPr>
          <w:p w14:paraId="77D71381" w14:textId="77777777" w:rsidR="00CF1832" w:rsidRPr="005511AC" w:rsidRDefault="00CF1832" w:rsidP="004B1BF1">
            <w:pPr>
              <w:pStyle w:val="affffffffffff"/>
              <w:shd w:val="clear" w:color="auto" w:fill="FFFFFF" w:themeFill="background1"/>
              <w:spacing w:line="276" w:lineRule="auto"/>
              <w:rPr>
                <w:sz w:val="24"/>
                <w:szCs w:val="24"/>
              </w:rPr>
            </w:pPr>
          </w:p>
        </w:tc>
        <w:tc>
          <w:tcPr>
            <w:tcW w:w="1213" w:type="pct"/>
            <w:vMerge/>
            <w:shd w:val="clear" w:color="auto" w:fill="auto"/>
          </w:tcPr>
          <w:p w14:paraId="1114260A" w14:textId="77777777" w:rsidR="00CF1832" w:rsidRPr="005511AC" w:rsidRDefault="00CF1832" w:rsidP="004B1BF1">
            <w:pPr>
              <w:pStyle w:val="affffffffffff"/>
              <w:shd w:val="clear" w:color="auto" w:fill="FFFFFF" w:themeFill="background1"/>
              <w:spacing w:line="276" w:lineRule="auto"/>
              <w:rPr>
                <w:sz w:val="24"/>
                <w:szCs w:val="24"/>
              </w:rPr>
            </w:pPr>
          </w:p>
        </w:tc>
        <w:tc>
          <w:tcPr>
            <w:tcW w:w="835" w:type="pct"/>
            <w:vMerge/>
            <w:shd w:val="clear" w:color="auto" w:fill="auto"/>
          </w:tcPr>
          <w:p w14:paraId="4D040FF2" w14:textId="77777777" w:rsidR="00CF1832" w:rsidRPr="005511AC" w:rsidRDefault="00CF1832" w:rsidP="004B1BF1">
            <w:pPr>
              <w:pStyle w:val="affffffffffff"/>
              <w:shd w:val="clear" w:color="auto" w:fill="FFFFFF" w:themeFill="background1"/>
              <w:spacing w:line="276" w:lineRule="auto"/>
              <w:rPr>
                <w:sz w:val="24"/>
                <w:szCs w:val="24"/>
              </w:rPr>
            </w:pPr>
          </w:p>
        </w:tc>
        <w:tc>
          <w:tcPr>
            <w:tcW w:w="2576" w:type="pct"/>
            <w:vMerge/>
            <w:shd w:val="clear" w:color="auto" w:fill="auto"/>
          </w:tcPr>
          <w:p w14:paraId="2FE4873D" w14:textId="77777777" w:rsidR="00CF1832" w:rsidRPr="005511AC" w:rsidRDefault="00CF1832" w:rsidP="004B1BF1">
            <w:pPr>
              <w:pStyle w:val="affffffffffff"/>
              <w:shd w:val="clear" w:color="auto" w:fill="FFFFFF" w:themeFill="background1"/>
              <w:spacing w:line="276" w:lineRule="auto"/>
              <w:rPr>
                <w:sz w:val="24"/>
                <w:szCs w:val="24"/>
              </w:rPr>
            </w:pPr>
          </w:p>
        </w:tc>
      </w:tr>
      <w:tr w:rsidR="00CF1832" w:rsidRPr="005511AC" w14:paraId="065447F6" w14:textId="77777777" w:rsidTr="00384564">
        <w:trPr>
          <w:trHeight w:val="20"/>
        </w:trPr>
        <w:tc>
          <w:tcPr>
            <w:tcW w:w="377" w:type="pct"/>
            <w:shd w:val="clear" w:color="auto" w:fill="auto"/>
          </w:tcPr>
          <w:p w14:paraId="3F39294C" w14:textId="289D750F" w:rsidR="00CF1832" w:rsidRPr="005511AC" w:rsidRDefault="00641B9A" w:rsidP="004B1BF1">
            <w:pPr>
              <w:pStyle w:val="afffffffffffa"/>
              <w:spacing w:line="276" w:lineRule="auto"/>
            </w:pPr>
            <w:r w:rsidRPr="005511AC">
              <w:t>Н</w:t>
            </w:r>
            <w:r w:rsidR="00CF1832" w:rsidRPr="005511AC">
              <w:t>1</w:t>
            </w:r>
          </w:p>
        </w:tc>
        <w:tc>
          <w:tcPr>
            <w:tcW w:w="1213" w:type="pct"/>
            <w:shd w:val="clear" w:color="auto" w:fill="auto"/>
          </w:tcPr>
          <w:p w14:paraId="0EF20DC6" w14:textId="77777777" w:rsidR="00CF1832" w:rsidRPr="005511AC" w:rsidRDefault="00CF1832" w:rsidP="004B1BF1">
            <w:pPr>
              <w:pStyle w:val="afffffffffffa"/>
              <w:spacing w:line="276" w:lineRule="auto"/>
            </w:pPr>
            <w:r w:rsidRPr="005511AC">
              <w:t>Специальные службы иностранных государств</w:t>
            </w:r>
          </w:p>
        </w:tc>
        <w:tc>
          <w:tcPr>
            <w:tcW w:w="835" w:type="pct"/>
            <w:shd w:val="clear" w:color="auto" w:fill="auto"/>
          </w:tcPr>
          <w:p w14:paraId="77070B2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4435658" w14:textId="77777777" w:rsidR="00CF1832" w:rsidRPr="005511AC" w:rsidRDefault="00CF1832" w:rsidP="004B1BF1">
            <w:pPr>
              <w:pStyle w:val="afffffffffffa"/>
              <w:spacing w:line="276" w:lineRule="auto"/>
            </w:pPr>
            <w:r w:rsidRPr="005511AC">
              <w:t>Нанесение ущерба государству в области обеспечения обороны, безопасности и правопорядка, а также в иных отдельных областях его деятельности или секторах экономики, в том числе дискредитация или дестабилизация деятельности отдельных органов государственной власти, организаций, получение конкурентных преимуществ на уровне государства, срыв заключения международных договоров, создание внутриполитического кризиса</w:t>
            </w:r>
          </w:p>
        </w:tc>
      </w:tr>
      <w:tr w:rsidR="00CF1832" w:rsidRPr="005511AC" w14:paraId="32D78F75" w14:textId="77777777" w:rsidTr="00384564">
        <w:trPr>
          <w:trHeight w:val="20"/>
        </w:trPr>
        <w:tc>
          <w:tcPr>
            <w:tcW w:w="377" w:type="pct"/>
            <w:shd w:val="clear" w:color="auto" w:fill="auto"/>
          </w:tcPr>
          <w:p w14:paraId="6A59619C" w14:textId="3BA09B90" w:rsidR="00CF1832" w:rsidRPr="005511AC" w:rsidRDefault="00641B9A" w:rsidP="004B1BF1">
            <w:pPr>
              <w:pStyle w:val="afffffffffffa"/>
              <w:spacing w:line="276" w:lineRule="auto"/>
            </w:pPr>
            <w:r w:rsidRPr="005511AC">
              <w:t>Н</w:t>
            </w:r>
            <w:r w:rsidR="00CF1832" w:rsidRPr="005511AC">
              <w:t>2</w:t>
            </w:r>
          </w:p>
        </w:tc>
        <w:tc>
          <w:tcPr>
            <w:tcW w:w="1213" w:type="pct"/>
            <w:shd w:val="clear" w:color="auto" w:fill="auto"/>
          </w:tcPr>
          <w:p w14:paraId="02029530" w14:textId="77777777" w:rsidR="00CF1832" w:rsidRPr="005511AC" w:rsidRDefault="00CF1832" w:rsidP="004B1BF1">
            <w:pPr>
              <w:pStyle w:val="afffffffffffa"/>
              <w:spacing w:line="276" w:lineRule="auto"/>
            </w:pPr>
            <w:r w:rsidRPr="005511AC">
              <w:t>Террористические, экстремистские группировки</w:t>
            </w:r>
          </w:p>
        </w:tc>
        <w:tc>
          <w:tcPr>
            <w:tcW w:w="835" w:type="pct"/>
            <w:shd w:val="clear" w:color="auto" w:fill="auto"/>
          </w:tcPr>
          <w:p w14:paraId="3821FB0D"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AA8E670" w14:textId="77777777" w:rsidR="00CF1832" w:rsidRPr="005511AC" w:rsidRDefault="00CF1832" w:rsidP="004B1BF1">
            <w:pPr>
              <w:pStyle w:val="afffffffffffa"/>
              <w:spacing w:line="276" w:lineRule="auto"/>
            </w:pPr>
            <w:r w:rsidRPr="005511AC">
              <w:t>Совершение террористических актов, угроза жизни граждан.</w:t>
            </w:r>
          </w:p>
          <w:p w14:paraId="0C9D1076" w14:textId="77777777" w:rsidR="00CF1832" w:rsidRPr="005511AC" w:rsidRDefault="00CF1832" w:rsidP="004B1BF1">
            <w:pPr>
              <w:pStyle w:val="afffffffffffa"/>
              <w:spacing w:line="276" w:lineRule="auto"/>
            </w:pPr>
            <w:r w:rsidRPr="005511AC">
              <w:t>Нанесение ущерба отдельным сферам деятельности или секторам экономики государства.</w:t>
            </w:r>
          </w:p>
          <w:p w14:paraId="008D3412" w14:textId="77777777" w:rsidR="00CF1832" w:rsidRPr="005511AC" w:rsidRDefault="00CF1832" w:rsidP="004B1BF1">
            <w:pPr>
              <w:pStyle w:val="afffffffffffa"/>
              <w:spacing w:line="276" w:lineRule="auto"/>
            </w:pPr>
            <w:r w:rsidRPr="005511AC">
              <w:t>Дестабилизация общества.</w:t>
            </w:r>
          </w:p>
          <w:p w14:paraId="441348AB" w14:textId="77777777" w:rsidR="00CF1832" w:rsidRPr="005511AC" w:rsidRDefault="00CF1832" w:rsidP="004B1BF1">
            <w:pPr>
              <w:pStyle w:val="afffffffffffa"/>
              <w:spacing w:line="276" w:lineRule="auto"/>
            </w:pPr>
            <w:r w:rsidRPr="005511AC">
              <w:t>Дестабилизация деятельности органов государственной власти, организаций</w:t>
            </w:r>
          </w:p>
        </w:tc>
      </w:tr>
      <w:tr w:rsidR="00CF1832" w:rsidRPr="005511AC" w14:paraId="07604FCF" w14:textId="77777777" w:rsidTr="00384564">
        <w:trPr>
          <w:trHeight w:val="20"/>
        </w:trPr>
        <w:tc>
          <w:tcPr>
            <w:tcW w:w="377" w:type="pct"/>
            <w:shd w:val="clear" w:color="auto" w:fill="auto"/>
          </w:tcPr>
          <w:p w14:paraId="12A73773" w14:textId="1B7CB85C" w:rsidR="00CF1832" w:rsidRPr="005511AC" w:rsidRDefault="00641B9A" w:rsidP="004B1BF1">
            <w:pPr>
              <w:pStyle w:val="afffffffffffa"/>
              <w:spacing w:line="276" w:lineRule="auto"/>
            </w:pPr>
            <w:r w:rsidRPr="005511AC">
              <w:t>Н</w:t>
            </w:r>
            <w:r w:rsidR="00CF1832" w:rsidRPr="005511AC">
              <w:t>3</w:t>
            </w:r>
          </w:p>
        </w:tc>
        <w:tc>
          <w:tcPr>
            <w:tcW w:w="1213" w:type="pct"/>
            <w:shd w:val="clear" w:color="auto" w:fill="auto"/>
          </w:tcPr>
          <w:p w14:paraId="3406F63E" w14:textId="77777777" w:rsidR="00CF1832" w:rsidRPr="005511AC" w:rsidRDefault="00CF1832" w:rsidP="004B1BF1">
            <w:pPr>
              <w:pStyle w:val="afffffffffffa"/>
              <w:spacing w:line="276" w:lineRule="auto"/>
            </w:pPr>
            <w:r w:rsidRPr="005511AC">
              <w:t>Преступные группы (криминальные структуры)</w:t>
            </w:r>
          </w:p>
        </w:tc>
        <w:tc>
          <w:tcPr>
            <w:tcW w:w="835" w:type="pct"/>
            <w:shd w:val="clear" w:color="auto" w:fill="auto"/>
          </w:tcPr>
          <w:p w14:paraId="0A217C99"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41B5A56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097B74F" w14:textId="77777777" w:rsidR="00CF1832" w:rsidRPr="005511AC" w:rsidRDefault="00CF1832" w:rsidP="004B1BF1">
            <w:pPr>
              <w:pStyle w:val="afffffffffffa"/>
              <w:spacing w:line="276" w:lineRule="auto"/>
            </w:pPr>
            <w:r w:rsidRPr="005511AC">
              <w:t>Желание самореализации (подтверждение статуса)</w:t>
            </w:r>
          </w:p>
        </w:tc>
      </w:tr>
      <w:tr w:rsidR="00CF1832" w:rsidRPr="005511AC" w14:paraId="19EAF663" w14:textId="77777777" w:rsidTr="00384564">
        <w:trPr>
          <w:trHeight w:val="20"/>
        </w:trPr>
        <w:tc>
          <w:tcPr>
            <w:tcW w:w="377" w:type="pct"/>
            <w:shd w:val="clear" w:color="auto" w:fill="auto"/>
          </w:tcPr>
          <w:p w14:paraId="14E2604A" w14:textId="1AB95B1F" w:rsidR="00CF1832" w:rsidRPr="005511AC" w:rsidRDefault="00641B9A" w:rsidP="004B1BF1">
            <w:pPr>
              <w:pStyle w:val="afffffffffffa"/>
              <w:spacing w:line="276" w:lineRule="auto"/>
            </w:pPr>
            <w:r w:rsidRPr="005511AC">
              <w:t>Н</w:t>
            </w:r>
            <w:r w:rsidR="00CF1832" w:rsidRPr="005511AC">
              <w:t>4</w:t>
            </w:r>
          </w:p>
        </w:tc>
        <w:tc>
          <w:tcPr>
            <w:tcW w:w="1213" w:type="pct"/>
            <w:shd w:val="clear" w:color="auto" w:fill="auto"/>
          </w:tcPr>
          <w:p w14:paraId="4B94B12D" w14:textId="77777777" w:rsidR="00CF1832" w:rsidRPr="005511AC" w:rsidRDefault="00CF1832" w:rsidP="004B1BF1">
            <w:pPr>
              <w:pStyle w:val="afffffffffffa"/>
              <w:spacing w:line="276" w:lineRule="auto"/>
            </w:pPr>
            <w:r w:rsidRPr="005511AC">
              <w:t>Отдельные физические лица (хакеры)</w:t>
            </w:r>
          </w:p>
        </w:tc>
        <w:tc>
          <w:tcPr>
            <w:tcW w:w="835" w:type="pct"/>
            <w:shd w:val="clear" w:color="auto" w:fill="auto"/>
          </w:tcPr>
          <w:p w14:paraId="225DF15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8FFDF2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20F1D9"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tc>
      </w:tr>
      <w:tr w:rsidR="00CF1832" w:rsidRPr="005511AC" w14:paraId="54332234" w14:textId="77777777" w:rsidTr="00384564">
        <w:trPr>
          <w:trHeight w:val="20"/>
        </w:trPr>
        <w:tc>
          <w:tcPr>
            <w:tcW w:w="377" w:type="pct"/>
            <w:shd w:val="clear" w:color="auto" w:fill="auto"/>
          </w:tcPr>
          <w:p w14:paraId="65FB04A9" w14:textId="53E9627E" w:rsidR="00CF1832" w:rsidRPr="005511AC" w:rsidRDefault="00641B9A" w:rsidP="004B1BF1">
            <w:pPr>
              <w:pStyle w:val="afffffffffffa"/>
              <w:spacing w:line="276" w:lineRule="auto"/>
            </w:pPr>
            <w:r w:rsidRPr="005511AC">
              <w:lastRenderedPageBreak/>
              <w:t>Н</w:t>
            </w:r>
            <w:r w:rsidR="00CF1832" w:rsidRPr="005511AC">
              <w:t>5</w:t>
            </w:r>
          </w:p>
        </w:tc>
        <w:tc>
          <w:tcPr>
            <w:tcW w:w="1213" w:type="pct"/>
            <w:shd w:val="clear" w:color="auto" w:fill="auto"/>
          </w:tcPr>
          <w:p w14:paraId="69EEB949" w14:textId="77777777" w:rsidR="00CF1832" w:rsidRPr="005511AC" w:rsidRDefault="00CF1832" w:rsidP="004B1BF1">
            <w:pPr>
              <w:pStyle w:val="afffffffffffa"/>
              <w:spacing w:line="276" w:lineRule="auto"/>
            </w:pPr>
            <w:r w:rsidRPr="005511AC">
              <w:t>Конкурирующие организации</w:t>
            </w:r>
          </w:p>
        </w:tc>
        <w:tc>
          <w:tcPr>
            <w:tcW w:w="835" w:type="pct"/>
            <w:shd w:val="clear" w:color="auto" w:fill="auto"/>
          </w:tcPr>
          <w:p w14:paraId="064702F5"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D4937E2" w14:textId="77777777" w:rsidR="00CF1832" w:rsidRPr="005511AC" w:rsidRDefault="00CF1832" w:rsidP="004B1BF1">
            <w:pPr>
              <w:pStyle w:val="afffffffffffa"/>
              <w:spacing w:line="276" w:lineRule="auto"/>
            </w:pPr>
            <w:r w:rsidRPr="005511AC">
              <w:t>Получение конкурентных преимуществ.</w:t>
            </w:r>
          </w:p>
          <w:p w14:paraId="2CF1D2D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tc>
      </w:tr>
      <w:tr w:rsidR="00CF1832" w:rsidRPr="005511AC" w14:paraId="749BF4AC" w14:textId="77777777" w:rsidTr="00384564">
        <w:trPr>
          <w:trHeight w:val="20"/>
        </w:trPr>
        <w:tc>
          <w:tcPr>
            <w:tcW w:w="377" w:type="pct"/>
            <w:shd w:val="clear" w:color="auto" w:fill="auto"/>
          </w:tcPr>
          <w:p w14:paraId="48B40E64" w14:textId="3B745863" w:rsidR="00CF1832" w:rsidRPr="005511AC" w:rsidRDefault="00641B9A" w:rsidP="004B1BF1">
            <w:pPr>
              <w:pStyle w:val="afffffffffffa"/>
              <w:spacing w:line="276" w:lineRule="auto"/>
            </w:pPr>
            <w:r w:rsidRPr="005511AC">
              <w:t>Н</w:t>
            </w:r>
            <w:r w:rsidR="00CF1832" w:rsidRPr="005511AC">
              <w:t>6</w:t>
            </w:r>
          </w:p>
        </w:tc>
        <w:tc>
          <w:tcPr>
            <w:tcW w:w="1213" w:type="pct"/>
            <w:shd w:val="clear" w:color="auto" w:fill="auto"/>
          </w:tcPr>
          <w:p w14:paraId="3E98E294" w14:textId="77777777" w:rsidR="00CF1832" w:rsidRPr="005511AC" w:rsidRDefault="00CF1832" w:rsidP="004B1BF1">
            <w:pPr>
              <w:pStyle w:val="afffffffffffa"/>
              <w:spacing w:line="276" w:lineRule="auto"/>
            </w:pPr>
            <w:r w:rsidRPr="005511AC">
              <w:t>Разработчики программных, программно-аппаратных средств</w:t>
            </w:r>
          </w:p>
        </w:tc>
        <w:tc>
          <w:tcPr>
            <w:tcW w:w="835" w:type="pct"/>
            <w:shd w:val="clear" w:color="auto" w:fill="auto"/>
          </w:tcPr>
          <w:p w14:paraId="0A390FDA"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A21C7A1" w14:textId="77777777" w:rsidR="00CF1832" w:rsidRPr="005511AC" w:rsidRDefault="00CF1832" w:rsidP="004B1BF1">
            <w:pPr>
              <w:pStyle w:val="afffffffffffa"/>
              <w:spacing w:line="276" w:lineRule="auto"/>
            </w:pPr>
            <w:r w:rsidRPr="005511AC">
              <w:t>Внедрение дополнительных функциональных возможностей в программные или программно-аппаратные средства на этапе разработки.</w:t>
            </w:r>
          </w:p>
          <w:p w14:paraId="0CF4567D" w14:textId="77777777" w:rsidR="00CF1832" w:rsidRPr="005511AC" w:rsidRDefault="00CF1832" w:rsidP="004B1BF1">
            <w:pPr>
              <w:pStyle w:val="afffffffffffa"/>
              <w:spacing w:line="276" w:lineRule="auto"/>
            </w:pPr>
            <w:r w:rsidRPr="005511AC">
              <w:t>Получение конкурентных преимуществ.</w:t>
            </w:r>
          </w:p>
          <w:p w14:paraId="14A6BB93"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76B8CA" w14:textId="53310F1B"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501EFE" w14:textId="77777777" w:rsidTr="007F15BA">
        <w:trPr>
          <w:trHeight w:val="3402"/>
        </w:trPr>
        <w:tc>
          <w:tcPr>
            <w:tcW w:w="377" w:type="pct"/>
            <w:shd w:val="clear" w:color="auto" w:fill="auto"/>
          </w:tcPr>
          <w:p w14:paraId="1E065BC7" w14:textId="796F94EB" w:rsidR="00CF1832" w:rsidRPr="005511AC" w:rsidRDefault="00641B9A" w:rsidP="004B1BF1">
            <w:pPr>
              <w:pStyle w:val="afffffffffffa"/>
              <w:spacing w:line="276" w:lineRule="auto"/>
            </w:pPr>
            <w:r w:rsidRPr="005511AC">
              <w:t>Н</w:t>
            </w:r>
            <w:r w:rsidR="00CF1832" w:rsidRPr="005511AC">
              <w:t>7</w:t>
            </w:r>
          </w:p>
        </w:tc>
        <w:tc>
          <w:tcPr>
            <w:tcW w:w="1213" w:type="pct"/>
            <w:shd w:val="clear" w:color="auto" w:fill="auto"/>
          </w:tcPr>
          <w:p w14:paraId="74FBAD58" w14:textId="77777777" w:rsidR="00CF1832" w:rsidRPr="005511AC" w:rsidRDefault="00CF1832" w:rsidP="004B1BF1">
            <w:pPr>
              <w:pStyle w:val="afffffffffffa"/>
              <w:spacing w:line="276" w:lineRule="auto"/>
            </w:pPr>
            <w:r w:rsidRPr="005511AC">
              <w:t>Лица, обеспечивающие поставку программных, программно-аппаратных средств, обеспечивающих систем</w:t>
            </w:r>
          </w:p>
        </w:tc>
        <w:tc>
          <w:tcPr>
            <w:tcW w:w="835" w:type="pct"/>
            <w:shd w:val="clear" w:color="auto" w:fill="auto"/>
          </w:tcPr>
          <w:p w14:paraId="7635F0D1"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E6478D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3F7C8DC6"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857AB37" w14:textId="1C1D5F52"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CF6AD16" w14:textId="77777777" w:rsidTr="00384564">
        <w:trPr>
          <w:trHeight w:val="20"/>
        </w:trPr>
        <w:tc>
          <w:tcPr>
            <w:tcW w:w="377" w:type="pct"/>
            <w:shd w:val="clear" w:color="auto" w:fill="auto"/>
          </w:tcPr>
          <w:p w14:paraId="0AC1D117" w14:textId="48B0FC19" w:rsidR="00CF1832" w:rsidRPr="005511AC" w:rsidRDefault="00641B9A" w:rsidP="004B1BF1">
            <w:pPr>
              <w:pStyle w:val="afffffffffffa"/>
              <w:spacing w:line="276" w:lineRule="auto"/>
            </w:pPr>
            <w:r w:rsidRPr="005511AC">
              <w:t>Н</w:t>
            </w:r>
            <w:r w:rsidR="00CF1832" w:rsidRPr="005511AC">
              <w:t>8</w:t>
            </w:r>
          </w:p>
        </w:tc>
        <w:tc>
          <w:tcPr>
            <w:tcW w:w="1213" w:type="pct"/>
            <w:shd w:val="clear" w:color="auto" w:fill="auto"/>
          </w:tcPr>
          <w:p w14:paraId="487F1887" w14:textId="77777777" w:rsidR="00CF1832" w:rsidRPr="005511AC" w:rsidRDefault="00CF1832" w:rsidP="004B1BF1">
            <w:pPr>
              <w:pStyle w:val="afffffffffffa"/>
              <w:spacing w:line="276" w:lineRule="auto"/>
            </w:pPr>
            <w:r w:rsidRPr="005511AC">
              <w:t>Поставщики вычислительных услуг, услуг связи</w:t>
            </w:r>
          </w:p>
        </w:tc>
        <w:tc>
          <w:tcPr>
            <w:tcW w:w="835" w:type="pct"/>
            <w:shd w:val="clear" w:color="auto" w:fill="auto"/>
          </w:tcPr>
          <w:p w14:paraId="4EDCBD39"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55406CE"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0395D12D"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58651A3"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7EF22F3F" w14:textId="77777777" w:rsidTr="00384564">
        <w:trPr>
          <w:trHeight w:val="20"/>
        </w:trPr>
        <w:tc>
          <w:tcPr>
            <w:tcW w:w="377" w:type="pct"/>
            <w:shd w:val="clear" w:color="auto" w:fill="auto"/>
          </w:tcPr>
          <w:p w14:paraId="0E5AFACA" w14:textId="48C42752" w:rsidR="00CF1832" w:rsidRPr="005511AC" w:rsidRDefault="00641B9A" w:rsidP="004B1BF1">
            <w:pPr>
              <w:pStyle w:val="afffffffffffa"/>
              <w:spacing w:line="276" w:lineRule="auto"/>
            </w:pPr>
            <w:r w:rsidRPr="005511AC">
              <w:t>Н</w:t>
            </w:r>
            <w:r w:rsidR="00CF1832" w:rsidRPr="005511AC">
              <w:t>9</w:t>
            </w:r>
          </w:p>
        </w:tc>
        <w:tc>
          <w:tcPr>
            <w:tcW w:w="1213" w:type="pct"/>
            <w:shd w:val="clear" w:color="auto" w:fill="auto"/>
          </w:tcPr>
          <w:p w14:paraId="5353CA09" w14:textId="77777777" w:rsidR="00CF1832" w:rsidRPr="005511AC" w:rsidRDefault="00CF1832" w:rsidP="004B1BF1">
            <w:pPr>
              <w:pStyle w:val="afffffffffffa"/>
              <w:spacing w:line="276" w:lineRule="auto"/>
            </w:pPr>
            <w:r w:rsidRPr="005511AC">
              <w:t>Лица, привлекаемые для установки, настройки, испытаний, пусконаладочных и иных видов работ</w:t>
            </w:r>
          </w:p>
        </w:tc>
        <w:tc>
          <w:tcPr>
            <w:tcW w:w="835" w:type="pct"/>
            <w:shd w:val="clear" w:color="auto" w:fill="auto"/>
          </w:tcPr>
          <w:p w14:paraId="507A8D04"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880B2D1" w14:textId="77777777" w:rsidR="00CF1832" w:rsidRPr="005511AC" w:rsidRDefault="00CF1832" w:rsidP="004B1BF1">
            <w:pPr>
              <w:pStyle w:val="afffffffffffa"/>
              <w:spacing w:line="276" w:lineRule="auto"/>
            </w:pPr>
            <w:r w:rsidRPr="005511AC">
              <w:t>Получение финансовой или иной материальной выгоды. Непреднамеренные, неосторожные или неквалифицированные действия.</w:t>
            </w:r>
          </w:p>
          <w:p w14:paraId="4C589FAB"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19F373F" w14:textId="77777777" w:rsidTr="00384564">
        <w:trPr>
          <w:trHeight w:val="20"/>
        </w:trPr>
        <w:tc>
          <w:tcPr>
            <w:tcW w:w="377" w:type="pct"/>
            <w:shd w:val="clear" w:color="auto" w:fill="auto"/>
          </w:tcPr>
          <w:p w14:paraId="2C0B72B5" w14:textId="28253F45" w:rsidR="00CF1832" w:rsidRPr="005511AC" w:rsidRDefault="00641B9A" w:rsidP="004B1BF1">
            <w:pPr>
              <w:pStyle w:val="afffffffffffa"/>
              <w:spacing w:line="276" w:lineRule="auto"/>
            </w:pPr>
            <w:r w:rsidRPr="005511AC">
              <w:t>Н</w:t>
            </w:r>
            <w:r w:rsidR="00CF1832" w:rsidRPr="005511AC">
              <w:t>10</w:t>
            </w:r>
          </w:p>
        </w:tc>
        <w:tc>
          <w:tcPr>
            <w:tcW w:w="1213" w:type="pct"/>
            <w:shd w:val="clear" w:color="auto" w:fill="auto"/>
          </w:tcPr>
          <w:p w14:paraId="4E3C561B" w14:textId="77777777" w:rsidR="00CF1832" w:rsidRPr="005511AC" w:rsidRDefault="00CF1832" w:rsidP="004B1BF1">
            <w:pPr>
              <w:pStyle w:val="afffffffffffa"/>
              <w:spacing w:line="276" w:lineRule="auto"/>
            </w:pPr>
            <w:r w:rsidRPr="005511AC">
              <w:t xml:space="preserve">Лица, обеспечивающие функционирование систем и сетей или обеспечивающие системы оператора (администрация, </w:t>
            </w:r>
            <w:r w:rsidRPr="005511AC">
              <w:lastRenderedPageBreak/>
              <w:t>охрана, уборщики и т.д.)</w:t>
            </w:r>
          </w:p>
        </w:tc>
        <w:tc>
          <w:tcPr>
            <w:tcW w:w="835" w:type="pct"/>
            <w:shd w:val="clear" w:color="auto" w:fill="auto"/>
          </w:tcPr>
          <w:p w14:paraId="7BC0272A" w14:textId="77777777" w:rsidR="00CF1832" w:rsidRPr="005511AC" w:rsidRDefault="00CF1832" w:rsidP="004B1BF1">
            <w:pPr>
              <w:pStyle w:val="afffffffffffa"/>
              <w:spacing w:line="276" w:lineRule="auto"/>
            </w:pPr>
            <w:r w:rsidRPr="005511AC">
              <w:lastRenderedPageBreak/>
              <w:t>Внутренний</w:t>
            </w:r>
          </w:p>
        </w:tc>
        <w:tc>
          <w:tcPr>
            <w:tcW w:w="2576" w:type="pct"/>
            <w:shd w:val="clear" w:color="auto" w:fill="auto"/>
          </w:tcPr>
          <w:p w14:paraId="15AB82E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6FC98925"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516CEC8B" w14:textId="77777777" w:rsidTr="00384564">
        <w:trPr>
          <w:trHeight w:val="20"/>
        </w:trPr>
        <w:tc>
          <w:tcPr>
            <w:tcW w:w="377" w:type="pct"/>
            <w:shd w:val="clear" w:color="auto" w:fill="auto"/>
          </w:tcPr>
          <w:p w14:paraId="74172774" w14:textId="37F902AC" w:rsidR="00CF1832" w:rsidRPr="005511AC" w:rsidRDefault="00641B9A" w:rsidP="004B1BF1">
            <w:pPr>
              <w:pStyle w:val="afffffffffffa"/>
              <w:spacing w:line="276" w:lineRule="auto"/>
            </w:pPr>
            <w:r w:rsidRPr="005511AC">
              <w:t>Н</w:t>
            </w:r>
            <w:r w:rsidR="00CF1832" w:rsidRPr="005511AC">
              <w:t>11</w:t>
            </w:r>
          </w:p>
        </w:tc>
        <w:tc>
          <w:tcPr>
            <w:tcW w:w="1213" w:type="pct"/>
            <w:shd w:val="clear" w:color="auto" w:fill="auto"/>
          </w:tcPr>
          <w:p w14:paraId="3751767E" w14:textId="77777777" w:rsidR="00CF1832" w:rsidRPr="005511AC" w:rsidRDefault="00CF1832" w:rsidP="004B1BF1">
            <w:pPr>
              <w:pStyle w:val="afffffffffffa"/>
              <w:spacing w:line="276" w:lineRule="auto"/>
            </w:pPr>
            <w:r w:rsidRPr="005511AC">
              <w:t>Авторизованные пользователи систем и сетей</w:t>
            </w:r>
          </w:p>
        </w:tc>
        <w:tc>
          <w:tcPr>
            <w:tcW w:w="835" w:type="pct"/>
            <w:shd w:val="clear" w:color="auto" w:fill="auto"/>
          </w:tcPr>
          <w:p w14:paraId="4B3B823C"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500160F" w14:textId="2DDE7E78" w:rsidR="00CF1832" w:rsidRPr="005511AC" w:rsidRDefault="00CF1832" w:rsidP="004B1BF1">
            <w:pPr>
              <w:pStyle w:val="afffffffffffa"/>
              <w:spacing w:line="276" w:lineRule="auto"/>
            </w:pPr>
            <w:r w:rsidRPr="005511AC">
              <w:t>Получение финансовой или иной материальной выгоды</w:t>
            </w:r>
          </w:p>
          <w:p w14:paraId="2F5B0442"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51BF2467" w14:textId="77777777" w:rsidR="00CF1832" w:rsidRPr="005511AC" w:rsidRDefault="00CF1832" w:rsidP="004B1BF1">
            <w:pPr>
              <w:pStyle w:val="afffffffffffa"/>
              <w:spacing w:line="276" w:lineRule="auto"/>
            </w:pPr>
            <w:r w:rsidRPr="005511AC">
              <w:t>Месть за ранее совершенные действия.</w:t>
            </w:r>
          </w:p>
          <w:p w14:paraId="2CE467C0"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7288E075" w14:textId="77777777" w:rsidTr="00384564">
        <w:trPr>
          <w:trHeight w:val="20"/>
        </w:trPr>
        <w:tc>
          <w:tcPr>
            <w:tcW w:w="377" w:type="pct"/>
            <w:shd w:val="clear" w:color="auto" w:fill="auto"/>
          </w:tcPr>
          <w:p w14:paraId="5ABB6863" w14:textId="66E85AB2" w:rsidR="00CF1832" w:rsidRPr="005511AC" w:rsidRDefault="00641B9A" w:rsidP="004B1BF1">
            <w:pPr>
              <w:pStyle w:val="afffffffffffa"/>
              <w:spacing w:line="276" w:lineRule="auto"/>
            </w:pPr>
            <w:r w:rsidRPr="005511AC">
              <w:t>Н</w:t>
            </w:r>
            <w:r w:rsidR="00CF1832" w:rsidRPr="005511AC">
              <w:t>12</w:t>
            </w:r>
          </w:p>
        </w:tc>
        <w:tc>
          <w:tcPr>
            <w:tcW w:w="1213" w:type="pct"/>
            <w:shd w:val="clear" w:color="auto" w:fill="auto"/>
          </w:tcPr>
          <w:p w14:paraId="62A07A46" w14:textId="77777777" w:rsidR="00CF1832" w:rsidRPr="005511AC" w:rsidRDefault="00CF1832" w:rsidP="004B1BF1">
            <w:pPr>
              <w:pStyle w:val="afffffffffffa"/>
              <w:spacing w:line="276" w:lineRule="auto"/>
            </w:pPr>
            <w:r w:rsidRPr="005511AC">
              <w:t>Системные администраторы и администраторы безопасности</w:t>
            </w:r>
          </w:p>
        </w:tc>
        <w:tc>
          <w:tcPr>
            <w:tcW w:w="835" w:type="pct"/>
            <w:shd w:val="clear" w:color="auto" w:fill="auto"/>
          </w:tcPr>
          <w:p w14:paraId="417FC73E"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5E0B5A02"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488D950"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4105C30E" w14:textId="77777777" w:rsidR="00CF1832" w:rsidRPr="005511AC" w:rsidRDefault="00CF1832" w:rsidP="004B1BF1">
            <w:pPr>
              <w:pStyle w:val="afffffffffffa"/>
              <w:spacing w:line="276" w:lineRule="auto"/>
            </w:pPr>
            <w:r w:rsidRPr="005511AC">
              <w:t>Месть за ранее совершенные действия.</w:t>
            </w:r>
          </w:p>
          <w:p w14:paraId="1518C6A2"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B7FF9A" w14:textId="77777777" w:rsidTr="00384564">
        <w:trPr>
          <w:trHeight w:val="20"/>
        </w:trPr>
        <w:tc>
          <w:tcPr>
            <w:tcW w:w="377" w:type="pct"/>
            <w:shd w:val="clear" w:color="auto" w:fill="auto"/>
          </w:tcPr>
          <w:p w14:paraId="0817DDC5" w14:textId="7AEC532D" w:rsidR="00CF1832" w:rsidRPr="005511AC" w:rsidRDefault="00641B9A" w:rsidP="004B1BF1">
            <w:pPr>
              <w:pStyle w:val="afffffffffffa"/>
              <w:spacing w:line="276" w:lineRule="auto"/>
            </w:pPr>
            <w:r w:rsidRPr="005511AC">
              <w:t>Н</w:t>
            </w:r>
            <w:r w:rsidR="00CF1832" w:rsidRPr="005511AC">
              <w:t>13</w:t>
            </w:r>
          </w:p>
        </w:tc>
        <w:tc>
          <w:tcPr>
            <w:tcW w:w="1213" w:type="pct"/>
            <w:shd w:val="clear" w:color="auto" w:fill="auto"/>
          </w:tcPr>
          <w:p w14:paraId="16A38C63" w14:textId="77777777" w:rsidR="00CF1832" w:rsidRPr="005511AC" w:rsidRDefault="00CF1832" w:rsidP="004B1BF1">
            <w:pPr>
              <w:pStyle w:val="afffffffffffa"/>
              <w:spacing w:line="276" w:lineRule="auto"/>
            </w:pPr>
            <w:r w:rsidRPr="005511AC">
              <w:t>Бывшие работники (пользователи)</w:t>
            </w:r>
          </w:p>
        </w:tc>
        <w:tc>
          <w:tcPr>
            <w:tcW w:w="835" w:type="pct"/>
            <w:shd w:val="clear" w:color="auto" w:fill="auto"/>
          </w:tcPr>
          <w:p w14:paraId="1B4D5FD3"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261DB6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F2B99CB" w14:textId="77777777" w:rsidR="00CF1832" w:rsidRPr="005511AC" w:rsidRDefault="00CF1832" w:rsidP="004B1BF1">
            <w:pPr>
              <w:pStyle w:val="afffffffffffa"/>
              <w:spacing w:line="276" w:lineRule="auto"/>
            </w:pPr>
            <w:r w:rsidRPr="005511AC">
              <w:t>Месть за ранее совершенные действия</w:t>
            </w:r>
          </w:p>
        </w:tc>
      </w:tr>
    </w:tbl>
    <w:p w14:paraId="573FD07E" w14:textId="77777777" w:rsidR="00641B9A" w:rsidRPr="005511AC" w:rsidRDefault="00641B9A" w:rsidP="004B1BF1">
      <w:pPr>
        <w:pStyle w:val="afffffffffff1"/>
        <w:spacing w:line="276" w:lineRule="auto"/>
        <w:rPr>
          <w:sz w:val="28"/>
          <w:szCs w:val="28"/>
        </w:rPr>
      </w:pPr>
    </w:p>
    <w:p w14:paraId="0202FF98" w14:textId="77777777" w:rsidR="00CF1832" w:rsidRPr="005511AC" w:rsidRDefault="00CF1832" w:rsidP="004B1BF1">
      <w:pPr>
        <w:pStyle w:val="afffffffffff1"/>
        <w:spacing w:line="276" w:lineRule="auto"/>
        <w:rPr>
          <w:sz w:val="28"/>
          <w:szCs w:val="28"/>
        </w:rPr>
      </w:pPr>
      <w:r w:rsidRPr="005511AC">
        <w:rPr>
          <w:sz w:val="28"/>
          <w:szCs w:val="28"/>
        </w:rPr>
        <w:t>В зависимости от уровня возможностей нарушители подразделяются на нарушителей, обладающих:</w:t>
      </w:r>
    </w:p>
    <w:p w14:paraId="481414ED" w14:textId="77777777"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низким потенциалом:</w:t>
      </w:r>
    </w:p>
    <w:p w14:paraId="4573B678" w14:textId="77777777" w:rsidR="00CF1832" w:rsidRPr="005511AC" w:rsidRDefault="00CF1832" w:rsidP="004E2C8D">
      <w:pPr>
        <w:pStyle w:val="afffffffff"/>
        <w:numPr>
          <w:ilvl w:val="1"/>
          <w:numId w:val="59"/>
        </w:numPr>
        <w:spacing w:line="276" w:lineRule="auto"/>
        <w:ind w:left="1843"/>
        <w:rPr>
          <w:sz w:val="28"/>
          <w:szCs w:val="28"/>
          <w:lang w:eastAsia="ru-RU"/>
        </w:rPr>
      </w:pPr>
      <w:r w:rsidRPr="005511AC">
        <w:rPr>
          <w:sz w:val="28"/>
          <w:szCs w:val="28"/>
          <w:lang w:eastAsia="ru-RU"/>
        </w:rPr>
        <w:t>нарушители с базовыми возможностями по реализации угроз безопасности информации;</w:t>
      </w:r>
    </w:p>
    <w:p w14:paraId="490CB0A6" w14:textId="77777777"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средним потенциалом:</w:t>
      </w:r>
    </w:p>
    <w:p w14:paraId="73A89677" w14:textId="77777777" w:rsidR="00D0386F" w:rsidRPr="005511AC" w:rsidRDefault="00D0386F" w:rsidP="004E2C8D">
      <w:pPr>
        <w:pStyle w:val="afffffffff"/>
        <w:numPr>
          <w:ilvl w:val="1"/>
          <w:numId w:val="59"/>
        </w:numPr>
        <w:spacing w:line="276" w:lineRule="auto"/>
        <w:ind w:left="1843"/>
        <w:rPr>
          <w:sz w:val="28"/>
          <w:szCs w:val="28"/>
          <w:lang w:eastAsia="ru-RU"/>
        </w:rPr>
      </w:pPr>
      <w:r w:rsidRPr="005511AC">
        <w:rPr>
          <w:sz w:val="28"/>
          <w:szCs w:val="28"/>
          <w:lang w:eastAsia="ru-RU"/>
        </w:rPr>
        <w:t>нарушители с базовыми повышенными возможностями по реализации угроз безопасности информации;</w:t>
      </w:r>
    </w:p>
    <w:p w14:paraId="06E1B949" w14:textId="77777777" w:rsidR="00CF1832" w:rsidRPr="005511AC" w:rsidRDefault="00CF1832" w:rsidP="004E2C8D">
      <w:pPr>
        <w:pStyle w:val="afffffffff"/>
        <w:numPr>
          <w:ilvl w:val="1"/>
          <w:numId w:val="59"/>
        </w:numPr>
        <w:spacing w:line="276" w:lineRule="auto"/>
        <w:ind w:left="1843"/>
        <w:rPr>
          <w:sz w:val="28"/>
          <w:szCs w:val="28"/>
          <w:lang w:eastAsia="ru-RU"/>
        </w:rPr>
      </w:pPr>
      <w:r w:rsidRPr="005511AC">
        <w:rPr>
          <w:sz w:val="28"/>
          <w:szCs w:val="28"/>
          <w:lang w:eastAsia="ru-RU"/>
        </w:rPr>
        <w:t>нарушители со средними возможностями по реализации угроз безопасности информации;</w:t>
      </w:r>
    </w:p>
    <w:p w14:paraId="1C8DDBFF" w14:textId="77777777" w:rsidR="00CF1832" w:rsidRPr="005511AC" w:rsidRDefault="00CF1832" w:rsidP="004E2C8D">
      <w:pPr>
        <w:pStyle w:val="afffffffff"/>
        <w:numPr>
          <w:ilvl w:val="0"/>
          <w:numId w:val="59"/>
        </w:numPr>
        <w:spacing w:line="276" w:lineRule="auto"/>
        <w:ind w:left="0" w:firstLine="709"/>
        <w:rPr>
          <w:sz w:val="28"/>
          <w:szCs w:val="28"/>
          <w:lang w:eastAsia="ru-RU"/>
        </w:rPr>
      </w:pPr>
      <w:r w:rsidRPr="005511AC">
        <w:rPr>
          <w:sz w:val="28"/>
          <w:szCs w:val="28"/>
          <w:lang w:eastAsia="ru-RU"/>
        </w:rPr>
        <w:t>высоким потенциалом:</w:t>
      </w:r>
    </w:p>
    <w:p w14:paraId="2CCE09B5" w14:textId="089338B2" w:rsidR="006022C8" w:rsidRPr="005511AC" w:rsidRDefault="00CF1832" w:rsidP="004E2C8D">
      <w:pPr>
        <w:pStyle w:val="afffffffff"/>
        <w:numPr>
          <w:ilvl w:val="1"/>
          <w:numId w:val="59"/>
        </w:numPr>
        <w:spacing w:line="276" w:lineRule="auto"/>
        <w:ind w:left="1843" w:hanging="340"/>
        <w:rPr>
          <w:sz w:val="28"/>
          <w:szCs w:val="28"/>
          <w:lang w:eastAsia="ru-RU"/>
        </w:rPr>
      </w:pPr>
      <w:r w:rsidRPr="005511AC">
        <w:rPr>
          <w:sz w:val="28"/>
          <w:szCs w:val="28"/>
          <w:lang w:eastAsia="ru-RU"/>
        </w:rPr>
        <w:t>нарушители с высокими возможностями по реализации угроз безопасности информации</w:t>
      </w:r>
      <w:r w:rsidR="006022C8" w:rsidRPr="005511AC">
        <w:rPr>
          <w:sz w:val="28"/>
          <w:szCs w:val="28"/>
          <w:lang w:eastAsia="ru-RU"/>
        </w:rPr>
        <w:t>.</w:t>
      </w:r>
    </w:p>
    <w:p w14:paraId="2CCE09B6" w14:textId="5BE89424" w:rsidR="006022C8" w:rsidRPr="005511AC" w:rsidRDefault="004F3711" w:rsidP="004B1BF1">
      <w:pPr>
        <w:pStyle w:val="aff7"/>
        <w:shd w:val="clear" w:color="auto" w:fill="FFFFFF" w:themeFill="background1"/>
        <w:spacing w:line="276" w:lineRule="auto"/>
        <w:ind w:firstLine="709"/>
        <w:jc w:val="both"/>
        <w:rPr>
          <w:sz w:val="28"/>
          <w:szCs w:val="28"/>
        </w:rPr>
      </w:pPr>
      <w:r w:rsidRPr="005511AC">
        <w:rPr>
          <w:sz w:val="28"/>
          <w:szCs w:val="28"/>
        </w:rPr>
        <w:t xml:space="preserve">Возможности каждого вида нарушителя по реализации угроз безопасности информации </w:t>
      </w:r>
      <w:r w:rsidR="006022C8" w:rsidRPr="005511AC">
        <w:rPr>
          <w:sz w:val="28"/>
          <w:szCs w:val="28"/>
        </w:rPr>
        <w:t xml:space="preserve">приведены в таблице </w:t>
      </w:r>
      <w:r w:rsidR="00D80D20" w:rsidRPr="005511AC">
        <w:rPr>
          <w:sz w:val="28"/>
          <w:szCs w:val="28"/>
        </w:rPr>
        <w:t xml:space="preserve">ниже </w:t>
      </w:r>
      <w:r w:rsidR="006022C8" w:rsidRPr="005511AC">
        <w:rPr>
          <w:sz w:val="28"/>
          <w:szCs w:val="28"/>
        </w:rPr>
        <w:t>(</w:t>
      </w:r>
      <w:r w:rsidRPr="005511AC">
        <w:rPr>
          <w:sz w:val="28"/>
          <w:szCs w:val="28"/>
        </w:rPr>
        <w:fldChar w:fldCharType="begin"/>
      </w:r>
      <w:r w:rsidRPr="005511AC">
        <w:rPr>
          <w:sz w:val="28"/>
          <w:szCs w:val="28"/>
        </w:rPr>
        <w:instrText xml:space="preserve"> REF _Ref80791790 \h </w:instrText>
      </w:r>
      <w:r w:rsidR="003E53FA" w:rsidRPr="005511AC">
        <w:rPr>
          <w:sz w:val="28"/>
          <w:szCs w:val="28"/>
        </w:rPr>
        <w:instrText xml:space="preserve">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5</w:t>
      </w:r>
      <w:r w:rsidRPr="005511AC">
        <w:rPr>
          <w:sz w:val="28"/>
          <w:szCs w:val="28"/>
        </w:rPr>
        <w:fldChar w:fldCharType="end"/>
      </w:r>
      <w:r w:rsidR="006022C8" w:rsidRPr="005511AC">
        <w:rPr>
          <w:sz w:val="28"/>
          <w:szCs w:val="28"/>
        </w:rPr>
        <w:t>).</w:t>
      </w:r>
    </w:p>
    <w:p w14:paraId="4D07697B" w14:textId="2DF153B2" w:rsidR="004F3711" w:rsidRPr="005511AC" w:rsidRDefault="004F3711" w:rsidP="004B1BF1">
      <w:pPr>
        <w:pStyle w:val="afffffffffff9"/>
        <w:spacing w:line="276" w:lineRule="auto"/>
        <w:jc w:val="right"/>
        <w:rPr>
          <w:sz w:val="28"/>
          <w:szCs w:val="28"/>
        </w:rPr>
      </w:pPr>
      <w:bookmarkStart w:id="171" w:name="_Ref80791790"/>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172" w:name="_Ref76641595"/>
      <w:r w:rsidR="007A368D" w:rsidRPr="005511AC">
        <w:rPr>
          <w:noProof/>
          <w:sz w:val="28"/>
          <w:szCs w:val="28"/>
        </w:rPr>
        <w:t>5</w:t>
      </w:r>
      <w:bookmarkEnd w:id="172"/>
      <w:r w:rsidRPr="005511AC">
        <w:rPr>
          <w:noProof/>
          <w:sz w:val="28"/>
          <w:szCs w:val="28"/>
        </w:rPr>
        <w:fldChar w:fldCharType="end"/>
      </w:r>
      <w:bookmarkEnd w:id="171"/>
      <w:r w:rsidRPr="005511AC">
        <w:rPr>
          <w:sz w:val="28"/>
          <w:szCs w:val="28"/>
        </w:rPr>
        <w:t xml:space="preserve"> – Описание возможностей нарушителей безопасности информации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73"/>
        <w:gridCol w:w="5250"/>
        <w:gridCol w:w="2428"/>
      </w:tblGrid>
      <w:tr w:rsidR="004F3711" w:rsidRPr="005511AC" w14:paraId="3D813D65" w14:textId="77777777" w:rsidTr="00384564">
        <w:trPr>
          <w:tblHeader/>
        </w:trPr>
        <w:tc>
          <w:tcPr>
            <w:tcW w:w="1673" w:type="dxa"/>
            <w:shd w:val="clear" w:color="auto" w:fill="auto"/>
            <w:vAlign w:val="center"/>
          </w:tcPr>
          <w:p w14:paraId="30666CD9" w14:textId="77777777" w:rsidR="004F3711" w:rsidRPr="005511AC" w:rsidRDefault="004F3711" w:rsidP="004B1BF1">
            <w:pPr>
              <w:pStyle w:val="afffffffffff8"/>
              <w:spacing w:line="276" w:lineRule="auto"/>
            </w:pPr>
            <w:r w:rsidRPr="005511AC">
              <w:t>Уровень возможностей нарушителей</w:t>
            </w:r>
          </w:p>
        </w:tc>
        <w:tc>
          <w:tcPr>
            <w:tcW w:w="5410" w:type="dxa"/>
            <w:shd w:val="clear" w:color="auto" w:fill="auto"/>
            <w:vAlign w:val="center"/>
          </w:tcPr>
          <w:p w14:paraId="646AA083" w14:textId="77777777" w:rsidR="004F3711" w:rsidRPr="005511AC" w:rsidRDefault="004F3711" w:rsidP="004B1BF1">
            <w:pPr>
              <w:pStyle w:val="afffffffffff8"/>
              <w:spacing w:line="276" w:lineRule="auto"/>
            </w:pPr>
            <w:r w:rsidRPr="005511AC">
              <w:t>Возможности нарушителей по реализации угроз безопасности информации</w:t>
            </w:r>
          </w:p>
        </w:tc>
        <w:tc>
          <w:tcPr>
            <w:tcW w:w="2268" w:type="dxa"/>
            <w:shd w:val="clear" w:color="auto" w:fill="auto"/>
            <w:vAlign w:val="center"/>
          </w:tcPr>
          <w:p w14:paraId="699CC011" w14:textId="77777777" w:rsidR="004F3711" w:rsidRPr="005511AC" w:rsidRDefault="004F3711" w:rsidP="004B1BF1">
            <w:pPr>
              <w:pStyle w:val="afffffffffff8"/>
              <w:spacing w:line="276" w:lineRule="auto"/>
            </w:pPr>
            <w:r w:rsidRPr="005511AC">
              <w:t>Виды нарушителей</w:t>
            </w:r>
          </w:p>
        </w:tc>
      </w:tr>
      <w:tr w:rsidR="004F3711" w:rsidRPr="005511AC" w14:paraId="4B49B1F0" w14:textId="77777777" w:rsidTr="00384564">
        <w:tc>
          <w:tcPr>
            <w:tcW w:w="1673" w:type="dxa"/>
            <w:shd w:val="clear" w:color="auto" w:fill="auto"/>
          </w:tcPr>
          <w:p w14:paraId="221D10C7" w14:textId="77777777" w:rsidR="004F3711" w:rsidRPr="005511AC" w:rsidRDefault="004F3711" w:rsidP="004B1BF1">
            <w:pPr>
              <w:pStyle w:val="afffffffffffa"/>
              <w:spacing w:line="276" w:lineRule="auto"/>
            </w:pPr>
            <w:r w:rsidRPr="005511AC">
              <w:t>Нарушитель, обладающий базовыми возможностями</w:t>
            </w:r>
          </w:p>
        </w:tc>
        <w:tc>
          <w:tcPr>
            <w:tcW w:w="5410" w:type="dxa"/>
            <w:shd w:val="clear" w:color="auto" w:fill="auto"/>
          </w:tcPr>
          <w:p w14:paraId="501967E7" w14:textId="77777777" w:rsidR="004F3711" w:rsidRPr="005511AC" w:rsidRDefault="004F3711" w:rsidP="004B1BF1">
            <w:pPr>
              <w:pStyle w:val="afffffffffffa"/>
              <w:spacing w:line="276" w:lineRule="auto"/>
            </w:pPr>
            <w:r w:rsidRPr="005511AC">
              <w:t>Имеет возможность при реализации угроз безопасности информации использовать только известные уязвимости, скрипты и инструменты.</w:t>
            </w:r>
          </w:p>
          <w:p w14:paraId="79B3D8F0" w14:textId="77777777" w:rsidR="004F3711" w:rsidRPr="005511AC" w:rsidRDefault="004F3711" w:rsidP="004B1BF1">
            <w:pPr>
              <w:pStyle w:val="afffffffffffa"/>
              <w:spacing w:line="276" w:lineRule="auto"/>
            </w:pPr>
            <w:r w:rsidRPr="005511AC">
              <w:t xml:space="preserve">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w:t>
            </w:r>
            <w:proofErr w:type="spellStart"/>
            <w:r w:rsidRPr="005511AC">
              <w:t>эксплойтов</w:t>
            </w:r>
            <w:proofErr w:type="spellEnd"/>
            <w:r w:rsidRPr="005511AC">
              <w:t>.</w:t>
            </w:r>
          </w:p>
          <w:p w14:paraId="03966F18" w14:textId="77777777" w:rsidR="004F3711" w:rsidRPr="005511AC" w:rsidRDefault="004F3711" w:rsidP="004B1BF1">
            <w:pPr>
              <w:pStyle w:val="afffffffffffa"/>
              <w:spacing w:line="276" w:lineRule="auto"/>
            </w:pPr>
            <w:r w:rsidRPr="005511AC">
              <w:t>Обладает базовыми компьютерными знаниями и навыками на уровне пользователя.</w:t>
            </w:r>
          </w:p>
          <w:p w14:paraId="3D30A198" w14:textId="77777777" w:rsidR="004F3711" w:rsidRPr="005511AC" w:rsidRDefault="004F3711" w:rsidP="004B1BF1">
            <w:pPr>
              <w:pStyle w:val="afffffffffffa"/>
              <w:spacing w:line="276" w:lineRule="auto"/>
            </w:pPr>
            <w:r w:rsidRPr="005511AC">
              <w:t>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w:t>
            </w:r>
          </w:p>
          <w:p w14:paraId="0DB40EB3" w14:textId="77777777" w:rsidR="004F3711" w:rsidRPr="005511AC" w:rsidRDefault="004F3711" w:rsidP="004B1BF1">
            <w:pPr>
              <w:pStyle w:val="afffffffffffa"/>
              <w:spacing w:line="276" w:lineRule="auto"/>
            </w:pPr>
            <w:r w:rsidRPr="005511AC">
              <w:t>Таким образом, нарушители с базовыми возможностями имеют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tc>
        <w:tc>
          <w:tcPr>
            <w:tcW w:w="2268" w:type="dxa"/>
            <w:shd w:val="clear" w:color="auto" w:fill="auto"/>
          </w:tcPr>
          <w:p w14:paraId="4FA4B1A2" w14:textId="3C3DFA52" w:rsidR="004F3711" w:rsidRPr="005511AC" w:rsidRDefault="004F3711" w:rsidP="004B1BF1">
            <w:pPr>
              <w:pStyle w:val="afffffffffffa"/>
              <w:numPr>
                <w:ilvl w:val="0"/>
                <w:numId w:val="47"/>
              </w:numPr>
              <w:tabs>
                <w:tab w:val="left" w:pos="534"/>
              </w:tabs>
              <w:spacing w:line="276" w:lineRule="auto"/>
              <w:ind w:left="0" w:firstLine="80"/>
            </w:pPr>
            <w:r w:rsidRPr="005511AC">
              <w:t>Отдельные физические лица (хакеры)</w:t>
            </w:r>
            <w:r w:rsidR="007347FE" w:rsidRPr="005511AC">
              <w:t>.</w:t>
            </w:r>
          </w:p>
          <w:p w14:paraId="7C3F6E10" w14:textId="30B8E6DE"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поставку программных, программно-аппаратных средств, обеспечивающих систем</w:t>
            </w:r>
            <w:r w:rsidR="007347FE" w:rsidRPr="005511AC">
              <w:t>.</w:t>
            </w:r>
          </w:p>
          <w:p w14:paraId="286E5054" w14:textId="77777777"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функционирование систем и сетей или обеспечивающие системы оператора (администрация, охрана, уборщики и т.д.).</w:t>
            </w:r>
          </w:p>
          <w:p w14:paraId="2B0C6B60" w14:textId="407DACA3" w:rsidR="004F3711" w:rsidRPr="005511AC" w:rsidRDefault="004F3711" w:rsidP="004B1BF1">
            <w:pPr>
              <w:pStyle w:val="afffffffffffa"/>
              <w:numPr>
                <w:ilvl w:val="0"/>
                <w:numId w:val="47"/>
              </w:numPr>
              <w:tabs>
                <w:tab w:val="left" w:pos="534"/>
              </w:tabs>
              <w:spacing w:line="276" w:lineRule="auto"/>
              <w:ind w:left="0" w:firstLine="80"/>
            </w:pPr>
            <w:r w:rsidRPr="005511AC">
              <w:t>Авторизованные пользователи систем и сетей</w:t>
            </w:r>
            <w:r w:rsidR="007347FE" w:rsidRPr="005511AC">
              <w:t>.</w:t>
            </w:r>
          </w:p>
          <w:p w14:paraId="168018F2" w14:textId="77777777" w:rsidR="004F3711" w:rsidRPr="005511AC" w:rsidRDefault="004F3711" w:rsidP="004B1BF1">
            <w:pPr>
              <w:pStyle w:val="afffffffffffa"/>
              <w:numPr>
                <w:ilvl w:val="0"/>
                <w:numId w:val="47"/>
              </w:numPr>
              <w:tabs>
                <w:tab w:val="left" w:pos="534"/>
              </w:tabs>
              <w:spacing w:line="276" w:lineRule="auto"/>
              <w:ind w:left="0" w:firstLine="80"/>
            </w:pPr>
            <w:r w:rsidRPr="005511AC">
              <w:t>Бывшие работники (пользователи)</w:t>
            </w:r>
          </w:p>
        </w:tc>
      </w:tr>
      <w:tr w:rsidR="004F3711" w:rsidRPr="005511AC" w14:paraId="1FF66258" w14:textId="77777777" w:rsidTr="00384564">
        <w:tc>
          <w:tcPr>
            <w:tcW w:w="1673" w:type="dxa"/>
            <w:shd w:val="clear" w:color="auto" w:fill="auto"/>
          </w:tcPr>
          <w:p w14:paraId="653C1C9A" w14:textId="77777777" w:rsidR="004F3711" w:rsidRPr="005511AC" w:rsidRDefault="004F3711" w:rsidP="004B1BF1">
            <w:pPr>
              <w:pStyle w:val="afffffffffffa"/>
              <w:spacing w:line="276" w:lineRule="auto"/>
            </w:pPr>
            <w:r w:rsidRPr="005511AC">
              <w:t>Нарушитель, обладающий базовыми повышенными возможностями</w:t>
            </w:r>
          </w:p>
        </w:tc>
        <w:tc>
          <w:tcPr>
            <w:tcW w:w="5410" w:type="dxa"/>
            <w:shd w:val="clear" w:color="auto" w:fill="auto"/>
          </w:tcPr>
          <w:p w14:paraId="4E2226AC" w14:textId="77777777" w:rsidR="004F3711" w:rsidRPr="005511AC" w:rsidRDefault="004F3711" w:rsidP="004B1BF1">
            <w:pPr>
              <w:pStyle w:val="afffffffffffa"/>
              <w:spacing w:line="276" w:lineRule="auto"/>
            </w:pPr>
            <w:r w:rsidRPr="005511AC">
              <w:t>Обладает всеми возможностями нарушителей с базовыми возможностями.</w:t>
            </w:r>
          </w:p>
          <w:p w14:paraId="0F326F73" w14:textId="77777777" w:rsidR="004F3711" w:rsidRPr="005511AC" w:rsidRDefault="004F3711" w:rsidP="004B1BF1">
            <w:pPr>
              <w:pStyle w:val="afffffffffffa"/>
              <w:spacing w:line="276" w:lineRule="auto"/>
            </w:pPr>
            <w:r w:rsidRPr="005511AC">
              <w:t>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w:t>
            </w:r>
          </w:p>
          <w:p w14:paraId="1CEA55E3" w14:textId="77777777" w:rsidR="004F3711" w:rsidRPr="005511AC" w:rsidRDefault="004F3711" w:rsidP="004B1BF1">
            <w:pPr>
              <w:pStyle w:val="afffffffffffa"/>
              <w:spacing w:line="276" w:lineRule="auto"/>
            </w:pPr>
            <w:r w:rsidRPr="005511AC">
              <w:t xml:space="preserve">Оснащен и владеет </w:t>
            </w:r>
            <w:proofErr w:type="spellStart"/>
            <w:r w:rsidRPr="005511AC">
              <w:t>фреймворками</w:t>
            </w:r>
            <w:proofErr w:type="spellEnd"/>
            <w:r w:rsidRPr="005511AC">
              <w:t xml:space="preserve"> и наборами средств, инструментов для реализации угроз безопасности информации и использования уязвимостей.</w:t>
            </w:r>
          </w:p>
          <w:p w14:paraId="64EDA766" w14:textId="77777777" w:rsidR="004F3711" w:rsidRPr="005511AC" w:rsidRDefault="004F3711" w:rsidP="004B1BF1">
            <w:pPr>
              <w:pStyle w:val="afffffffffffa"/>
              <w:spacing w:line="276" w:lineRule="auto"/>
            </w:pPr>
            <w:r w:rsidRPr="005511AC">
              <w:lastRenderedPageBreak/>
              <w:t>Имеет навыки самостоятельного планирования и реализации сценариев угроз безопасности информации.</w:t>
            </w:r>
          </w:p>
          <w:p w14:paraId="0C3BEE44" w14:textId="77777777" w:rsidR="004F3711" w:rsidRPr="005511AC" w:rsidRDefault="004F3711" w:rsidP="004B1BF1">
            <w:pPr>
              <w:pStyle w:val="afffffffffffa"/>
              <w:spacing w:line="276" w:lineRule="auto"/>
            </w:pPr>
            <w:r w:rsidRPr="005511AC">
              <w:t>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программно-аппаратных средствах.</w:t>
            </w:r>
          </w:p>
          <w:p w14:paraId="723063FE" w14:textId="77777777" w:rsidR="004F3711" w:rsidRPr="005511AC" w:rsidRDefault="004F3711" w:rsidP="004B1BF1">
            <w:pPr>
              <w:pStyle w:val="afffffffffffa"/>
              <w:spacing w:line="276" w:lineRule="auto"/>
            </w:pPr>
            <w:r w:rsidRPr="005511AC">
              <w:t>Таким образом, нарушители с базовыми повышенными возможностями имеют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имеют возможностей реализации угроз на физически изолированные сегменты систем и сетей</w:t>
            </w:r>
          </w:p>
        </w:tc>
        <w:tc>
          <w:tcPr>
            <w:tcW w:w="2268" w:type="dxa"/>
            <w:shd w:val="clear" w:color="auto" w:fill="auto"/>
          </w:tcPr>
          <w:p w14:paraId="4578F771" w14:textId="4358F0C3" w:rsidR="004F3711" w:rsidRPr="005511AC" w:rsidRDefault="004F3711" w:rsidP="004B1BF1">
            <w:pPr>
              <w:pStyle w:val="afffffffffffa"/>
              <w:numPr>
                <w:ilvl w:val="0"/>
                <w:numId w:val="48"/>
              </w:numPr>
              <w:tabs>
                <w:tab w:val="left" w:pos="392"/>
              </w:tabs>
              <w:spacing w:line="276" w:lineRule="auto"/>
              <w:ind w:left="0" w:firstLine="0"/>
            </w:pPr>
            <w:r w:rsidRPr="005511AC">
              <w:lastRenderedPageBreak/>
              <w:t>Преступные группы (криминальные структуры)</w:t>
            </w:r>
            <w:r w:rsidR="007347FE" w:rsidRPr="005511AC">
              <w:t>.</w:t>
            </w:r>
          </w:p>
          <w:p w14:paraId="4CB980BE" w14:textId="6722F68A" w:rsidR="004F3711" w:rsidRPr="005511AC" w:rsidRDefault="004F3711" w:rsidP="004B1BF1">
            <w:pPr>
              <w:pStyle w:val="afffffffffffa"/>
              <w:numPr>
                <w:ilvl w:val="0"/>
                <w:numId w:val="48"/>
              </w:numPr>
              <w:tabs>
                <w:tab w:val="left" w:pos="392"/>
              </w:tabs>
              <w:spacing w:line="276" w:lineRule="auto"/>
              <w:ind w:left="0" w:firstLine="0"/>
            </w:pPr>
            <w:r w:rsidRPr="005511AC">
              <w:t>Конкурирующие организации</w:t>
            </w:r>
            <w:r w:rsidR="007347FE" w:rsidRPr="005511AC">
              <w:t>.</w:t>
            </w:r>
          </w:p>
          <w:p w14:paraId="038CD8F0" w14:textId="4BA6857A" w:rsidR="004F3711" w:rsidRPr="005511AC" w:rsidRDefault="004F3711" w:rsidP="004B1BF1">
            <w:pPr>
              <w:pStyle w:val="afffffffffffa"/>
              <w:numPr>
                <w:ilvl w:val="0"/>
                <w:numId w:val="48"/>
              </w:numPr>
              <w:tabs>
                <w:tab w:val="left" w:pos="392"/>
              </w:tabs>
              <w:spacing w:line="276" w:lineRule="auto"/>
              <w:ind w:left="0" w:firstLine="0"/>
            </w:pPr>
            <w:r w:rsidRPr="005511AC">
              <w:t>Поставщики вычислительных услуг, услуг связи</w:t>
            </w:r>
          </w:p>
          <w:p w14:paraId="4D6B0F7B" w14:textId="3054C8D3" w:rsidR="004F3711" w:rsidRPr="005511AC" w:rsidRDefault="004F3711" w:rsidP="004B1BF1">
            <w:pPr>
              <w:pStyle w:val="afffffffffffa"/>
              <w:numPr>
                <w:ilvl w:val="0"/>
                <w:numId w:val="48"/>
              </w:numPr>
              <w:tabs>
                <w:tab w:val="left" w:pos="392"/>
              </w:tabs>
              <w:spacing w:line="276" w:lineRule="auto"/>
              <w:ind w:left="0" w:firstLine="0"/>
            </w:pPr>
            <w:r w:rsidRPr="005511AC">
              <w:t xml:space="preserve">Лица, привлекаемые для установки, настройки, испытаний, </w:t>
            </w:r>
            <w:r w:rsidRPr="005511AC">
              <w:lastRenderedPageBreak/>
              <w:t>пусконаладочных и иных видов работ</w:t>
            </w:r>
            <w:r w:rsidR="007347FE" w:rsidRPr="005511AC">
              <w:t>.</w:t>
            </w:r>
          </w:p>
          <w:p w14:paraId="1F3DC68A" w14:textId="77777777" w:rsidR="004F3711" w:rsidRPr="005511AC" w:rsidRDefault="004F3711" w:rsidP="004B1BF1">
            <w:pPr>
              <w:pStyle w:val="afffffffffffa"/>
              <w:numPr>
                <w:ilvl w:val="0"/>
                <w:numId w:val="48"/>
              </w:numPr>
              <w:tabs>
                <w:tab w:val="left" w:pos="392"/>
              </w:tabs>
              <w:spacing w:line="276" w:lineRule="auto"/>
              <w:ind w:left="0" w:firstLine="0"/>
            </w:pPr>
            <w:r w:rsidRPr="005511AC">
              <w:t>Системные администраторы и администраторы безопасности</w:t>
            </w:r>
          </w:p>
        </w:tc>
      </w:tr>
      <w:tr w:rsidR="004F3711" w:rsidRPr="005511AC" w14:paraId="3F16E96C" w14:textId="77777777" w:rsidTr="00384564">
        <w:tc>
          <w:tcPr>
            <w:tcW w:w="1673" w:type="dxa"/>
            <w:shd w:val="clear" w:color="auto" w:fill="auto"/>
          </w:tcPr>
          <w:p w14:paraId="6926A306" w14:textId="632C5E34" w:rsidR="004F3711" w:rsidRPr="005511AC" w:rsidRDefault="004F3711" w:rsidP="004B1BF1">
            <w:pPr>
              <w:pStyle w:val="afffffffffffa"/>
              <w:spacing w:line="276" w:lineRule="auto"/>
            </w:pPr>
            <w:r w:rsidRPr="005511AC">
              <w:lastRenderedPageBreak/>
              <w:t>Нарушитель, обладающий средними возможностями</w:t>
            </w:r>
          </w:p>
        </w:tc>
        <w:tc>
          <w:tcPr>
            <w:tcW w:w="5410" w:type="dxa"/>
            <w:shd w:val="clear" w:color="auto" w:fill="auto"/>
          </w:tcPr>
          <w:p w14:paraId="0A48FC58" w14:textId="77777777" w:rsidR="004F3711" w:rsidRPr="005511AC" w:rsidRDefault="004F3711" w:rsidP="004B1BF1">
            <w:pPr>
              <w:pStyle w:val="afffffffffffa"/>
              <w:spacing w:line="276" w:lineRule="auto"/>
            </w:pPr>
            <w:r w:rsidRPr="005511AC">
              <w:t xml:space="preserve">Обладает всеми возможностями нарушителей с базовыми повышенными возможностями. </w:t>
            </w:r>
          </w:p>
          <w:p w14:paraId="2D05634F" w14:textId="77777777" w:rsidR="004F3711" w:rsidRPr="005511AC" w:rsidRDefault="004F3711" w:rsidP="004B1BF1">
            <w:pPr>
              <w:pStyle w:val="afffffffffffa"/>
              <w:spacing w:line="276" w:lineRule="auto"/>
            </w:pPr>
            <w:r w:rsidRPr="005511AC">
              <w:t xml:space="preserve">Имеет возможность приобретать информацию об уязвимостях, размещаемую на специализированных платных ресурсах (биржах уязвимостей). </w:t>
            </w:r>
          </w:p>
          <w:p w14:paraId="42BF8F09" w14:textId="77777777" w:rsidR="004F3711" w:rsidRPr="005511AC" w:rsidRDefault="004F3711" w:rsidP="004B1BF1">
            <w:pPr>
              <w:pStyle w:val="afffffffffffa"/>
              <w:spacing w:line="276" w:lineRule="auto"/>
            </w:pPr>
            <w:r w:rsidRPr="005511AC">
              <w:t xml:space="preserve">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w:t>
            </w:r>
          </w:p>
          <w:p w14:paraId="49DF3518" w14:textId="77777777" w:rsidR="004F3711" w:rsidRPr="005511AC" w:rsidRDefault="004F3711" w:rsidP="004B1BF1">
            <w:pPr>
              <w:pStyle w:val="afffffffffffa"/>
              <w:spacing w:line="276" w:lineRule="auto"/>
            </w:pPr>
            <w:r w:rsidRPr="005511AC">
              <w:t xml:space="preserve">Имеет возможность самостоятельно разрабатывать средства </w:t>
            </w:r>
          </w:p>
          <w:p w14:paraId="1304B7FB" w14:textId="77777777" w:rsidR="004F3711" w:rsidRPr="005511AC" w:rsidRDefault="004F3711" w:rsidP="004B1BF1">
            <w:pPr>
              <w:pStyle w:val="afffffffffffa"/>
              <w:spacing w:line="276" w:lineRule="auto"/>
            </w:pPr>
            <w:r w:rsidRPr="005511AC">
              <w:t xml:space="preserve">(инструменты), необходимые для реализации угроз (атак), реализовывать угрозы с использованием данных средств. </w:t>
            </w:r>
          </w:p>
          <w:p w14:paraId="3712DEFE" w14:textId="77777777" w:rsidR="004F3711" w:rsidRPr="005511AC" w:rsidRDefault="004F3711" w:rsidP="004B1BF1">
            <w:pPr>
              <w:pStyle w:val="afffffffffffa"/>
              <w:spacing w:line="276" w:lineRule="auto"/>
            </w:pPr>
            <w:r w:rsidRPr="005511AC">
              <w:t xml:space="preserve">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программно-аппаратным средствам для проведения их анализа. </w:t>
            </w:r>
          </w:p>
          <w:p w14:paraId="6A0182B3" w14:textId="77777777" w:rsidR="004F3711" w:rsidRPr="005511AC" w:rsidRDefault="004F3711" w:rsidP="004B1BF1">
            <w:pPr>
              <w:pStyle w:val="afffffffffffa"/>
              <w:spacing w:line="276" w:lineRule="auto"/>
            </w:pPr>
            <w:r w:rsidRPr="005511AC">
              <w:lastRenderedPageBreak/>
              <w:t xml:space="preserve">Обладает знаниями и практическими навыками проведения анализа программного кода для получения информации об уязвимостях. </w:t>
            </w:r>
          </w:p>
          <w:p w14:paraId="56FFF15B" w14:textId="77777777" w:rsidR="004F3711" w:rsidRPr="005511AC" w:rsidRDefault="004F3711" w:rsidP="004B1BF1">
            <w:pPr>
              <w:pStyle w:val="afffffffffffa"/>
              <w:spacing w:line="276" w:lineRule="auto"/>
            </w:pPr>
            <w:r w:rsidRPr="005511AC">
              <w:t xml:space="preserve">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программно-аппаратных средствах. </w:t>
            </w:r>
          </w:p>
          <w:p w14:paraId="33DB1237" w14:textId="77777777" w:rsidR="004F3711" w:rsidRPr="005511AC" w:rsidRDefault="004F3711" w:rsidP="004B1BF1">
            <w:pPr>
              <w:pStyle w:val="afffffffffffa"/>
              <w:spacing w:line="276" w:lineRule="auto"/>
            </w:pPr>
            <w:r w:rsidRPr="005511AC">
              <w:t xml:space="preserve">Имеет возможность реализовывать угрозы безопасности информации в составе группы лиц. </w:t>
            </w:r>
          </w:p>
          <w:p w14:paraId="76569FDE" w14:textId="77777777" w:rsidR="004F3711" w:rsidRPr="005511AC" w:rsidRDefault="004F3711" w:rsidP="004B1BF1">
            <w:pPr>
              <w:pStyle w:val="afffffffffffa"/>
              <w:spacing w:line="276" w:lineRule="auto"/>
            </w:pPr>
            <w:r w:rsidRPr="005511AC">
              <w:t>Таким образом, нарушители со средними возможностями имеют возможность реализовывать угрозы, в том числе на выявленные ими неизвестные уязвимости, с использованием самостоятельно разработанных для этого инструментов. Не имеют возможностей реализации угроз на физически изолированные сегменты систем и сетей</w:t>
            </w:r>
          </w:p>
        </w:tc>
        <w:tc>
          <w:tcPr>
            <w:tcW w:w="2268" w:type="dxa"/>
            <w:shd w:val="clear" w:color="auto" w:fill="auto"/>
          </w:tcPr>
          <w:p w14:paraId="74400A52" w14:textId="46194082" w:rsidR="004F3711" w:rsidRPr="005511AC" w:rsidRDefault="004F3711" w:rsidP="004B1BF1">
            <w:pPr>
              <w:pStyle w:val="afffffffffffa"/>
              <w:numPr>
                <w:ilvl w:val="0"/>
                <w:numId w:val="49"/>
              </w:numPr>
              <w:tabs>
                <w:tab w:val="left" w:pos="425"/>
              </w:tabs>
              <w:spacing w:line="276" w:lineRule="auto"/>
              <w:ind w:left="0" w:hanging="33"/>
            </w:pPr>
            <w:r w:rsidRPr="005511AC">
              <w:lastRenderedPageBreak/>
              <w:t>Террористические, экстремистские группировки</w:t>
            </w:r>
            <w:r w:rsidR="007347FE" w:rsidRPr="005511AC">
              <w:t>.</w:t>
            </w:r>
          </w:p>
          <w:p w14:paraId="36A04F81" w14:textId="2D3C2A78" w:rsidR="004F3711" w:rsidRPr="005511AC" w:rsidRDefault="004F3711" w:rsidP="004B1BF1">
            <w:pPr>
              <w:pStyle w:val="afffffffffffa"/>
              <w:numPr>
                <w:ilvl w:val="0"/>
                <w:numId w:val="49"/>
              </w:numPr>
              <w:tabs>
                <w:tab w:val="left" w:pos="425"/>
              </w:tabs>
              <w:spacing w:line="276" w:lineRule="auto"/>
              <w:ind w:left="0" w:hanging="33"/>
            </w:pPr>
            <w:r w:rsidRPr="005511AC">
              <w:t>Разработчики программных, программно-аппаратных средств</w:t>
            </w:r>
          </w:p>
        </w:tc>
      </w:tr>
      <w:tr w:rsidR="004F3711" w:rsidRPr="005511AC" w14:paraId="54A1D1AC" w14:textId="77777777" w:rsidTr="00384564">
        <w:tc>
          <w:tcPr>
            <w:tcW w:w="1673" w:type="dxa"/>
            <w:shd w:val="clear" w:color="auto" w:fill="auto"/>
          </w:tcPr>
          <w:p w14:paraId="6D059ABD" w14:textId="77777777" w:rsidR="004F3711" w:rsidRPr="005511AC" w:rsidRDefault="004F3711" w:rsidP="004B1BF1">
            <w:pPr>
              <w:pStyle w:val="afffffffffffa"/>
              <w:spacing w:line="276" w:lineRule="auto"/>
            </w:pPr>
            <w:r w:rsidRPr="005511AC">
              <w:t>Нарушитель, обладающий высокими возможностями</w:t>
            </w:r>
          </w:p>
        </w:tc>
        <w:tc>
          <w:tcPr>
            <w:tcW w:w="5410" w:type="dxa"/>
            <w:shd w:val="clear" w:color="auto" w:fill="auto"/>
          </w:tcPr>
          <w:p w14:paraId="0B0E41F2" w14:textId="77777777" w:rsidR="004F3711" w:rsidRPr="005511AC" w:rsidRDefault="004F3711" w:rsidP="004B1BF1">
            <w:pPr>
              <w:pStyle w:val="afffffffffffa"/>
              <w:spacing w:line="276" w:lineRule="auto"/>
            </w:pPr>
            <w:r w:rsidRPr="005511AC">
              <w:t>Обладает всеми возможностями нарушителей со средними возможностями.</w:t>
            </w:r>
          </w:p>
          <w:p w14:paraId="3D048900" w14:textId="77777777" w:rsidR="004F3711" w:rsidRPr="005511AC" w:rsidRDefault="004F3711" w:rsidP="004B1BF1">
            <w:pPr>
              <w:pStyle w:val="afffffffffffa"/>
              <w:spacing w:line="276" w:lineRule="auto"/>
            </w:pPr>
            <w:r w:rsidRPr="005511AC">
              <w:t>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программно-аппаратных средств для получения сведений об уязвимостях «нулевого дня».</w:t>
            </w:r>
          </w:p>
          <w:p w14:paraId="7208A5A8" w14:textId="77777777" w:rsidR="004F3711" w:rsidRPr="005511AC" w:rsidRDefault="004F3711" w:rsidP="004B1BF1">
            <w:pPr>
              <w:pStyle w:val="afffffffffffa"/>
              <w:spacing w:line="276" w:lineRule="auto"/>
            </w:pPr>
            <w:r w:rsidRPr="005511AC">
              <w:t>Имеет возможность внедрения программных (программно-аппаратных) закладок или уязвимостей на различных этапах поставки программного обеспечения или программно-аппаратных средств.</w:t>
            </w:r>
          </w:p>
          <w:p w14:paraId="50C80402" w14:textId="77777777" w:rsidR="004F3711" w:rsidRPr="005511AC" w:rsidRDefault="004F3711" w:rsidP="004B1BF1">
            <w:pPr>
              <w:pStyle w:val="afffffffffffa"/>
              <w:spacing w:line="276" w:lineRule="auto"/>
            </w:pPr>
            <w:r w:rsidRPr="005511AC">
              <w:t>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w:t>
            </w:r>
          </w:p>
          <w:p w14:paraId="244EA2CF" w14:textId="77777777" w:rsidR="004F3711" w:rsidRPr="005511AC" w:rsidRDefault="004F3711" w:rsidP="004B1BF1">
            <w:pPr>
              <w:pStyle w:val="afffffffffffa"/>
              <w:spacing w:line="276" w:lineRule="auto"/>
            </w:pPr>
            <w:r w:rsidRPr="005511AC">
              <w:lastRenderedPageBreak/>
              <w:t>Имеет возможность реализовывать угрозы с привлечением специалистов, имеющих базовые повышенные, средние и высокие возможности.</w:t>
            </w:r>
          </w:p>
          <w:p w14:paraId="77C8B01E" w14:textId="77777777" w:rsidR="004F3711" w:rsidRPr="005511AC" w:rsidRDefault="004F3711" w:rsidP="004B1BF1">
            <w:pPr>
              <w:pStyle w:val="afffffffffffa"/>
              <w:spacing w:line="276" w:lineRule="auto"/>
            </w:pPr>
            <w:r w:rsidRPr="005511AC">
              <w:t>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w:t>
            </w:r>
          </w:p>
          <w:p w14:paraId="691975B1" w14:textId="77777777" w:rsidR="004F3711" w:rsidRPr="005511AC" w:rsidRDefault="004F3711" w:rsidP="004B1BF1">
            <w:pPr>
              <w:pStyle w:val="afffffffffffa"/>
              <w:spacing w:line="276" w:lineRule="auto"/>
            </w:pPr>
            <w:r w:rsidRPr="005511AC">
              <w:t>Имеет возможность долговременно и незаметно для операторов систем и сетей реализовывать угрозы безопасности информации.</w:t>
            </w:r>
          </w:p>
          <w:p w14:paraId="10C4FED1" w14:textId="77777777" w:rsidR="004F3711" w:rsidRPr="005511AC" w:rsidRDefault="004F3711" w:rsidP="004B1BF1">
            <w:pPr>
              <w:pStyle w:val="afffffffffffa"/>
              <w:spacing w:line="276" w:lineRule="auto"/>
            </w:pPr>
            <w:r w:rsidRPr="005511AC">
              <w:t>Обладает исключительными знаниями и практическими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программно-аппаратных средствах атакуемых систем и сетей.</w:t>
            </w:r>
          </w:p>
          <w:p w14:paraId="70704089" w14:textId="77777777" w:rsidR="004F3711" w:rsidRPr="005511AC" w:rsidRDefault="004F3711" w:rsidP="004B1BF1">
            <w:pPr>
              <w:pStyle w:val="afffffffffffa"/>
              <w:spacing w:line="276" w:lineRule="auto"/>
            </w:pPr>
            <w:r w:rsidRPr="005511AC">
              <w:t xml:space="preserve">Таким образом, нарушители с высокими возможностями имеют практически неограниченные возможности реализовывать угрозы, в том числе с использованием </w:t>
            </w:r>
            <w:proofErr w:type="spellStart"/>
            <w:r w:rsidRPr="005511AC">
              <w:t>недекларированных</w:t>
            </w:r>
            <w:proofErr w:type="spellEnd"/>
            <w:r w:rsidRPr="005511AC">
              <w:t xml:space="preserve"> возможностей, программных, программно-аппаратных закладок, встроенных в компоненты систем и сетей</w:t>
            </w:r>
          </w:p>
        </w:tc>
        <w:tc>
          <w:tcPr>
            <w:tcW w:w="2268" w:type="dxa"/>
            <w:shd w:val="clear" w:color="auto" w:fill="auto"/>
          </w:tcPr>
          <w:p w14:paraId="1D68B2D8" w14:textId="77777777" w:rsidR="004F3711" w:rsidRPr="005511AC" w:rsidRDefault="004F3711" w:rsidP="004B1BF1">
            <w:pPr>
              <w:pStyle w:val="afffffffffffa"/>
              <w:numPr>
                <w:ilvl w:val="0"/>
                <w:numId w:val="50"/>
              </w:numPr>
              <w:tabs>
                <w:tab w:val="left" w:pos="534"/>
              </w:tabs>
              <w:spacing w:line="276" w:lineRule="auto"/>
              <w:ind w:left="0" w:firstLine="0"/>
            </w:pPr>
            <w:r w:rsidRPr="005511AC">
              <w:lastRenderedPageBreak/>
              <w:t>Специальные службы иностранных государств</w:t>
            </w:r>
          </w:p>
        </w:tc>
      </w:tr>
    </w:tbl>
    <w:p w14:paraId="07EDD6B2" w14:textId="77777777" w:rsidR="004F3711" w:rsidRPr="005511AC" w:rsidRDefault="004F3711" w:rsidP="004B1BF1">
      <w:pPr>
        <w:pStyle w:val="afffffffffff9"/>
        <w:spacing w:line="276" w:lineRule="auto"/>
        <w:rPr>
          <w:sz w:val="28"/>
          <w:szCs w:val="28"/>
        </w:rPr>
      </w:pPr>
    </w:p>
    <w:p w14:paraId="1835E4B1" w14:textId="0C05444A" w:rsidR="00384C9E" w:rsidRPr="005511AC" w:rsidRDefault="00384C9E" w:rsidP="004E2C8D">
      <w:pPr>
        <w:pStyle w:val="32"/>
        <w:spacing w:line="276" w:lineRule="auto"/>
        <w:ind w:left="0" w:firstLine="709"/>
        <w:rPr>
          <w:sz w:val="28"/>
          <w:szCs w:val="28"/>
        </w:rPr>
      </w:pPr>
      <w:bookmarkStart w:id="173" w:name="_Toc230118809"/>
      <w:r w:rsidRPr="005511AC">
        <w:rPr>
          <w:sz w:val="28"/>
          <w:szCs w:val="28"/>
        </w:rPr>
        <w:t>Актуальные виды нарушителей</w:t>
      </w:r>
      <w:bookmarkEnd w:id="173"/>
    </w:p>
    <w:p w14:paraId="2CCE09D9" w14:textId="0DB8A2AC" w:rsidR="006022C8" w:rsidRPr="005511AC" w:rsidRDefault="00384C9E" w:rsidP="004E2C8D">
      <w:pPr>
        <w:pStyle w:val="afffffffffff1"/>
        <w:spacing w:line="276" w:lineRule="auto"/>
        <w:rPr>
          <w:sz w:val="28"/>
          <w:szCs w:val="28"/>
        </w:rPr>
      </w:pPr>
      <w:r w:rsidRPr="005511AC">
        <w:rPr>
          <w:sz w:val="28"/>
          <w:szCs w:val="28"/>
        </w:rPr>
        <w:t>Д</w:t>
      </w:r>
      <w:r w:rsidR="006022C8" w:rsidRPr="005511AC">
        <w:rPr>
          <w:sz w:val="28"/>
          <w:szCs w:val="28"/>
        </w:rPr>
        <w:t xml:space="preserve">ля </w:t>
      </w:r>
      <w:r w:rsidR="00C17020" w:rsidRPr="005511AC">
        <w:rPr>
          <w:rFonts w:eastAsia="Calibri"/>
          <w:sz w:val="28"/>
          <w:szCs w:val="28"/>
          <w:lang w:eastAsia="ru-RU"/>
        </w:rPr>
        <w:t>ИС</w:t>
      </w:r>
      <w:r w:rsidR="008E0A35" w:rsidRPr="005511AC">
        <w:rPr>
          <w:sz w:val="28"/>
          <w:szCs w:val="28"/>
        </w:rPr>
        <w:t xml:space="preserve"> </w:t>
      </w:r>
      <w:r w:rsidR="006022C8" w:rsidRPr="005511AC">
        <w:rPr>
          <w:sz w:val="28"/>
          <w:szCs w:val="28"/>
        </w:rPr>
        <w:t>устанавливаю</w:t>
      </w:r>
      <w:r w:rsidRPr="005511AC">
        <w:rPr>
          <w:sz w:val="28"/>
          <w:szCs w:val="28"/>
        </w:rPr>
        <w:t xml:space="preserve">тся актуальные виды нарушителей в зависимости от их возможностей (потенциала), </w:t>
      </w:r>
      <w:r w:rsidR="004F3711" w:rsidRPr="005511AC">
        <w:rPr>
          <w:sz w:val="28"/>
          <w:szCs w:val="28"/>
        </w:rPr>
        <w:t>цел</w:t>
      </w:r>
      <w:r w:rsidRPr="005511AC">
        <w:rPr>
          <w:sz w:val="28"/>
          <w:szCs w:val="28"/>
        </w:rPr>
        <w:t>ей</w:t>
      </w:r>
      <w:r w:rsidR="004F3711" w:rsidRPr="005511AC">
        <w:rPr>
          <w:sz w:val="28"/>
          <w:szCs w:val="28"/>
        </w:rPr>
        <w:t xml:space="preserve"> реализаци</w:t>
      </w:r>
      <w:r w:rsidRPr="005511AC">
        <w:rPr>
          <w:sz w:val="28"/>
          <w:szCs w:val="28"/>
        </w:rPr>
        <w:t>й</w:t>
      </w:r>
      <w:r w:rsidR="004F3711" w:rsidRPr="005511AC">
        <w:rPr>
          <w:sz w:val="28"/>
          <w:szCs w:val="28"/>
        </w:rPr>
        <w:t xml:space="preserve"> угроз безопасности информации</w:t>
      </w:r>
      <w:r w:rsidRPr="005511AC">
        <w:rPr>
          <w:sz w:val="28"/>
          <w:szCs w:val="28"/>
        </w:rPr>
        <w:t>,</w:t>
      </w:r>
      <w:r w:rsidR="004F3711" w:rsidRPr="005511AC">
        <w:rPr>
          <w:sz w:val="28"/>
          <w:szCs w:val="28"/>
        </w:rPr>
        <w:t xml:space="preserve"> </w:t>
      </w:r>
      <w:r w:rsidRPr="005511AC">
        <w:rPr>
          <w:sz w:val="28"/>
          <w:szCs w:val="28"/>
        </w:rPr>
        <w:t xml:space="preserve">а также </w:t>
      </w:r>
      <w:r w:rsidR="004F3711" w:rsidRPr="005511AC">
        <w:rPr>
          <w:sz w:val="28"/>
          <w:szCs w:val="28"/>
        </w:rPr>
        <w:t xml:space="preserve">возможных негативных последствий </w:t>
      </w:r>
      <w:r w:rsidR="006022C8" w:rsidRPr="005511AC">
        <w:rPr>
          <w:sz w:val="28"/>
          <w:szCs w:val="28"/>
        </w:rPr>
        <w:t xml:space="preserve">с учетом специфики обработки информации </w:t>
      </w:r>
      <w:r w:rsidR="00081CE2" w:rsidRPr="005511AC">
        <w:rPr>
          <w:sz w:val="28"/>
          <w:szCs w:val="28"/>
        </w:rPr>
        <w:t xml:space="preserve">в </w:t>
      </w:r>
      <w:r w:rsidR="00C17020" w:rsidRPr="005511AC">
        <w:rPr>
          <w:rFonts w:eastAsia="Calibri"/>
          <w:sz w:val="28"/>
          <w:szCs w:val="28"/>
          <w:lang w:eastAsia="ru-RU"/>
        </w:rPr>
        <w:t>ИС</w:t>
      </w:r>
      <w:r w:rsidR="006022C8" w:rsidRPr="005511AC">
        <w:rPr>
          <w:sz w:val="28"/>
          <w:szCs w:val="28"/>
        </w:rPr>
        <w:t>.</w:t>
      </w:r>
    </w:p>
    <w:p w14:paraId="2CCE09DA" w14:textId="468B8AEF" w:rsidR="006022C8" w:rsidRPr="005511AC" w:rsidRDefault="00EB2A7D" w:rsidP="004E2C8D">
      <w:pPr>
        <w:pStyle w:val="afffffffffff1"/>
        <w:spacing w:line="276" w:lineRule="auto"/>
        <w:rPr>
          <w:sz w:val="28"/>
          <w:szCs w:val="28"/>
        </w:rPr>
      </w:pPr>
      <w:r w:rsidRPr="005511AC">
        <w:rPr>
          <w:sz w:val="28"/>
          <w:szCs w:val="28"/>
        </w:rPr>
        <w:t>Таблица</w:t>
      </w:r>
      <w:r w:rsidR="008314AF"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_Ref436061994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6</w:t>
      </w:r>
      <w:r w:rsidR="00907093" w:rsidRPr="005511AC">
        <w:rPr>
          <w:sz w:val="28"/>
          <w:szCs w:val="28"/>
        </w:rPr>
        <w:fldChar w:fldCharType="end"/>
      </w:r>
      <w:r w:rsidRPr="005511AC">
        <w:rPr>
          <w:sz w:val="28"/>
          <w:szCs w:val="28"/>
        </w:rPr>
        <w:t>)</w:t>
      </w:r>
      <w:r w:rsidR="006022C8" w:rsidRPr="005511AC">
        <w:rPr>
          <w:sz w:val="28"/>
          <w:szCs w:val="28"/>
        </w:rPr>
        <w:t xml:space="preserve"> содержит перечень видов нарушителей, их возможных целей и </w:t>
      </w:r>
      <w:r w:rsidR="00544F33" w:rsidRPr="005511AC">
        <w:rPr>
          <w:sz w:val="28"/>
          <w:szCs w:val="28"/>
        </w:rPr>
        <w:t>возможностей</w:t>
      </w:r>
      <w:r w:rsidR="00384C9E" w:rsidRPr="005511AC">
        <w:rPr>
          <w:sz w:val="28"/>
          <w:szCs w:val="28"/>
        </w:rPr>
        <w:t xml:space="preserve"> (потенциала)</w:t>
      </w:r>
      <w:r w:rsidR="006022C8" w:rsidRPr="005511AC">
        <w:rPr>
          <w:sz w:val="28"/>
          <w:szCs w:val="28"/>
        </w:rPr>
        <w:t xml:space="preserve">, а также оценку </w:t>
      </w:r>
      <w:r w:rsidR="007F574E" w:rsidRPr="005511AC">
        <w:rPr>
          <w:sz w:val="28"/>
          <w:szCs w:val="28"/>
        </w:rPr>
        <w:t>соответствия целей видам риска (ущерба) и возможным негативным последствиям</w:t>
      </w:r>
      <w:r w:rsidR="006022C8" w:rsidRPr="005511AC">
        <w:rPr>
          <w:sz w:val="28"/>
          <w:szCs w:val="28"/>
        </w:rPr>
        <w:t>.</w:t>
      </w:r>
    </w:p>
    <w:p w14:paraId="2CCE09DB" w14:textId="77777777" w:rsidR="006022C8" w:rsidRPr="005511AC" w:rsidRDefault="006022C8" w:rsidP="004B1BF1">
      <w:pPr>
        <w:spacing w:line="276" w:lineRule="auto"/>
        <w:rPr>
          <w:sz w:val="28"/>
          <w:szCs w:val="28"/>
        </w:rPr>
        <w:sectPr w:rsidR="006022C8" w:rsidRPr="005511AC" w:rsidSect="00D91819">
          <w:pgSz w:w="11906" w:h="16838"/>
          <w:pgMar w:top="1134" w:right="850" w:bottom="1134" w:left="1701" w:header="709" w:footer="709" w:gutter="0"/>
          <w:cols w:space="708"/>
          <w:docGrid w:linePitch="360"/>
        </w:sectPr>
      </w:pPr>
    </w:p>
    <w:p w14:paraId="0BAE455A" w14:textId="77777777" w:rsidR="004B1BF1" w:rsidRPr="005511AC" w:rsidRDefault="006022C8" w:rsidP="004E2C8D">
      <w:pPr>
        <w:pStyle w:val="afffffffffff9"/>
        <w:spacing w:line="276" w:lineRule="auto"/>
        <w:rPr>
          <w:sz w:val="28"/>
          <w:szCs w:val="28"/>
        </w:rPr>
      </w:pPr>
      <w:bookmarkStart w:id="174" w:name="_Ref436061994"/>
      <w:r w:rsidRPr="005511AC">
        <w:rPr>
          <w:sz w:val="28"/>
          <w:szCs w:val="28"/>
        </w:rPr>
        <w:lastRenderedPageBreak/>
        <w:t xml:space="preserve">Таблица </w:t>
      </w:r>
      <w:r w:rsidR="007A5518" w:rsidRPr="005511AC">
        <w:rPr>
          <w:noProof/>
          <w:sz w:val="28"/>
          <w:szCs w:val="28"/>
        </w:rPr>
        <w:fldChar w:fldCharType="begin"/>
      </w:r>
      <w:r w:rsidR="003E14CB"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6</w:t>
      </w:r>
      <w:r w:rsidR="007A5518" w:rsidRPr="005511AC">
        <w:rPr>
          <w:noProof/>
          <w:sz w:val="28"/>
          <w:szCs w:val="28"/>
        </w:rPr>
        <w:fldChar w:fldCharType="end"/>
      </w:r>
      <w:bookmarkEnd w:id="174"/>
      <w:r w:rsidR="007A2E46" w:rsidRPr="005511AC">
        <w:rPr>
          <w:noProof/>
          <w:sz w:val="28"/>
          <w:szCs w:val="28"/>
        </w:rPr>
        <w:t xml:space="preserve"> –</w:t>
      </w:r>
      <w:r w:rsidR="00757A24" w:rsidRPr="005511AC">
        <w:rPr>
          <w:sz w:val="28"/>
          <w:szCs w:val="28"/>
        </w:rPr>
        <w:t xml:space="preserve"> </w:t>
      </w:r>
      <w:r w:rsidR="004B1BF1" w:rsidRPr="005511AC">
        <w:rPr>
          <w:sz w:val="28"/>
          <w:szCs w:val="28"/>
        </w:rPr>
        <w:t xml:space="preserve">Соответствия нарушителей, возможных целей реализации ими угроз безопасности информации </w:t>
      </w:r>
    </w:p>
    <w:p w14:paraId="45B654FE" w14:textId="37A75088" w:rsidR="00A06562" w:rsidRPr="005511AC" w:rsidRDefault="004B1BF1" w:rsidP="004E2C8D">
      <w:pPr>
        <w:pStyle w:val="afffffffffff9"/>
        <w:spacing w:line="276" w:lineRule="auto"/>
        <w:rPr>
          <w:sz w:val="28"/>
          <w:szCs w:val="28"/>
        </w:rPr>
      </w:pPr>
      <w:r w:rsidRPr="005511AC">
        <w:rPr>
          <w:sz w:val="28"/>
          <w:szCs w:val="28"/>
        </w:rPr>
        <w:t xml:space="preserve">и </w:t>
      </w:r>
      <w:proofErr w:type="gramStart"/>
      <w:r w:rsidRPr="005511AC">
        <w:rPr>
          <w:sz w:val="28"/>
          <w:szCs w:val="28"/>
        </w:rPr>
        <w:t>возможных негативных последствий</w:t>
      </w:r>
      <w:proofErr w:type="gramEnd"/>
      <w:r w:rsidRPr="005511AC">
        <w:rPr>
          <w:sz w:val="28"/>
          <w:szCs w:val="28"/>
        </w:rPr>
        <w:t xml:space="preserve"> и видов рисков (ущерба) от их реализации (возникновения)</w:t>
      </w:r>
    </w:p>
    <w:tbl>
      <w:tblPr>
        <w:tblStyle w:val="aff9"/>
        <w:tblW w:w="14596" w:type="dxa"/>
        <w:jc w:val="center"/>
        <w:tblLook w:val="04A0" w:firstRow="1" w:lastRow="0" w:firstColumn="1" w:lastColumn="0" w:noHBand="0" w:noVBand="1"/>
      </w:tblPr>
      <w:tblGrid>
        <w:gridCol w:w="2239"/>
        <w:gridCol w:w="2652"/>
        <w:gridCol w:w="2568"/>
        <w:gridCol w:w="2568"/>
        <w:gridCol w:w="4569"/>
      </w:tblGrid>
      <w:tr w:rsidR="00056329" w:rsidRPr="005511AC" w14:paraId="34BBDDE6" w14:textId="77777777" w:rsidTr="00056329">
        <w:trPr>
          <w:trHeight w:val="772"/>
          <w:tblHeader/>
          <w:jc w:val="center"/>
        </w:trPr>
        <w:tc>
          <w:tcPr>
            <w:tcW w:w="2247" w:type="dxa"/>
            <w:vMerge w:val="restart"/>
            <w:shd w:val="clear" w:color="auto" w:fill="auto"/>
            <w:vAlign w:val="center"/>
          </w:tcPr>
          <w:p w14:paraId="720EC600"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Виды</w:t>
            </w:r>
          </w:p>
          <w:p w14:paraId="3BCEF1B9"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нарушителей</w:t>
            </w:r>
          </w:p>
        </w:tc>
        <w:tc>
          <w:tcPr>
            <w:tcW w:w="7379" w:type="dxa"/>
            <w:gridSpan w:val="3"/>
            <w:shd w:val="clear" w:color="auto" w:fill="auto"/>
            <w:vAlign w:val="center"/>
          </w:tcPr>
          <w:p w14:paraId="0127DD59" w14:textId="2E66FF4E"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Возможные цели реализации</w:t>
            </w:r>
          </w:p>
          <w:p w14:paraId="7F745A79" w14:textId="7163470B"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угроз безопасности информации</w:t>
            </w:r>
          </w:p>
        </w:tc>
        <w:tc>
          <w:tcPr>
            <w:tcW w:w="4970" w:type="dxa"/>
            <w:vMerge w:val="restart"/>
            <w:shd w:val="clear" w:color="auto" w:fill="auto"/>
            <w:vAlign w:val="center"/>
          </w:tcPr>
          <w:p w14:paraId="67BC0FED" w14:textId="6E3EEF6F"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 xml:space="preserve">Соответствие целей видам риска (ущерба) </w:t>
            </w:r>
            <w:r w:rsidRPr="005511AC">
              <w:rPr>
                <w:rFonts w:eastAsia="Calibri" w:cs="Times New Roman"/>
                <w:b/>
                <w:bCs/>
                <w:kern w:val="28"/>
                <w:sz w:val="20"/>
                <w:szCs w:val="20"/>
              </w:rPr>
              <w:br/>
              <w:t>и возможным негативным последствиям</w:t>
            </w:r>
          </w:p>
        </w:tc>
      </w:tr>
      <w:tr w:rsidR="00056329" w:rsidRPr="005511AC" w14:paraId="10634255" w14:textId="77777777" w:rsidTr="00056329">
        <w:trPr>
          <w:trHeight w:val="772"/>
          <w:tblHeader/>
          <w:jc w:val="center"/>
        </w:trPr>
        <w:tc>
          <w:tcPr>
            <w:tcW w:w="2247" w:type="dxa"/>
            <w:vMerge/>
            <w:shd w:val="clear" w:color="auto" w:fill="auto"/>
            <w:vAlign w:val="center"/>
          </w:tcPr>
          <w:p w14:paraId="6FD3003F" w14:textId="77777777" w:rsidR="00056329" w:rsidRPr="005511AC" w:rsidRDefault="00056329" w:rsidP="00056329">
            <w:pPr>
              <w:spacing w:line="276" w:lineRule="auto"/>
              <w:ind w:firstLine="0"/>
              <w:jc w:val="center"/>
              <w:rPr>
                <w:rFonts w:eastAsia="Calibri" w:cs="Times New Roman"/>
                <w:b/>
                <w:bCs/>
                <w:kern w:val="28"/>
                <w:sz w:val="20"/>
                <w:szCs w:val="20"/>
              </w:rPr>
            </w:pPr>
          </w:p>
        </w:tc>
        <w:tc>
          <w:tcPr>
            <w:tcW w:w="2669" w:type="dxa"/>
            <w:shd w:val="clear" w:color="auto" w:fill="auto"/>
          </w:tcPr>
          <w:p w14:paraId="0CBD66D4" w14:textId="405D15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физическому лицу</w:t>
            </w:r>
          </w:p>
        </w:tc>
        <w:tc>
          <w:tcPr>
            <w:tcW w:w="2178" w:type="dxa"/>
          </w:tcPr>
          <w:p w14:paraId="591E82E5" w14:textId="4E0609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юридическому лицу, индивидуальному предпринимателю</w:t>
            </w:r>
          </w:p>
        </w:tc>
        <w:tc>
          <w:tcPr>
            <w:tcW w:w="2532" w:type="dxa"/>
          </w:tcPr>
          <w:p w14:paraId="029067A8" w14:textId="7C52DE3D" w:rsidR="00056329" w:rsidRPr="005511AC" w:rsidRDefault="00056329" w:rsidP="007A368D">
            <w:pPr>
              <w:spacing w:line="276" w:lineRule="auto"/>
              <w:ind w:firstLine="0"/>
              <w:jc w:val="center"/>
              <w:rPr>
                <w:rFonts w:eastAsia="Calibri" w:cs="Times New Roman"/>
                <w:b/>
                <w:bCs/>
                <w:kern w:val="28"/>
                <w:sz w:val="20"/>
                <w:szCs w:val="20"/>
              </w:rPr>
            </w:pPr>
            <w:r w:rsidRPr="005511AC">
              <w:rPr>
                <w:rFonts w:cs="Times New Roman"/>
                <w:b/>
                <w:bCs/>
                <w:sz w:val="20"/>
                <w:szCs w:val="20"/>
              </w:rPr>
              <w:t xml:space="preserve">Нанесение ущерба государству </w:t>
            </w:r>
          </w:p>
        </w:tc>
        <w:tc>
          <w:tcPr>
            <w:tcW w:w="4970" w:type="dxa"/>
            <w:vMerge/>
            <w:shd w:val="clear" w:color="auto" w:fill="auto"/>
            <w:vAlign w:val="center"/>
          </w:tcPr>
          <w:p w14:paraId="78E5510C" w14:textId="77777777" w:rsidR="00056329" w:rsidRPr="005511AC" w:rsidRDefault="00056329" w:rsidP="00056329">
            <w:pPr>
              <w:spacing w:line="276" w:lineRule="auto"/>
              <w:ind w:firstLine="0"/>
              <w:jc w:val="center"/>
              <w:rPr>
                <w:rFonts w:eastAsia="Calibri" w:cs="Times New Roman"/>
                <w:b/>
                <w:bCs/>
                <w:kern w:val="28"/>
                <w:sz w:val="20"/>
                <w:szCs w:val="20"/>
              </w:rPr>
            </w:pPr>
          </w:p>
        </w:tc>
      </w:tr>
      <w:tr w:rsidR="00AA7F1A" w:rsidRPr="005511AC" w14:paraId="4F6BFD8C" w14:textId="77777777" w:rsidTr="00130FE9">
        <w:trPr>
          <w:jc w:val="center"/>
        </w:trPr>
        <w:tc>
          <w:tcPr>
            <w:tcW w:w="2247" w:type="dxa"/>
            <w:vAlign w:val="center"/>
          </w:tcPr>
          <w:p w14:paraId="263CA27D" w14:textId="0047460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Специальные службы иностранных государств</w:t>
            </w:r>
          </w:p>
        </w:tc>
        <w:tc>
          <w:tcPr>
            <w:tcW w:w="2669" w:type="dxa"/>
            <w:vAlign w:val="center"/>
          </w:tcPr>
          <w:p w14:paraId="7F325864" w14:textId="760589B2" w:rsidR="00AA7F1A" w:rsidRPr="00AA7F1A" w:rsidRDefault="00AA7F1A" w:rsidP="00AA7F1A">
            <w:pPr>
              <w:spacing w:line="276" w:lineRule="auto"/>
              <w:ind w:firstLine="0"/>
              <w:jc w:val="center"/>
              <w:rPr>
                <w:rFonts w:cs="Times New Roman"/>
                <w:b/>
              </w:rPr>
            </w:pPr>
            <w:r>
              <w:rPr>
                <w:rFonts w:cs="Times New Roman"/>
                <w:color w:val="000000"/>
                <w:lang w:eastAsia="ru-RU"/>
              </w:rPr>
              <w:t>-</w:t>
            </w:r>
          </w:p>
        </w:tc>
        <w:tc>
          <w:tcPr>
            <w:tcW w:w="2178" w:type="dxa"/>
            <w:vAlign w:val="center"/>
          </w:tcPr>
          <w:p w14:paraId="660DBFAF" w14:textId="5D7CB71B" w:rsidR="00AA7F1A" w:rsidRPr="00AA7F1A" w:rsidRDefault="00AA7F1A" w:rsidP="00AA7F1A">
            <w:pPr>
              <w:pStyle w:val="affff6"/>
              <w:spacing w:line="276" w:lineRule="auto"/>
              <w:ind w:firstLine="0"/>
              <w:contextualSpacing/>
              <w:jc w:val="center"/>
              <w:rPr>
                <w:rFonts w:ascii="Times New Roman" w:hAnsi="Times New Roman" w:cs="Times New Roman"/>
                <w:bCs/>
                <w:sz w:val="24"/>
                <w:szCs w:val="24"/>
              </w:rPr>
            </w:pPr>
            <w:r>
              <w:rPr>
                <w:rFonts w:ascii="Times New Roman" w:hAnsi="Times New Roman" w:cs="Times New Roman"/>
                <w:color w:val="000000"/>
                <w:sz w:val="24"/>
                <w:szCs w:val="24"/>
                <w:lang w:eastAsia="ru-RU"/>
              </w:rPr>
              <w:t>-</w:t>
            </w:r>
          </w:p>
        </w:tc>
        <w:tc>
          <w:tcPr>
            <w:tcW w:w="2532" w:type="dxa"/>
            <w:vAlign w:val="center"/>
          </w:tcPr>
          <w:p w14:paraId="26B91F72" w14:textId="77777777" w:rsidR="00AA7F1A" w:rsidRDefault="00AA7F1A" w:rsidP="00AA7F1A">
            <w:pPr>
              <w:pStyle w:val="affff6"/>
              <w:spacing w:line="276" w:lineRule="auto"/>
              <w:ind w:firstLine="0"/>
              <w:contextualSpacing/>
              <w:jc w:val="center"/>
              <w:rPr>
                <w:rFonts w:ascii="Times New Roman" w:hAnsi="Times New Roman" w:cs="Times New Roman"/>
                <w:color w:val="000000"/>
                <w:sz w:val="24"/>
                <w:szCs w:val="24"/>
                <w:lang w:eastAsia="ru-RU"/>
              </w:rPr>
            </w:pPr>
            <w:r w:rsidRPr="00AA7F1A">
              <w:rPr>
                <w:rFonts w:ascii="Times New Roman" w:hAnsi="Times New Roman" w:cs="Times New Roman"/>
                <w:color w:val="000000"/>
                <w:sz w:val="24"/>
                <w:szCs w:val="24"/>
                <w:lang w:eastAsia="ru-RU"/>
              </w:rPr>
              <w:t>+</w:t>
            </w:r>
          </w:p>
          <w:p w14:paraId="347CEC28" w14:textId="05D8B041" w:rsidR="006F751C" w:rsidRPr="006F751C" w:rsidRDefault="006F751C" w:rsidP="00AA7F1A">
            <w:pPr>
              <w:pStyle w:val="affff6"/>
              <w:spacing w:line="276" w:lineRule="auto"/>
              <w:ind w:firstLine="0"/>
              <w:contextualSpacing/>
              <w:jc w:val="center"/>
              <w:rPr>
                <w:rFonts w:ascii="Times New Roman" w:hAnsi="Times New Roman" w:cs="Times New Roman"/>
                <w:bCs/>
                <w:sz w:val="24"/>
                <w:szCs w:val="24"/>
                <w:highlight w:val="yellow"/>
              </w:rPr>
            </w:pPr>
            <w:r w:rsidRPr="006F751C">
              <w:rPr>
                <w:rFonts w:ascii="Times New Roman" w:hAnsi="Times New Roman" w:cs="Times New Roman"/>
                <w:color w:val="000000"/>
                <w:sz w:val="24"/>
                <w:szCs w:val="24"/>
                <w:lang w:eastAsia="ru-RU"/>
              </w:rPr>
              <w:t>(</w:t>
            </w:r>
            <w:r w:rsidRPr="006F751C">
              <w:rPr>
                <w:rFonts w:ascii="Times New Roman" w:hAnsi="Times New Roman" w:cs="Times New Roman"/>
                <w:sz w:val="24"/>
                <w:szCs w:val="24"/>
              </w:rPr>
              <w:t>Нарушение функционирования объекта критической информационной инфраструктуры транспортной отрасли</w:t>
            </w:r>
            <w:r w:rsidRPr="006F751C">
              <w:rPr>
                <w:rFonts w:ascii="Times New Roman" w:hAnsi="Times New Roman" w:cs="Times New Roman"/>
                <w:color w:val="000000"/>
                <w:sz w:val="24"/>
                <w:szCs w:val="24"/>
                <w:lang w:eastAsia="ru-RU"/>
              </w:rPr>
              <w:t>)</w:t>
            </w:r>
          </w:p>
        </w:tc>
        <w:tc>
          <w:tcPr>
            <w:tcW w:w="4970" w:type="dxa"/>
            <w:vAlign w:val="center"/>
          </w:tcPr>
          <w:p w14:paraId="4976035E" w14:textId="25D0A119" w:rsidR="00AA7F1A" w:rsidRPr="00AA7F1A" w:rsidRDefault="00AA7F1A" w:rsidP="00AA7F1A">
            <w:pPr>
              <w:pStyle w:val="Default"/>
              <w:jc w:val="center"/>
              <w:rPr>
                <w:rFonts w:cs="Times New Roman"/>
                <w:highlight w:val="yellow"/>
              </w:rPr>
            </w:pPr>
            <w:r w:rsidRPr="00AA7F1A">
              <w:rPr>
                <w:rFonts w:cs="Times New Roman"/>
              </w:rPr>
              <w:t>У3 (нарушение функционирования объекта критической информационной инфраструктуры транспортной отрасли; снижение уровня безопасности эксплуатации воздушных судов)</w:t>
            </w:r>
          </w:p>
        </w:tc>
      </w:tr>
      <w:tr w:rsidR="00AA7F1A" w:rsidRPr="005511AC" w14:paraId="414EADA0" w14:textId="77777777" w:rsidTr="00130FE9">
        <w:trPr>
          <w:trHeight w:val="615"/>
          <w:jc w:val="center"/>
        </w:trPr>
        <w:tc>
          <w:tcPr>
            <w:tcW w:w="2247" w:type="dxa"/>
            <w:vAlign w:val="center"/>
          </w:tcPr>
          <w:p w14:paraId="7CEAB9E0" w14:textId="3C985A3C"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Террористические, экстремистские группировки</w:t>
            </w:r>
          </w:p>
        </w:tc>
        <w:tc>
          <w:tcPr>
            <w:tcW w:w="2669" w:type="dxa"/>
            <w:vAlign w:val="center"/>
          </w:tcPr>
          <w:p w14:paraId="4D807636"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53E9B44B" w14:textId="3C977A57" w:rsidR="00AA7F1A" w:rsidRPr="00AA7F1A" w:rsidRDefault="006F751C" w:rsidP="00AA7F1A">
            <w:pPr>
              <w:spacing w:line="276" w:lineRule="auto"/>
              <w:ind w:firstLine="0"/>
              <w:jc w:val="center"/>
              <w:rPr>
                <w:rFonts w:cs="Times New Roman"/>
                <w:highlight w:val="yellow"/>
              </w:rPr>
            </w:pPr>
            <w:r>
              <w:rPr>
                <w:rFonts w:cs="Times New Roman"/>
                <w:color w:val="000000"/>
                <w:lang w:eastAsia="ru-RU"/>
              </w:rPr>
              <w:t xml:space="preserve"> (У</w:t>
            </w:r>
            <w:r w:rsidR="00AA7F1A" w:rsidRPr="00AA7F1A">
              <w:rPr>
                <w:rFonts w:cs="Times New Roman"/>
                <w:color w:val="000000"/>
                <w:lang w:eastAsia="ru-RU"/>
              </w:rPr>
              <w:t>гроза жизни или здоровью граждан)</w:t>
            </w:r>
          </w:p>
        </w:tc>
        <w:tc>
          <w:tcPr>
            <w:tcW w:w="2178" w:type="dxa"/>
            <w:vAlign w:val="center"/>
          </w:tcPr>
          <w:p w14:paraId="107AE951" w14:textId="595471FF" w:rsidR="00AA7F1A" w:rsidRPr="006F751C" w:rsidRDefault="006F751C" w:rsidP="00AA7F1A">
            <w:pPr>
              <w:tabs>
                <w:tab w:val="left" w:pos="0"/>
              </w:tabs>
              <w:spacing w:line="276" w:lineRule="auto"/>
              <w:ind w:firstLine="0"/>
              <w:jc w:val="center"/>
              <w:rPr>
                <w:rFonts w:cs="Times New Roman"/>
                <w:bCs/>
                <w:highlight w:val="yellow"/>
                <w:lang w:val="en-US"/>
              </w:rPr>
            </w:pPr>
            <w:r>
              <w:rPr>
                <w:rFonts w:cs="Times New Roman"/>
                <w:color w:val="000000"/>
                <w:lang w:val="en-US" w:eastAsia="ru-RU"/>
              </w:rPr>
              <w:t>-</w:t>
            </w:r>
          </w:p>
        </w:tc>
        <w:tc>
          <w:tcPr>
            <w:tcW w:w="2532" w:type="dxa"/>
            <w:vAlign w:val="center"/>
          </w:tcPr>
          <w:p w14:paraId="17A6202D" w14:textId="77777777" w:rsidR="00AA7F1A" w:rsidRDefault="00AA7F1A" w:rsidP="00AA7F1A">
            <w:pPr>
              <w:tabs>
                <w:tab w:val="left" w:pos="0"/>
              </w:tabs>
              <w:spacing w:line="276" w:lineRule="auto"/>
              <w:ind w:firstLine="0"/>
              <w:jc w:val="center"/>
              <w:rPr>
                <w:rFonts w:cs="Times New Roman"/>
                <w:color w:val="000000"/>
                <w:lang w:eastAsia="ru-RU"/>
              </w:rPr>
            </w:pPr>
            <w:r w:rsidRPr="00AA7F1A">
              <w:rPr>
                <w:rFonts w:cs="Times New Roman"/>
                <w:color w:val="000000"/>
                <w:lang w:eastAsia="ru-RU"/>
              </w:rPr>
              <w:t>+</w:t>
            </w:r>
          </w:p>
          <w:p w14:paraId="4220E900" w14:textId="4B697ECE" w:rsidR="006F751C" w:rsidRPr="006F751C" w:rsidRDefault="006F751C" w:rsidP="006F751C">
            <w:pPr>
              <w:pStyle w:val="afffffffffffa"/>
              <w:spacing w:line="276" w:lineRule="auto"/>
              <w:jc w:val="center"/>
            </w:pPr>
            <w:r w:rsidRPr="006F751C">
              <w:rPr>
                <w:rFonts w:cs="Times New Roman"/>
                <w:color w:val="000000"/>
                <w:lang w:eastAsia="ru-RU"/>
              </w:rPr>
              <w:t>(</w:t>
            </w:r>
            <w:r>
              <w:t>С</w:t>
            </w:r>
            <w:r w:rsidRPr="005511AC">
              <w:t>овершение террористичес</w:t>
            </w:r>
            <w:r>
              <w:t>ких актов, угроза жизни граждан</w:t>
            </w:r>
            <w:r w:rsidR="00845D53">
              <w:t>.</w:t>
            </w:r>
            <w:r>
              <w:t xml:space="preserve"> </w:t>
            </w:r>
            <w:r w:rsidR="00845D53">
              <w:t>Д</w:t>
            </w:r>
            <w:r w:rsidRPr="005511AC">
              <w:t>естабилизация общества</w:t>
            </w:r>
            <w:r w:rsidRPr="006F751C">
              <w:rPr>
                <w:rFonts w:cs="Times New Roman"/>
                <w:color w:val="000000"/>
                <w:lang w:eastAsia="ru-RU"/>
              </w:rPr>
              <w:t>)</w:t>
            </w:r>
          </w:p>
        </w:tc>
        <w:tc>
          <w:tcPr>
            <w:tcW w:w="4970" w:type="dxa"/>
            <w:vAlign w:val="center"/>
          </w:tcPr>
          <w:p w14:paraId="29327FF3" w14:textId="6853A235" w:rsidR="00845D53" w:rsidRDefault="00845D53" w:rsidP="00845D53">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47B68D11" w14:textId="6B82B892" w:rsidR="00AA7F1A" w:rsidRPr="00AA7F1A" w:rsidRDefault="00AA7F1A" w:rsidP="00845D53">
            <w:pPr>
              <w:tabs>
                <w:tab w:val="left" w:pos="0"/>
              </w:tabs>
              <w:spacing w:line="276" w:lineRule="auto"/>
              <w:ind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A072A31" w14:textId="77777777" w:rsidTr="00130FE9">
        <w:trPr>
          <w:trHeight w:val="1100"/>
          <w:jc w:val="center"/>
        </w:trPr>
        <w:tc>
          <w:tcPr>
            <w:tcW w:w="2247" w:type="dxa"/>
            <w:vAlign w:val="center"/>
          </w:tcPr>
          <w:p w14:paraId="0267B4E9" w14:textId="7870753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 xml:space="preserve">Преступные группы (криминальные </w:t>
            </w:r>
            <w:r w:rsidRPr="00AA7F1A">
              <w:rPr>
                <w:rFonts w:ascii="Times New Roman" w:hAnsi="Times New Roman" w:cs="Times New Roman"/>
                <w:color w:val="000000"/>
                <w:sz w:val="24"/>
                <w:szCs w:val="24"/>
                <w:lang w:eastAsia="ru-RU"/>
              </w:rPr>
              <w:lastRenderedPageBreak/>
              <w:t>структуры)</w:t>
            </w:r>
          </w:p>
        </w:tc>
        <w:tc>
          <w:tcPr>
            <w:tcW w:w="2669" w:type="dxa"/>
            <w:vAlign w:val="center"/>
          </w:tcPr>
          <w:p w14:paraId="4C5E8E38" w14:textId="6A31A1DF" w:rsidR="00AA7F1A" w:rsidRPr="00AA7F1A" w:rsidRDefault="00845D53" w:rsidP="00AA7F1A">
            <w:pPr>
              <w:spacing w:line="276" w:lineRule="auto"/>
              <w:ind w:firstLine="0"/>
              <w:jc w:val="center"/>
              <w:rPr>
                <w:rFonts w:cs="Times New Roman"/>
                <w:highlight w:val="yellow"/>
              </w:rPr>
            </w:pPr>
            <w:r>
              <w:rPr>
                <w:rFonts w:cs="Times New Roman"/>
                <w:color w:val="000000"/>
                <w:lang w:eastAsia="ru-RU"/>
              </w:rPr>
              <w:lastRenderedPageBreak/>
              <w:t>-</w:t>
            </w:r>
          </w:p>
        </w:tc>
        <w:tc>
          <w:tcPr>
            <w:tcW w:w="2178" w:type="dxa"/>
            <w:vAlign w:val="center"/>
          </w:tcPr>
          <w:p w14:paraId="127EB28C"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1CB191BB" w14:textId="559E7BBE" w:rsidR="00845D53" w:rsidRPr="005511AC" w:rsidRDefault="00AA7F1A" w:rsidP="00845D53">
            <w:pPr>
              <w:pStyle w:val="afffffffffffa"/>
              <w:spacing w:line="276" w:lineRule="auto"/>
              <w:jc w:val="center"/>
            </w:pPr>
            <w:r w:rsidRPr="00AA7F1A">
              <w:rPr>
                <w:rFonts w:cs="Times New Roman"/>
                <w:color w:val="000000"/>
                <w:lang w:eastAsia="ru-RU"/>
              </w:rPr>
              <w:t>(</w:t>
            </w:r>
            <w:r w:rsidR="00845D53" w:rsidRPr="005511AC">
              <w:t xml:space="preserve">Получение финансовой или иной </w:t>
            </w:r>
            <w:r w:rsidR="00845D53" w:rsidRPr="005511AC">
              <w:lastRenderedPageBreak/>
              <w:t>материальной выгоды.</w:t>
            </w:r>
          </w:p>
          <w:p w14:paraId="28BE5BBF" w14:textId="3BFE0F33" w:rsidR="00AA7F1A" w:rsidRPr="00AA7F1A" w:rsidRDefault="00845D53" w:rsidP="00845D53">
            <w:pPr>
              <w:spacing w:line="276" w:lineRule="auto"/>
              <w:ind w:firstLine="0"/>
              <w:jc w:val="center"/>
              <w:rPr>
                <w:rFonts w:cs="Times New Roman"/>
                <w:highlight w:val="yellow"/>
              </w:rPr>
            </w:pPr>
            <w:r w:rsidRPr="005511AC">
              <w:t>Желание самореализации (подтверждение статуса)</w:t>
            </w:r>
          </w:p>
        </w:tc>
        <w:tc>
          <w:tcPr>
            <w:tcW w:w="2532" w:type="dxa"/>
            <w:vAlign w:val="center"/>
          </w:tcPr>
          <w:p w14:paraId="39694C83"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lastRenderedPageBreak/>
              <w:t>+</w:t>
            </w:r>
          </w:p>
          <w:p w14:paraId="67FD97DA" w14:textId="43821916" w:rsidR="00F53C0D" w:rsidRPr="00AA7F1A" w:rsidRDefault="00F53C0D" w:rsidP="00AA7F1A">
            <w:pPr>
              <w:spacing w:line="276" w:lineRule="auto"/>
              <w:ind w:firstLine="0"/>
              <w:jc w:val="center"/>
              <w:rPr>
                <w:rFonts w:cs="Times New Roman"/>
                <w:highlight w:val="yellow"/>
              </w:rPr>
            </w:pPr>
            <w:r>
              <w:rPr>
                <w:rFonts w:cs="Times New Roman"/>
                <w:color w:val="000000"/>
                <w:lang w:eastAsia="ru-RU"/>
              </w:rPr>
              <w:t>(</w:t>
            </w:r>
            <w:r w:rsidRPr="005511AC">
              <w:t>Желание самореализации</w:t>
            </w:r>
            <w:r>
              <w:rPr>
                <w:rFonts w:cs="Times New Roman"/>
                <w:color w:val="000000"/>
                <w:lang w:eastAsia="ru-RU"/>
              </w:rPr>
              <w:t>)</w:t>
            </w:r>
          </w:p>
        </w:tc>
        <w:tc>
          <w:tcPr>
            <w:tcW w:w="4970" w:type="dxa"/>
            <w:vAlign w:val="center"/>
          </w:tcPr>
          <w:p w14:paraId="1BFD40F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51FB8AC3" w14:textId="5DB2A6E9"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 xml:space="preserve"> У2 (нарушение деловой репутации; финансовые потери)</w:t>
            </w:r>
          </w:p>
        </w:tc>
      </w:tr>
      <w:tr w:rsidR="00AA7F1A" w:rsidRPr="005511AC" w14:paraId="6861779D" w14:textId="77777777" w:rsidTr="00130FE9">
        <w:trPr>
          <w:trHeight w:val="959"/>
          <w:jc w:val="center"/>
        </w:trPr>
        <w:tc>
          <w:tcPr>
            <w:tcW w:w="2247" w:type="dxa"/>
            <w:vAlign w:val="center"/>
          </w:tcPr>
          <w:p w14:paraId="3FEA5AFD" w14:textId="64A8EF4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Отдельные физические лица (хакеры)</w:t>
            </w:r>
          </w:p>
        </w:tc>
        <w:tc>
          <w:tcPr>
            <w:tcW w:w="2669" w:type="dxa"/>
            <w:vAlign w:val="center"/>
          </w:tcPr>
          <w:p w14:paraId="5F27569C" w14:textId="1A4424BD" w:rsidR="00AA7F1A" w:rsidRPr="004D4B09" w:rsidRDefault="004D4B09" w:rsidP="004D4B09">
            <w:pPr>
              <w:spacing w:line="276" w:lineRule="auto"/>
              <w:ind w:firstLine="0"/>
              <w:jc w:val="center"/>
              <w:rPr>
                <w:rFonts w:cs="Times New Roman"/>
                <w:color w:val="000000"/>
                <w:lang w:eastAsia="ru-RU"/>
              </w:rPr>
            </w:pPr>
            <w:r>
              <w:rPr>
                <w:rFonts w:cs="Times New Roman"/>
                <w:color w:val="000000"/>
                <w:lang w:eastAsia="ru-RU"/>
              </w:rPr>
              <w:t>-</w:t>
            </w:r>
          </w:p>
        </w:tc>
        <w:tc>
          <w:tcPr>
            <w:tcW w:w="2178" w:type="dxa"/>
            <w:vAlign w:val="center"/>
          </w:tcPr>
          <w:p w14:paraId="542F6E3D" w14:textId="77777777" w:rsidR="00AA7F1A" w:rsidRPr="004D4B09" w:rsidRDefault="00AA7F1A" w:rsidP="00AA7F1A">
            <w:pPr>
              <w:spacing w:line="276" w:lineRule="auto"/>
              <w:ind w:firstLine="0"/>
              <w:jc w:val="center"/>
              <w:rPr>
                <w:rFonts w:cs="Times New Roman"/>
                <w:color w:val="000000"/>
                <w:lang w:eastAsia="ru-RU"/>
              </w:rPr>
            </w:pPr>
            <w:r w:rsidRPr="004D4B09">
              <w:rPr>
                <w:rFonts w:cs="Times New Roman"/>
                <w:color w:val="000000"/>
                <w:lang w:eastAsia="ru-RU"/>
              </w:rPr>
              <w:t xml:space="preserve">+ </w:t>
            </w:r>
          </w:p>
          <w:p w14:paraId="59D1E3CF" w14:textId="5574A40D" w:rsidR="004D4B09" w:rsidRPr="005511AC" w:rsidRDefault="004D4B09" w:rsidP="004D4B09">
            <w:pPr>
              <w:pStyle w:val="afffffffffffa"/>
              <w:spacing w:line="276" w:lineRule="auto"/>
              <w:jc w:val="center"/>
            </w:pPr>
            <w:r>
              <w:rPr>
                <w:rFonts w:cs="Times New Roman"/>
                <w:color w:val="000000"/>
                <w:lang w:eastAsia="ru-RU"/>
              </w:rPr>
              <w:t>(</w:t>
            </w:r>
            <w:r w:rsidRPr="005511AC">
              <w:t>Получение финансовой или иной материальной выгоды.</w:t>
            </w:r>
          </w:p>
          <w:p w14:paraId="0A990394" w14:textId="76C67936" w:rsidR="00AA7F1A" w:rsidRPr="004D4B09" w:rsidRDefault="004D4B09" w:rsidP="004D4B09">
            <w:pPr>
              <w:spacing w:line="276" w:lineRule="auto"/>
              <w:ind w:firstLine="0"/>
              <w:jc w:val="center"/>
              <w:rPr>
                <w:rFonts w:cs="Times New Roman"/>
              </w:rPr>
            </w:pPr>
            <w:r w:rsidRPr="005511AC">
              <w:t>Любопытство или желание самореализации (подтверждение статуса)</w:t>
            </w:r>
          </w:p>
        </w:tc>
        <w:tc>
          <w:tcPr>
            <w:tcW w:w="2532" w:type="dxa"/>
            <w:vAlign w:val="center"/>
          </w:tcPr>
          <w:p w14:paraId="71092C11" w14:textId="77777777" w:rsidR="00AA7F1A" w:rsidRDefault="004D4B09" w:rsidP="00AA7F1A">
            <w:pPr>
              <w:spacing w:line="276" w:lineRule="auto"/>
              <w:ind w:firstLine="0"/>
              <w:jc w:val="center"/>
              <w:rPr>
                <w:rFonts w:cs="Times New Roman"/>
                <w:color w:val="000000"/>
                <w:lang w:eastAsia="ru-RU"/>
              </w:rPr>
            </w:pPr>
            <w:r>
              <w:rPr>
                <w:rFonts w:cs="Times New Roman"/>
                <w:color w:val="000000"/>
                <w:lang w:eastAsia="ru-RU"/>
              </w:rPr>
              <w:t>+</w:t>
            </w:r>
          </w:p>
          <w:p w14:paraId="4495A350" w14:textId="287CABD5" w:rsidR="00F53C0D" w:rsidRPr="004D4B09" w:rsidRDefault="00F53C0D" w:rsidP="00AA7F1A">
            <w:pPr>
              <w:spacing w:line="276" w:lineRule="auto"/>
              <w:ind w:firstLine="0"/>
              <w:jc w:val="center"/>
              <w:rPr>
                <w:rFonts w:cs="Times New Roman"/>
              </w:rPr>
            </w:pPr>
            <w:r>
              <w:rPr>
                <w:rFonts w:cs="Times New Roman"/>
                <w:color w:val="000000"/>
                <w:lang w:eastAsia="ru-RU"/>
              </w:rPr>
              <w:t>(</w:t>
            </w:r>
            <w:r w:rsidRPr="005511AC">
              <w:t>Любопытство или желание самореализации</w:t>
            </w:r>
            <w:r>
              <w:rPr>
                <w:rFonts w:cs="Times New Roman"/>
                <w:color w:val="000000"/>
                <w:lang w:eastAsia="ru-RU"/>
              </w:rPr>
              <w:t>)</w:t>
            </w:r>
          </w:p>
        </w:tc>
        <w:tc>
          <w:tcPr>
            <w:tcW w:w="4970" w:type="dxa"/>
            <w:vAlign w:val="center"/>
          </w:tcPr>
          <w:p w14:paraId="428566BD"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0C34F20A" w14:textId="77777777" w:rsidR="00751CF1" w:rsidRDefault="004D4B09" w:rsidP="004D4B09">
            <w:pPr>
              <w:spacing w:line="276" w:lineRule="auto"/>
              <w:ind w:firstLine="0"/>
              <w:jc w:val="center"/>
              <w:rPr>
                <w:rFonts w:cs="Times New Roman"/>
                <w:color w:val="000000"/>
                <w:lang w:eastAsia="ru-RU"/>
              </w:rPr>
            </w:pPr>
            <w:r w:rsidRPr="00AA7F1A">
              <w:rPr>
                <w:rFonts w:cs="Times New Roman"/>
                <w:color w:val="000000"/>
                <w:lang w:eastAsia="ru-RU"/>
              </w:rPr>
              <w:t>У2 (финансовые потери)</w:t>
            </w:r>
          </w:p>
          <w:p w14:paraId="450EEB30" w14:textId="663613F7" w:rsidR="00751CF1" w:rsidRPr="00751CF1" w:rsidRDefault="00751CF1" w:rsidP="004D4B09">
            <w:pPr>
              <w:spacing w:line="276" w:lineRule="auto"/>
              <w:ind w:firstLine="0"/>
              <w:jc w:val="center"/>
              <w:rPr>
                <w:rFonts w:cs="Times New Roman"/>
                <w:color w:val="000000"/>
                <w:lang w:eastAsia="ru-RU"/>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C415119" w14:textId="77777777" w:rsidTr="00130FE9">
        <w:trPr>
          <w:trHeight w:val="661"/>
          <w:jc w:val="center"/>
        </w:trPr>
        <w:tc>
          <w:tcPr>
            <w:tcW w:w="2247" w:type="dxa"/>
            <w:vAlign w:val="center"/>
          </w:tcPr>
          <w:p w14:paraId="7E36B772" w14:textId="42AC78C1"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Конкурирующие организации</w:t>
            </w:r>
          </w:p>
        </w:tc>
        <w:tc>
          <w:tcPr>
            <w:tcW w:w="2669" w:type="dxa"/>
            <w:vAlign w:val="center"/>
          </w:tcPr>
          <w:p w14:paraId="712187A9" w14:textId="69215D1E" w:rsidR="00AA7F1A" w:rsidRPr="00AA7F1A" w:rsidRDefault="00AA7F1A"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28490DCE" w14:textId="372D53AA" w:rsidR="00AA7F1A" w:rsidRPr="00AA7F1A" w:rsidRDefault="00AA7F1A" w:rsidP="00AA7F1A">
            <w:pPr>
              <w:spacing w:line="276" w:lineRule="auto"/>
              <w:ind w:firstLine="0"/>
              <w:jc w:val="center"/>
              <w:rPr>
                <w:rFonts w:cs="Times New Roman"/>
                <w:color w:val="000000"/>
                <w:lang w:eastAsia="ru-RU"/>
              </w:rPr>
            </w:pPr>
            <w:r>
              <w:rPr>
                <w:rFonts w:cs="Times New Roman"/>
                <w:color w:val="000000"/>
                <w:lang w:eastAsia="ru-RU"/>
              </w:rPr>
              <w:t>-</w:t>
            </w:r>
          </w:p>
        </w:tc>
        <w:tc>
          <w:tcPr>
            <w:tcW w:w="2532" w:type="dxa"/>
            <w:vAlign w:val="center"/>
          </w:tcPr>
          <w:p w14:paraId="10CA9FBE" w14:textId="101235AD" w:rsidR="00AA7F1A" w:rsidRPr="00AA7F1A" w:rsidRDefault="00AA7F1A" w:rsidP="00AA7F1A">
            <w:pPr>
              <w:spacing w:line="276" w:lineRule="auto"/>
              <w:ind w:firstLine="0"/>
              <w:jc w:val="center"/>
              <w:rPr>
                <w:rFonts w:cs="Times New Roman"/>
                <w:highlight w:val="yellow"/>
              </w:rPr>
            </w:pPr>
            <w:r>
              <w:rPr>
                <w:rFonts w:cs="Times New Roman"/>
                <w:color w:val="000000"/>
                <w:lang w:eastAsia="ru-RU"/>
              </w:rPr>
              <w:t>-</w:t>
            </w:r>
          </w:p>
        </w:tc>
        <w:tc>
          <w:tcPr>
            <w:tcW w:w="4970" w:type="dxa"/>
            <w:vAlign w:val="center"/>
          </w:tcPr>
          <w:p w14:paraId="73631C4B" w14:textId="4DE9635A" w:rsidR="00AA7F1A" w:rsidRPr="00AA7F1A" w:rsidRDefault="00AA7F1A" w:rsidP="00AA7F1A">
            <w:pPr>
              <w:spacing w:line="276" w:lineRule="auto"/>
              <w:ind w:firstLine="0"/>
              <w:jc w:val="center"/>
              <w:rPr>
                <w:rFonts w:cs="Times New Roman"/>
                <w:highlight w:val="yellow"/>
              </w:rPr>
            </w:pPr>
            <w:r>
              <w:rPr>
                <w:rFonts w:cs="Times New Roman"/>
                <w:color w:val="000000"/>
                <w:lang w:eastAsia="ru-RU"/>
              </w:rPr>
              <w:t>-</w:t>
            </w:r>
          </w:p>
        </w:tc>
      </w:tr>
      <w:tr w:rsidR="00AA7F1A" w:rsidRPr="005511AC" w14:paraId="6F6FE010" w14:textId="77777777" w:rsidTr="00130FE9">
        <w:trPr>
          <w:trHeight w:val="780"/>
          <w:jc w:val="center"/>
        </w:trPr>
        <w:tc>
          <w:tcPr>
            <w:tcW w:w="2247" w:type="dxa"/>
            <w:vAlign w:val="center"/>
          </w:tcPr>
          <w:p w14:paraId="30D0FCA2" w14:textId="3D1F16B3"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 xml:space="preserve">Разработчики программных, программно-аппаратных </w:t>
            </w:r>
            <w:r w:rsidRPr="00AA7F1A">
              <w:rPr>
                <w:rFonts w:ascii="Times New Roman" w:hAnsi="Times New Roman" w:cs="Times New Roman"/>
                <w:color w:val="000000"/>
                <w:sz w:val="24"/>
                <w:szCs w:val="24"/>
                <w:lang w:eastAsia="ru-RU"/>
              </w:rPr>
              <w:lastRenderedPageBreak/>
              <w:t>средств</w:t>
            </w:r>
          </w:p>
        </w:tc>
        <w:tc>
          <w:tcPr>
            <w:tcW w:w="2669" w:type="dxa"/>
            <w:vAlign w:val="center"/>
          </w:tcPr>
          <w:p w14:paraId="51D8CFFD" w14:textId="77777777" w:rsidR="00AA7F1A" w:rsidRDefault="00751CF1" w:rsidP="00AA7F1A">
            <w:pPr>
              <w:spacing w:line="276" w:lineRule="auto"/>
              <w:ind w:firstLine="0"/>
              <w:jc w:val="center"/>
              <w:rPr>
                <w:rFonts w:cs="Times New Roman"/>
                <w:color w:val="000000"/>
                <w:lang w:eastAsia="ru-RU"/>
              </w:rPr>
            </w:pPr>
            <w:r>
              <w:rPr>
                <w:rFonts w:cs="Times New Roman"/>
                <w:color w:val="000000"/>
                <w:lang w:eastAsia="ru-RU"/>
              </w:rPr>
              <w:lastRenderedPageBreak/>
              <w:t>+</w:t>
            </w:r>
          </w:p>
          <w:p w14:paraId="5C789071" w14:textId="5E515334" w:rsidR="00F53C0D" w:rsidRPr="00AA7F1A" w:rsidRDefault="00F53C0D" w:rsidP="00AA7F1A">
            <w:pPr>
              <w:spacing w:line="276" w:lineRule="auto"/>
              <w:ind w:firstLine="0"/>
              <w:jc w:val="center"/>
              <w:rPr>
                <w:rFonts w:cs="Times New Roman"/>
                <w:b/>
                <w:highlight w:val="yellow"/>
              </w:rPr>
            </w:pPr>
            <w:r>
              <w:rPr>
                <w:rFonts w:cs="Times New Roman"/>
                <w:color w:val="000000"/>
                <w:lang w:eastAsia="ru-RU"/>
              </w:rPr>
              <w:t>(</w:t>
            </w:r>
            <w:r w:rsidRPr="005511AC">
              <w:t xml:space="preserve">Непреднамеренные, неосторожные или неквалифицированные </w:t>
            </w:r>
            <w:r w:rsidRPr="005511AC">
              <w:lastRenderedPageBreak/>
              <w:t>действия</w:t>
            </w:r>
            <w:r>
              <w:rPr>
                <w:rFonts w:cs="Times New Roman"/>
                <w:color w:val="000000"/>
                <w:lang w:eastAsia="ru-RU"/>
              </w:rPr>
              <w:t>)</w:t>
            </w:r>
          </w:p>
        </w:tc>
        <w:tc>
          <w:tcPr>
            <w:tcW w:w="2178" w:type="dxa"/>
            <w:vAlign w:val="center"/>
          </w:tcPr>
          <w:p w14:paraId="46203D01"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lastRenderedPageBreak/>
              <w:t>+</w:t>
            </w:r>
          </w:p>
          <w:p w14:paraId="33E3D796" w14:textId="117EC7A2" w:rsidR="00751CF1" w:rsidRPr="005511AC" w:rsidRDefault="00AA7F1A" w:rsidP="00751CF1">
            <w:pPr>
              <w:pStyle w:val="afffffffffffa"/>
              <w:spacing w:line="276" w:lineRule="auto"/>
              <w:jc w:val="center"/>
            </w:pPr>
            <w:r w:rsidRPr="00AA7F1A">
              <w:rPr>
                <w:rFonts w:cs="Times New Roman"/>
                <w:color w:val="000000"/>
                <w:lang w:eastAsia="ru-RU"/>
              </w:rPr>
              <w:t>(</w:t>
            </w:r>
            <w:r w:rsidR="00751CF1" w:rsidRPr="005511AC">
              <w:t>Получение финансовой или иной материальной выгоды.</w:t>
            </w:r>
          </w:p>
          <w:p w14:paraId="36087CAA" w14:textId="46D26BCF" w:rsidR="00AA7F1A" w:rsidRPr="00AA7F1A" w:rsidRDefault="00751CF1" w:rsidP="00751CF1">
            <w:pPr>
              <w:spacing w:line="276" w:lineRule="auto"/>
              <w:ind w:firstLine="0"/>
              <w:jc w:val="center"/>
              <w:rPr>
                <w:rFonts w:cs="Times New Roman"/>
                <w:b/>
                <w:highlight w:val="yellow"/>
              </w:rPr>
            </w:pPr>
            <w:r w:rsidRPr="005511AC">
              <w:lastRenderedPageBreak/>
              <w:t>Непреднамеренные, неосторожные или неквалифицированные действия</w:t>
            </w:r>
            <w:r w:rsidR="00AA7F1A" w:rsidRPr="00AA7F1A">
              <w:rPr>
                <w:rFonts w:cs="Times New Roman"/>
                <w:color w:val="000000"/>
                <w:lang w:eastAsia="ru-RU"/>
              </w:rPr>
              <w:t>)</w:t>
            </w:r>
          </w:p>
        </w:tc>
        <w:tc>
          <w:tcPr>
            <w:tcW w:w="2532" w:type="dxa"/>
            <w:vAlign w:val="center"/>
          </w:tcPr>
          <w:p w14:paraId="70F1CC7A" w14:textId="77777777" w:rsidR="00AA7F1A" w:rsidRDefault="00751CF1" w:rsidP="00AA7F1A">
            <w:pPr>
              <w:spacing w:line="276" w:lineRule="auto"/>
              <w:ind w:firstLine="0"/>
              <w:jc w:val="center"/>
              <w:rPr>
                <w:rFonts w:cs="Times New Roman"/>
                <w:color w:val="000000"/>
                <w:lang w:eastAsia="ru-RU"/>
              </w:rPr>
            </w:pPr>
            <w:r>
              <w:rPr>
                <w:rFonts w:cs="Times New Roman"/>
                <w:color w:val="000000"/>
                <w:lang w:eastAsia="ru-RU"/>
              </w:rPr>
              <w:lastRenderedPageBreak/>
              <w:t>+</w:t>
            </w:r>
          </w:p>
          <w:p w14:paraId="7E55E4D0" w14:textId="46F141EE" w:rsidR="00F53C0D" w:rsidRPr="00AA7F1A" w:rsidRDefault="00F53C0D" w:rsidP="00AA7F1A">
            <w:pPr>
              <w:spacing w:line="276" w:lineRule="auto"/>
              <w:ind w:firstLine="0"/>
              <w:jc w:val="center"/>
              <w:rPr>
                <w:rFonts w:cs="Times New Roman"/>
                <w:b/>
                <w:highlight w:val="yellow"/>
              </w:rPr>
            </w:pPr>
            <w:r>
              <w:rPr>
                <w:rFonts w:cs="Times New Roman"/>
                <w:color w:val="000000"/>
                <w:lang w:eastAsia="ru-RU"/>
              </w:rPr>
              <w:t>(</w:t>
            </w:r>
            <w:r w:rsidRPr="005511AC">
              <w:t xml:space="preserve">Непреднамеренные, неосторожные или неквалифицированные </w:t>
            </w:r>
            <w:r w:rsidRPr="005511AC">
              <w:lastRenderedPageBreak/>
              <w:t>действия</w:t>
            </w:r>
            <w:r>
              <w:rPr>
                <w:rFonts w:cs="Times New Roman"/>
                <w:color w:val="000000"/>
                <w:lang w:eastAsia="ru-RU"/>
              </w:rPr>
              <w:t>)</w:t>
            </w:r>
          </w:p>
        </w:tc>
        <w:tc>
          <w:tcPr>
            <w:tcW w:w="4970" w:type="dxa"/>
            <w:vAlign w:val="center"/>
          </w:tcPr>
          <w:p w14:paraId="62E62C5E" w14:textId="77777777" w:rsidR="006E25BC"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lastRenderedPageBreak/>
              <w:t xml:space="preserve">У1 (угроза жизни или здоровью через ошибочную модификацию данных о ТС ВС) </w:t>
            </w:r>
          </w:p>
          <w:p w14:paraId="0AED374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У2 (необходимость дополнительных </w:t>
            </w:r>
            <w:r w:rsidRPr="00AA7F1A">
              <w:rPr>
                <w:rFonts w:cs="Times New Roman"/>
                <w:color w:val="000000"/>
                <w:lang w:eastAsia="ru-RU"/>
              </w:rPr>
              <w:lastRenderedPageBreak/>
              <w:t>(незапланированных) затрат на восстановление деятельности)</w:t>
            </w:r>
          </w:p>
          <w:p w14:paraId="184A24BB" w14:textId="496DA662" w:rsidR="00751CF1" w:rsidRPr="00AA7F1A" w:rsidRDefault="00751CF1"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0982558" w14:textId="77777777" w:rsidTr="00130FE9">
        <w:trPr>
          <w:trHeight w:val="675"/>
          <w:jc w:val="center"/>
        </w:trPr>
        <w:tc>
          <w:tcPr>
            <w:tcW w:w="2247" w:type="dxa"/>
            <w:vAlign w:val="center"/>
          </w:tcPr>
          <w:p w14:paraId="31F3C69E" w14:textId="10767D5A"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lastRenderedPageBreak/>
              <w:t>Лица, обеспечивающие поставку программных, программно-аппаратных средств, обеспечивающих систем</w:t>
            </w:r>
          </w:p>
        </w:tc>
        <w:tc>
          <w:tcPr>
            <w:tcW w:w="2669" w:type="dxa"/>
            <w:vAlign w:val="center"/>
          </w:tcPr>
          <w:p w14:paraId="307B32D6" w14:textId="77777777" w:rsidR="00AA7F1A" w:rsidRDefault="00751CF1" w:rsidP="00AA7F1A">
            <w:pPr>
              <w:spacing w:line="276" w:lineRule="auto"/>
              <w:ind w:firstLine="0"/>
              <w:jc w:val="center"/>
              <w:rPr>
                <w:rFonts w:cs="Times New Roman"/>
                <w:color w:val="000000"/>
                <w:lang w:eastAsia="ru-RU"/>
              </w:rPr>
            </w:pPr>
            <w:r>
              <w:rPr>
                <w:rFonts w:cs="Times New Roman"/>
                <w:color w:val="000000"/>
                <w:lang w:eastAsia="ru-RU"/>
              </w:rPr>
              <w:t>+</w:t>
            </w:r>
          </w:p>
          <w:p w14:paraId="7017582A" w14:textId="670CFAF4" w:rsidR="00F53C0D" w:rsidRPr="00F53C0D" w:rsidRDefault="00F53C0D" w:rsidP="00F53C0D">
            <w:pPr>
              <w:pStyle w:val="afffffffffffa"/>
              <w:spacing w:line="276" w:lineRule="auto"/>
              <w:jc w:val="center"/>
            </w:pPr>
            <w:r>
              <w:rPr>
                <w:rFonts w:cs="Times New Roman"/>
                <w:color w:val="000000"/>
                <w:lang w:eastAsia="ru-RU"/>
              </w:rPr>
              <w:t>(</w:t>
            </w:r>
            <w:r w:rsidRPr="005511AC">
              <w:t>Непреднамеренные, неосторожные и</w:t>
            </w:r>
            <w:r>
              <w:t>ли неквалифицированные действия</w:t>
            </w:r>
            <w:r>
              <w:rPr>
                <w:rFonts w:cs="Times New Roman"/>
                <w:color w:val="000000"/>
                <w:lang w:eastAsia="ru-RU"/>
              </w:rPr>
              <w:t>)</w:t>
            </w:r>
          </w:p>
        </w:tc>
        <w:tc>
          <w:tcPr>
            <w:tcW w:w="2178" w:type="dxa"/>
            <w:vAlign w:val="center"/>
          </w:tcPr>
          <w:p w14:paraId="318269B6"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 </w:t>
            </w:r>
          </w:p>
          <w:p w14:paraId="72D839F8" w14:textId="77777777" w:rsidR="00751CF1" w:rsidRPr="005511AC" w:rsidRDefault="00AA7F1A" w:rsidP="00751CF1">
            <w:pPr>
              <w:pStyle w:val="afffffffffffa"/>
              <w:spacing w:line="276" w:lineRule="auto"/>
              <w:jc w:val="center"/>
            </w:pPr>
            <w:r w:rsidRPr="00AA7F1A">
              <w:rPr>
                <w:rFonts w:cs="Times New Roman"/>
                <w:color w:val="000000"/>
                <w:lang w:eastAsia="ru-RU"/>
              </w:rPr>
              <w:t>(</w:t>
            </w:r>
            <w:r w:rsidR="00751CF1" w:rsidRPr="005511AC">
              <w:t>Получение финансовой или иной материальной выгоды.</w:t>
            </w:r>
          </w:p>
          <w:p w14:paraId="5B7D8EED" w14:textId="22932E59" w:rsidR="00AA7F1A" w:rsidRPr="00AA7F1A" w:rsidRDefault="00751CF1" w:rsidP="00751CF1">
            <w:pPr>
              <w:spacing w:line="276" w:lineRule="auto"/>
              <w:ind w:firstLine="0"/>
              <w:jc w:val="center"/>
              <w:rPr>
                <w:rFonts w:cs="Times New Roman"/>
                <w:b/>
                <w:highlight w:val="yellow"/>
              </w:rPr>
            </w:pPr>
            <w:r w:rsidRPr="005511AC">
              <w:t>Непреднамеренные, неосторожные и</w:t>
            </w:r>
            <w:r w:rsidR="00F53C0D">
              <w:t>ли неквалифицированные действия</w:t>
            </w:r>
            <w:r w:rsidR="00AA7F1A" w:rsidRPr="00AA7F1A">
              <w:rPr>
                <w:rFonts w:cs="Times New Roman"/>
                <w:color w:val="000000"/>
                <w:lang w:eastAsia="ru-RU"/>
              </w:rPr>
              <w:t>)</w:t>
            </w:r>
          </w:p>
        </w:tc>
        <w:tc>
          <w:tcPr>
            <w:tcW w:w="2532" w:type="dxa"/>
            <w:vAlign w:val="center"/>
          </w:tcPr>
          <w:p w14:paraId="3BC95F12" w14:textId="77777777" w:rsidR="00AA7F1A" w:rsidRDefault="00751CF1" w:rsidP="00AA7F1A">
            <w:pPr>
              <w:spacing w:line="276" w:lineRule="auto"/>
              <w:ind w:firstLine="0"/>
              <w:jc w:val="center"/>
              <w:rPr>
                <w:rFonts w:cs="Times New Roman"/>
                <w:color w:val="000000"/>
                <w:lang w:eastAsia="ru-RU"/>
              </w:rPr>
            </w:pPr>
            <w:r>
              <w:rPr>
                <w:rFonts w:cs="Times New Roman"/>
                <w:color w:val="000000"/>
                <w:lang w:eastAsia="ru-RU"/>
              </w:rPr>
              <w:t>+</w:t>
            </w:r>
          </w:p>
          <w:p w14:paraId="3FBAAF9C" w14:textId="354E0D32" w:rsidR="00F53C0D" w:rsidRPr="00AA7F1A" w:rsidRDefault="00F53C0D" w:rsidP="00AA7F1A">
            <w:pPr>
              <w:spacing w:line="276" w:lineRule="auto"/>
              <w:ind w:firstLine="0"/>
              <w:jc w:val="center"/>
              <w:rPr>
                <w:rFonts w:cs="Times New Roman"/>
                <w:b/>
                <w:highlight w:val="yellow"/>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4970" w:type="dxa"/>
            <w:vAlign w:val="center"/>
          </w:tcPr>
          <w:p w14:paraId="5CAA1A95" w14:textId="77777777" w:rsidR="006E25BC"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У1 (угроза жизни или здоровью через поставку средств с уязвимостями) </w:t>
            </w:r>
          </w:p>
          <w:p w14:paraId="264B974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4A9E2903" w14:textId="3CF7D683" w:rsidR="00751CF1" w:rsidRPr="00AA7F1A" w:rsidRDefault="00751CF1"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3DE7E03" w14:textId="77777777" w:rsidTr="00130FE9">
        <w:trPr>
          <w:trHeight w:val="817"/>
          <w:jc w:val="center"/>
        </w:trPr>
        <w:tc>
          <w:tcPr>
            <w:tcW w:w="2247" w:type="dxa"/>
            <w:vAlign w:val="center"/>
          </w:tcPr>
          <w:p w14:paraId="57DD5EDC" w14:textId="31F3858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Поставщики вычислительных услуг, услуг связи</w:t>
            </w:r>
          </w:p>
        </w:tc>
        <w:tc>
          <w:tcPr>
            <w:tcW w:w="2669" w:type="dxa"/>
            <w:vAlign w:val="center"/>
          </w:tcPr>
          <w:p w14:paraId="628CF91C" w14:textId="4A6356FB"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25F1EDB8" w14:textId="65B41461"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c>
          <w:tcPr>
            <w:tcW w:w="2532" w:type="dxa"/>
            <w:vAlign w:val="center"/>
          </w:tcPr>
          <w:p w14:paraId="4278B11F" w14:textId="3C4DAAD8" w:rsidR="00AA7F1A" w:rsidRPr="00AA7F1A" w:rsidRDefault="00AA7F1A" w:rsidP="00AA7F1A">
            <w:pPr>
              <w:spacing w:line="276" w:lineRule="auto"/>
              <w:ind w:firstLine="0"/>
              <w:jc w:val="center"/>
              <w:rPr>
                <w:rFonts w:cs="Times New Roman"/>
                <w:b/>
                <w:highlight w:val="yellow"/>
              </w:rPr>
            </w:pPr>
            <w:r>
              <w:rPr>
                <w:rFonts w:cs="Times New Roman"/>
                <w:color w:val="000000"/>
                <w:lang w:eastAsia="ru-RU"/>
              </w:rPr>
              <w:t>-</w:t>
            </w:r>
          </w:p>
        </w:tc>
        <w:tc>
          <w:tcPr>
            <w:tcW w:w="4970" w:type="dxa"/>
            <w:vAlign w:val="center"/>
          </w:tcPr>
          <w:p w14:paraId="553D832F" w14:textId="41DBCDE6"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r>
      <w:tr w:rsidR="00AA7F1A" w:rsidRPr="005511AC" w14:paraId="535E96A0" w14:textId="77777777" w:rsidTr="00130FE9">
        <w:trPr>
          <w:trHeight w:val="1493"/>
          <w:jc w:val="center"/>
        </w:trPr>
        <w:tc>
          <w:tcPr>
            <w:tcW w:w="2247" w:type="dxa"/>
            <w:vAlign w:val="center"/>
          </w:tcPr>
          <w:p w14:paraId="79950E0E" w14:textId="74CA22F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lastRenderedPageBreak/>
              <w:t>Лица, привлекаемые для установки, настройки, испытаний, пусконаладочных и иных видов работ</w:t>
            </w:r>
          </w:p>
        </w:tc>
        <w:tc>
          <w:tcPr>
            <w:tcW w:w="2669" w:type="dxa"/>
            <w:vAlign w:val="center"/>
          </w:tcPr>
          <w:p w14:paraId="0365DB89" w14:textId="77777777" w:rsidR="00AA7F1A" w:rsidRDefault="0005412A" w:rsidP="00AA7F1A">
            <w:pPr>
              <w:spacing w:line="276" w:lineRule="auto"/>
              <w:ind w:firstLine="0"/>
              <w:jc w:val="center"/>
              <w:rPr>
                <w:rFonts w:cs="Times New Roman"/>
                <w:color w:val="000000"/>
                <w:lang w:eastAsia="ru-RU"/>
              </w:rPr>
            </w:pPr>
            <w:r>
              <w:rPr>
                <w:rFonts w:cs="Times New Roman"/>
                <w:color w:val="000000"/>
                <w:lang w:eastAsia="ru-RU"/>
              </w:rPr>
              <w:t>+</w:t>
            </w:r>
          </w:p>
          <w:p w14:paraId="208B3CED" w14:textId="346C5618" w:rsidR="00F53C0D" w:rsidRPr="001A5F7C" w:rsidRDefault="00F53C0D" w:rsidP="00AA7F1A">
            <w:pPr>
              <w:spacing w:line="276" w:lineRule="auto"/>
              <w:ind w:firstLine="0"/>
              <w:jc w:val="center"/>
              <w:rPr>
                <w:rFonts w:cs="Times New Roman"/>
                <w:color w:val="000000"/>
                <w:lang w:eastAsia="ru-RU"/>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2178" w:type="dxa"/>
            <w:vAlign w:val="center"/>
          </w:tcPr>
          <w:p w14:paraId="789993A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 </w:t>
            </w:r>
          </w:p>
          <w:p w14:paraId="30ADF490" w14:textId="1C4EFA0F"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w:t>
            </w:r>
            <w:r w:rsidR="001A5F7C" w:rsidRPr="005511AC">
              <w:t>Непреднамеренные, неосторожные или неквалифицированные действия.</w:t>
            </w:r>
            <w:r w:rsidRPr="00AA7F1A">
              <w:rPr>
                <w:rFonts w:cs="Times New Roman"/>
                <w:color w:val="000000"/>
                <w:lang w:eastAsia="ru-RU"/>
              </w:rPr>
              <w:t>)</w:t>
            </w:r>
          </w:p>
        </w:tc>
        <w:tc>
          <w:tcPr>
            <w:tcW w:w="2532" w:type="dxa"/>
            <w:vAlign w:val="center"/>
          </w:tcPr>
          <w:p w14:paraId="3B2FA911" w14:textId="77777777" w:rsidR="00AA7F1A" w:rsidRDefault="001A5F7C" w:rsidP="00AA7F1A">
            <w:pPr>
              <w:spacing w:line="276" w:lineRule="auto"/>
              <w:ind w:firstLine="0"/>
              <w:jc w:val="center"/>
              <w:rPr>
                <w:rFonts w:cs="Times New Roman"/>
                <w:color w:val="000000"/>
                <w:lang w:eastAsia="ru-RU"/>
              </w:rPr>
            </w:pPr>
            <w:r>
              <w:rPr>
                <w:rFonts w:cs="Times New Roman"/>
                <w:color w:val="000000"/>
                <w:lang w:eastAsia="ru-RU"/>
              </w:rPr>
              <w:t>+</w:t>
            </w:r>
          </w:p>
          <w:p w14:paraId="61712D3D" w14:textId="3019121E" w:rsidR="00F53C0D" w:rsidRPr="00AA7F1A" w:rsidRDefault="00F53C0D" w:rsidP="00AA7F1A">
            <w:pPr>
              <w:spacing w:line="276" w:lineRule="auto"/>
              <w:ind w:firstLine="0"/>
              <w:jc w:val="center"/>
              <w:rPr>
                <w:rFonts w:cs="Times New Roman"/>
                <w:highlight w:val="yellow"/>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4970" w:type="dxa"/>
            <w:vAlign w:val="center"/>
          </w:tcPr>
          <w:p w14:paraId="32C7DDEE" w14:textId="77777777" w:rsidR="001A5F7C" w:rsidRDefault="001A5F7C" w:rsidP="001A5F7C">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41D63FE9" w14:textId="0EE5CBED" w:rsidR="001A5F7C" w:rsidRPr="00AA7F1A" w:rsidRDefault="001A5F7C" w:rsidP="00C72582">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w:t>
            </w:r>
            <w:r w:rsidR="00C72582">
              <w:rPr>
                <w:rFonts w:cs="Times New Roman"/>
                <w:color w:val="000000"/>
                <w:lang w:eastAsia="ru-RU"/>
              </w:rPr>
              <w:t>)</w:t>
            </w:r>
          </w:p>
        </w:tc>
      </w:tr>
      <w:tr w:rsidR="00AA7F1A" w:rsidRPr="005511AC" w14:paraId="5E55409A" w14:textId="77777777" w:rsidTr="00130FE9">
        <w:trPr>
          <w:trHeight w:val="1100"/>
          <w:jc w:val="center"/>
        </w:trPr>
        <w:tc>
          <w:tcPr>
            <w:tcW w:w="2247" w:type="dxa"/>
            <w:vAlign w:val="center"/>
          </w:tcPr>
          <w:p w14:paraId="6EC54ED1" w14:textId="091CEB6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2669" w:type="dxa"/>
            <w:vAlign w:val="center"/>
          </w:tcPr>
          <w:p w14:paraId="4CD8DB8B" w14:textId="77777777" w:rsidR="00AA7F1A" w:rsidRDefault="00451A74" w:rsidP="00AA7F1A">
            <w:pPr>
              <w:spacing w:line="276" w:lineRule="auto"/>
              <w:ind w:firstLine="0"/>
              <w:jc w:val="center"/>
              <w:rPr>
                <w:rFonts w:cs="Times New Roman"/>
                <w:color w:val="000000"/>
                <w:lang w:eastAsia="ru-RU"/>
              </w:rPr>
            </w:pPr>
            <w:r>
              <w:rPr>
                <w:rFonts w:cs="Times New Roman"/>
                <w:color w:val="000000"/>
                <w:lang w:eastAsia="ru-RU"/>
              </w:rPr>
              <w:t>+</w:t>
            </w:r>
          </w:p>
          <w:p w14:paraId="5F00E366" w14:textId="4D1F66C4" w:rsidR="00F53C0D" w:rsidRPr="00AA7F1A" w:rsidRDefault="00F53C0D" w:rsidP="00AA7F1A">
            <w:pPr>
              <w:spacing w:line="276" w:lineRule="auto"/>
              <w:ind w:firstLine="0"/>
              <w:jc w:val="center"/>
              <w:rPr>
                <w:rFonts w:cs="Times New Roman"/>
                <w:b/>
                <w:highlight w:val="yellow"/>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2178" w:type="dxa"/>
            <w:vAlign w:val="center"/>
          </w:tcPr>
          <w:p w14:paraId="2E8B721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3FEFA9E6" w14:textId="69FA1C11"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 xml:space="preserve"> (</w:t>
            </w:r>
            <w:r w:rsidR="00C72582" w:rsidRPr="005511AC">
              <w:t>Непреднамеренные, неосторожные или неквалифицированные действия</w:t>
            </w:r>
            <w:r w:rsidRPr="00AA7F1A">
              <w:rPr>
                <w:rFonts w:cs="Times New Roman"/>
                <w:color w:val="000000"/>
                <w:lang w:eastAsia="ru-RU"/>
              </w:rPr>
              <w:t>)</w:t>
            </w:r>
          </w:p>
        </w:tc>
        <w:tc>
          <w:tcPr>
            <w:tcW w:w="2532" w:type="dxa"/>
            <w:vAlign w:val="center"/>
          </w:tcPr>
          <w:p w14:paraId="48B63DD3" w14:textId="77777777" w:rsidR="00AA7F1A" w:rsidRDefault="00C72582" w:rsidP="00AA7F1A">
            <w:pPr>
              <w:spacing w:line="276" w:lineRule="auto"/>
              <w:ind w:firstLine="0"/>
              <w:jc w:val="center"/>
              <w:rPr>
                <w:rFonts w:cs="Times New Roman"/>
                <w:color w:val="000000"/>
                <w:lang w:eastAsia="ru-RU"/>
              </w:rPr>
            </w:pPr>
            <w:r>
              <w:rPr>
                <w:rFonts w:cs="Times New Roman"/>
                <w:color w:val="000000"/>
                <w:lang w:eastAsia="ru-RU"/>
              </w:rPr>
              <w:t>+</w:t>
            </w:r>
          </w:p>
          <w:p w14:paraId="5CC73F26" w14:textId="25A3ADE0" w:rsidR="00F53C0D" w:rsidRPr="00AA7F1A" w:rsidRDefault="00F53C0D" w:rsidP="00AA7F1A">
            <w:pPr>
              <w:spacing w:line="276" w:lineRule="auto"/>
              <w:ind w:firstLine="0"/>
              <w:jc w:val="center"/>
              <w:rPr>
                <w:rFonts w:cs="Times New Roman"/>
                <w:highlight w:val="yellow"/>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4970" w:type="dxa"/>
            <w:vAlign w:val="center"/>
          </w:tcPr>
          <w:p w14:paraId="1A684BEF" w14:textId="603EAAE2" w:rsidR="00451A74" w:rsidRDefault="00451A74"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У1 (угроза жизни или здоровью через поставку средств с уязвимостями) </w:t>
            </w:r>
          </w:p>
          <w:p w14:paraId="355BA770"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3F6344DA" w14:textId="18335206" w:rsidR="00C72582" w:rsidRPr="00AA7F1A" w:rsidRDefault="00C72582"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w:t>
            </w:r>
            <w:r>
              <w:rPr>
                <w:rFonts w:cs="Times New Roman"/>
                <w:color w:val="000000"/>
                <w:lang w:eastAsia="ru-RU"/>
              </w:rPr>
              <w:t>)</w:t>
            </w:r>
          </w:p>
        </w:tc>
      </w:tr>
      <w:tr w:rsidR="00AA7F1A" w:rsidRPr="005511AC" w14:paraId="7D59B9B9" w14:textId="77777777" w:rsidTr="00130FE9">
        <w:trPr>
          <w:trHeight w:val="1063"/>
          <w:jc w:val="center"/>
        </w:trPr>
        <w:tc>
          <w:tcPr>
            <w:tcW w:w="2247" w:type="dxa"/>
            <w:vAlign w:val="center"/>
          </w:tcPr>
          <w:p w14:paraId="079C32E2" w14:textId="36AFA784"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Авторизованные пользователи систем и сетей</w:t>
            </w:r>
          </w:p>
        </w:tc>
        <w:tc>
          <w:tcPr>
            <w:tcW w:w="2669" w:type="dxa"/>
            <w:vAlign w:val="center"/>
          </w:tcPr>
          <w:p w14:paraId="4891F70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7DED0540" w14:textId="0EBDDEB2" w:rsidR="00AA7F1A" w:rsidRPr="00AA7F1A" w:rsidRDefault="00AA7F1A" w:rsidP="00AA7F1A">
            <w:pPr>
              <w:spacing w:line="276" w:lineRule="auto"/>
              <w:ind w:firstLine="0"/>
              <w:jc w:val="center"/>
              <w:rPr>
                <w:rFonts w:cs="Times New Roman"/>
                <w:b/>
                <w:highlight w:val="yellow"/>
              </w:rPr>
            </w:pPr>
            <w:r w:rsidRPr="00AA7F1A">
              <w:rPr>
                <w:rFonts w:cs="Times New Roman"/>
                <w:color w:val="000000"/>
                <w:lang w:eastAsia="ru-RU"/>
              </w:rPr>
              <w:t xml:space="preserve"> (</w:t>
            </w:r>
            <w:r w:rsidR="00DE427F" w:rsidRPr="005511AC">
              <w:t xml:space="preserve">Непреднамеренные, неосторожные или неквалифицированные </w:t>
            </w:r>
            <w:r w:rsidR="00DE427F" w:rsidRPr="005511AC">
              <w:lastRenderedPageBreak/>
              <w:t>действия</w:t>
            </w:r>
            <w:r w:rsidRPr="00AA7F1A">
              <w:rPr>
                <w:rFonts w:cs="Times New Roman"/>
                <w:color w:val="000000"/>
                <w:lang w:eastAsia="ru-RU"/>
              </w:rPr>
              <w:t>)</w:t>
            </w:r>
          </w:p>
        </w:tc>
        <w:tc>
          <w:tcPr>
            <w:tcW w:w="2178" w:type="dxa"/>
            <w:vAlign w:val="center"/>
          </w:tcPr>
          <w:p w14:paraId="1D5AD441"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lastRenderedPageBreak/>
              <w:t>+</w:t>
            </w:r>
          </w:p>
          <w:p w14:paraId="30B947E2" w14:textId="77777777" w:rsidR="008D617B" w:rsidRDefault="00AA7F1A" w:rsidP="00AA7F1A">
            <w:pPr>
              <w:spacing w:line="276" w:lineRule="auto"/>
              <w:ind w:firstLine="0"/>
              <w:jc w:val="center"/>
            </w:pPr>
            <w:r w:rsidRPr="00AA7F1A">
              <w:rPr>
                <w:rFonts w:cs="Times New Roman"/>
                <w:color w:val="000000"/>
                <w:lang w:eastAsia="ru-RU"/>
              </w:rPr>
              <w:t xml:space="preserve"> (</w:t>
            </w:r>
            <w:r w:rsidR="00DE427F" w:rsidRPr="005511AC">
              <w:t>Месть за ранее совершенные действия.</w:t>
            </w:r>
          </w:p>
          <w:p w14:paraId="3AA2199B" w14:textId="4B8A9EE3" w:rsidR="00AA7F1A" w:rsidRPr="003D2B21" w:rsidRDefault="008D617B" w:rsidP="003D2B21">
            <w:pPr>
              <w:pStyle w:val="afffffffffffa"/>
              <w:spacing w:line="276" w:lineRule="auto"/>
              <w:jc w:val="center"/>
            </w:pPr>
            <w:r w:rsidRPr="005511AC">
              <w:lastRenderedPageBreak/>
              <w:t>Получение финансовой или иной материальной выгоды</w:t>
            </w:r>
            <w:r w:rsidR="00AA7F1A" w:rsidRPr="00AA7F1A">
              <w:rPr>
                <w:rFonts w:cs="Times New Roman"/>
                <w:color w:val="000000"/>
                <w:lang w:eastAsia="ru-RU"/>
              </w:rPr>
              <w:t>)</w:t>
            </w:r>
          </w:p>
        </w:tc>
        <w:tc>
          <w:tcPr>
            <w:tcW w:w="2532" w:type="dxa"/>
            <w:vAlign w:val="center"/>
          </w:tcPr>
          <w:p w14:paraId="1352414B" w14:textId="77777777" w:rsidR="00AA7F1A" w:rsidRDefault="007A4070" w:rsidP="00AA7F1A">
            <w:pPr>
              <w:spacing w:line="276" w:lineRule="auto"/>
              <w:ind w:firstLine="0"/>
              <w:jc w:val="center"/>
              <w:rPr>
                <w:rFonts w:cs="Times New Roman"/>
                <w:color w:val="000000"/>
                <w:lang w:eastAsia="ru-RU"/>
              </w:rPr>
            </w:pPr>
            <w:r>
              <w:rPr>
                <w:rFonts w:cs="Times New Roman"/>
                <w:color w:val="000000"/>
                <w:lang w:eastAsia="ru-RU"/>
              </w:rPr>
              <w:lastRenderedPageBreak/>
              <w:t>+</w:t>
            </w:r>
          </w:p>
          <w:p w14:paraId="257A35FA" w14:textId="48C850C4" w:rsidR="00F53C0D" w:rsidRPr="00AA7F1A" w:rsidRDefault="00F53C0D" w:rsidP="00AA7F1A">
            <w:pPr>
              <w:spacing w:line="276" w:lineRule="auto"/>
              <w:ind w:firstLine="0"/>
              <w:jc w:val="center"/>
              <w:rPr>
                <w:rFonts w:cs="Times New Roman"/>
                <w:highlight w:val="yellow"/>
              </w:rPr>
            </w:pPr>
            <w:r>
              <w:rPr>
                <w:rFonts w:cs="Times New Roman"/>
                <w:color w:val="000000"/>
                <w:lang w:eastAsia="ru-RU"/>
              </w:rPr>
              <w:t>(</w:t>
            </w:r>
            <w:r w:rsidRPr="005511AC">
              <w:t xml:space="preserve">Непреднамеренные, неосторожные или неквалифицированные </w:t>
            </w:r>
            <w:r w:rsidRPr="005511AC">
              <w:lastRenderedPageBreak/>
              <w:t>действия</w:t>
            </w:r>
            <w:r>
              <w:rPr>
                <w:rFonts w:cs="Times New Roman"/>
                <w:color w:val="000000"/>
                <w:lang w:eastAsia="ru-RU"/>
              </w:rPr>
              <w:t>)</w:t>
            </w:r>
          </w:p>
        </w:tc>
        <w:tc>
          <w:tcPr>
            <w:tcW w:w="4970" w:type="dxa"/>
            <w:vAlign w:val="center"/>
          </w:tcPr>
          <w:p w14:paraId="709F6754" w14:textId="77777777" w:rsidR="00AA7F1A" w:rsidRDefault="00AA7F1A" w:rsidP="00AA7F1A">
            <w:pPr>
              <w:tabs>
                <w:tab w:val="left" w:pos="0"/>
              </w:tabs>
              <w:spacing w:line="276" w:lineRule="auto"/>
              <w:ind w:firstLine="0"/>
              <w:jc w:val="center"/>
              <w:rPr>
                <w:rFonts w:cs="Times New Roman"/>
                <w:color w:val="000000"/>
                <w:lang w:eastAsia="ru-RU"/>
              </w:rPr>
            </w:pPr>
            <w:r w:rsidRPr="00AA7F1A">
              <w:rPr>
                <w:rFonts w:cs="Times New Roman"/>
                <w:color w:val="000000"/>
                <w:lang w:eastAsia="ru-RU"/>
              </w:rPr>
              <w:lastRenderedPageBreak/>
              <w:t>У1 (угроза жизни или здоровью через подмену данных о ТС ВС)</w:t>
            </w:r>
          </w:p>
          <w:p w14:paraId="2E4BFEB9" w14:textId="77777777" w:rsidR="005C1559" w:rsidRDefault="005C1559" w:rsidP="005C1559">
            <w:pPr>
              <w:spacing w:line="276" w:lineRule="auto"/>
              <w:ind w:firstLine="0"/>
              <w:jc w:val="center"/>
              <w:rPr>
                <w:rFonts w:cs="Times New Roman"/>
                <w:color w:val="000000"/>
                <w:lang w:eastAsia="ru-RU"/>
              </w:rPr>
            </w:pPr>
            <w:r w:rsidRPr="00AA7F1A">
              <w:rPr>
                <w:rFonts w:cs="Times New Roman"/>
                <w:color w:val="000000"/>
                <w:lang w:eastAsia="ru-RU"/>
              </w:rPr>
              <w:t xml:space="preserve">У2 (необходимость дополнительных (незапланированных) затрат на </w:t>
            </w:r>
            <w:r w:rsidRPr="00AA7F1A">
              <w:rPr>
                <w:rFonts w:cs="Times New Roman"/>
                <w:color w:val="000000"/>
                <w:lang w:eastAsia="ru-RU"/>
              </w:rPr>
              <w:lastRenderedPageBreak/>
              <w:t>восстановление деятельности)</w:t>
            </w:r>
          </w:p>
          <w:p w14:paraId="659AC3E3" w14:textId="24B5EF55" w:rsidR="005C1559" w:rsidRPr="00AA7F1A" w:rsidRDefault="005C1559" w:rsidP="005C1559">
            <w:pPr>
              <w:tabs>
                <w:tab w:val="left" w:pos="0"/>
              </w:tabs>
              <w:spacing w:line="276" w:lineRule="auto"/>
              <w:ind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0E208D8D" w14:textId="77777777" w:rsidTr="00130FE9">
        <w:trPr>
          <w:trHeight w:val="1493"/>
          <w:jc w:val="center"/>
        </w:trPr>
        <w:tc>
          <w:tcPr>
            <w:tcW w:w="2247" w:type="dxa"/>
            <w:vAlign w:val="center"/>
          </w:tcPr>
          <w:p w14:paraId="7636DB60" w14:textId="5E85AC88"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lastRenderedPageBreak/>
              <w:t>Системные администраторы и администраторы безопасности</w:t>
            </w:r>
          </w:p>
        </w:tc>
        <w:tc>
          <w:tcPr>
            <w:tcW w:w="2669" w:type="dxa"/>
            <w:vAlign w:val="center"/>
          </w:tcPr>
          <w:p w14:paraId="38761208" w14:textId="5D366889" w:rsidR="00AA7F1A" w:rsidRPr="00AA7F1A" w:rsidRDefault="00AA7F1A" w:rsidP="00AA7F1A">
            <w:pPr>
              <w:spacing w:line="276" w:lineRule="auto"/>
              <w:ind w:right="7" w:firstLine="0"/>
              <w:jc w:val="center"/>
              <w:rPr>
                <w:rFonts w:cs="Times New Roman"/>
                <w:b/>
                <w:highlight w:val="yellow"/>
              </w:rPr>
            </w:pPr>
            <w:r>
              <w:rPr>
                <w:rFonts w:cs="Times New Roman"/>
                <w:color w:val="000000"/>
                <w:lang w:eastAsia="ru-RU"/>
              </w:rPr>
              <w:t>-</w:t>
            </w:r>
          </w:p>
        </w:tc>
        <w:tc>
          <w:tcPr>
            <w:tcW w:w="2178" w:type="dxa"/>
            <w:vAlign w:val="center"/>
          </w:tcPr>
          <w:p w14:paraId="0DF1639C" w14:textId="77777777" w:rsidR="00AA7F1A" w:rsidRDefault="00AA7F1A" w:rsidP="00AA7F1A">
            <w:pPr>
              <w:spacing w:line="276" w:lineRule="auto"/>
              <w:ind w:right="7" w:firstLine="0"/>
              <w:jc w:val="center"/>
              <w:rPr>
                <w:rFonts w:cs="Times New Roman"/>
                <w:color w:val="000000"/>
                <w:lang w:eastAsia="ru-RU"/>
              </w:rPr>
            </w:pPr>
            <w:r w:rsidRPr="00AA7F1A">
              <w:rPr>
                <w:rFonts w:cs="Times New Roman"/>
                <w:color w:val="000000"/>
                <w:lang w:eastAsia="ru-RU"/>
              </w:rPr>
              <w:t>+</w:t>
            </w:r>
          </w:p>
          <w:p w14:paraId="47FDA7AD" w14:textId="02BA85E3" w:rsidR="003711FA" w:rsidRPr="005511AC" w:rsidRDefault="00AA7F1A" w:rsidP="003711FA">
            <w:pPr>
              <w:pStyle w:val="afffffffffffa"/>
              <w:spacing w:line="276" w:lineRule="auto"/>
              <w:jc w:val="center"/>
            </w:pPr>
            <w:r w:rsidRPr="00AA7F1A">
              <w:rPr>
                <w:rFonts w:cs="Times New Roman"/>
                <w:color w:val="000000"/>
                <w:lang w:eastAsia="ru-RU"/>
              </w:rPr>
              <w:t>(</w:t>
            </w:r>
            <w:r w:rsidR="003711FA" w:rsidRPr="005511AC">
              <w:t>Получение финансовой или иной материальной выгоды.</w:t>
            </w:r>
          </w:p>
          <w:p w14:paraId="1E11333B" w14:textId="77777777" w:rsidR="003711FA" w:rsidRPr="005511AC" w:rsidRDefault="003711FA" w:rsidP="003711FA">
            <w:pPr>
              <w:pStyle w:val="afffffffffffa"/>
              <w:spacing w:line="276" w:lineRule="auto"/>
              <w:jc w:val="center"/>
            </w:pPr>
            <w:r w:rsidRPr="005511AC">
              <w:t>Месть за ранее совершенные действия.</w:t>
            </w:r>
          </w:p>
          <w:p w14:paraId="2EE62838" w14:textId="14E72671" w:rsidR="00AA7F1A" w:rsidRPr="00AA7F1A" w:rsidRDefault="003711FA" w:rsidP="003711FA">
            <w:pPr>
              <w:spacing w:line="276" w:lineRule="auto"/>
              <w:ind w:right="7" w:firstLine="0"/>
              <w:jc w:val="center"/>
              <w:rPr>
                <w:rFonts w:cs="Times New Roman"/>
                <w:highlight w:val="yellow"/>
              </w:rPr>
            </w:pPr>
            <w:r w:rsidRPr="005511AC">
              <w:t>Непреднамеренные, неосторожные или неквалифицированные действия</w:t>
            </w:r>
            <w:r w:rsidR="00AA7F1A" w:rsidRPr="00AA7F1A">
              <w:rPr>
                <w:rFonts w:cs="Times New Roman"/>
                <w:color w:val="000000"/>
                <w:lang w:eastAsia="ru-RU"/>
              </w:rPr>
              <w:t>)</w:t>
            </w:r>
          </w:p>
        </w:tc>
        <w:tc>
          <w:tcPr>
            <w:tcW w:w="2532" w:type="dxa"/>
            <w:vAlign w:val="center"/>
          </w:tcPr>
          <w:p w14:paraId="47CF5136" w14:textId="77777777" w:rsidR="00AA7F1A" w:rsidRDefault="003711FA" w:rsidP="00AA7F1A">
            <w:pPr>
              <w:spacing w:line="276" w:lineRule="auto"/>
              <w:ind w:right="7" w:firstLine="0"/>
              <w:jc w:val="center"/>
              <w:rPr>
                <w:rFonts w:cs="Times New Roman"/>
                <w:color w:val="000000"/>
                <w:lang w:eastAsia="ru-RU"/>
              </w:rPr>
            </w:pPr>
            <w:r>
              <w:rPr>
                <w:rFonts w:cs="Times New Roman"/>
                <w:color w:val="000000"/>
                <w:lang w:eastAsia="ru-RU"/>
              </w:rPr>
              <w:t>+</w:t>
            </w:r>
          </w:p>
          <w:p w14:paraId="21797F13" w14:textId="4DD96711" w:rsidR="00F53C0D" w:rsidRPr="00AA7F1A" w:rsidRDefault="00F53C0D" w:rsidP="00AA7F1A">
            <w:pPr>
              <w:spacing w:line="276" w:lineRule="auto"/>
              <w:ind w:right="7" w:firstLine="0"/>
              <w:jc w:val="center"/>
              <w:rPr>
                <w:rFonts w:cs="Times New Roman"/>
                <w:highlight w:val="yellow"/>
              </w:rPr>
            </w:pPr>
            <w:r>
              <w:rPr>
                <w:rFonts w:cs="Times New Roman"/>
                <w:color w:val="000000"/>
                <w:lang w:eastAsia="ru-RU"/>
              </w:rPr>
              <w:t>(</w:t>
            </w:r>
            <w:r w:rsidRPr="005511AC">
              <w:t>Непреднамеренные, неосторожные или неквалифицированные действия</w:t>
            </w:r>
            <w:r>
              <w:rPr>
                <w:rFonts w:cs="Times New Roman"/>
                <w:color w:val="000000"/>
                <w:lang w:eastAsia="ru-RU"/>
              </w:rPr>
              <w:t>)</w:t>
            </w:r>
          </w:p>
        </w:tc>
        <w:tc>
          <w:tcPr>
            <w:tcW w:w="4970" w:type="dxa"/>
            <w:vAlign w:val="center"/>
          </w:tcPr>
          <w:p w14:paraId="36336B9F" w14:textId="77777777" w:rsidR="00CC02C9" w:rsidRDefault="00CC02C9" w:rsidP="00CC02C9">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74B63BC9" w14:textId="6DB47B11" w:rsidR="00AA7F1A" w:rsidRPr="00AA7F1A" w:rsidRDefault="00CC02C9" w:rsidP="00CC02C9">
            <w:pPr>
              <w:tabs>
                <w:tab w:val="left" w:pos="0"/>
              </w:tabs>
              <w:spacing w:line="276" w:lineRule="auto"/>
              <w:ind w:right="7"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2D57D385" w14:textId="77777777" w:rsidTr="00130FE9">
        <w:trPr>
          <w:trHeight w:val="1232"/>
          <w:jc w:val="center"/>
        </w:trPr>
        <w:tc>
          <w:tcPr>
            <w:tcW w:w="2247" w:type="dxa"/>
            <w:vAlign w:val="center"/>
          </w:tcPr>
          <w:p w14:paraId="7F58D05A" w14:textId="509F777D"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Бывшие работники (пользователи)</w:t>
            </w:r>
          </w:p>
        </w:tc>
        <w:tc>
          <w:tcPr>
            <w:tcW w:w="2669" w:type="dxa"/>
            <w:vAlign w:val="center"/>
          </w:tcPr>
          <w:p w14:paraId="1E9BDB3C" w14:textId="0DCE5C2B" w:rsidR="00AA7F1A" w:rsidRPr="00AA7F1A" w:rsidRDefault="00B96F12" w:rsidP="00AA7F1A">
            <w:pPr>
              <w:spacing w:line="276" w:lineRule="auto"/>
              <w:ind w:right="7" w:firstLine="0"/>
              <w:jc w:val="center"/>
              <w:rPr>
                <w:rFonts w:cs="Times New Roman"/>
                <w:highlight w:val="yellow"/>
              </w:rPr>
            </w:pPr>
            <w:r>
              <w:rPr>
                <w:rFonts w:cs="Times New Roman"/>
                <w:color w:val="000000"/>
                <w:lang w:eastAsia="ru-RU"/>
              </w:rPr>
              <w:t>-</w:t>
            </w:r>
          </w:p>
        </w:tc>
        <w:tc>
          <w:tcPr>
            <w:tcW w:w="2178" w:type="dxa"/>
            <w:vAlign w:val="center"/>
          </w:tcPr>
          <w:p w14:paraId="2985A998" w14:textId="77777777" w:rsidR="00AA7F1A" w:rsidRDefault="00AA7F1A" w:rsidP="00AA7F1A">
            <w:pPr>
              <w:spacing w:line="276" w:lineRule="auto"/>
              <w:ind w:right="7" w:firstLine="0"/>
              <w:jc w:val="center"/>
              <w:rPr>
                <w:rFonts w:cs="Times New Roman"/>
                <w:color w:val="000000"/>
                <w:lang w:eastAsia="ru-RU"/>
              </w:rPr>
            </w:pPr>
            <w:r w:rsidRPr="00AA7F1A">
              <w:rPr>
                <w:rFonts w:cs="Times New Roman"/>
                <w:color w:val="000000"/>
                <w:lang w:eastAsia="ru-RU"/>
              </w:rPr>
              <w:t>+</w:t>
            </w:r>
          </w:p>
          <w:p w14:paraId="1D9E1B3B" w14:textId="2853D0A4" w:rsidR="00B96F12" w:rsidRPr="005511AC" w:rsidRDefault="00AA7F1A" w:rsidP="00F53C0D">
            <w:pPr>
              <w:pStyle w:val="afffffffffffa"/>
              <w:spacing w:line="276" w:lineRule="auto"/>
              <w:jc w:val="center"/>
            </w:pPr>
            <w:r w:rsidRPr="00AA7F1A">
              <w:rPr>
                <w:rFonts w:cs="Times New Roman"/>
                <w:color w:val="000000"/>
                <w:lang w:eastAsia="ru-RU"/>
              </w:rPr>
              <w:t>(</w:t>
            </w:r>
            <w:r w:rsidR="00B96F12" w:rsidRPr="005511AC">
              <w:t>Получение финансовой или иной материальной выгоды.</w:t>
            </w:r>
          </w:p>
          <w:p w14:paraId="50537AFF" w14:textId="55875556" w:rsidR="00AA7F1A" w:rsidRPr="00AA7F1A" w:rsidRDefault="00B96F12" w:rsidP="00F53C0D">
            <w:pPr>
              <w:spacing w:line="276" w:lineRule="auto"/>
              <w:ind w:right="7" w:firstLine="0"/>
              <w:jc w:val="center"/>
              <w:rPr>
                <w:rFonts w:cs="Times New Roman"/>
                <w:highlight w:val="yellow"/>
              </w:rPr>
            </w:pPr>
            <w:r w:rsidRPr="005511AC">
              <w:t xml:space="preserve">Месть за ранее </w:t>
            </w:r>
            <w:r w:rsidRPr="005511AC">
              <w:lastRenderedPageBreak/>
              <w:t>совершенные действия</w:t>
            </w:r>
            <w:r w:rsidR="00AA7F1A" w:rsidRPr="00AA7F1A">
              <w:rPr>
                <w:rFonts w:cs="Times New Roman"/>
                <w:color w:val="000000"/>
                <w:lang w:eastAsia="ru-RU"/>
              </w:rPr>
              <w:t>)</w:t>
            </w:r>
          </w:p>
        </w:tc>
        <w:tc>
          <w:tcPr>
            <w:tcW w:w="2532" w:type="dxa"/>
            <w:vAlign w:val="center"/>
          </w:tcPr>
          <w:p w14:paraId="4C06F718" w14:textId="1DFC57AE" w:rsidR="00AA7F1A" w:rsidRPr="00AA7F1A" w:rsidRDefault="00B96F12" w:rsidP="00AA7F1A">
            <w:pPr>
              <w:spacing w:line="276" w:lineRule="auto"/>
              <w:ind w:right="7" w:firstLine="0"/>
              <w:jc w:val="center"/>
              <w:rPr>
                <w:rFonts w:cs="Times New Roman"/>
                <w:highlight w:val="yellow"/>
              </w:rPr>
            </w:pPr>
            <w:r>
              <w:rPr>
                <w:rFonts w:cs="Times New Roman"/>
                <w:color w:val="000000"/>
                <w:lang w:eastAsia="ru-RU"/>
              </w:rPr>
              <w:lastRenderedPageBreak/>
              <w:t>-</w:t>
            </w:r>
          </w:p>
        </w:tc>
        <w:tc>
          <w:tcPr>
            <w:tcW w:w="4970" w:type="dxa"/>
            <w:vAlign w:val="center"/>
          </w:tcPr>
          <w:p w14:paraId="2B350D9C" w14:textId="0B378D21" w:rsidR="00AA7F1A" w:rsidRPr="00950FA5" w:rsidRDefault="00950FA5" w:rsidP="001C21F6">
            <w:pPr>
              <w:spacing w:line="276" w:lineRule="auto"/>
              <w:ind w:firstLine="0"/>
              <w:jc w:val="center"/>
              <w:rPr>
                <w:rFonts w:cs="Times New Roman"/>
                <w:color w:val="000000"/>
                <w:lang w:eastAsia="ru-RU"/>
              </w:rPr>
            </w:pPr>
            <w:r w:rsidRPr="00AA7F1A">
              <w:rPr>
                <w:rFonts w:cs="Times New Roman"/>
                <w:color w:val="000000"/>
                <w:lang w:eastAsia="ru-RU"/>
              </w:rPr>
              <w:t>У2 (</w:t>
            </w:r>
            <w:r w:rsidR="00E1318A">
              <w:rPr>
                <w:rFonts w:cs="Times New Roman"/>
                <w:color w:val="000000"/>
                <w:lang w:eastAsia="ru-RU"/>
              </w:rPr>
              <w:t xml:space="preserve">разглашение </w:t>
            </w:r>
            <w:r w:rsidR="001C21F6">
              <w:rPr>
                <w:rFonts w:cs="Times New Roman"/>
                <w:color w:val="000000"/>
                <w:lang w:eastAsia="ru-RU"/>
              </w:rPr>
              <w:t>информации ограниченного доступа</w:t>
            </w:r>
            <w:r w:rsidRPr="00AA7F1A">
              <w:rPr>
                <w:rFonts w:cs="Times New Roman"/>
                <w:color w:val="000000"/>
                <w:lang w:eastAsia="ru-RU"/>
              </w:rPr>
              <w:t>)</w:t>
            </w:r>
          </w:p>
        </w:tc>
      </w:tr>
    </w:tbl>
    <w:p w14:paraId="3EC85AC2" w14:textId="77777777" w:rsidR="002879B2" w:rsidRPr="005511AC" w:rsidRDefault="002879B2" w:rsidP="004B1BF1">
      <w:pPr>
        <w:spacing w:line="276" w:lineRule="auto"/>
        <w:rPr>
          <w:sz w:val="28"/>
          <w:szCs w:val="28"/>
          <w:highlight w:val="yellow"/>
        </w:rPr>
        <w:sectPr w:rsidR="002879B2" w:rsidRPr="005511AC" w:rsidSect="00F501BB">
          <w:pgSz w:w="16838" w:h="11906" w:orient="landscape"/>
          <w:pgMar w:top="1701" w:right="1134" w:bottom="851" w:left="1134" w:header="709" w:footer="709" w:gutter="0"/>
          <w:cols w:space="708"/>
          <w:docGrid w:linePitch="360"/>
        </w:sectPr>
      </w:pPr>
    </w:p>
    <w:p w14:paraId="4CD54327" w14:textId="77777777" w:rsidR="004E2C8D" w:rsidRDefault="006327CD" w:rsidP="004B1BF1">
      <w:pPr>
        <w:pStyle w:val="afffffffffff1"/>
        <w:spacing w:line="276" w:lineRule="auto"/>
        <w:rPr>
          <w:sz w:val="28"/>
          <w:szCs w:val="28"/>
        </w:rPr>
      </w:pPr>
      <w:r w:rsidRPr="005511AC">
        <w:rPr>
          <w:sz w:val="28"/>
          <w:szCs w:val="28"/>
        </w:rPr>
        <w:lastRenderedPageBreak/>
        <w:t xml:space="preserve">Исходя из технологий обработки информации, архитектуры, технических особенностей </w:t>
      </w:r>
      <w:r w:rsidR="00C17020" w:rsidRPr="005511AC">
        <w:rPr>
          <w:sz w:val="28"/>
          <w:szCs w:val="28"/>
        </w:rPr>
        <w:t>ИС</w:t>
      </w:r>
      <w:r w:rsidRPr="005511AC">
        <w:rPr>
          <w:sz w:val="28"/>
          <w:szCs w:val="28"/>
        </w:rPr>
        <w:t>, и характера взаимоотношений с внешними организациями проведена оценка актуальн</w:t>
      </w:r>
      <w:r w:rsidR="004E2C8D">
        <w:rPr>
          <w:sz w:val="28"/>
          <w:szCs w:val="28"/>
        </w:rPr>
        <w:t>ости потенциальных нарушителей.</w:t>
      </w:r>
    </w:p>
    <w:p w14:paraId="2CCE0C2E" w14:textId="2C7E1E70" w:rsidR="00BE1754" w:rsidRPr="005511AC" w:rsidRDefault="006327CD" w:rsidP="004B1BF1">
      <w:pPr>
        <w:pStyle w:val="afffffffffff1"/>
        <w:spacing w:line="276" w:lineRule="auto"/>
        <w:rPr>
          <w:sz w:val="28"/>
          <w:szCs w:val="28"/>
        </w:rPr>
      </w:pPr>
      <w:r w:rsidRPr="005511AC">
        <w:rPr>
          <w:sz w:val="28"/>
          <w:szCs w:val="28"/>
        </w:rPr>
        <w:t xml:space="preserve">Результаты оценки приведены в таблице </w:t>
      </w:r>
      <w:r w:rsidR="00F37E90" w:rsidRPr="005511AC">
        <w:rPr>
          <w:sz w:val="28"/>
          <w:szCs w:val="28"/>
        </w:rPr>
        <w:t>(</w:t>
      </w:r>
      <w:r w:rsidR="007A5518" w:rsidRPr="005511AC">
        <w:rPr>
          <w:sz w:val="28"/>
          <w:szCs w:val="28"/>
        </w:rPr>
        <w:fldChar w:fldCharType="begin"/>
      </w:r>
      <w:r w:rsidR="003D0479" w:rsidRPr="005511AC">
        <w:rPr>
          <w:sz w:val="28"/>
          <w:szCs w:val="28"/>
        </w:rPr>
        <w:instrText xml:space="preserve"> REF _Ref32506019 \h </w:instrText>
      </w:r>
      <w:r w:rsidR="004F3711"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 xml:space="preserve">Таблица </w:t>
      </w:r>
      <w:r w:rsidR="007A368D" w:rsidRPr="005511AC">
        <w:rPr>
          <w:noProof/>
          <w:sz w:val="28"/>
          <w:szCs w:val="28"/>
        </w:rPr>
        <w:t>7</w:t>
      </w:r>
      <w:r w:rsidR="007A5518" w:rsidRPr="005511AC">
        <w:rPr>
          <w:sz w:val="28"/>
          <w:szCs w:val="28"/>
        </w:rPr>
        <w:fldChar w:fldCharType="end"/>
      </w:r>
      <w:r w:rsidR="00F37E90" w:rsidRPr="005511AC">
        <w:rPr>
          <w:sz w:val="28"/>
          <w:szCs w:val="28"/>
        </w:rPr>
        <w:t>).</w:t>
      </w:r>
      <w:bookmarkStart w:id="175" w:name="_Ref6335916"/>
    </w:p>
    <w:p w14:paraId="2CCE0C2F" w14:textId="68AA177F" w:rsidR="006366D7" w:rsidRPr="005511AC" w:rsidRDefault="00F37E90" w:rsidP="004E2C8D">
      <w:pPr>
        <w:pStyle w:val="afffffffffff9"/>
        <w:spacing w:line="276" w:lineRule="auto"/>
        <w:rPr>
          <w:sz w:val="28"/>
          <w:szCs w:val="28"/>
        </w:rPr>
      </w:pPr>
      <w:bookmarkStart w:id="176" w:name="_Ref32506019"/>
      <w:r w:rsidRPr="005511AC">
        <w:rPr>
          <w:sz w:val="28"/>
          <w:szCs w:val="28"/>
        </w:rPr>
        <w:t xml:space="preserve">Таблица </w:t>
      </w:r>
      <w:r w:rsidR="007A5518" w:rsidRPr="005511AC">
        <w:rPr>
          <w:noProof/>
          <w:sz w:val="28"/>
          <w:szCs w:val="28"/>
        </w:rPr>
        <w:fldChar w:fldCharType="begin"/>
      </w:r>
      <w:r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7</w:t>
      </w:r>
      <w:r w:rsidR="007A5518" w:rsidRPr="005511AC">
        <w:rPr>
          <w:noProof/>
          <w:sz w:val="28"/>
          <w:szCs w:val="28"/>
        </w:rPr>
        <w:fldChar w:fldCharType="end"/>
      </w:r>
      <w:bookmarkEnd w:id="175"/>
      <w:bookmarkEnd w:id="176"/>
      <w:r w:rsidR="007A2E46" w:rsidRPr="005511AC">
        <w:rPr>
          <w:noProof/>
          <w:sz w:val="28"/>
          <w:szCs w:val="28"/>
        </w:rPr>
        <w:t xml:space="preserve"> –</w:t>
      </w:r>
      <w:r w:rsidRPr="005511AC">
        <w:rPr>
          <w:sz w:val="28"/>
          <w:szCs w:val="28"/>
        </w:rPr>
        <w:t xml:space="preserve"> </w:t>
      </w:r>
      <w:r w:rsidR="006327CD" w:rsidRPr="005511AC">
        <w:rPr>
          <w:sz w:val="28"/>
          <w:szCs w:val="28"/>
        </w:rPr>
        <w:t xml:space="preserve">Перечень актуальных нарушителей безопасности информации </w:t>
      </w:r>
      <w:r w:rsidR="00C17020" w:rsidRPr="005511AC">
        <w:rPr>
          <w:color w:val="000000" w:themeColor="text1"/>
          <w:sz w:val="28"/>
          <w:szCs w:val="28"/>
        </w:rPr>
        <w:t>ИС</w:t>
      </w:r>
      <w:r w:rsidRPr="005511AC">
        <w:rPr>
          <w:sz w:val="28"/>
          <w:szCs w:val="28"/>
        </w:rPr>
        <w:t xml:space="preserve">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2918"/>
        <w:gridCol w:w="2410"/>
        <w:gridCol w:w="1701"/>
        <w:gridCol w:w="1089"/>
      </w:tblGrid>
      <w:tr w:rsidR="00443957" w:rsidRPr="0065081C" w14:paraId="4B232BAA" w14:textId="77777777" w:rsidTr="00451A74">
        <w:trPr>
          <w:trHeight w:val="1740"/>
        </w:trPr>
        <w:tc>
          <w:tcPr>
            <w:tcW w:w="1188" w:type="dxa"/>
            <w:shd w:val="clear" w:color="auto" w:fill="auto"/>
            <w:noWrap/>
            <w:vAlign w:val="center"/>
            <w:hideMark/>
          </w:tcPr>
          <w:p w14:paraId="022E0717"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w:t>
            </w:r>
          </w:p>
        </w:tc>
        <w:tc>
          <w:tcPr>
            <w:tcW w:w="2918" w:type="dxa"/>
            <w:shd w:val="clear" w:color="auto" w:fill="auto"/>
            <w:vAlign w:val="center"/>
            <w:hideMark/>
          </w:tcPr>
          <w:p w14:paraId="3AD2B879"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Виды риска (ущерба) и возможные негативные последствия</w:t>
            </w:r>
          </w:p>
        </w:tc>
        <w:tc>
          <w:tcPr>
            <w:tcW w:w="2410" w:type="dxa"/>
            <w:shd w:val="clear" w:color="auto" w:fill="auto"/>
            <w:vAlign w:val="center"/>
            <w:hideMark/>
          </w:tcPr>
          <w:p w14:paraId="40FBDFDD"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Виды актуального нарушителя</w:t>
            </w:r>
          </w:p>
        </w:tc>
        <w:tc>
          <w:tcPr>
            <w:tcW w:w="1701" w:type="dxa"/>
            <w:shd w:val="clear" w:color="auto" w:fill="auto"/>
            <w:vAlign w:val="center"/>
            <w:hideMark/>
          </w:tcPr>
          <w:p w14:paraId="19C7ECF7"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Категория нарушителя</w:t>
            </w:r>
          </w:p>
        </w:tc>
        <w:tc>
          <w:tcPr>
            <w:tcW w:w="1089" w:type="dxa"/>
            <w:shd w:val="clear" w:color="auto" w:fill="auto"/>
            <w:vAlign w:val="center"/>
            <w:hideMark/>
          </w:tcPr>
          <w:p w14:paraId="25DA84BE"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Уровень возможностей нарушителя</w:t>
            </w:r>
          </w:p>
        </w:tc>
      </w:tr>
      <w:tr w:rsidR="00443957" w:rsidRPr="0065081C" w14:paraId="123D0BC3" w14:textId="77777777" w:rsidTr="00451A74">
        <w:trPr>
          <w:trHeight w:val="1844"/>
        </w:trPr>
        <w:tc>
          <w:tcPr>
            <w:tcW w:w="1188" w:type="dxa"/>
            <w:vMerge w:val="restart"/>
            <w:shd w:val="clear" w:color="auto" w:fill="auto"/>
            <w:noWrap/>
            <w:vAlign w:val="center"/>
          </w:tcPr>
          <w:p w14:paraId="1F4EECE8" w14:textId="0B06372D" w:rsidR="00443957" w:rsidRPr="0065081C" w:rsidRDefault="00443957" w:rsidP="00443957">
            <w:pPr>
              <w:spacing w:line="240" w:lineRule="auto"/>
              <w:ind w:right="75" w:firstLine="171"/>
              <w:jc w:val="center"/>
              <w:rPr>
                <w:color w:val="000000"/>
                <w:lang w:eastAsia="ru-RU"/>
              </w:rPr>
            </w:pPr>
            <w:r>
              <w:rPr>
                <w:color w:val="000000"/>
                <w:lang w:eastAsia="ru-RU"/>
              </w:rPr>
              <w:t>1</w:t>
            </w:r>
          </w:p>
        </w:tc>
        <w:tc>
          <w:tcPr>
            <w:tcW w:w="2918" w:type="dxa"/>
            <w:vMerge w:val="restart"/>
            <w:shd w:val="clear" w:color="auto" w:fill="auto"/>
            <w:vAlign w:val="center"/>
            <w:hideMark/>
          </w:tcPr>
          <w:p w14:paraId="1F9516FC" w14:textId="77777777" w:rsidR="003B3A45" w:rsidRDefault="00443957" w:rsidP="0065081C">
            <w:pPr>
              <w:spacing w:line="240" w:lineRule="auto"/>
              <w:ind w:firstLine="0"/>
              <w:jc w:val="left"/>
              <w:rPr>
                <w:bCs/>
                <w:color w:val="000000"/>
                <w:lang w:eastAsia="ru-RU"/>
              </w:rPr>
            </w:pPr>
            <w:r w:rsidRPr="0065081C">
              <w:rPr>
                <w:bCs/>
                <w:color w:val="000000"/>
                <w:lang w:eastAsia="ru-RU"/>
              </w:rPr>
              <w:t xml:space="preserve">У1: </w:t>
            </w:r>
          </w:p>
          <w:p w14:paraId="25B385C3" w14:textId="359F7326" w:rsidR="00443957" w:rsidRPr="003B3A45" w:rsidRDefault="00443957" w:rsidP="008C5FCF">
            <w:pPr>
              <w:pStyle w:val="afffffffff"/>
              <w:numPr>
                <w:ilvl w:val="0"/>
                <w:numId w:val="79"/>
              </w:numPr>
              <w:spacing w:line="240" w:lineRule="auto"/>
              <w:ind w:left="684" w:hanging="425"/>
              <w:jc w:val="left"/>
              <w:rPr>
                <w:bCs/>
                <w:color w:val="000000"/>
                <w:lang w:eastAsia="ru-RU"/>
              </w:rPr>
            </w:pPr>
            <w:r w:rsidRPr="003B3A45">
              <w:rPr>
                <w:bCs/>
                <w:color w:val="000000"/>
                <w:lang w:eastAsia="ru-RU"/>
              </w:rPr>
              <w:t>Угроза жизни или здоровью</w:t>
            </w:r>
            <w:r w:rsidRPr="003B3A45">
              <w:rPr>
                <w:color w:val="000000"/>
                <w:lang w:eastAsia="ru-RU"/>
              </w:rPr>
              <w:t xml:space="preserve"> (подмена/искажение данных о техническом состоянии и ресурсе воздушных судов, приводящее к угрозе жизни или здоровью)</w:t>
            </w:r>
          </w:p>
          <w:p w14:paraId="31E33315" w14:textId="482E7B3E"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742B8C4F" w14:textId="77777777" w:rsidR="00443957" w:rsidRPr="0065081C" w:rsidRDefault="00443957" w:rsidP="0065081C">
            <w:pPr>
              <w:spacing w:line="240" w:lineRule="auto"/>
              <w:ind w:firstLine="0"/>
              <w:jc w:val="left"/>
              <w:rPr>
                <w:color w:val="000000"/>
                <w:lang w:eastAsia="ru-RU"/>
              </w:rPr>
            </w:pPr>
            <w:r w:rsidRPr="0065081C">
              <w:rPr>
                <w:color w:val="000000"/>
                <w:lang w:eastAsia="ru-RU"/>
              </w:rPr>
              <w:t>Преступные группы (криминальные структуры)</w:t>
            </w:r>
          </w:p>
        </w:tc>
        <w:tc>
          <w:tcPr>
            <w:tcW w:w="1701" w:type="dxa"/>
            <w:shd w:val="clear" w:color="auto" w:fill="auto"/>
            <w:vAlign w:val="center"/>
            <w:hideMark/>
          </w:tcPr>
          <w:p w14:paraId="45B2B12E" w14:textId="77777777" w:rsidR="00443957" w:rsidRPr="0065081C" w:rsidRDefault="00443957" w:rsidP="0065081C">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7343FC90" w14:textId="550C9367" w:rsidR="00443957" w:rsidRPr="00A77E1F" w:rsidRDefault="00443957" w:rsidP="003B3168">
            <w:pPr>
              <w:spacing w:line="240" w:lineRule="auto"/>
              <w:ind w:firstLine="0"/>
              <w:jc w:val="center"/>
              <w:rPr>
                <w:color w:val="000000"/>
                <w:lang w:eastAsia="ru-RU"/>
              </w:rPr>
            </w:pPr>
            <w:r w:rsidRPr="00A77E1F">
              <w:rPr>
                <w:color w:val="000000"/>
                <w:lang w:eastAsia="ru-RU"/>
              </w:rPr>
              <w:t>Н</w:t>
            </w:r>
            <w:r w:rsidR="003B3168">
              <w:rPr>
                <w:color w:val="000000"/>
                <w:lang w:eastAsia="ru-RU"/>
              </w:rPr>
              <w:t>2</w:t>
            </w:r>
          </w:p>
        </w:tc>
      </w:tr>
      <w:tr w:rsidR="00443957" w:rsidRPr="0065081C" w14:paraId="26CA3A2D" w14:textId="77777777" w:rsidTr="00451A74">
        <w:trPr>
          <w:trHeight w:val="1260"/>
        </w:trPr>
        <w:tc>
          <w:tcPr>
            <w:tcW w:w="1188" w:type="dxa"/>
            <w:vMerge/>
            <w:shd w:val="clear" w:color="auto" w:fill="auto"/>
            <w:noWrap/>
            <w:vAlign w:val="center"/>
            <w:hideMark/>
          </w:tcPr>
          <w:p w14:paraId="5A2FF8FE" w14:textId="1D335161"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7D700B07" w14:textId="3D6F21A9"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4E63F4D1" w14:textId="77777777" w:rsidR="00443957" w:rsidRPr="0065081C" w:rsidRDefault="00443957" w:rsidP="0065081C">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6BB3D7B4" w14:textId="77777777" w:rsidR="00443957" w:rsidRPr="0065081C" w:rsidRDefault="00443957" w:rsidP="0065081C">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6D67162A" w14:textId="64B638D8" w:rsidR="00443957" w:rsidRPr="00A77E1F" w:rsidRDefault="00A77E1F" w:rsidP="003B3168">
            <w:pPr>
              <w:spacing w:line="240" w:lineRule="auto"/>
              <w:ind w:firstLine="0"/>
              <w:jc w:val="center"/>
              <w:rPr>
                <w:color w:val="000000"/>
                <w:lang w:eastAsia="ru-RU"/>
              </w:rPr>
            </w:pPr>
            <w:r w:rsidRPr="00A77E1F">
              <w:rPr>
                <w:color w:val="000000"/>
                <w:lang w:eastAsia="ru-RU"/>
              </w:rPr>
              <w:t>Н</w:t>
            </w:r>
            <w:r w:rsidR="003B3168">
              <w:rPr>
                <w:color w:val="000000"/>
                <w:lang w:eastAsia="ru-RU"/>
              </w:rPr>
              <w:t>3</w:t>
            </w:r>
          </w:p>
        </w:tc>
      </w:tr>
      <w:tr w:rsidR="00443957" w:rsidRPr="0065081C" w14:paraId="376F4F2C" w14:textId="77777777" w:rsidTr="00451A74">
        <w:trPr>
          <w:trHeight w:val="1547"/>
        </w:trPr>
        <w:tc>
          <w:tcPr>
            <w:tcW w:w="1188" w:type="dxa"/>
            <w:vMerge/>
            <w:shd w:val="clear" w:color="auto" w:fill="auto"/>
            <w:noWrap/>
            <w:vAlign w:val="center"/>
            <w:hideMark/>
          </w:tcPr>
          <w:p w14:paraId="37269FFF" w14:textId="7279D8C2"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5FD4D6B2" w14:textId="72115FD6"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033D5B6F" w14:textId="77777777" w:rsidR="00443957" w:rsidRPr="0065081C" w:rsidRDefault="00443957" w:rsidP="0065081C">
            <w:pPr>
              <w:spacing w:line="240" w:lineRule="auto"/>
              <w:ind w:firstLine="0"/>
              <w:jc w:val="left"/>
              <w:rPr>
                <w:color w:val="000000"/>
                <w:lang w:eastAsia="ru-RU"/>
              </w:rPr>
            </w:pPr>
            <w:r w:rsidRPr="0065081C">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63E972F6" w14:textId="49F79A37" w:rsidR="00443957" w:rsidRPr="0065081C" w:rsidRDefault="00443957" w:rsidP="007B4A52">
            <w:pPr>
              <w:spacing w:line="240" w:lineRule="auto"/>
              <w:ind w:firstLine="0"/>
              <w:jc w:val="left"/>
              <w:rPr>
                <w:color w:val="000000"/>
                <w:lang w:eastAsia="ru-RU"/>
              </w:rPr>
            </w:pPr>
            <w:r w:rsidRPr="0065081C">
              <w:rPr>
                <w:color w:val="000000"/>
                <w:lang w:eastAsia="ru-RU"/>
              </w:rPr>
              <w:t>Вн</w:t>
            </w:r>
            <w:r w:rsidR="007B4A52">
              <w:rPr>
                <w:color w:val="000000"/>
                <w:lang w:eastAsia="ru-RU"/>
              </w:rPr>
              <w:t>ешний</w:t>
            </w:r>
          </w:p>
        </w:tc>
        <w:tc>
          <w:tcPr>
            <w:tcW w:w="1089" w:type="dxa"/>
            <w:shd w:val="clear" w:color="auto" w:fill="auto"/>
            <w:vAlign w:val="center"/>
            <w:hideMark/>
          </w:tcPr>
          <w:p w14:paraId="0DEC25B5" w14:textId="31715451" w:rsidR="00443957" w:rsidRPr="00A77E1F" w:rsidRDefault="00A77E1F" w:rsidP="00443957">
            <w:pPr>
              <w:spacing w:line="240" w:lineRule="auto"/>
              <w:ind w:firstLine="0"/>
              <w:jc w:val="center"/>
              <w:rPr>
                <w:color w:val="000000"/>
                <w:lang w:eastAsia="ru-RU"/>
              </w:rPr>
            </w:pPr>
            <w:r w:rsidRPr="00A77E1F">
              <w:rPr>
                <w:color w:val="000000"/>
                <w:lang w:eastAsia="ru-RU"/>
              </w:rPr>
              <w:t>Н3</w:t>
            </w:r>
          </w:p>
        </w:tc>
      </w:tr>
      <w:tr w:rsidR="0005412A" w:rsidRPr="0065081C" w14:paraId="1B4B1F91" w14:textId="77777777" w:rsidTr="0005412A">
        <w:trPr>
          <w:trHeight w:val="1871"/>
        </w:trPr>
        <w:tc>
          <w:tcPr>
            <w:tcW w:w="1188" w:type="dxa"/>
            <w:vMerge/>
            <w:shd w:val="clear" w:color="auto" w:fill="auto"/>
            <w:noWrap/>
            <w:vAlign w:val="center"/>
          </w:tcPr>
          <w:p w14:paraId="37C18E74" w14:textId="77777777" w:rsidR="0005412A" w:rsidRPr="0065081C" w:rsidRDefault="0005412A" w:rsidP="00443957">
            <w:pPr>
              <w:spacing w:line="240" w:lineRule="auto"/>
              <w:jc w:val="left"/>
              <w:rPr>
                <w:color w:val="000000"/>
                <w:lang w:eastAsia="ru-RU"/>
              </w:rPr>
            </w:pPr>
          </w:p>
        </w:tc>
        <w:tc>
          <w:tcPr>
            <w:tcW w:w="2918" w:type="dxa"/>
            <w:vMerge/>
            <w:shd w:val="clear" w:color="auto" w:fill="auto"/>
            <w:vAlign w:val="center"/>
          </w:tcPr>
          <w:p w14:paraId="1782D8E0" w14:textId="77777777" w:rsidR="0005412A" w:rsidRPr="0065081C" w:rsidRDefault="0005412A" w:rsidP="0065081C">
            <w:pPr>
              <w:spacing w:line="240" w:lineRule="auto"/>
              <w:jc w:val="left"/>
              <w:rPr>
                <w:bCs/>
                <w:color w:val="000000"/>
                <w:lang w:eastAsia="ru-RU"/>
              </w:rPr>
            </w:pPr>
          </w:p>
        </w:tc>
        <w:tc>
          <w:tcPr>
            <w:tcW w:w="2410" w:type="dxa"/>
            <w:shd w:val="clear" w:color="auto" w:fill="auto"/>
            <w:vAlign w:val="center"/>
          </w:tcPr>
          <w:p w14:paraId="11C6CFF6" w14:textId="191187F8" w:rsidR="0005412A" w:rsidRPr="0065081C" w:rsidRDefault="0005412A" w:rsidP="0065081C">
            <w:pPr>
              <w:spacing w:line="240" w:lineRule="auto"/>
              <w:ind w:firstLine="0"/>
              <w:jc w:val="left"/>
              <w:rPr>
                <w:color w:val="000000"/>
                <w:lang w:eastAsia="ru-RU"/>
              </w:rPr>
            </w:pPr>
            <w:r w:rsidRPr="00AA7F1A">
              <w:rPr>
                <w:color w:val="000000"/>
                <w:lang w:eastAsia="ru-RU"/>
              </w:rPr>
              <w:t>Лица, привлекаемые для установки, настройки, испытаний, пусконаладочных и иных видов работ</w:t>
            </w:r>
          </w:p>
        </w:tc>
        <w:tc>
          <w:tcPr>
            <w:tcW w:w="1701" w:type="dxa"/>
            <w:shd w:val="clear" w:color="auto" w:fill="auto"/>
            <w:vAlign w:val="center"/>
          </w:tcPr>
          <w:p w14:paraId="1324C7E4" w14:textId="3A438270" w:rsidR="0005412A" w:rsidRPr="0065081C" w:rsidRDefault="0005412A" w:rsidP="0065081C">
            <w:pPr>
              <w:spacing w:line="240" w:lineRule="auto"/>
              <w:ind w:firstLine="0"/>
              <w:jc w:val="left"/>
              <w:rPr>
                <w:color w:val="000000"/>
                <w:lang w:eastAsia="ru-RU"/>
              </w:rPr>
            </w:pPr>
            <w:r>
              <w:rPr>
                <w:color w:val="000000"/>
                <w:lang w:eastAsia="ru-RU"/>
              </w:rPr>
              <w:t>Внутренний</w:t>
            </w:r>
          </w:p>
        </w:tc>
        <w:tc>
          <w:tcPr>
            <w:tcW w:w="1089" w:type="dxa"/>
            <w:shd w:val="clear" w:color="auto" w:fill="auto"/>
            <w:vAlign w:val="center"/>
          </w:tcPr>
          <w:p w14:paraId="05154029" w14:textId="635DD3BE" w:rsidR="0005412A" w:rsidRPr="00A77E1F" w:rsidRDefault="002D35B1" w:rsidP="00443957">
            <w:pPr>
              <w:spacing w:line="240" w:lineRule="auto"/>
              <w:ind w:firstLine="0"/>
              <w:jc w:val="center"/>
              <w:rPr>
                <w:color w:val="000000"/>
                <w:lang w:eastAsia="ru-RU"/>
              </w:rPr>
            </w:pPr>
            <w:r w:rsidRPr="00A77E1F">
              <w:rPr>
                <w:color w:val="000000"/>
                <w:lang w:eastAsia="ru-RU"/>
              </w:rPr>
              <w:t>Н2</w:t>
            </w:r>
          </w:p>
        </w:tc>
      </w:tr>
      <w:tr w:rsidR="00443957" w:rsidRPr="0065081C" w14:paraId="022A0C58" w14:textId="77777777" w:rsidTr="00451A74">
        <w:trPr>
          <w:trHeight w:val="2700"/>
        </w:trPr>
        <w:tc>
          <w:tcPr>
            <w:tcW w:w="1188" w:type="dxa"/>
            <w:vMerge/>
            <w:shd w:val="clear" w:color="auto" w:fill="auto"/>
            <w:noWrap/>
            <w:vAlign w:val="center"/>
            <w:hideMark/>
          </w:tcPr>
          <w:p w14:paraId="443D0A39" w14:textId="40FC64F9"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74BE123B" w14:textId="352BBF60"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3ACE665B" w14:textId="77777777" w:rsidR="00443957" w:rsidRPr="0065081C" w:rsidRDefault="00443957" w:rsidP="0065081C">
            <w:pPr>
              <w:spacing w:line="240" w:lineRule="auto"/>
              <w:ind w:firstLine="0"/>
              <w:jc w:val="left"/>
              <w:rPr>
                <w:color w:val="000000"/>
                <w:lang w:eastAsia="ru-RU"/>
              </w:rPr>
            </w:pPr>
            <w:r w:rsidRPr="0065081C">
              <w:rPr>
                <w:color w:val="000000"/>
                <w:lang w:eastAsia="ru-RU"/>
              </w:rPr>
              <w:t>Лица, обеспечивающие поставку программных, программно-аппаратных средств, обеспечивающих систем</w:t>
            </w:r>
          </w:p>
        </w:tc>
        <w:tc>
          <w:tcPr>
            <w:tcW w:w="1701" w:type="dxa"/>
            <w:shd w:val="clear" w:color="auto" w:fill="auto"/>
            <w:vAlign w:val="center"/>
            <w:hideMark/>
          </w:tcPr>
          <w:p w14:paraId="1B3993E4" w14:textId="66D2619A" w:rsidR="00443957" w:rsidRPr="00B55FEE" w:rsidRDefault="00B55FEE" w:rsidP="002A7477">
            <w:pPr>
              <w:spacing w:line="240" w:lineRule="auto"/>
              <w:ind w:firstLine="0"/>
              <w:jc w:val="left"/>
              <w:rPr>
                <w:color w:val="000000"/>
                <w:lang w:eastAsia="ru-RU"/>
              </w:rPr>
            </w:pPr>
            <w:r>
              <w:rPr>
                <w:color w:val="000000"/>
                <w:lang w:eastAsia="ru-RU"/>
              </w:rPr>
              <w:t>Вн</w:t>
            </w:r>
            <w:r w:rsidR="002A7477">
              <w:rPr>
                <w:color w:val="000000"/>
                <w:lang w:eastAsia="ru-RU"/>
              </w:rPr>
              <w:t>ешний</w:t>
            </w:r>
          </w:p>
        </w:tc>
        <w:tc>
          <w:tcPr>
            <w:tcW w:w="1089" w:type="dxa"/>
            <w:shd w:val="clear" w:color="auto" w:fill="auto"/>
            <w:vAlign w:val="center"/>
            <w:hideMark/>
          </w:tcPr>
          <w:p w14:paraId="0AEB5BB6" w14:textId="154840F7" w:rsidR="00443957" w:rsidRPr="003B3168" w:rsidRDefault="00220503" w:rsidP="003B3168">
            <w:pPr>
              <w:spacing w:line="240" w:lineRule="auto"/>
              <w:ind w:firstLine="0"/>
              <w:jc w:val="center"/>
              <w:rPr>
                <w:color w:val="000000"/>
                <w:highlight w:val="yellow"/>
                <w:lang w:eastAsia="ru-RU"/>
              </w:rPr>
            </w:pPr>
            <w:r w:rsidRPr="002D35B1">
              <w:rPr>
                <w:color w:val="000000"/>
                <w:lang w:eastAsia="ru-RU"/>
              </w:rPr>
              <w:t>Н</w:t>
            </w:r>
            <w:r w:rsidR="003B3168">
              <w:rPr>
                <w:color w:val="000000"/>
                <w:lang w:eastAsia="ru-RU"/>
              </w:rPr>
              <w:t>1</w:t>
            </w:r>
          </w:p>
        </w:tc>
      </w:tr>
      <w:tr w:rsidR="00443957" w:rsidRPr="0065081C" w14:paraId="524B09D6" w14:textId="77777777" w:rsidTr="00451A74">
        <w:trPr>
          <w:trHeight w:val="1120"/>
        </w:trPr>
        <w:tc>
          <w:tcPr>
            <w:tcW w:w="1188" w:type="dxa"/>
            <w:vMerge/>
            <w:shd w:val="clear" w:color="auto" w:fill="auto"/>
            <w:noWrap/>
            <w:vAlign w:val="center"/>
            <w:hideMark/>
          </w:tcPr>
          <w:p w14:paraId="2762DFCB"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17302599" w14:textId="231C19BD"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D1F109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Авторизованные пользователи систем и сетей</w:t>
            </w:r>
          </w:p>
        </w:tc>
        <w:tc>
          <w:tcPr>
            <w:tcW w:w="1701" w:type="dxa"/>
            <w:shd w:val="clear" w:color="auto" w:fill="auto"/>
            <w:vAlign w:val="center"/>
            <w:hideMark/>
          </w:tcPr>
          <w:p w14:paraId="1BCB1DB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5A3F87D6" w14:textId="2D6A79D8" w:rsidR="00443957" w:rsidRPr="003B3168" w:rsidRDefault="002D35B1" w:rsidP="003B3168">
            <w:pPr>
              <w:spacing w:line="240" w:lineRule="auto"/>
              <w:ind w:firstLine="0"/>
              <w:jc w:val="center"/>
              <w:rPr>
                <w:color w:val="000000"/>
                <w:lang w:eastAsia="ru-RU"/>
              </w:rPr>
            </w:pPr>
            <w:r>
              <w:rPr>
                <w:color w:val="000000"/>
                <w:lang w:val="en-US" w:eastAsia="ru-RU"/>
              </w:rPr>
              <w:t>H</w:t>
            </w:r>
            <w:r w:rsidR="003B3168">
              <w:rPr>
                <w:color w:val="000000"/>
                <w:lang w:eastAsia="ru-RU"/>
              </w:rPr>
              <w:t>1</w:t>
            </w:r>
          </w:p>
        </w:tc>
      </w:tr>
      <w:tr w:rsidR="00C57365" w:rsidRPr="0065081C" w14:paraId="2FDED408" w14:textId="77777777" w:rsidTr="00451A74">
        <w:trPr>
          <w:trHeight w:val="1549"/>
        </w:trPr>
        <w:tc>
          <w:tcPr>
            <w:tcW w:w="1188" w:type="dxa"/>
            <w:vMerge w:val="restart"/>
            <w:shd w:val="clear" w:color="auto" w:fill="auto"/>
            <w:noWrap/>
            <w:vAlign w:val="center"/>
            <w:hideMark/>
          </w:tcPr>
          <w:p w14:paraId="3E6AFBDE" w14:textId="6171DCC0" w:rsidR="00443957" w:rsidRPr="0065081C" w:rsidRDefault="00443957" w:rsidP="00443957">
            <w:pPr>
              <w:spacing w:line="240" w:lineRule="auto"/>
              <w:ind w:firstLine="0"/>
              <w:jc w:val="center"/>
              <w:rPr>
                <w:color w:val="000000"/>
                <w:lang w:eastAsia="ru-RU"/>
              </w:rPr>
            </w:pPr>
            <w:r>
              <w:rPr>
                <w:color w:val="000000"/>
                <w:lang w:eastAsia="ru-RU"/>
              </w:rPr>
              <w:t>2</w:t>
            </w:r>
          </w:p>
        </w:tc>
        <w:tc>
          <w:tcPr>
            <w:tcW w:w="2918" w:type="dxa"/>
            <w:vMerge w:val="restart"/>
            <w:shd w:val="clear" w:color="auto" w:fill="auto"/>
            <w:vAlign w:val="center"/>
            <w:hideMark/>
          </w:tcPr>
          <w:p w14:paraId="76DB62FA" w14:textId="77777777" w:rsidR="00443957" w:rsidRDefault="00443957" w:rsidP="00443957">
            <w:pPr>
              <w:spacing w:line="240" w:lineRule="auto"/>
              <w:ind w:firstLine="0"/>
              <w:jc w:val="left"/>
              <w:rPr>
                <w:bCs/>
                <w:color w:val="000000"/>
                <w:lang w:eastAsia="ru-RU"/>
              </w:rPr>
            </w:pPr>
            <w:r w:rsidRPr="0065081C">
              <w:rPr>
                <w:bCs/>
                <w:color w:val="000000"/>
                <w:lang w:eastAsia="ru-RU"/>
              </w:rPr>
              <w:t xml:space="preserve">У2: </w:t>
            </w:r>
          </w:p>
          <w:p w14:paraId="02AB8EA2" w14:textId="77777777" w:rsidR="00443957"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Нарушение штатного режима функциони</w:t>
            </w:r>
            <w:r>
              <w:rPr>
                <w:bCs/>
                <w:color w:val="000000"/>
                <w:lang w:eastAsia="ru-RU"/>
              </w:rPr>
              <w:t>рования информационной системы.</w:t>
            </w:r>
          </w:p>
          <w:p w14:paraId="4C30E4DB" w14:textId="7D39BC03" w:rsidR="00443957"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Искажение данных о техническом состо</w:t>
            </w:r>
            <w:r w:rsidR="00C57365">
              <w:rPr>
                <w:bCs/>
                <w:color w:val="000000"/>
                <w:lang w:eastAsia="ru-RU"/>
              </w:rPr>
              <w:t xml:space="preserve">янии и ресурсе </w:t>
            </w:r>
            <w:r>
              <w:rPr>
                <w:bCs/>
                <w:color w:val="000000"/>
                <w:lang w:eastAsia="ru-RU"/>
              </w:rPr>
              <w:t>воздушных судов.</w:t>
            </w:r>
          </w:p>
          <w:p w14:paraId="21CEED35" w14:textId="49C6F7DF" w:rsidR="00C57365" w:rsidRDefault="00C57365" w:rsidP="008C5FCF">
            <w:pPr>
              <w:pStyle w:val="afffffffff"/>
              <w:numPr>
                <w:ilvl w:val="0"/>
                <w:numId w:val="77"/>
              </w:numPr>
              <w:spacing w:line="240" w:lineRule="auto"/>
              <w:ind w:left="684" w:hanging="425"/>
              <w:jc w:val="left"/>
              <w:rPr>
                <w:bCs/>
                <w:color w:val="000000"/>
                <w:lang w:eastAsia="ru-RU"/>
              </w:rPr>
            </w:pPr>
            <w:r>
              <w:rPr>
                <w:bCs/>
                <w:color w:val="000000"/>
                <w:lang w:eastAsia="ru-RU"/>
              </w:rPr>
              <w:t>Невозможнос</w:t>
            </w:r>
            <w:r w:rsidR="000044DE">
              <w:rPr>
                <w:bCs/>
                <w:color w:val="000000"/>
                <w:lang w:eastAsia="ru-RU"/>
              </w:rPr>
              <w:t>т</w:t>
            </w:r>
            <w:r w:rsidR="00443957" w:rsidRPr="00443957">
              <w:rPr>
                <w:bCs/>
                <w:color w:val="000000"/>
                <w:lang w:eastAsia="ru-RU"/>
              </w:rPr>
              <w:t>ь своевременного контро</w:t>
            </w:r>
            <w:r>
              <w:rPr>
                <w:bCs/>
                <w:color w:val="000000"/>
                <w:lang w:eastAsia="ru-RU"/>
              </w:rPr>
              <w:t>ля наработки агрегатов и узлов.</w:t>
            </w:r>
          </w:p>
          <w:p w14:paraId="726116AA"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Принятие ошибочных решений при планировании технического обслуживания и ремонта.</w:t>
            </w:r>
          </w:p>
          <w:p w14:paraId="13D64754"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Простой информационной системы. </w:t>
            </w:r>
          </w:p>
          <w:p w14:paraId="715757A9"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Нарушение производственных процессов технического обслуживания воздушных судов. </w:t>
            </w:r>
          </w:p>
          <w:p w14:paraId="7CA31DF8" w14:textId="711FFD13" w:rsidR="00C57365" w:rsidRDefault="00C57365" w:rsidP="008C5FCF">
            <w:pPr>
              <w:pStyle w:val="afffffffff"/>
              <w:numPr>
                <w:ilvl w:val="0"/>
                <w:numId w:val="77"/>
              </w:numPr>
              <w:spacing w:line="240" w:lineRule="auto"/>
              <w:ind w:left="684" w:hanging="425"/>
              <w:jc w:val="left"/>
              <w:rPr>
                <w:bCs/>
                <w:color w:val="000000"/>
                <w:lang w:eastAsia="ru-RU"/>
              </w:rPr>
            </w:pPr>
            <w:r>
              <w:rPr>
                <w:bCs/>
                <w:color w:val="000000"/>
                <w:lang w:eastAsia="ru-RU"/>
              </w:rPr>
              <w:t>Необходимос</w:t>
            </w:r>
            <w:r w:rsidR="000044DE">
              <w:rPr>
                <w:bCs/>
                <w:color w:val="000000"/>
                <w:lang w:eastAsia="ru-RU"/>
              </w:rPr>
              <w:t>т</w:t>
            </w:r>
            <w:r w:rsidR="00443957" w:rsidRPr="00C57365">
              <w:rPr>
                <w:bCs/>
                <w:color w:val="000000"/>
                <w:lang w:eastAsia="ru-RU"/>
              </w:rPr>
              <w:t xml:space="preserve">ь дополнительных затрат на восстановление системы и данных. </w:t>
            </w:r>
          </w:p>
          <w:p w14:paraId="6C63E5B9"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Финансовые потери, нарушение договорных обязательств, ущерб деловой репутации организации. </w:t>
            </w:r>
          </w:p>
          <w:p w14:paraId="6ABD671D" w14:textId="733CC4A6" w:rsidR="00C57365" w:rsidRDefault="00C57365" w:rsidP="008C5FCF">
            <w:pPr>
              <w:pStyle w:val="afffffffff"/>
              <w:numPr>
                <w:ilvl w:val="0"/>
                <w:numId w:val="77"/>
              </w:numPr>
              <w:spacing w:line="240" w:lineRule="auto"/>
              <w:ind w:left="684" w:hanging="425"/>
              <w:jc w:val="left"/>
              <w:rPr>
                <w:bCs/>
                <w:color w:val="000000"/>
                <w:lang w:eastAsia="ru-RU"/>
              </w:rPr>
            </w:pPr>
            <w:proofErr w:type="spellStart"/>
            <w:r>
              <w:rPr>
                <w:bCs/>
                <w:color w:val="000000"/>
                <w:lang w:eastAsia="ru-RU"/>
              </w:rPr>
              <w:lastRenderedPageBreak/>
              <w:t>Репутационн</w:t>
            </w:r>
            <w:r w:rsidR="000044DE">
              <w:rPr>
                <w:bCs/>
                <w:color w:val="000000"/>
                <w:lang w:eastAsia="ru-RU"/>
              </w:rPr>
              <w:t>ы</w:t>
            </w:r>
            <w:r w:rsidR="00443957" w:rsidRPr="00C57365">
              <w:rPr>
                <w:bCs/>
                <w:color w:val="000000"/>
                <w:lang w:eastAsia="ru-RU"/>
              </w:rPr>
              <w:t>е</w:t>
            </w:r>
            <w:proofErr w:type="spellEnd"/>
            <w:r w:rsidR="00443957" w:rsidRPr="00C57365">
              <w:rPr>
                <w:bCs/>
                <w:color w:val="000000"/>
                <w:lang w:eastAsia="ru-RU"/>
              </w:rPr>
              <w:t xml:space="preserve"> риски. </w:t>
            </w:r>
          </w:p>
          <w:p w14:paraId="36C6C32A" w14:textId="7F29BCC4" w:rsidR="00443957" w:rsidRP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Нарушение законодательства Российской Федерации в области защиты информации и безопасности критической информационной инфраструктуры</w:t>
            </w:r>
          </w:p>
          <w:p w14:paraId="294D422D" w14:textId="65FBF561"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3F0799D" w14:textId="77777777" w:rsidR="00443957" w:rsidRPr="0065081C" w:rsidRDefault="00443957" w:rsidP="00443957">
            <w:pPr>
              <w:spacing w:line="240" w:lineRule="auto"/>
              <w:ind w:firstLine="0"/>
              <w:jc w:val="left"/>
              <w:rPr>
                <w:color w:val="000000"/>
                <w:lang w:eastAsia="ru-RU"/>
              </w:rPr>
            </w:pPr>
            <w:r w:rsidRPr="0065081C">
              <w:rPr>
                <w:color w:val="000000"/>
                <w:lang w:eastAsia="ru-RU"/>
              </w:rPr>
              <w:lastRenderedPageBreak/>
              <w:t>Преступные группы (криминальные структуры)</w:t>
            </w:r>
          </w:p>
        </w:tc>
        <w:tc>
          <w:tcPr>
            <w:tcW w:w="1701" w:type="dxa"/>
            <w:shd w:val="clear" w:color="auto" w:fill="auto"/>
            <w:vAlign w:val="center"/>
            <w:hideMark/>
          </w:tcPr>
          <w:p w14:paraId="0B763788"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513D186C" w14:textId="7774A7F7" w:rsidR="00443957" w:rsidRPr="0065081C" w:rsidRDefault="00443957" w:rsidP="00D03BDD">
            <w:pPr>
              <w:spacing w:line="240" w:lineRule="auto"/>
              <w:ind w:firstLine="0"/>
              <w:jc w:val="center"/>
              <w:rPr>
                <w:color w:val="000000"/>
                <w:lang w:eastAsia="ru-RU"/>
              </w:rPr>
            </w:pPr>
            <w:r w:rsidRPr="0065081C">
              <w:rPr>
                <w:color w:val="000000"/>
                <w:lang w:eastAsia="ru-RU"/>
              </w:rPr>
              <w:t>Н</w:t>
            </w:r>
            <w:r w:rsidR="00D03BDD">
              <w:rPr>
                <w:color w:val="000000"/>
                <w:lang w:eastAsia="ru-RU"/>
              </w:rPr>
              <w:t>2</w:t>
            </w:r>
          </w:p>
        </w:tc>
      </w:tr>
      <w:tr w:rsidR="00C57365" w:rsidRPr="0065081C" w14:paraId="6BD43A2D" w14:textId="77777777" w:rsidTr="00451A74">
        <w:trPr>
          <w:trHeight w:val="943"/>
        </w:trPr>
        <w:tc>
          <w:tcPr>
            <w:tcW w:w="1188" w:type="dxa"/>
            <w:vMerge/>
            <w:shd w:val="clear" w:color="auto" w:fill="auto"/>
            <w:noWrap/>
            <w:vAlign w:val="center"/>
            <w:hideMark/>
          </w:tcPr>
          <w:p w14:paraId="127906DC" w14:textId="1A6ED6D5"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808D221" w14:textId="18B6C596"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5721C4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Отдельные физические лица (хакеры)</w:t>
            </w:r>
          </w:p>
        </w:tc>
        <w:tc>
          <w:tcPr>
            <w:tcW w:w="1701" w:type="dxa"/>
            <w:shd w:val="clear" w:color="auto" w:fill="auto"/>
            <w:vAlign w:val="center"/>
            <w:hideMark/>
          </w:tcPr>
          <w:p w14:paraId="55B36C9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5F58C6EC" w14:textId="6A93454C" w:rsidR="00443957" w:rsidRPr="0065081C" w:rsidRDefault="00B1400F" w:rsidP="00D03BDD">
            <w:pPr>
              <w:spacing w:line="240" w:lineRule="auto"/>
              <w:ind w:firstLine="0"/>
              <w:jc w:val="center"/>
              <w:rPr>
                <w:color w:val="000000"/>
                <w:lang w:eastAsia="ru-RU"/>
              </w:rPr>
            </w:pPr>
            <w:r>
              <w:rPr>
                <w:color w:val="000000"/>
                <w:lang w:eastAsia="ru-RU"/>
              </w:rPr>
              <w:t>Н</w:t>
            </w:r>
            <w:r w:rsidR="00D03BDD">
              <w:rPr>
                <w:color w:val="000000"/>
                <w:lang w:eastAsia="ru-RU"/>
              </w:rPr>
              <w:t>1</w:t>
            </w:r>
          </w:p>
        </w:tc>
      </w:tr>
      <w:tr w:rsidR="00C57365" w:rsidRPr="0065081C" w14:paraId="795C6571" w14:textId="77777777" w:rsidTr="00451A74">
        <w:trPr>
          <w:trHeight w:val="988"/>
        </w:trPr>
        <w:tc>
          <w:tcPr>
            <w:tcW w:w="1188" w:type="dxa"/>
            <w:vMerge/>
            <w:shd w:val="clear" w:color="auto" w:fill="auto"/>
            <w:noWrap/>
            <w:vAlign w:val="center"/>
            <w:hideMark/>
          </w:tcPr>
          <w:p w14:paraId="47C8C682"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7C74544C" w14:textId="292726C4"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5D2D71B" w14:textId="77777777" w:rsidR="00443957" w:rsidRPr="0065081C" w:rsidRDefault="00443957" w:rsidP="00443957">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5492E51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226AE192" w14:textId="77777777" w:rsidR="00443957" w:rsidRPr="0065081C" w:rsidRDefault="00443957" w:rsidP="00443957">
            <w:pPr>
              <w:spacing w:line="240" w:lineRule="auto"/>
              <w:ind w:firstLine="0"/>
              <w:jc w:val="center"/>
              <w:rPr>
                <w:color w:val="000000"/>
                <w:lang w:eastAsia="ru-RU"/>
              </w:rPr>
            </w:pPr>
            <w:r w:rsidRPr="0065081C">
              <w:rPr>
                <w:color w:val="000000"/>
                <w:lang w:eastAsia="ru-RU"/>
              </w:rPr>
              <w:t>Н3</w:t>
            </w:r>
          </w:p>
        </w:tc>
      </w:tr>
      <w:tr w:rsidR="00C57365" w:rsidRPr="0065081C" w14:paraId="7535E738" w14:textId="77777777" w:rsidTr="00451A74">
        <w:trPr>
          <w:trHeight w:val="1284"/>
        </w:trPr>
        <w:tc>
          <w:tcPr>
            <w:tcW w:w="1188" w:type="dxa"/>
            <w:vMerge/>
            <w:shd w:val="clear" w:color="auto" w:fill="auto"/>
            <w:noWrap/>
            <w:vAlign w:val="center"/>
            <w:hideMark/>
          </w:tcPr>
          <w:p w14:paraId="68ACA439"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225086E" w14:textId="182F7F79"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1C1491E" w14:textId="77777777" w:rsidR="00443957" w:rsidRPr="0065081C" w:rsidRDefault="00443957" w:rsidP="00443957">
            <w:pPr>
              <w:spacing w:line="240" w:lineRule="auto"/>
              <w:ind w:firstLine="0"/>
              <w:jc w:val="left"/>
              <w:rPr>
                <w:color w:val="000000"/>
                <w:lang w:eastAsia="ru-RU"/>
              </w:rPr>
            </w:pPr>
            <w:r w:rsidRPr="0065081C">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0F1EBF9F" w14:textId="136B4F78" w:rsidR="00443957" w:rsidRPr="0065081C" w:rsidRDefault="003B0B5E" w:rsidP="00443957">
            <w:pPr>
              <w:spacing w:line="240" w:lineRule="auto"/>
              <w:ind w:firstLine="0"/>
              <w:jc w:val="left"/>
              <w:rPr>
                <w:color w:val="000000"/>
                <w:lang w:eastAsia="ru-RU"/>
              </w:rPr>
            </w:pPr>
            <w:r>
              <w:rPr>
                <w:color w:val="000000"/>
                <w:lang w:eastAsia="ru-RU"/>
              </w:rPr>
              <w:t>Внешний</w:t>
            </w:r>
          </w:p>
        </w:tc>
        <w:tc>
          <w:tcPr>
            <w:tcW w:w="1089" w:type="dxa"/>
            <w:shd w:val="clear" w:color="auto" w:fill="auto"/>
            <w:vAlign w:val="center"/>
            <w:hideMark/>
          </w:tcPr>
          <w:p w14:paraId="29A9E153" w14:textId="25847B51"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3</w:t>
            </w:r>
          </w:p>
        </w:tc>
      </w:tr>
      <w:tr w:rsidR="00C57365" w:rsidRPr="0065081C" w14:paraId="40A1844C" w14:textId="77777777" w:rsidTr="00451A74">
        <w:trPr>
          <w:trHeight w:val="1819"/>
        </w:trPr>
        <w:tc>
          <w:tcPr>
            <w:tcW w:w="1188" w:type="dxa"/>
            <w:vMerge/>
            <w:shd w:val="clear" w:color="auto" w:fill="auto"/>
            <w:noWrap/>
            <w:vAlign w:val="center"/>
            <w:hideMark/>
          </w:tcPr>
          <w:p w14:paraId="2FF446C8"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94C2ED0" w14:textId="25AFE81C"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0AACB855"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обеспечивающие поставку программных, программно-аппаратных средств, обеспечивающих систем</w:t>
            </w:r>
          </w:p>
        </w:tc>
        <w:tc>
          <w:tcPr>
            <w:tcW w:w="1701" w:type="dxa"/>
            <w:shd w:val="clear" w:color="auto" w:fill="auto"/>
            <w:vAlign w:val="center"/>
            <w:hideMark/>
          </w:tcPr>
          <w:p w14:paraId="1F285565" w14:textId="382FF4BF" w:rsidR="00443957" w:rsidRPr="0065081C" w:rsidRDefault="00443957" w:rsidP="00023AEF">
            <w:pPr>
              <w:spacing w:line="240" w:lineRule="auto"/>
              <w:ind w:firstLine="0"/>
              <w:jc w:val="left"/>
              <w:rPr>
                <w:color w:val="000000"/>
                <w:lang w:eastAsia="ru-RU"/>
              </w:rPr>
            </w:pPr>
            <w:r w:rsidRPr="0065081C">
              <w:rPr>
                <w:color w:val="000000"/>
                <w:lang w:eastAsia="ru-RU"/>
              </w:rPr>
              <w:t>Вн</w:t>
            </w:r>
            <w:r w:rsidR="00023AEF">
              <w:rPr>
                <w:color w:val="000000"/>
                <w:lang w:eastAsia="ru-RU"/>
              </w:rPr>
              <w:t>ешний</w:t>
            </w:r>
          </w:p>
        </w:tc>
        <w:tc>
          <w:tcPr>
            <w:tcW w:w="1089" w:type="dxa"/>
            <w:shd w:val="clear" w:color="auto" w:fill="auto"/>
            <w:vAlign w:val="center"/>
            <w:hideMark/>
          </w:tcPr>
          <w:p w14:paraId="6960C63A" w14:textId="72215A31" w:rsidR="00443957" w:rsidRPr="0065081C" w:rsidRDefault="00220503" w:rsidP="00D03BDD">
            <w:pPr>
              <w:spacing w:line="240" w:lineRule="auto"/>
              <w:ind w:firstLine="0"/>
              <w:jc w:val="center"/>
              <w:rPr>
                <w:color w:val="000000"/>
                <w:lang w:eastAsia="ru-RU"/>
              </w:rPr>
            </w:pPr>
            <w:r>
              <w:rPr>
                <w:color w:val="000000"/>
                <w:lang w:eastAsia="ru-RU"/>
              </w:rPr>
              <w:t>Н</w:t>
            </w:r>
            <w:r w:rsidR="00D03BDD">
              <w:rPr>
                <w:color w:val="000000"/>
                <w:lang w:eastAsia="ru-RU"/>
              </w:rPr>
              <w:t>1</w:t>
            </w:r>
          </w:p>
        </w:tc>
      </w:tr>
      <w:tr w:rsidR="00C57365" w:rsidRPr="0065081C" w14:paraId="272F8D61" w14:textId="77777777" w:rsidTr="00451A74">
        <w:trPr>
          <w:trHeight w:val="77"/>
        </w:trPr>
        <w:tc>
          <w:tcPr>
            <w:tcW w:w="1188" w:type="dxa"/>
            <w:vMerge/>
            <w:shd w:val="clear" w:color="auto" w:fill="auto"/>
            <w:noWrap/>
            <w:vAlign w:val="center"/>
            <w:hideMark/>
          </w:tcPr>
          <w:p w14:paraId="524DABD4"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08C5D83C" w14:textId="10A0107B"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9051EB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привлекаемые для установки, настройки, испытаний, пусконаладочных и иных видов работ</w:t>
            </w:r>
          </w:p>
        </w:tc>
        <w:tc>
          <w:tcPr>
            <w:tcW w:w="1701" w:type="dxa"/>
            <w:shd w:val="clear" w:color="auto" w:fill="auto"/>
            <w:vAlign w:val="center"/>
            <w:hideMark/>
          </w:tcPr>
          <w:p w14:paraId="4477E65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46CC5040" w14:textId="6BFEB670"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2</w:t>
            </w:r>
          </w:p>
        </w:tc>
      </w:tr>
      <w:tr w:rsidR="00C57365" w:rsidRPr="0065081C" w14:paraId="56976CD2" w14:textId="77777777" w:rsidTr="00451A74">
        <w:trPr>
          <w:trHeight w:val="2418"/>
        </w:trPr>
        <w:tc>
          <w:tcPr>
            <w:tcW w:w="1188" w:type="dxa"/>
            <w:vMerge/>
            <w:shd w:val="clear" w:color="auto" w:fill="auto"/>
            <w:noWrap/>
            <w:vAlign w:val="center"/>
            <w:hideMark/>
          </w:tcPr>
          <w:p w14:paraId="664F8BD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14B3B901" w14:textId="7FCDF06B"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4DCD1A4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1701" w:type="dxa"/>
            <w:shd w:val="clear" w:color="auto" w:fill="auto"/>
            <w:vAlign w:val="center"/>
            <w:hideMark/>
          </w:tcPr>
          <w:p w14:paraId="5076EBF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7D4837F3" w14:textId="56878C87" w:rsidR="00443957" w:rsidRPr="0065081C" w:rsidRDefault="00220503" w:rsidP="00D03BDD">
            <w:pPr>
              <w:spacing w:line="240" w:lineRule="auto"/>
              <w:ind w:firstLine="0"/>
              <w:jc w:val="center"/>
              <w:rPr>
                <w:color w:val="000000"/>
                <w:lang w:eastAsia="ru-RU"/>
              </w:rPr>
            </w:pPr>
            <w:r>
              <w:rPr>
                <w:color w:val="000000"/>
                <w:lang w:eastAsia="ru-RU"/>
              </w:rPr>
              <w:t>Н</w:t>
            </w:r>
            <w:r w:rsidR="00D03BDD">
              <w:rPr>
                <w:color w:val="000000"/>
                <w:lang w:eastAsia="ru-RU"/>
              </w:rPr>
              <w:t>1</w:t>
            </w:r>
          </w:p>
        </w:tc>
      </w:tr>
      <w:tr w:rsidR="00C57365" w:rsidRPr="0065081C" w14:paraId="34951D31" w14:textId="77777777" w:rsidTr="00451A74">
        <w:trPr>
          <w:trHeight w:val="978"/>
        </w:trPr>
        <w:tc>
          <w:tcPr>
            <w:tcW w:w="1188" w:type="dxa"/>
            <w:vMerge/>
            <w:shd w:val="clear" w:color="auto" w:fill="auto"/>
            <w:noWrap/>
            <w:vAlign w:val="center"/>
            <w:hideMark/>
          </w:tcPr>
          <w:p w14:paraId="0A36A4C3"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6D5B729A" w14:textId="7A34B9E2"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68486CC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Авторизованные пользователи систем и сетей</w:t>
            </w:r>
          </w:p>
        </w:tc>
        <w:tc>
          <w:tcPr>
            <w:tcW w:w="1701" w:type="dxa"/>
            <w:shd w:val="clear" w:color="auto" w:fill="auto"/>
            <w:vAlign w:val="center"/>
            <w:hideMark/>
          </w:tcPr>
          <w:p w14:paraId="3D81678E"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286E8FF3" w14:textId="14B14832" w:rsidR="00443957" w:rsidRPr="0065081C" w:rsidRDefault="002172DF" w:rsidP="0016704A">
            <w:pPr>
              <w:spacing w:line="240" w:lineRule="auto"/>
              <w:ind w:firstLine="0"/>
              <w:jc w:val="center"/>
              <w:rPr>
                <w:color w:val="000000"/>
                <w:lang w:eastAsia="ru-RU"/>
              </w:rPr>
            </w:pPr>
            <w:r>
              <w:rPr>
                <w:color w:val="000000"/>
                <w:lang w:eastAsia="ru-RU"/>
              </w:rPr>
              <w:t>Н</w:t>
            </w:r>
            <w:r w:rsidR="0016704A">
              <w:rPr>
                <w:color w:val="000000"/>
                <w:lang w:eastAsia="ru-RU"/>
              </w:rPr>
              <w:t>1</w:t>
            </w:r>
          </w:p>
        </w:tc>
      </w:tr>
      <w:tr w:rsidR="00C57365" w:rsidRPr="0065081C" w14:paraId="1844E884" w14:textId="77777777" w:rsidTr="00451A74">
        <w:trPr>
          <w:trHeight w:val="698"/>
        </w:trPr>
        <w:tc>
          <w:tcPr>
            <w:tcW w:w="1188" w:type="dxa"/>
            <w:vMerge/>
            <w:shd w:val="clear" w:color="auto" w:fill="auto"/>
            <w:noWrap/>
            <w:vAlign w:val="center"/>
            <w:hideMark/>
          </w:tcPr>
          <w:p w14:paraId="578DB85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72E4DB42" w14:textId="42A3124A"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50BC5907" w14:textId="77777777" w:rsidR="00443957" w:rsidRPr="0065081C" w:rsidRDefault="00443957" w:rsidP="00443957">
            <w:pPr>
              <w:spacing w:line="240" w:lineRule="auto"/>
              <w:ind w:firstLine="0"/>
              <w:jc w:val="left"/>
              <w:rPr>
                <w:color w:val="000000"/>
                <w:lang w:eastAsia="ru-RU"/>
              </w:rPr>
            </w:pPr>
            <w:r w:rsidRPr="0065081C">
              <w:rPr>
                <w:color w:val="000000"/>
                <w:lang w:eastAsia="ru-RU"/>
              </w:rPr>
              <w:t>Системные администраторы и администраторы безопасности</w:t>
            </w:r>
          </w:p>
        </w:tc>
        <w:tc>
          <w:tcPr>
            <w:tcW w:w="1701" w:type="dxa"/>
            <w:shd w:val="clear" w:color="auto" w:fill="auto"/>
            <w:vAlign w:val="center"/>
            <w:hideMark/>
          </w:tcPr>
          <w:p w14:paraId="64B04AAA"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5A2D55E4" w14:textId="75CAF836" w:rsidR="00443957" w:rsidRPr="0065081C" w:rsidRDefault="0088631A" w:rsidP="00443957">
            <w:pPr>
              <w:spacing w:line="240" w:lineRule="auto"/>
              <w:ind w:firstLine="0"/>
              <w:jc w:val="center"/>
              <w:rPr>
                <w:color w:val="000000"/>
                <w:lang w:eastAsia="ru-RU"/>
              </w:rPr>
            </w:pPr>
            <w:r>
              <w:rPr>
                <w:color w:val="000000"/>
                <w:lang w:eastAsia="ru-RU"/>
              </w:rPr>
              <w:t>Н</w:t>
            </w:r>
            <w:r w:rsidR="002172DF">
              <w:rPr>
                <w:color w:val="000000"/>
                <w:lang w:eastAsia="ru-RU"/>
              </w:rPr>
              <w:t>2</w:t>
            </w:r>
          </w:p>
        </w:tc>
      </w:tr>
      <w:tr w:rsidR="00C57365" w:rsidRPr="0065081C" w14:paraId="6016CBAF" w14:textId="77777777" w:rsidTr="00451A74">
        <w:trPr>
          <w:trHeight w:val="1265"/>
        </w:trPr>
        <w:tc>
          <w:tcPr>
            <w:tcW w:w="1188" w:type="dxa"/>
            <w:vMerge/>
            <w:shd w:val="clear" w:color="auto" w:fill="auto"/>
            <w:noWrap/>
            <w:vAlign w:val="center"/>
            <w:hideMark/>
          </w:tcPr>
          <w:p w14:paraId="2698DDE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5184D6FB" w14:textId="522AAF27"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703837A4" w14:textId="77777777" w:rsidR="00443957" w:rsidRPr="0065081C" w:rsidRDefault="00443957" w:rsidP="00443957">
            <w:pPr>
              <w:spacing w:line="240" w:lineRule="auto"/>
              <w:ind w:firstLine="0"/>
              <w:jc w:val="left"/>
              <w:rPr>
                <w:color w:val="000000"/>
                <w:lang w:eastAsia="ru-RU"/>
              </w:rPr>
            </w:pPr>
            <w:r w:rsidRPr="0065081C">
              <w:rPr>
                <w:color w:val="000000"/>
                <w:lang w:eastAsia="ru-RU"/>
              </w:rPr>
              <w:t>Бывшие работники (пользователи)</w:t>
            </w:r>
          </w:p>
        </w:tc>
        <w:tc>
          <w:tcPr>
            <w:tcW w:w="1701" w:type="dxa"/>
            <w:shd w:val="clear" w:color="auto" w:fill="auto"/>
            <w:vAlign w:val="center"/>
            <w:hideMark/>
          </w:tcPr>
          <w:p w14:paraId="37BB945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323616D6" w14:textId="4AC4529F" w:rsidR="00443957" w:rsidRPr="0065081C" w:rsidRDefault="002172DF" w:rsidP="0016704A">
            <w:pPr>
              <w:spacing w:line="240" w:lineRule="auto"/>
              <w:ind w:firstLine="0"/>
              <w:jc w:val="center"/>
              <w:rPr>
                <w:color w:val="000000"/>
                <w:lang w:eastAsia="ru-RU"/>
              </w:rPr>
            </w:pPr>
            <w:r>
              <w:rPr>
                <w:color w:val="000000"/>
                <w:lang w:eastAsia="ru-RU"/>
              </w:rPr>
              <w:t>Н</w:t>
            </w:r>
            <w:r w:rsidR="0016704A">
              <w:rPr>
                <w:color w:val="000000"/>
                <w:lang w:eastAsia="ru-RU"/>
              </w:rPr>
              <w:t>1</w:t>
            </w:r>
          </w:p>
        </w:tc>
      </w:tr>
      <w:tr w:rsidR="00C57365" w:rsidRPr="0065081C" w14:paraId="705FC268" w14:textId="77777777" w:rsidTr="00451A74">
        <w:trPr>
          <w:trHeight w:val="1265"/>
        </w:trPr>
        <w:tc>
          <w:tcPr>
            <w:tcW w:w="1188" w:type="dxa"/>
            <w:vMerge w:val="restart"/>
            <w:shd w:val="clear" w:color="auto" w:fill="auto"/>
            <w:noWrap/>
            <w:vAlign w:val="center"/>
            <w:hideMark/>
          </w:tcPr>
          <w:p w14:paraId="6590DE66" w14:textId="682EA4B0" w:rsidR="00443957" w:rsidRPr="0065081C" w:rsidRDefault="00443957" w:rsidP="00443957">
            <w:pPr>
              <w:spacing w:line="240" w:lineRule="auto"/>
              <w:ind w:firstLine="0"/>
              <w:jc w:val="center"/>
              <w:rPr>
                <w:color w:val="000000"/>
                <w:lang w:eastAsia="ru-RU"/>
              </w:rPr>
            </w:pPr>
            <w:r>
              <w:rPr>
                <w:color w:val="000000"/>
                <w:lang w:eastAsia="ru-RU"/>
              </w:rPr>
              <w:t>3</w:t>
            </w:r>
          </w:p>
        </w:tc>
        <w:tc>
          <w:tcPr>
            <w:tcW w:w="2918" w:type="dxa"/>
            <w:vMerge w:val="restart"/>
            <w:shd w:val="clear" w:color="auto" w:fill="auto"/>
            <w:vAlign w:val="center"/>
            <w:hideMark/>
          </w:tcPr>
          <w:p w14:paraId="7F3BA75B" w14:textId="77777777" w:rsidR="00C57365" w:rsidRDefault="00443957" w:rsidP="00443957">
            <w:pPr>
              <w:spacing w:line="240" w:lineRule="auto"/>
              <w:ind w:firstLine="0"/>
              <w:jc w:val="left"/>
              <w:rPr>
                <w:bCs/>
                <w:color w:val="000000"/>
                <w:lang w:eastAsia="ru-RU"/>
              </w:rPr>
            </w:pPr>
            <w:r w:rsidRPr="0065081C">
              <w:rPr>
                <w:bCs/>
                <w:color w:val="000000"/>
                <w:lang w:eastAsia="ru-RU"/>
              </w:rPr>
              <w:t xml:space="preserve">У3: </w:t>
            </w:r>
          </w:p>
          <w:p w14:paraId="40F4708A"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Нарушение функционирования объекта критической информационной инфраструктуры транспортной отрасли. </w:t>
            </w:r>
          </w:p>
          <w:p w14:paraId="760EE83F"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Снижение уровня безопасности эксплуатации воздушных судов. </w:t>
            </w:r>
          </w:p>
          <w:p w14:paraId="1346EA1A"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Нарушение функционирования информационных систем, используемых для обеспечения транспортной безопасности. </w:t>
            </w:r>
          </w:p>
          <w:p w14:paraId="3EB6E60F" w14:textId="228FB61F" w:rsidR="00443957" w:rsidRP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Утечка информации ограниченного доступа</w:t>
            </w:r>
          </w:p>
          <w:p w14:paraId="01B0E97E" w14:textId="1D59E074"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7AFA329A" w14:textId="77777777" w:rsidR="00443957" w:rsidRPr="0065081C" w:rsidRDefault="00443957" w:rsidP="00443957">
            <w:pPr>
              <w:spacing w:line="240" w:lineRule="auto"/>
              <w:ind w:firstLine="0"/>
              <w:jc w:val="left"/>
              <w:rPr>
                <w:color w:val="000000"/>
                <w:lang w:eastAsia="ru-RU"/>
              </w:rPr>
            </w:pPr>
            <w:r w:rsidRPr="0065081C">
              <w:rPr>
                <w:color w:val="000000"/>
                <w:lang w:eastAsia="ru-RU"/>
              </w:rPr>
              <w:t>Специальные службы иностранных государств</w:t>
            </w:r>
          </w:p>
        </w:tc>
        <w:tc>
          <w:tcPr>
            <w:tcW w:w="1701" w:type="dxa"/>
            <w:shd w:val="clear" w:color="auto" w:fill="auto"/>
            <w:vAlign w:val="center"/>
            <w:hideMark/>
          </w:tcPr>
          <w:p w14:paraId="6B74481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66FF6F5A" w14:textId="0F293140" w:rsidR="00443957" w:rsidRPr="0065081C" w:rsidRDefault="00220503" w:rsidP="00734D49">
            <w:pPr>
              <w:spacing w:line="240" w:lineRule="auto"/>
              <w:ind w:firstLine="0"/>
              <w:jc w:val="center"/>
              <w:rPr>
                <w:color w:val="000000"/>
                <w:lang w:eastAsia="ru-RU"/>
              </w:rPr>
            </w:pPr>
            <w:r>
              <w:rPr>
                <w:color w:val="000000"/>
                <w:lang w:eastAsia="ru-RU"/>
              </w:rPr>
              <w:t>Н</w:t>
            </w:r>
            <w:r w:rsidR="00734D49">
              <w:rPr>
                <w:color w:val="000000"/>
                <w:lang w:eastAsia="ru-RU"/>
              </w:rPr>
              <w:t>4</w:t>
            </w:r>
          </w:p>
        </w:tc>
      </w:tr>
      <w:tr w:rsidR="00C57365" w:rsidRPr="0065081C" w14:paraId="4B41C8A4" w14:textId="77777777" w:rsidTr="00451A74">
        <w:trPr>
          <w:trHeight w:val="1326"/>
        </w:trPr>
        <w:tc>
          <w:tcPr>
            <w:tcW w:w="1188" w:type="dxa"/>
            <w:vMerge/>
            <w:shd w:val="clear" w:color="auto" w:fill="auto"/>
            <w:noWrap/>
            <w:vAlign w:val="center"/>
            <w:hideMark/>
          </w:tcPr>
          <w:p w14:paraId="24B21382"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5EA3224A" w14:textId="6E43EBB8"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33675656" w14:textId="77777777" w:rsidR="00443957" w:rsidRPr="0065081C" w:rsidRDefault="00443957" w:rsidP="00443957">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1E67F8D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15C1EA2F" w14:textId="72662D9F" w:rsidR="00443957" w:rsidRPr="0065081C" w:rsidRDefault="00220503" w:rsidP="0077734C">
            <w:pPr>
              <w:spacing w:line="240" w:lineRule="auto"/>
              <w:ind w:firstLine="0"/>
              <w:jc w:val="center"/>
              <w:rPr>
                <w:color w:val="000000"/>
                <w:lang w:eastAsia="ru-RU"/>
              </w:rPr>
            </w:pPr>
            <w:r>
              <w:rPr>
                <w:color w:val="000000"/>
                <w:lang w:eastAsia="ru-RU"/>
              </w:rPr>
              <w:t>Н</w:t>
            </w:r>
            <w:r w:rsidR="0077734C">
              <w:rPr>
                <w:color w:val="000000"/>
                <w:lang w:eastAsia="ru-RU"/>
              </w:rPr>
              <w:t>3</w:t>
            </w:r>
          </w:p>
        </w:tc>
      </w:tr>
      <w:tr w:rsidR="00C57365" w:rsidRPr="0065081C" w14:paraId="43B376B2" w14:textId="77777777" w:rsidTr="00451A74">
        <w:trPr>
          <w:trHeight w:val="1407"/>
        </w:trPr>
        <w:tc>
          <w:tcPr>
            <w:tcW w:w="1188" w:type="dxa"/>
            <w:vMerge/>
            <w:shd w:val="clear" w:color="auto" w:fill="auto"/>
            <w:noWrap/>
            <w:vAlign w:val="center"/>
            <w:hideMark/>
          </w:tcPr>
          <w:p w14:paraId="35BB24EE"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678480C5" w14:textId="5E0CD487"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614CFC4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Преступные группы (криминальные структуры)</w:t>
            </w:r>
          </w:p>
        </w:tc>
        <w:tc>
          <w:tcPr>
            <w:tcW w:w="1701" w:type="dxa"/>
            <w:shd w:val="clear" w:color="auto" w:fill="auto"/>
            <w:vAlign w:val="center"/>
            <w:hideMark/>
          </w:tcPr>
          <w:p w14:paraId="617618A9"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0A9CFD70" w14:textId="39D377A3" w:rsidR="00443957" w:rsidRPr="0065081C" w:rsidRDefault="00443957" w:rsidP="0016704A">
            <w:pPr>
              <w:spacing w:line="240" w:lineRule="auto"/>
              <w:ind w:firstLine="0"/>
              <w:jc w:val="center"/>
              <w:rPr>
                <w:color w:val="000000"/>
                <w:lang w:eastAsia="ru-RU"/>
              </w:rPr>
            </w:pPr>
            <w:r w:rsidRPr="0065081C">
              <w:rPr>
                <w:color w:val="000000"/>
                <w:lang w:eastAsia="ru-RU"/>
              </w:rPr>
              <w:t>Н</w:t>
            </w:r>
            <w:r w:rsidR="0016704A">
              <w:rPr>
                <w:color w:val="000000"/>
                <w:lang w:eastAsia="ru-RU"/>
              </w:rPr>
              <w:t>2</w:t>
            </w:r>
          </w:p>
        </w:tc>
      </w:tr>
      <w:tr w:rsidR="00C57365" w:rsidRPr="0065081C" w14:paraId="1253AD7E" w14:textId="77777777" w:rsidTr="00451A74">
        <w:trPr>
          <w:trHeight w:val="1184"/>
        </w:trPr>
        <w:tc>
          <w:tcPr>
            <w:tcW w:w="1188" w:type="dxa"/>
            <w:vMerge/>
            <w:shd w:val="clear" w:color="auto" w:fill="auto"/>
            <w:noWrap/>
            <w:vAlign w:val="center"/>
            <w:hideMark/>
          </w:tcPr>
          <w:p w14:paraId="56DD6FAB"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0811C745" w14:textId="46D1F419"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2D1654DF" w14:textId="77777777" w:rsidR="00443957" w:rsidRPr="0065081C" w:rsidRDefault="00443957" w:rsidP="00443957">
            <w:pPr>
              <w:spacing w:line="240" w:lineRule="auto"/>
              <w:ind w:firstLine="0"/>
              <w:jc w:val="left"/>
              <w:rPr>
                <w:color w:val="000000"/>
                <w:lang w:eastAsia="ru-RU"/>
              </w:rPr>
            </w:pPr>
            <w:r w:rsidRPr="0065081C">
              <w:rPr>
                <w:color w:val="000000"/>
                <w:lang w:eastAsia="ru-RU"/>
              </w:rPr>
              <w:t>Бывшие работники (пользователи)</w:t>
            </w:r>
          </w:p>
        </w:tc>
        <w:tc>
          <w:tcPr>
            <w:tcW w:w="1701" w:type="dxa"/>
            <w:shd w:val="clear" w:color="auto" w:fill="auto"/>
            <w:vAlign w:val="center"/>
            <w:hideMark/>
          </w:tcPr>
          <w:p w14:paraId="4CC2A855"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62C09CFE" w14:textId="4209607B" w:rsidR="00443957" w:rsidRPr="0065081C" w:rsidRDefault="002172DF" w:rsidP="0077734C">
            <w:pPr>
              <w:spacing w:line="240" w:lineRule="auto"/>
              <w:ind w:firstLine="0"/>
              <w:jc w:val="center"/>
              <w:rPr>
                <w:color w:val="000000"/>
                <w:lang w:eastAsia="ru-RU"/>
              </w:rPr>
            </w:pPr>
            <w:r>
              <w:rPr>
                <w:color w:val="000000"/>
                <w:lang w:eastAsia="ru-RU"/>
              </w:rPr>
              <w:t>Н</w:t>
            </w:r>
            <w:r w:rsidR="0077734C">
              <w:rPr>
                <w:color w:val="000000"/>
                <w:lang w:eastAsia="ru-RU"/>
              </w:rPr>
              <w:t>1</w:t>
            </w:r>
          </w:p>
        </w:tc>
      </w:tr>
    </w:tbl>
    <w:p w14:paraId="55F1922B" w14:textId="2A961950" w:rsidR="00EA0CFB" w:rsidRPr="005511AC" w:rsidRDefault="00EA0CFB" w:rsidP="004B1BF1">
      <w:pPr>
        <w:spacing w:line="276" w:lineRule="auto"/>
        <w:rPr>
          <w:sz w:val="28"/>
          <w:szCs w:val="28"/>
          <w:highlight w:val="yellow"/>
        </w:rPr>
      </w:pPr>
    </w:p>
    <w:p w14:paraId="618B5890" w14:textId="67B39BCF" w:rsidR="00EA0CFB" w:rsidRPr="005511AC" w:rsidRDefault="00EA0CFB" w:rsidP="00EA0CFB">
      <w:pPr>
        <w:pStyle w:val="afffffffffff1"/>
        <w:spacing w:line="276" w:lineRule="auto"/>
        <w:rPr>
          <w:sz w:val="28"/>
          <w:szCs w:val="28"/>
        </w:rPr>
      </w:pPr>
      <w:r w:rsidRPr="005511AC">
        <w:rPr>
          <w:sz w:val="28"/>
          <w:szCs w:val="28"/>
        </w:rPr>
        <w:t xml:space="preserve">Для ИС </w:t>
      </w:r>
      <w:r w:rsidRPr="00917632">
        <w:rPr>
          <w:sz w:val="28"/>
          <w:szCs w:val="28"/>
        </w:rPr>
        <w:t>максимальный уровень возможностей (потенциал) внешнего нарушителя, который соответствует воз</w:t>
      </w:r>
      <w:r w:rsidR="00917632" w:rsidRPr="00917632">
        <w:rPr>
          <w:sz w:val="28"/>
          <w:szCs w:val="28"/>
        </w:rPr>
        <w:t>можностям нарушителя, обладающего</w:t>
      </w:r>
      <w:r w:rsidR="00917632">
        <w:rPr>
          <w:sz w:val="28"/>
          <w:szCs w:val="28"/>
        </w:rPr>
        <w:t xml:space="preserve"> высокими возможностями (Н</w:t>
      </w:r>
      <w:r w:rsidR="006A5F92">
        <w:rPr>
          <w:sz w:val="28"/>
          <w:szCs w:val="28"/>
        </w:rPr>
        <w:t>4</w:t>
      </w:r>
      <w:r w:rsidRPr="00917632">
        <w:rPr>
          <w:sz w:val="28"/>
          <w:szCs w:val="28"/>
        </w:rPr>
        <w:t>) – высокий потенциал.</w:t>
      </w:r>
    </w:p>
    <w:p w14:paraId="6116E844" w14:textId="2BC1F6CF" w:rsidR="00BE538B" w:rsidRPr="005511AC" w:rsidRDefault="00EA0CFB" w:rsidP="00BE538B">
      <w:pPr>
        <w:pStyle w:val="afffffffffff1"/>
        <w:spacing w:line="276" w:lineRule="auto"/>
        <w:rPr>
          <w:sz w:val="28"/>
          <w:szCs w:val="28"/>
        </w:rPr>
      </w:pPr>
      <w:r w:rsidRPr="005511AC">
        <w:rPr>
          <w:sz w:val="28"/>
          <w:szCs w:val="28"/>
        </w:rPr>
        <w:t xml:space="preserve">Для ИС максимальный уровень возможностей (потенциал) </w:t>
      </w:r>
      <w:r w:rsidRPr="00BE538B">
        <w:rPr>
          <w:sz w:val="28"/>
          <w:szCs w:val="28"/>
        </w:rPr>
        <w:t xml:space="preserve">внутреннего нарушителя, который соответствует возможностям нарушителя, </w:t>
      </w:r>
      <w:r w:rsidR="00BE538B" w:rsidRPr="00BE538B">
        <w:rPr>
          <w:sz w:val="28"/>
          <w:szCs w:val="28"/>
        </w:rPr>
        <w:t>обладающего</w:t>
      </w:r>
      <w:r w:rsidRPr="00BE538B">
        <w:rPr>
          <w:sz w:val="28"/>
          <w:szCs w:val="28"/>
        </w:rPr>
        <w:t xml:space="preserve"> </w:t>
      </w:r>
      <w:r w:rsidR="00BE538B" w:rsidRPr="00BE538B">
        <w:rPr>
          <w:sz w:val="28"/>
          <w:szCs w:val="28"/>
        </w:rPr>
        <w:t>высокими</w:t>
      </w:r>
      <w:r w:rsidRPr="00BE538B">
        <w:rPr>
          <w:sz w:val="28"/>
          <w:szCs w:val="28"/>
        </w:rPr>
        <w:t xml:space="preserve"> возможностями (Н</w:t>
      </w:r>
      <w:r w:rsidR="006A5F92">
        <w:rPr>
          <w:sz w:val="28"/>
          <w:szCs w:val="28"/>
        </w:rPr>
        <w:t>4</w:t>
      </w:r>
      <w:r w:rsidRPr="00BE538B">
        <w:rPr>
          <w:sz w:val="28"/>
          <w:szCs w:val="28"/>
        </w:rPr>
        <w:t xml:space="preserve">) – </w:t>
      </w:r>
      <w:r w:rsidR="00BE538B" w:rsidRPr="00BE538B">
        <w:rPr>
          <w:sz w:val="28"/>
          <w:szCs w:val="28"/>
        </w:rPr>
        <w:t>высокий потенциал.</w:t>
      </w:r>
    </w:p>
    <w:p w14:paraId="08238F25" w14:textId="43F51BCF" w:rsidR="00EA0CFB" w:rsidRPr="005511AC" w:rsidRDefault="00EA0CFB" w:rsidP="00EA0CFB">
      <w:pPr>
        <w:pStyle w:val="afffffffffff1"/>
        <w:spacing w:line="276" w:lineRule="auto"/>
        <w:rPr>
          <w:sz w:val="28"/>
          <w:szCs w:val="28"/>
        </w:rPr>
      </w:pPr>
    </w:p>
    <w:p w14:paraId="2CCE0E03" w14:textId="77777777" w:rsidR="006022C8" w:rsidRPr="005511AC" w:rsidRDefault="00C61527" w:rsidP="004E2C8D">
      <w:pPr>
        <w:pStyle w:val="11"/>
        <w:spacing w:line="276" w:lineRule="auto"/>
        <w:ind w:left="0" w:firstLine="709"/>
        <w:rPr>
          <w:rFonts w:ascii="Times New Roman" w:hAnsi="Times New Roman"/>
          <w:sz w:val="28"/>
          <w:szCs w:val="28"/>
        </w:rPr>
      </w:pPr>
      <w:bookmarkStart w:id="177" w:name="_Toc230118810"/>
      <w:r w:rsidRPr="005511AC">
        <w:rPr>
          <w:rFonts w:ascii="Times New Roman" w:hAnsi="Times New Roman"/>
          <w:sz w:val="28"/>
          <w:szCs w:val="28"/>
        </w:rPr>
        <w:lastRenderedPageBreak/>
        <w:t>Возможные способы реализации угроз безопасности информации</w:t>
      </w:r>
      <w:bookmarkEnd w:id="177"/>
    </w:p>
    <w:p w14:paraId="2CCE0E04" w14:textId="029DAB55" w:rsidR="00CE00A0" w:rsidRPr="005511AC" w:rsidRDefault="00222197" w:rsidP="004E2C8D">
      <w:pPr>
        <w:pStyle w:val="24"/>
        <w:spacing w:line="276" w:lineRule="auto"/>
        <w:ind w:left="0" w:firstLine="709"/>
        <w:rPr>
          <w:sz w:val="28"/>
          <w:szCs w:val="28"/>
        </w:rPr>
      </w:pPr>
      <w:bookmarkStart w:id="178" w:name="_Toc522805927"/>
      <w:bookmarkStart w:id="179" w:name="_Toc10028592"/>
      <w:bookmarkStart w:id="180" w:name="_Toc52909432"/>
      <w:bookmarkStart w:id="181" w:name="_Toc56686117"/>
      <w:bookmarkStart w:id="182" w:name="_Toc230118811"/>
      <w:r w:rsidRPr="005511AC">
        <w:rPr>
          <w:sz w:val="28"/>
          <w:szCs w:val="28"/>
        </w:rPr>
        <w:t>С</w:t>
      </w:r>
      <w:r w:rsidR="00CE00A0" w:rsidRPr="005511AC">
        <w:rPr>
          <w:sz w:val="28"/>
          <w:szCs w:val="28"/>
        </w:rPr>
        <w:t>пособы реализации угроз безопасности информации</w:t>
      </w:r>
      <w:bookmarkEnd w:id="178"/>
      <w:bookmarkEnd w:id="179"/>
      <w:bookmarkEnd w:id="180"/>
      <w:bookmarkEnd w:id="181"/>
      <w:bookmarkEnd w:id="182"/>
    </w:p>
    <w:p w14:paraId="2CCE0E05" w14:textId="77777777" w:rsidR="00CE00A0" w:rsidRPr="005511AC" w:rsidRDefault="00CE00A0" w:rsidP="004E2C8D">
      <w:pPr>
        <w:pStyle w:val="afffffffffff1"/>
        <w:spacing w:line="276" w:lineRule="auto"/>
        <w:rPr>
          <w:sz w:val="28"/>
          <w:szCs w:val="28"/>
        </w:rPr>
      </w:pPr>
      <w:r w:rsidRPr="005511AC">
        <w:rPr>
          <w:sz w:val="28"/>
          <w:szCs w:val="28"/>
        </w:rPr>
        <w:t>Целью определения возможных способов реализации угроз безопасности информации является формирование предположений о возможных сценариях реализации угроз безопасности информации, описывающих последовательность (алгоритмы) действий отдельных видов нарушителей или групп нарушителей и применяемые ими методы и средства для реализации угроз безопасности информации.</w:t>
      </w:r>
    </w:p>
    <w:p w14:paraId="2CCE0E06" w14:textId="77777777" w:rsidR="00CE00A0" w:rsidRPr="005511AC" w:rsidRDefault="00CE00A0" w:rsidP="004E2C8D">
      <w:pPr>
        <w:pStyle w:val="afffffffffff1"/>
        <w:spacing w:line="276" w:lineRule="auto"/>
        <w:rPr>
          <w:sz w:val="28"/>
          <w:szCs w:val="28"/>
        </w:rPr>
      </w:pPr>
      <w:r w:rsidRPr="005511AC">
        <w:rPr>
          <w:sz w:val="28"/>
          <w:szCs w:val="28"/>
        </w:rPr>
        <w:t>Возможные способы реализации угроз безопасности информации зависят от структурно-функциональных характеристик и особенностей функционирования информационной системы.</w:t>
      </w:r>
    </w:p>
    <w:p w14:paraId="7737BF72" w14:textId="1C29DAAF" w:rsidR="004D18B0" w:rsidRPr="005511AC" w:rsidRDefault="004D18B0" w:rsidP="004E2C8D">
      <w:pPr>
        <w:pStyle w:val="afffffffffff1"/>
        <w:spacing w:line="276" w:lineRule="auto"/>
        <w:rPr>
          <w:sz w:val="28"/>
          <w:szCs w:val="28"/>
        </w:rPr>
      </w:pPr>
      <w:r w:rsidRPr="005511AC">
        <w:rPr>
          <w:sz w:val="28"/>
          <w:szCs w:val="28"/>
        </w:rPr>
        <w:t xml:space="preserve">На основании структурно-функциональных характеристик и особенностей функционирования </w:t>
      </w:r>
      <w:r w:rsidR="00C17020" w:rsidRPr="005511AC">
        <w:rPr>
          <w:sz w:val="28"/>
          <w:szCs w:val="28"/>
        </w:rPr>
        <w:t>ИС</w:t>
      </w:r>
      <w:r w:rsidR="00732B2B" w:rsidRPr="005511AC">
        <w:rPr>
          <w:sz w:val="28"/>
          <w:szCs w:val="28"/>
        </w:rPr>
        <w:t xml:space="preserve"> </w:t>
      </w:r>
      <w:r w:rsidRPr="005511AC">
        <w:rPr>
          <w:sz w:val="28"/>
          <w:szCs w:val="28"/>
        </w:rPr>
        <w:t>были определены следующие интерфейсы объектов воздействия:</w:t>
      </w:r>
    </w:p>
    <w:p w14:paraId="30B86C2E" w14:textId="77777777" w:rsidR="004D18B0" w:rsidRPr="005511AC" w:rsidRDefault="004D18B0"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внешние сетевые интерфейсы, обеспечивающие взаимодействие с сетью «Интернет», смежными (взаимодействующими) системами или сетями (проводные, беспроводные, веб-интерфейсы, интерфейсы удаленного доступа и др.);</w:t>
      </w:r>
    </w:p>
    <w:p w14:paraId="7AFD2103" w14:textId="77777777" w:rsidR="00B80DE6" w:rsidRPr="005511AC" w:rsidRDefault="00B80DE6"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внутренние сетевые интерфейсы, обеспечивающие взаимодействие (в том числе через промежуточные компоненты) с компонентами систем и сетей, имеющими внешние сетевые интерфейсы (проводные, беспроводные);</w:t>
      </w:r>
    </w:p>
    <w:p w14:paraId="5BE87862" w14:textId="77777777" w:rsidR="00B80DE6" w:rsidRPr="005511AC" w:rsidRDefault="00B80DE6" w:rsidP="004E2C8D">
      <w:pPr>
        <w:pStyle w:val="afffffffff"/>
        <w:numPr>
          <w:ilvl w:val="0"/>
          <w:numId w:val="59"/>
        </w:numPr>
        <w:spacing w:line="276" w:lineRule="auto"/>
        <w:ind w:left="0" w:firstLine="709"/>
        <w:rPr>
          <w:sz w:val="28"/>
          <w:szCs w:val="28"/>
          <w:lang w:eastAsia="ru-RU"/>
        </w:rPr>
      </w:pPr>
      <w:r w:rsidRPr="005511AC">
        <w:rPr>
          <w:sz w:val="28"/>
          <w:szCs w:val="28"/>
          <w:lang w:eastAsia="ru-RU"/>
        </w:rPr>
        <w:t>интерфейсы для пользователей (проводные, беспроводные, веб-интерфейсы, интерфейсы удаленного доступа и др.);</w:t>
      </w:r>
    </w:p>
    <w:p w14:paraId="05076EEC" w14:textId="32F13E73" w:rsidR="004D18B0" w:rsidRPr="005511AC" w:rsidRDefault="00B80DE6" w:rsidP="004E2C8D">
      <w:pPr>
        <w:pStyle w:val="afffffffff"/>
        <w:numPr>
          <w:ilvl w:val="0"/>
          <w:numId w:val="59"/>
        </w:numPr>
        <w:spacing w:line="276" w:lineRule="auto"/>
        <w:ind w:left="0" w:firstLine="709"/>
        <w:rPr>
          <w:sz w:val="28"/>
          <w:szCs w:val="28"/>
          <w:lang w:eastAsia="ru-RU"/>
        </w:rPr>
      </w:pPr>
      <w:r w:rsidRPr="005511AC">
        <w:rPr>
          <w:sz w:val="28"/>
          <w:szCs w:val="28"/>
          <w:lang w:eastAsia="ru-RU"/>
        </w:rPr>
        <w:t>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w:t>
      </w:r>
      <w:r w:rsidR="004D18B0" w:rsidRPr="005511AC">
        <w:rPr>
          <w:sz w:val="28"/>
          <w:szCs w:val="28"/>
          <w:lang w:eastAsia="ru-RU"/>
        </w:rPr>
        <w:t>.</w:t>
      </w:r>
    </w:p>
    <w:p w14:paraId="6A833946" w14:textId="3408352D" w:rsidR="003C7CC5" w:rsidRPr="005511AC" w:rsidRDefault="003C7CC5" w:rsidP="004B1BF1">
      <w:pPr>
        <w:pStyle w:val="afffffffffff1"/>
        <w:spacing w:line="276" w:lineRule="auto"/>
        <w:rPr>
          <w:sz w:val="28"/>
          <w:szCs w:val="28"/>
        </w:rPr>
      </w:pPr>
      <w:r w:rsidRPr="005511AC">
        <w:rPr>
          <w:sz w:val="28"/>
          <w:szCs w:val="28"/>
        </w:rPr>
        <w:t xml:space="preserve">На основе анализа исходных данных, возможностей </w:t>
      </w:r>
      <w:proofErr w:type="gramStart"/>
      <w:r w:rsidRPr="005511AC">
        <w:rPr>
          <w:sz w:val="28"/>
          <w:szCs w:val="28"/>
        </w:rPr>
        <w:t>нарушителей</w:t>
      </w:r>
      <w:proofErr w:type="gramEnd"/>
      <w:r w:rsidRPr="005511AC">
        <w:rPr>
          <w:sz w:val="28"/>
          <w:szCs w:val="28"/>
        </w:rPr>
        <w:t xml:space="preserve"> приведенных в п. </w:t>
      </w:r>
      <w:r w:rsidR="004239EB" w:rsidRPr="005511AC">
        <w:rPr>
          <w:sz w:val="28"/>
          <w:szCs w:val="28"/>
        </w:rPr>
        <w:t>5</w:t>
      </w:r>
      <w:r w:rsidRPr="005511AC">
        <w:rPr>
          <w:sz w:val="28"/>
          <w:szCs w:val="28"/>
        </w:rPr>
        <w:t xml:space="preserve">.1.2, а также с учетом перечня определенных в п. </w:t>
      </w:r>
      <w:r w:rsidR="004239EB" w:rsidRPr="005511AC">
        <w:rPr>
          <w:sz w:val="28"/>
          <w:szCs w:val="28"/>
        </w:rPr>
        <w:t>5</w:t>
      </w:r>
      <w:r w:rsidRPr="005511AC">
        <w:rPr>
          <w:sz w:val="28"/>
          <w:szCs w:val="28"/>
        </w:rPr>
        <w:t>.1.</w:t>
      </w:r>
      <w:r w:rsidR="001178CF" w:rsidRPr="005511AC">
        <w:rPr>
          <w:sz w:val="28"/>
          <w:szCs w:val="28"/>
        </w:rPr>
        <w:t>3</w:t>
      </w:r>
      <w:r w:rsidRPr="005511AC">
        <w:rPr>
          <w:sz w:val="28"/>
          <w:szCs w:val="28"/>
        </w:rPr>
        <w:t xml:space="preserve"> актуальных нарушителей безопасности информации, актуальными способами реализации (возникновения) угроз безопасности информации для </w:t>
      </w:r>
      <w:r w:rsidR="00C17020" w:rsidRPr="005511AC">
        <w:rPr>
          <w:sz w:val="28"/>
          <w:szCs w:val="28"/>
        </w:rPr>
        <w:t>ИС</w:t>
      </w:r>
      <w:r w:rsidRPr="005511AC">
        <w:rPr>
          <w:sz w:val="28"/>
          <w:szCs w:val="28"/>
        </w:rPr>
        <w:t xml:space="preserve"> являются:</w:t>
      </w:r>
    </w:p>
    <w:p w14:paraId="47392093" w14:textId="4D7AD5EF" w:rsidR="003C7CC5" w:rsidRPr="005511AC" w:rsidRDefault="003C7CC5" w:rsidP="004E2C8D">
      <w:pPr>
        <w:pStyle w:val="afffffffff"/>
        <w:numPr>
          <w:ilvl w:val="0"/>
          <w:numId w:val="59"/>
        </w:numPr>
        <w:spacing w:line="276" w:lineRule="auto"/>
        <w:ind w:left="0" w:firstLine="709"/>
        <w:rPr>
          <w:sz w:val="28"/>
          <w:szCs w:val="28"/>
          <w:lang w:eastAsia="ru-RU"/>
        </w:rPr>
      </w:pPr>
      <w:r w:rsidRPr="005511AC">
        <w:rPr>
          <w:sz w:val="28"/>
          <w:szCs w:val="28"/>
          <w:lang w:eastAsia="ru-RU"/>
        </w:rPr>
        <w:t xml:space="preserve">использование уязвимостей </w:t>
      </w:r>
      <w:r w:rsidR="006A0C53" w:rsidRPr="005511AC">
        <w:rPr>
          <w:sz w:val="28"/>
          <w:szCs w:val="28"/>
          <w:lang w:eastAsia="ru-RU"/>
        </w:rPr>
        <w:t>(уязвимостей кода (ПО),</w:t>
      </w:r>
      <w:r w:rsidRPr="005511AC">
        <w:rPr>
          <w:sz w:val="28"/>
          <w:szCs w:val="28"/>
          <w:lang w:eastAsia="ru-RU"/>
        </w:rPr>
        <w:t xml:space="preserve"> уязвимостей архитектуры и конфигурации систем и сетей, а также организационных и многофакторных уязвимостей);</w:t>
      </w:r>
    </w:p>
    <w:p w14:paraId="75A381B0" w14:textId="77777777" w:rsidR="003C7CC5" w:rsidRPr="005511AC" w:rsidRDefault="003C7CC5"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внедрение вредоносного программного обеспечения;</w:t>
      </w:r>
    </w:p>
    <w:p w14:paraId="1CB3386C" w14:textId="5D2004FA" w:rsidR="003C7CC5" w:rsidRPr="005511AC" w:rsidRDefault="003C7CC5" w:rsidP="004E2C8D">
      <w:pPr>
        <w:pStyle w:val="afffffffff"/>
        <w:numPr>
          <w:ilvl w:val="0"/>
          <w:numId w:val="59"/>
        </w:numPr>
        <w:spacing w:line="276" w:lineRule="auto"/>
        <w:ind w:left="0" w:firstLine="709"/>
        <w:rPr>
          <w:sz w:val="28"/>
          <w:szCs w:val="28"/>
          <w:lang w:eastAsia="ru-RU"/>
        </w:rPr>
      </w:pPr>
      <w:r w:rsidRPr="005511AC">
        <w:rPr>
          <w:sz w:val="28"/>
          <w:szCs w:val="28"/>
          <w:lang w:eastAsia="ru-RU"/>
        </w:rPr>
        <w:lastRenderedPageBreak/>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p w14:paraId="6AACE433" w14:textId="1B6296E8" w:rsidR="003C7CC5" w:rsidRPr="004E2C8D" w:rsidRDefault="003C7CC5" w:rsidP="004B1BF1">
      <w:pPr>
        <w:pStyle w:val="afffffffff"/>
        <w:numPr>
          <w:ilvl w:val="0"/>
          <w:numId w:val="59"/>
        </w:numPr>
        <w:spacing w:line="276" w:lineRule="auto"/>
        <w:ind w:left="0" w:firstLine="709"/>
        <w:rPr>
          <w:sz w:val="28"/>
          <w:szCs w:val="28"/>
          <w:lang w:eastAsia="ru-RU"/>
        </w:rPr>
      </w:pPr>
      <w:r w:rsidRPr="005511AC">
        <w:rPr>
          <w:sz w:val="28"/>
          <w:szCs w:val="28"/>
          <w:lang w:eastAsia="ru-RU"/>
        </w:rPr>
        <w:t>нарушение безопасности при поставках программных, программно- аппаратных средств и (или) услуг по установке, настройке, испытаниям, пусконаладочным работам (в том числе администрированию, обслуживанию).</w:t>
      </w:r>
    </w:p>
    <w:p w14:paraId="4847B753" w14:textId="0ADC4093" w:rsidR="004D18B0" w:rsidRPr="005511AC" w:rsidRDefault="004D18B0" w:rsidP="004B1BF1">
      <w:pPr>
        <w:pStyle w:val="afffffffffff1"/>
        <w:spacing w:line="276" w:lineRule="auto"/>
        <w:rPr>
          <w:sz w:val="28"/>
          <w:szCs w:val="28"/>
        </w:rPr>
        <w:sectPr w:rsidR="004D18B0" w:rsidRPr="005511AC" w:rsidSect="00F501BB">
          <w:footerReference w:type="default" r:id="rId11"/>
          <w:pgSz w:w="11906" w:h="16838"/>
          <w:pgMar w:top="1134" w:right="850" w:bottom="1134" w:left="1701" w:header="709" w:footer="709" w:gutter="0"/>
          <w:cols w:space="720"/>
          <w:noEndnote/>
          <w:docGrid w:linePitch="408"/>
        </w:sectPr>
      </w:pPr>
      <w:r w:rsidRPr="005511AC">
        <w:rPr>
          <w:sz w:val="28"/>
          <w:szCs w:val="28"/>
        </w:rPr>
        <w:t xml:space="preserve">В таблице </w:t>
      </w:r>
      <w:r w:rsidR="00BF2E67" w:rsidRPr="005511AC">
        <w:rPr>
          <w:sz w:val="28"/>
          <w:szCs w:val="28"/>
        </w:rPr>
        <w:t>(</w:t>
      </w:r>
      <w:r w:rsidR="006C5213" w:rsidRPr="005511AC">
        <w:rPr>
          <w:sz w:val="28"/>
          <w:szCs w:val="28"/>
        </w:rPr>
        <w:fldChar w:fldCharType="begin"/>
      </w:r>
      <w:r w:rsidR="006C5213" w:rsidRPr="005511AC">
        <w:rPr>
          <w:sz w:val="28"/>
          <w:szCs w:val="28"/>
        </w:rPr>
        <w:instrText xml:space="preserve"> REF _Ref111042931 \h </w:instrText>
      </w:r>
      <w:r w:rsidR="00BC54F4" w:rsidRPr="005511AC">
        <w:rPr>
          <w:sz w:val="28"/>
          <w:szCs w:val="28"/>
        </w:rPr>
        <w:instrText xml:space="preserve"> \* MERGEFORMAT </w:instrText>
      </w:r>
      <w:r w:rsidR="006C5213" w:rsidRPr="005511AC">
        <w:rPr>
          <w:sz w:val="28"/>
          <w:szCs w:val="28"/>
        </w:rPr>
      </w:r>
      <w:r w:rsidR="006C5213" w:rsidRPr="005511AC">
        <w:rPr>
          <w:sz w:val="28"/>
          <w:szCs w:val="28"/>
        </w:rPr>
        <w:fldChar w:fldCharType="separate"/>
      </w:r>
      <w:r w:rsidR="007A368D" w:rsidRPr="005511AC">
        <w:rPr>
          <w:sz w:val="28"/>
          <w:szCs w:val="28"/>
        </w:rPr>
        <w:t xml:space="preserve">Таблица </w:t>
      </w:r>
      <w:r w:rsidR="007A368D" w:rsidRPr="005511AC">
        <w:rPr>
          <w:noProof/>
          <w:sz w:val="28"/>
          <w:szCs w:val="28"/>
        </w:rPr>
        <w:t>8</w:t>
      </w:r>
      <w:r w:rsidR="006C5213" w:rsidRPr="005511AC">
        <w:rPr>
          <w:sz w:val="28"/>
          <w:szCs w:val="28"/>
        </w:rPr>
        <w:fldChar w:fldCharType="end"/>
      </w:r>
      <w:r w:rsidR="00BF2E67" w:rsidRPr="005511AC">
        <w:rPr>
          <w:sz w:val="28"/>
          <w:szCs w:val="28"/>
        </w:rPr>
        <w:t>)</w:t>
      </w:r>
      <w:r w:rsidRPr="005511AC">
        <w:rPr>
          <w:sz w:val="28"/>
          <w:szCs w:val="28"/>
        </w:rPr>
        <w:t xml:space="preserve"> определяются способы реализации угроз безопасности информации</w:t>
      </w:r>
      <w:r w:rsidR="00894BA9" w:rsidRPr="005511AC">
        <w:rPr>
          <w:sz w:val="28"/>
          <w:szCs w:val="28"/>
        </w:rPr>
        <w:t xml:space="preserve"> </w:t>
      </w:r>
      <w:r w:rsidR="00C17020" w:rsidRPr="005511AC">
        <w:rPr>
          <w:sz w:val="28"/>
          <w:szCs w:val="28"/>
        </w:rPr>
        <w:t>ИС</w:t>
      </w:r>
      <w:r w:rsidR="00894BA9" w:rsidRPr="005511AC">
        <w:rPr>
          <w:sz w:val="28"/>
          <w:szCs w:val="28"/>
        </w:rPr>
        <w:t xml:space="preserve"> для актуальных типов нарушителей</w:t>
      </w:r>
      <w:r w:rsidR="00BF2E67" w:rsidRPr="005511AC">
        <w:rPr>
          <w:sz w:val="28"/>
          <w:szCs w:val="28"/>
        </w:rPr>
        <w:t>.</w:t>
      </w:r>
    </w:p>
    <w:p w14:paraId="0250C2E6" w14:textId="200A004D" w:rsidR="004D18B0" w:rsidRPr="005511AC" w:rsidRDefault="006C5213" w:rsidP="004E2C8D">
      <w:pPr>
        <w:pStyle w:val="afffffffffff9"/>
        <w:spacing w:line="276" w:lineRule="auto"/>
        <w:rPr>
          <w:sz w:val="28"/>
          <w:szCs w:val="28"/>
        </w:rPr>
      </w:pPr>
      <w:bookmarkStart w:id="183" w:name="_Ref111042931"/>
      <w:bookmarkStart w:id="184" w:name="_Ref83656998"/>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r w:rsidR="007A368D" w:rsidRPr="005511AC">
        <w:rPr>
          <w:noProof/>
          <w:sz w:val="28"/>
          <w:szCs w:val="28"/>
        </w:rPr>
        <w:t>8</w:t>
      </w:r>
      <w:r w:rsidRPr="005511AC">
        <w:rPr>
          <w:noProof/>
          <w:sz w:val="28"/>
          <w:szCs w:val="28"/>
        </w:rPr>
        <w:fldChar w:fldCharType="end"/>
      </w:r>
      <w:bookmarkEnd w:id="183"/>
      <w:r w:rsidRPr="005511AC">
        <w:rPr>
          <w:sz w:val="28"/>
          <w:szCs w:val="28"/>
        </w:rPr>
        <w:t xml:space="preserve"> </w:t>
      </w:r>
      <w:bookmarkEnd w:id="184"/>
      <w:r w:rsidR="004D18B0" w:rsidRPr="005511AC">
        <w:rPr>
          <w:sz w:val="28"/>
          <w:szCs w:val="28"/>
        </w:rPr>
        <w:t>– Определение способ</w:t>
      </w:r>
      <w:r w:rsidR="004D2800" w:rsidRPr="005511AC">
        <w:rPr>
          <w:sz w:val="28"/>
          <w:szCs w:val="28"/>
        </w:rPr>
        <w:t>а</w:t>
      </w:r>
      <w:r w:rsidR="004D18B0" w:rsidRPr="005511AC">
        <w:rPr>
          <w:sz w:val="28"/>
          <w:szCs w:val="28"/>
        </w:rPr>
        <w:t xml:space="preserve"> реал</w:t>
      </w:r>
      <w:r w:rsidR="009F7031" w:rsidRPr="005511AC">
        <w:rPr>
          <w:sz w:val="28"/>
          <w:szCs w:val="28"/>
        </w:rPr>
        <w:t>и</w:t>
      </w:r>
      <w:r w:rsidR="004D18B0" w:rsidRPr="005511AC">
        <w:rPr>
          <w:sz w:val="28"/>
          <w:szCs w:val="28"/>
        </w:rPr>
        <w:t>з</w:t>
      </w:r>
      <w:r w:rsidR="009F7031" w:rsidRPr="005511AC">
        <w:rPr>
          <w:sz w:val="28"/>
          <w:szCs w:val="28"/>
        </w:rPr>
        <w:t>а</w:t>
      </w:r>
      <w:r w:rsidR="004D18B0" w:rsidRPr="005511AC">
        <w:rPr>
          <w:sz w:val="28"/>
          <w:szCs w:val="28"/>
        </w:rPr>
        <w:t>ции угроз безопасности информации</w:t>
      </w:r>
    </w:p>
    <w:p w14:paraId="55194C92" w14:textId="77777777" w:rsidR="004D18B0" w:rsidRPr="005511AC" w:rsidRDefault="004D18B0" w:rsidP="004B1BF1">
      <w:pPr>
        <w:pStyle w:val="-1"/>
        <w:numPr>
          <w:ilvl w:val="0"/>
          <w:numId w:val="0"/>
        </w:numPr>
        <w:spacing w:line="276" w:lineRule="auto"/>
        <w:rPr>
          <w:sz w:val="28"/>
          <w:szCs w:val="28"/>
          <w:highlight w:val="yellow"/>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701"/>
        <w:gridCol w:w="2410"/>
        <w:gridCol w:w="2126"/>
        <w:gridCol w:w="6237"/>
      </w:tblGrid>
      <w:tr w:rsidR="003C3888" w:rsidRPr="003C3888" w14:paraId="289EC6FD" w14:textId="77777777" w:rsidTr="008446A2">
        <w:trPr>
          <w:trHeight w:val="1740"/>
        </w:trPr>
        <w:tc>
          <w:tcPr>
            <w:tcW w:w="1980" w:type="dxa"/>
            <w:shd w:val="clear" w:color="auto" w:fill="auto"/>
            <w:vAlign w:val="center"/>
            <w:hideMark/>
          </w:tcPr>
          <w:p w14:paraId="43EA739D"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Виды нарушителя</w:t>
            </w:r>
          </w:p>
        </w:tc>
        <w:tc>
          <w:tcPr>
            <w:tcW w:w="1701" w:type="dxa"/>
            <w:shd w:val="clear" w:color="auto" w:fill="auto"/>
            <w:vAlign w:val="center"/>
            <w:hideMark/>
          </w:tcPr>
          <w:p w14:paraId="14621957"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Категория нарушителя</w:t>
            </w:r>
          </w:p>
        </w:tc>
        <w:tc>
          <w:tcPr>
            <w:tcW w:w="2410" w:type="dxa"/>
            <w:shd w:val="clear" w:color="auto" w:fill="auto"/>
            <w:vAlign w:val="center"/>
            <w:hideMark/>
          </w:tcPr>
          <w:p w14:paraId="1272E724"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Объект воздействия</w:t>
            </w:r>
          </w:p>
        </w:tc>
        <w:tc>
          <w:tcPr>
            <w:tcW w:w="2126" w:type="dxa"/>
            <w:shd w:val="clear" w:color="auto" w:fill="auto"/>
            <w:vAlign w:val="center"/>
            <w:hideMark/>
          </w:tcPr>
          <w:p w14:paraId="5D19FCF5"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Доступные интерфейсы</w:t>
            </w:r>
          </w:p>
        </w:tc>
        <w:tc>
          <w:tcPr>
            <w:tcW w:w="6237" w:type="dxa"/>
            <w:shd w:val="clear" w:color="auto" w:fill="auto"/>
            <w:vAlign w:val="center"/>
            <w:hideMark/>
          </w:tcPr>
          <w:p w14:paraId="490A3BA3"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Способы реализации</w:t>
            </w:r>
          </w:p>
        </w:tc>
      </w:tr>
      <w:tr w:rsidR="007B4A52" w:rsidRPr="003C3888" w14:paraId="6B26050F" w14:textId="77777777" w:rsidTr="00912154">
        <w:trPr>
          <w:trHeight w:val="1887"/>
        </w:trPr>
        <w:tc>
          <w:tcPr>
            <w:tcW w:w="1980" w:type="dxa"/>
            <w:vMerge w:val="restart"/>
            <w:shd w:val="clear" w:color="auto" w:fill="auto"/>
            <w:vAlign w:val="center"/>
          </w:tcPr>
          <w:p w14:paraId="14D18EE5" w14:textId="7C527BDA" w:rsidR="007B4A52" w:rsidRPr="003C3888" w:rsidRDefault="007B4A52" w:rsidP="007B4A52">
            <w:pPr>
              <w:spacing w:line="240" w:lineRule="auto"/>
              <w:ind w:firstLine="0"/>
              <w:jc w:val="left"/>
              <w:rPr>
                <w:color w:val="000000"/>
                <w:lang w:eastAsia="ru-RU"/>
              </w:rPr>
            </w:pPr>
            <w:r w:rsidRPr="003C3888">
              <w:rPr>
                <w:color w:val="000000"/>
                <w:lang w:eastAsia="ru-RU"/>
              </w:rPr>
              <w:t>Специальные службы иностранных государств</w:t>
            </w:r>
          </w:p>
        </w:tc>
        <w:tc>
          <w:tcPr>
            <w:tcW w:w="1701" w:type="dxa"/>
            <w:vMerge w:val="restart"/>
            <w:shd w:val="clear" w:color="auto" w:fill="auto"/>
            <w:vAlign w:val="center"/>
          </w:tcPr>
          <w:p w14:paraId="4663B1F8" w14:textId="695B3FB7" w:rsidR="007B4A52" w:rsidRPr="007B4A52" w:rsidRDefault="007B4A52" w:rsidP="007B4A52">
            <w:pPr>
              <w:spacing w:line="240" w:lineRule="auto"/>
              <w:ind w:firstLine="0"/>
              <w:jc w:val="left"/>
              <w:rPr>
                <w:color w:val="000000"/>
                <w:lang w:eastAsia="ru-RU"/>
              </w:rPr>
            </w:pPr>
            <w:r w:rsidRPr="007B4A52">
              <w:rPr>
                <w:color w:val="000000"/>
                <w:lang w:eastAsia="ru-RU"/>
              </w:rPr>
              <w:t>Внешний Н4</w:t>
            </w:r>
          </w:p>
        </w:tc>
        <w:tc>
          <w:tcPr>
            <w:tcW w:w="2410" w:type="dxa"/>
            <w:shd w:val="clear" w:color="auto" w:fill="auto"/>
            <w:vAlign w:val="center"/>
          </w:tcPr>
          <w:p w14:paraId="79AF5B92" w14:textId="05093673" w:rsidR="007B4A52" w:rsidRPr="003C3888" w:rsidRDefault="007B4A52" w:rsidP="007B4A52">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tcPr>
          <w:p w14:paraId="5758E021" w14:textId="5C6C008C" w:rsidR="007B4A52" w:rsidRPr="003C3888" w:rsidRDefault="007B4A52" w:rsidP="007B4A52">
            <w:pPr>
              <w:spacing w:line="240" w:lineRule="auto"/>
              <w:ind w:firstLine="0"/>
              <w:jc w:val="left"/>
              <w:rPr>
                <w:color w:val="000000"/>
                <w:lang w:eastAsia="ru-RU"/>
              </w:rPr>
            </w:pPr>
            <w:r>
              <w:rPr>
                <w:color w:val="000000"/>
                <w:lang w:eastAsia="ru-RU"/>
              </w:rPr>
              <w:t>Прикладное ПО</w:t>
            </w:r>
          </w:p>
        </w:tc>
        <w:tc>
          <w:tcPr>
            <w:tcW w:w="6237" w:type="dxa"/>
            <w:shd w:val="clear" w:color="auto" w:fill="auto"/>
            <w:vAlign w:val="center"/>
          </w:tcPr>
          <w:p w14:paraId="70283831" w14:textId="77777777" w:rsidR="007B4A52" w:rsidRDefault="007B4A52" w:rsidP="007B4A52">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079B4801" w14:textId="5200915B" w:rsidR="007B4A52" w:rsidRPr="000013C5" w:rsidRDefault="007B4A52" w:rsidP="007B4A52">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7B4A52" w:rsidRPr="003C3888" w14:paraId="1985D100" w14:textId="77777777" w:rsidTr="00912154">
        <w:trPr>
          <w:trHeight w:val="1887"/>
        </w:trPr>
        <w:tc>
          <w:tcPr>
            <w:tcW w:w="1980" w:type="dxa"/>
            <w:vMerge/>
            <w:shd w:val="clear" w:color="auto" w:fill="auto"/>
            <w:vAlign w:val="center"/>
          </w:tcPr>
          <w:p w14:paraId="7F61D65B" w14:textId="77777777" w:rsidR="007B4A52" w:rsidRPr="003C3888" w:rsidRDefault="007B4A52" w:rsidP="007B4A52">
            <w:pPr>
              <w:spacing w:line="240" w:lineRule="auto"/>
              <w:ind w:firstLine="0"/>
              <w:jc w:val="left"/>
              <w:rPr>
                <w:color w:val="000000"/>
                <w:lang w:eastAsia="ru-RU"/>
              </w:rPr>
            </w:pPr>
          </w:p>
        </w:tc>
        <w:tc>
          <w:tcPr>
            <w:tcW w:w="1701" w:type="dxa"/>
            <w:vMerge/>
            <w:shd w:val="clear" w:color="auto" w:fill="auto"/>
            <w:vAlign w:val="center"/>
          </w:tcPr>
          <w:p w14:paraId="67694E9A" w14:textId="77777777" w:rsidR="007B4A52" w:rsidRPr="007B4A52" w:rsidRDefault="007B4A52" w:rsidP="007B4A52">
            <w:pPr>
              <w:spacing w:line="240" w:lineRule="auto"/>
              <w:ind w:firstLine="0"/>
              <w:jc w:val="left"/>
              <w:rPr>
                <w:color w:val="000000"/>
                <w:lang w:eastAsia="ru-RU"/>
              </w:rPr>
            </w:pPr>
          </w:p>
        </w:tc>
        <w:tc>
          <w:tcPr>
            <w:tcW w:w="2410" w:type="dxa"/>
            <w:shd w:val="clear" w:color="auto" w:fill="auto"/>
            <w:vAlign w:val="center"/>
          </w:tcPr>
          <w:p w14:paraId="4DF9595D" w14:textId="7AD53D13" w:rsidR="007B4A52" w:rsidRPr="003C3888" w:rsidRDefault="007B4A52" w:rsidP="007B4A52">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tcPr>
          <w:p w14:paraId="71E62271" w14:textId="4B5F214E" w:rsidR="007B4A52" w:rsidRPr="003C3888" w:rsidRDefault="007B4A52" w:rsidP="007B4A52">
            <w:pPr>
              <w:spacing w:line="240" w:lineRule="auto"/>
              <w:ind w:firstLine="0"/>
              <w:jc w:val="left"/>
              <w:rPr>
                <w:color w:val="000000"/>
                <w:lang w:eastAsia="ru-RU"/>
              </w:rPr>
            </w:pPr>
            <w:r>
              <w:rPr>
                <w:color w:val="000000"/>
                <w:lang w:eastAsia="ru-RU"/>
              </w:rPr>
              <w:t>Канал передачи данных между сервером и АРМ</w:t>
            </w:r>
          </w:p>
        </w:tc>
        <w:tc>
          <w:tcPr>
            <w:tcW w:w="6237" w:type="dxa"/>
            <w:shd w:val="clear" w:color="auto" w:fill="auto"/>
            <w:vAlign w:val="center"/>
          </w:tcPr>
          <w:p w14:paraId="24C44B34" w14:textId="2E25249F" w:rsidR="007B4A52" w:rsidRPr="000013C5" w:rsidRDefault="007B4A52" w:rsidP="007B4A52">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7B4A52" w:rsidRPr="003C3888" w14:paraId="332402A3" w14:textId="77777777" w:rsidTr="00912154">
        <w:trPr>
          <w:trHeight w:val="1887"/>
        </w:trPr>
        <w:tc>
          <w:tcPr>
            <w:tcW w:w="1980" w:type="dxa"/>
            <w:vMerge/>
            <w:shd w:val="clear" w:color="auto" w:fill="auto"/>
            <w:vAlign w:val="center"/>
          </w:tcPr>
          <w:p w14:paraId="46C5E98B" w14:textId="77777777" w:rsidR="007B4A52" w:rsidRPr="003C3888" w:rsidRDefault="007B4A52" w:rsidP="007B4A52">
            <w:pPr>
              <w:spacing w:line="240" w:lineRule="auto"/>
              <w:ind w:firstLine="0"/>
              <w:jc w:val="left"/>
              <w:rPr>
                <w:color w:val="000000"/>
                <w:lang w:eastAsia="ru-RU"/>
              </w:rPr>
            </w:pPr>
          </w:p>
        </w:tc>
        <w:tc>
          <w:tcPr>
            <w:tcW w:w="1701" w:type="dxa"/>
            <w:shd w:val="clear" w:color="auto" w:fill="auto"/>
            <w:vAlign w:val="center"/>
          </w:tcPr>
          <w:p w14:paraId="319D5522" w14:textId="4AB32CC5" w:rsidR="007B4A52" w:rsidRPr="007B4A52" w:rsidRDefault="007B4A52" w:rsidP="007B4A52">
            <w:pPr>
              <w:spacing w:line="240" w:lineRule="auto"/>
              <w:ind w:firstLine="0"/>
              <w:jc w:val="left"/>
              <w:rPr>
                <w:color w:val="000000"/>
                <w:lang w:val="en-US" w:eastAsia="ru-RU"/>
              </w:rPr>
            </w:pPr>
            <w:r w:rsidRPr="007B4A52">
              <w:rPr>
                <w:color w:val="000000"/>
                <w:lang w:eastAsia="ru-RU"/>
              </w:rPr>
              <w:t>Внутренний Н4</w:t>
            </w:r>
          </w:p>
        </w:tc>
        <w:tc>
          <w:tcPr>
            <w:tcW w:w="2410" w:type="dxa"/>
            <w:shd w:val="clear" w:color="auto" w:fill="auto"/>
            <w:vAlign w:val="center"/>
          </w:tcPr>
          <w:p w14:paraId="7BD7D8CF" w14:textId="0711E775" w:rsidR="007B4A52" w:rsidRPr="003C3888" w:rsidRDefault="007B4A52" w:rsidP="007B4A52">
            <w:pPr>
              <w:spacing w:line="240" w:lineRule="auto"/>
              <w:ind w:firstLine="0"/>
              <w:jc w:val="left"/>
              <w:rPr>
                <w:color w:val="000000"/>
                <w:lang w:eastAsia="ru-RU"/>
              </w:rPr>
            </w:pPr>
            <w:r>
              <w:rPr>
                <w:color w:val="000000"/>
                <w:lang w:eastAsia="ru-RU"/>
              </w:rPr>
              <w:t>Базы данных сервера</w:t>
            </w:r>
          </w:p>
        </w:tc>
        <w:tc>
          <w:tcPr>
            <w:tcW w:w="2126" w:type="dxa"/>
            <w:shd w:val="clear" w:color="auto" w:fill="auto"/>
            <w:vAlign w:val="center"/>
          </w:tcPr>
          <w:p w14:paraId="22A566C6" w14:textId="4588A6B2" w:rsidR="007B4A52" w:rsidRPr="003C3888" w:rsidRDefault="007B4A52" w:rsidP="007B4A52">
            <w:pPr>
              <w:spacing w:line="240" w:lineRule="auto"/>
              <w:ind w:firstLine="0"/>
              <w:jc w:val="left"/>
              <w:rPr>
                <w:color w:val="000000"/>
                <w:lang w:eastAsia="ru-RU"/>
              </w:rPr>
            </w:pPr>
            <w:r>
              <w:rPr>
                <w:color w:val="000000"/>
                <w:lang w:eastAsia="ru-RU"/>
              </w:rPr>
              <w:t>Доступ через локальную вычислительную сеть организации</w:t>
            </w:r>
            <w:r w:rsidR="0088631A">
              <w:rPr>
                <w:color w:val="000000"/>
                <w:lang w:eastAsia="ru-RU"/>
              </w:rPr>
              <w:t>, физический доступ</w:t>
            </w:r>
          </w:p>
        </w:tc>
        <w:tc>
          <w:tcPr>
            <w:tcW w:w="6237" w:type="dxa"/>
            <w:shd w:val="clear" w:color="auto" w:fill="auto"/>
            <w:vAlign w:val="center"/>
          </w:tcPr>
          <w:p w14:paraId="27917F64" w14:textId="77777777" w:rsidR="007B4A52" w:rsidRDefault="00BE48F2" w:rsidP="007B4A52">
            <w:pPr>
              <w:pStyle w:val="afffffffff"/>
              <w:numPr>
                <w:ilvl w:val="0"/>
                <w:numId w:val="80"/>
              </w:numPr>
              <w:spacing w:line="240" w:lineRule="auto"/>
              <w:jc w:val="left"/>
              <w:rPr>
                <w:color w:val="000000"/>
                <w:lang w:eastAsia="ru-RU"/>
              </w:rPr>
            </w:pPr>
            <w:r>
              <w:rPr>
                <w:color w:val="000000"/>
                <w:lang w:eastAsia="ru-RU"/>
              </w:rPr>
              <w:t>Физический доступ к серверу с базами данных</w:t>
            </w:r>
          </w:p>
          <w:p w14:paraId="2F5253B3" w14:textId="77777777" w:rsidR="00BE48F2" w:rsidRDefault="0088631A" w:rsidP="007B4A52">
            <w:pPr>
              <w:pStyle w:val="afffffffff"/>
              <w:numPr>
                <w:ilvl w:val="0"/>
                <w:numId w:val="80"/>
              </w:numPr>
              <w:spacing w:line="240" w:lineRule="auto"/>
              <w:jc w:val="left"/>
              <w:rPr>
                <w:color w:val="000000"/>
                <w:lang w:eastAsia="ru-RU"/>
              </w:rPr>
            </w:pPr>
            <w:r>
              <w:rPr>
                <w:color w:val="000000"/>
                <w:lang w:eastAsia="ru-RU"/>
              </w:rPr>
              <w:t>Программный доступ к серверу с базами данных</w:t>
            </w:r>
          </w:p>
          <w:p w14:paraId="3E649139" w14:textId="21EB5C12" w:rsidR="0088631A" w:rsidRPr="0088631A" w:rsidRDefault="0088631A" w:rsidP="0088631A">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tc>
      </w:tr>
      <w:tr w:rsidR="00A43531" w:rsidRPr="003C3888" w14:paraId="002222BA" w14:textId="77777777" w:rsidTr="00912154">
        <w:trPr>
          <w:trHeight w:val="1887"/>
        </w:trPr>
        <w:tc>
          <w:tcPr>
            <w:tcW w:w="1980" w:type="dxa"/>
            <w:vMerge w:val="restart"/>
            <w:shd w:val="clear" w:color="auto" w:fill="auto"/>
            <w:vAlign w:val="center"/>
            <w:hideMark/>
          </w:tcPr>
          <w:p w14:paraId="6E44AB87" w14:textId="13D0EF94" w:rsidR="00A43531" w:rsidRPr="003C3888" w:rsidRDefault="00A43531" w:rsidP="003C3888">
            <w:pPr>
              <w:spacing w:line="240" w:lineRule="auto"/>
              <w:ind w:firstLine="0"/>
              <w:jc w:val="left"/>
              <w:rPr>
                <w:color w:val="000000"/>
                <w:lang w:eastAsia="ru-RU"/>
              </w:rPr>
            </w:pPr>
            <w:r w:rsidRPr="003C3888">
              <w:rPr>
                <w:color w:val="000000"/>
                <w:lang w:eastAsia="ru-RU"/>
              </w:rPr>
              <w:lastRenderedPageBreak/>
              <w:t>Преступные группы (криминальные структуры)</w:t>
            </w:r>
          </w:p>
        </w:tc>
        <w:tc>
          <w:tcPr>
            <w:tcW w:w="1701" w:type="dxa"/>
            <w:vMerge w:val="restart"/>
            <w:shd w:val="clear" w:color="auto" w:fill="auto"/>
            <w:vAlign w:val="center"/>
            <w:hideMark/>
          </w:tcPr>
          <w:p w14:paraId="60BE3F85" w14:textId="0256B525" w:rsidR="00A43531" w:rsidRPr="0088631A" w:rsidRDefault="00A43531" w:rsidP="003C3888">
            <w:pPr>
              <w:spacing w:line="240" w:lineRule="auto"/>
              <w:ind w:firstLine="0"/>
              <w:jc w:val="left"/>
              <w:rPr>
                <w:color w:val="000000"/>
                <w:lang w:eastAsia="ru-RU"/>
              </w:rPr>
            </w:pPr>
            <w:r w:rsidRPr="0088631A">
              <w:rPr>
                <w:color w:val="000000"/>
                <w:lang w:eastAsia="ru-RU"/>
              </w:rPr>
              <w:t>Внешний Н</w:t>
            </w:r>
            <w:r w:rsidR="005A3F28">
              <w:rPr>
                <w:color w:val="000000"/>
                <w:lang w:eastAsia="ru-RU"/>
              </w:rPr>
              <w:t>2</w:t>
            </w:r>
          </w:p>
          <w:p w14:paraId="7D97CBBF" w14:textId="77777777" w:rsidR="00A43531" w:rsidRPr="00FF232B" w:rsidRDefault="00A43531" w:rsidP="003C3888">
            <w:pPr>
              <w:spacing w:line="240" w:lineRule="auto"/>
              <w:ind w:firstLine="0"/>
              <w:jc w:val="left"/>
              <w:rPr>
                <w:highlight w:val="yellow"/>
                <w:lang w:eastAsia="ru-RU"/>
              </w:rPr>
            </w:pPr>
          </w:p>
          <w:p w14:paraId="5B754F28" w14:textId="77777777" w:rsidR="00A43531" w:rsidRPr="00FF232B" w:rsidRDefault="00A43531" w:rsidP="000013C5">
            <w:pPr>
              <w:rPr>
                <w:color w:val="000000"/>
                <w:highlight w:val="yellow"/>
                <w:lang w:eastAsia="ru-RU"/>
              </w:rPr>
            </w:pPr>
          </w:p>
        </w:tc>
        <w:tc>
          <w:tcPr>
            <w:tcW w:w="2410" w:type="dxa"/>
            <w:vMerge w:val="restart"/>
            <w:shd w:val="clear" w:color="auto" w:fill="auto"/>
            <w:vAlign w:val="center"/>
            <w:hideMark/>
          </w:tcPr>
          <w:p w14:paraId="3E6A87C6" w14:textId="77777777" w:rsidR="00A43531" w:rsidRPr="003C3888" w:rsidRDefault="00A43531"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17E79365" w14:textId="77777777" w:rsidR="00A43531" w:rsidRPr="003C3888" w:rsidRDefault="00A43531"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1D591759" w14:textId="77777777" w:rsidR="00A43531" w:rsidRDefault="00A4353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2A0E42B7" w14:textId="3DD7DD7F"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A43531" w:rsidRPr="003C3888" w14:paraId="563F9A2C" w14:textId="77777777" w:rsidTr="00912154">
        <w:trPr>
          <w:trHeight w:val="1897"/>
        </w:trPr>
        <w:tc>
          <w:tcPr>
            <w:tcW w:w="1980" w:type="dxa"/>
            <w:vMerge/>
            <w:shd w:val="clear" w:color="auto" w:fill="auto"/>
            <w:vAlign w:val="center"/>
            <w:hideMark/>
          </w:tcPr>
          <w:p w14:paraId="389AEE8C" w14:textId="7DE16C5F" w:rsidR="00A43531" w:rsidRPr="003C3888" w:rsidRDefault="00A43531" w:rsidP="003C3888">
            <w:pPr>
              <w:spacing w:line="240" w:lineRule="auto"/>
              <w:ind w:firstLine="0"/>
              <w:jc w:val="left"/>
              <w:rPr>
                <w:color w:val="000000"/>
                <w:lang w:eastAsia="ru-RU"/>
              </w:rPr>
            </w:pPr>
          </w:p>
        </w:tc>
        <w:tc>
          <w:tcPr>
            <w:tcW w:w="1701" w:type="dxa"/>
            <w:vMerge/>
            <w:shd w:val="clear" w:color="auto" w:fill="auto"/>
            <w:vAlign w:val="center"/>
            <w:hideMark/>
          </w:tcPr>
          <w:p w14:paraId="61D697A6" w14:textId="77777777" w:rsidR="00A43531" w:rsidRPr="00FF232B" w:rsidRDefault="00A43531" w:rsidP="000013C5">
            <w:pPr>
              <w:rPr>
                <w:highlight w:val="yellow"/>
                <w:lang w:eastAsia="ru-RU"/>
              </w:rPr>
            </w:pPr>
          </w:p>
        </w:tc>
        <w:tc>
          <w:tcPr>
            <w:tcW w:w="2410" w:type="dxa"/>
            <w:vMerge/>
            <w:shd w:val="clear" w:color="auto" w:fill="auto"/>
            <w:vAlign w:val="center"/>
            <w:hideMark/>
          </w:tcPr>
          <w:p w14:paraId="5DEEDB7E" w14:textId="77777777" w:rsidR="00A43531" w:rsidRPr="003C3888" w:rsidRDefault="00A43531" w:rsidP="003C3888">
            <w:pPr>
              <w:spacing w:line="240" w:lineRule="auto"/>
              <w:ind w:firstLine="0"/>
              <w:jc w:val="left"/>
              <w:rPr>
                <w:lang w:eastAsia="ru-RU"/>
              </w:rPr>
            </w:pPr>
          </w:p>
        </w:tc>
        <w:tc>
          <w:tcPr>
            <w:tcW w:w="2126" w:type="dxa"/>
            <w:shd w:val="clear" w:color="auto" w:fill="auto"/>
            <w:vAlign w:val="center"/>
            <w:hideMark/>
          </w:tcPr>
          <w:p w14:paraId="2F676810" w14:textId="77777777" w:rsidR="00A43531" w:rsidRPr="003C3888" w:rsidRDefault="00A4353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1C19E157" w14:textId="4F6D8EBB" w:rsidR="00A43531" w:rsidRDefault="00A4353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2D0FE7E2" w14:textId="3889DE17"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A43531" w:rsidRPr="003C3888" w14:paraId="3F26EFB6" w14:textId="77777777" w:rsidTr="00912154">
        <w:trPr>
          <w:trHeight w:val="1326"/>
        </w:trPr>
        <w:tc>
          <w:tcPr>
            <w:tcW w:w="1980" w:type="dxa"/>
            <w:vMerge/>
            <w:shd w:val="clear" w:color="auto" w:fill="auto"/>
            <w:vAlign w:val="center"/>
            <w:hideMark/>
          </w:tcPr>
          <w:p w14:paraId="610A785A" w14:textId="27E676F0" w:rsidR="00A43531" w:rsidRPr="003C3888" w:rsidRDefault="00A43531" w:rsidP="003C3888">
            <w:pPr>
              <w:spacing w:line="240" w:lineRule="auto"/>
              <w:ind w:firstLine="0"/>
              <w:jc w:val="left"/>
              <w:rPr>
                <w:color w:val="000000"/>
                <w:lang w:eastAsia="ru-RU"/>
              </w:rPr>
            </w:pPr>
          </w:p>
        </w:tc>
        <w:tc>
          <w:tcPr>
            <w:tcW w:w="1701" w:type="dxa"/>
            <w:vMerge w:val="restart"/>
            <w:shd w:val="clear" w:color="auto" w:fill="auto"/>
            <w:vAlign w:val="center"/>
            <w:hideMark/>
          </w:tcPr>
          <w:p w14:paraId="69B803E3" w14:textId="087AC5EA" w:rsidR="00A43531" w:rsidRPr="00FF232B" w:rsidRDefault="00A43531" w:rsidP="005A3F28">
            <w:pPr>
              <w:spacing w:line="240" w:lineRule="auto"/>
              <w:ind w:firstLine="0"/>
              <w:jc w:val="left"/>
              <w:rPr>
                <w:highlight w:val="yellow"/>
                <w:lang w:eastAsia="ru-RU"/>
              </w:rPr>
            </w:pPr>
            <w:r w:rsidRPr="00A43531">
              <w:rPr>
                <w:lang w:eastAsia="ru-RU"/>
              </w:rPr>
              <w:t>Внутренний Н</w:t>
            </w:r>
            <w:r w:rsidR="005A3F28">
              <w:rPr>
                <w:lang w:eastAsia="ru-RU"/>
              </w:rPr>
              <w:t>2</w:t>
            </w:r>
          </w:p>
        </w:tc>
        <w:tc>
          <w:tcPr>
            <w:tcW w:w="2410" w:type="dxa"/>
            <w:shd w:val="clear" w:color="auto" w:fill="auto"/>
            <w:vAlign w:val="center"/>
            <w:hideMark/>
          </w:tcPr>
          <w:p w14:paraId="537A0A95" w14:textId="77777777" w:rsidR="00A43531" w:rsidRPr="003C3888" w:rsidRDefault="00A43531" w:rsidP="003C3888">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hideMark/>
          </w:tcPr>
          <w:p w14:paraId="0BF4DE48" w14:textId="77777777" w:rsidR="00A43531" w:rsidRPr="003C3888" w:rsidRDefault="00A4353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4C003610" w14:textId="328F24F7"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A43531" w:rsidRPr="003C3888" w14:paraId="53E90559" w14:textId="77777777" w:rsidTr="00912154">
        <w:trPr>
          <w:trHeight w:val="1326"/>
        </w:trPr>
        <w:tc>
          <w:tcPr>
            <w:tcW w:w="1980" w:type="dxa"/>
            <w:vMerge/>
            <w:shd w:val="clear" w:color="auto" w:fill="auto"/>
            <w:vAlign w:val="center"/>
          </w:tcPr>
          <w:p w14:paraId="147C6956" w14:textId="77777777" w:rsidR="00A43531" w:rsidRPr="003C3888" w:rsidRDefault="00A43531" w:rsidP="00A43531">
            <w:pPr>
              <w:spacing w:line="240" w:lineRule="auto"/>
              <w:ind w:firstLine="0"/>
              <w:jc w:val="left"/>
              <w:rPr>
                <w:color w:val="000000"/>
                <w:lang w:eastAsia="ru-RU"/>
              </w:rPr>
            </w:pPr>
          </w:p>
        </w:tc>
        <w:tc>
          <w:tcPr>
            <w:tcW w:w="1701" w:type="dxa"/>
            <w:vMerge/>
            <w:shd w:val="clear" w:color="auto" w:fill="auto"/>
            <w:vAlign w:val="center"/>
          </w:tcPr>
          <w:p w14:paraId="03E1B654" w14:textId="77777777" w:rsidR="00A43531" w:rsidRPr="00A43531" w:rsidRDefault="00A43531" w:rsidP="00A43531">
            <w:pPr>
              <w:spacing w:line="240" w:lineRule="auto"/>
              <w:ind w:firstLine="0"/>
              <w:jc w:val="left"/>
              <w:rPr>
                <w:lang w:eastAsia="ru-RU"/>
              </w:rPr>
            </w:pPr>
          </w:p>
        </w:tc>
        <w:tc>
          <w:tcPr>
            <w:tcW w:w="2410" w:type="dxa"/>
            <w:shd w:val="clear" w:color="auto" w:fill="auto"/>
            <w:vAlign w:val="center"/>
          </w:tcPr>
          <w:p w14:paraId="051C5CD5" w14:textId="0CCC8E15" w:rsidR="00A43531" w:rsidRPr="003C3888" w:rsidRDefault="00A43531" w:rsidP="00A43531">
            <w:pPr>
              <w:spacing w:line="240" w:lineRule="auto"/>
              <w:ind w:firstLine="0"/>
              <w:jc w:val="left"/>
              <w:rPr>
                <w:color w:val="000000"/>
                <w:lang w:eastAsia="ru-RU"/>
              </w:rPr>
            </w:pPr>
            <w:r>
              <w:rPr>
                <w:color w:val="000000"/>
                <w:lang w:eastAsia="ru-RU"/>
              </w:rPr>
              <w:t>Базы данных сервера</w:t>
            </w:r>
          </w:p>
        </w:tc>
        <w:tc>
          <w:tcPr>
            <w:tcW w:w="2126" w:type="dxa"/>
            <w:shd w:val="clear" w:color="auto" w:fill="auto"/>
            <w:vAlign w:val="center"/>
          </w:tcPr>
          <w:p w14:paraId="2C220037" w14:textId="1E736CB6" w:rsidR="00A43531" w:rsidRPr="003C3888" w:rsidRDefault="00A43531" w:rsidP="00A43531">
            <w:pPr>
              <w:spacing w:line="240" w:lineRule="auto"/>
              <w:ind w:firstLine="0"/>
              <w:jc w:val="left"/>
              <w:rPr>
                <w:color w:val="000000"/>
                <w:lang w:eastAsia="ru-RU"/>
              </w:rPr>
            </w:pPr>
            <w:r>
              <w:rPr>
                <w:color w:val="000000"/>
                <w:lang w:eastAsia="ru-RU"/>
              </w:rPr>
              <w:t>Доступ через локальную вычислительную сеть организации, физический доступ</w:t>
            </w:r>
          </w:p>
        </w:tc>
        <w:tc>
          <w:tcPr>
            <w:tcW w:w="6237" w:type="dxa"/>
            <w:shd w:val="clear" w:color="auto" w:fill="auto"/>
            <w:vAlign w:val="center"/>
          </w:tcPr>
          <w:p w14:paraId="4D1E349E" w14:textId="77777777" w:rsidR="00A43531" w:rsidRDefault="00A43531" w:rsidP="00A43531">
            <w:pPr>
              <w:pStyle w:val="afffffffff"/>
              <w:numPr>
                <w:ilvl w:val="0"/>
                <w:numId w:val="80"/>
              </w:numPr>
              <w:spacing w:line="240" w:lineRule="auto"/>
              <w:jc w:val="left"/>
              <w:rPr>
                <w:color w:val="000000"/>
                <w:lang w:eastAsia="ru-RU"/>
              </w:rPr>
            </w:pPr>
            <w:r>
              <w:rPr>
                <w:color w:val="000000"/>
                <w:lang w:eastAsia="ru-RU"/>
              </w:rPr>
              <w:t>Физический доступ к серверу с базами данных</w:t>
            </w:r>
          </w:p>
          <w:p w14:paraId="1AD57B93" w14:textId="77777777" w:rsidR="00A43531" w:rsidRDefault="00A43531" w:rsidP="00A43531">
            <w:pPr>
              <w:pStyle w:val="afffffffff"/>
              <w:numPr>
                <w:ilvl w:val="0"/>
                <w:numId w:val="80"/>
              </w:numPr>
              <w:spacing w:line="240" w:lineRule="auto"/>
              <w:jc w:val="left"/>
              <w:rPr>
                <w:color w:val="000000"/>
                <w:lang w:eastAsia="ru-RU"/>
              </w:rPr>
            </w:pPr>
            <w:r>
              <w:rPr>
                <w:color w:val="000000"/>
                <w:lang w:eastAsia="ru-RU"/>
              </w:rPr>
              <w:t>Программный доступ к серверу с базами данных</w:t>
            </w:r>
          </w:p>
          <w:p w14:paraId="2F6F1799" w14:textId="0AF278A4" w:rsidR="00A43531" w:rsidRPr="000013C5" w:rsidRDefault="00A43531" w:rsidP="00A43531">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tc>
      </w:tr>
      <w:tr w:rsidR="000013C5" w:rsidRPr="003C3888" w14:paraId="050242C8" w14:textId="77777777" w:rsidTr="00912154">
        <w:trPr>
          <w:trHeight w:val="703"/>
        </w:trPr>
        <w:tc>
          <w:tcPr>
            <w:tcW w:w="1980" w:type="dxa"/>
            <w:vMerge w:val="restart"/>
            <w:shd w:val="clear" w:color="auto" w:fill="auto"/>
            <w:vAlign w:val="center"/>
            <w:hideMark/>
          </w:tcPr>
          <w:p w14:paraId="53C6E22C" w14:textId="77777777" w:rsidR="000013C5" w:rsidRPr="003C3888" w:rsidRDefault="000013C5" w:rsidP="003C3888">
            <w:pPr>
              <w:spacing w:line="240" w:lineRule="auto"/>
              <w:ind w:firstLine="0"/>
              <w:jc w:val="left"/>
              <w:rPr>
                <w:color w:val="000000"/>
                <w:lang w:eastAsia="ru-RU"/>
              </w:rPr>
            </w:pPr>
            <w:r w:rsidRPr="003C3888">
              <w:rPr>
                <w:color w:val="000000"/>
                <w:lang w:eastAsia="ru-RU"/>
              </w:rPr>
              <w:t>Отдельные физические лица (хакеры)</w:t>
            </w:r>
          </w:p>
        </w:tc>
        <w:tc>
          <w:tcPr>
            <w:tcW w:w="1701" w:type="dxa"/>
            <w:vMerge w:val="restart"/>
            <w:shd w:val="clear" w:color="auto" w:fill="auto"/>
            <w:vAlign w:val="center"/>
            <w:hideMark/>
          </w:tcPr>
          <w:p w14:paraId="0FDF8FA6" w14:textId="4DAAC3C0" w:rsidR="000013C5" w:rsidRPr="00FF232B" w:rsidRDefault="0088631A" w:rsidP="005A3F28">
            <w:pPr>
              <w:spacing w:line="240" w:lineRule="auto"/>
              <w:ind w:firstLine="0"/>
              <w:jc w:val="left"/>
              <w:rPr>
                <w:color w:val="000000"/>
                <w:highlight w:val="yellow"/>
                <w:lang w:eastAsia="ru-RU"/>
              </w:rPr>
            </w:pPr>
            <w:r>
              <w:rPr>
                <w:color w:val="000000"/>
                <w:lang w:eastAsia="ru-RU"/>
              </w:rPr>
              <w:t>Внешний Н</w:t>
            </w:r>
            <w:r w:rsidR="005A3F28">
              <w:rPr>
                <w:color w:val="000000"/>
                <w:lang w:eastAsia="ru-RU"/>
              </w:rPr>
              <w:t>1</w:t>
            </w:r>
          </w:p>
        </w:tc>
        <w:tc>
          <w:tcPr>
            <w:tcW w:w="2410" w:type="dxa"/>
            <w:vMerge w:val="restart"/>
            <w:shd w:val="clear" w:color="auto" w:fill="auto"/>
            <w:vAlign w:val="center"/>
            <w:hideMark/>
          </w:tcPr>
          <w:p w14:paraId="0E9688BB"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400834F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32B6D3CC" w14:textId="23EF68AB" w:rsidR="00723A50"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sidR="00723A50">
              <w:rPr>
                <w:color w:val="000000"/>
                <w:lang w:eastAsia="ru-RU"/>
              </w:rPr>
              <w:t xml:space="preserve">и многофакторных уязвимостей) </w:t>
            </w:r>
          </w:p>
          <w:p w14:paraId="15E4C911" w14:textId="18348AA0"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0013C5" w:rsidRPr="003C3888" w14:paraId="3A8FA8B2" w14:textId="77777777" w:rsidTr="00912154">
        <w:trPr>
          <w:trHeight w:val="1837"/>
        </w:trPr>
        <w:tc>
          <w:tcPr>
            <w:tcW w:w="1980" w:type="dxa"/>
            <w:vMerge/>
            <w:shd w:val="clear" w:color="auto" w:fill="auto"/>
            <w:vAlign w:val="center"/>
            <w:hideMark/>
          </w:tcPr>
          <w:p w14:paraId="42C8AF93" w14:textId="2AE81160"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280467BB" w14:textId="77777777" w:rsidR="000013C5" w:rsidRPr="003C3888" w:rsidRDefault="000013C5" w:rsidP="003C3888">
            <w:pPr>
              <w:spacing w:line="240" w:lineRule="auto"/>
              <w:ind w:firstLine="0"/>
              <w:jc w:val="left"/>
              <w:rPr>
                <w:lang w:eastAsia="ru-RU"/>
              </w:rPr>
            </w:pPr>
          </w:p>
        </w:tc>
        <w:tc>
          <w:tcPr>
            <w:tcW w:w="2410" w:type="dxa"/>
            <w:vMerge/>
            <w:shd w:val="clear" w:color="auto" w:fill="auto"/>
            <w:vAlign w:val="center"/>
            <w:hideMark/>
          </w:tcPr>
          <w:p w14:paraId="4C0C35CB" w14:textId="77777777" w:rsidR="000013C5" w:rsidRPr="003C3888" w:rsidRDefault="000013C5" w:rsidP="003C3888">
            <w:pPr>
              <w:spacing w:line="240" w:lineRule="auto"/>
              <w:ind w:firstLine="0"/>
              <w:jc w:val="left"/>
              <w:rPr>
                <w:lang w:eastAsia="ru-RU"/>
              </w:rPr>
            </w:pPr>
          </w:p>
        </w:tc>
        <w:tc>
          <w:tcPr>
            <w:tcW w:w="2126" w:type="dxa"/>
            <w:shd w:val="clear" w:color="auto" w:fill="auto"/>
            <w:vAlign w:val="center"/>
            <w:hideMark/>
          </w:tcPr>
          <w:p w14:paraId="0B7883D1" w14:textId="77777777" w:rsidR="000013C5" w:rsidRPr="003C3888" w:rsidRDefault="000013C5"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35BE9BBB" w14:textId="77777777" w:rsidR="00723A50"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w:t>
            </w:r>
            <w:r w:rsidR="00723A50">
              <w:rPr>
                <w:color w:val="000000"/>
                <w:lang w:eastAsia="ru-RU"/>
              </w:rPr>
              <w:t xml:space="preserve">рных уязвимостей) </w:t>
            </w:r>
          </w:p>
          <w:p w14:paraId="29659EF3" w14:textId="5B9672CA"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CE3871" w:rsidRPr="003C3888" w14:paraId="451EC23E" w14:textId="77777777" w:rsidTr="00912154">
        <w:trPr>
          <w:trHeight w:val="1847"/>
        </w:trPr>
        <w:tc>
          <w:tcPr>
            <w:tcW w:w="1980" w:type="dxa"/>
            <w:vMerge w:val="restart"/>
            <w:shd w:val="clear" w:color="auto" w:fill="auto"/>
            <w:vAlign w:val="center"/>
            <w:hideMark/>
          </w:tcPr>
          <w:p w14:paraId="34477507" w14:textId="6C69216F" w:rsidR="00CE3871" w:rsidRPr="003C3888" w:rsidRDefault="00CE3871" w:rsidP="003C3888">
            <w:pPr>
              <w:spacing w:line="240" w:lineRule="auto"/>
              <w:ind w:firstLine="0"/>
              <w:jc w:val="left"/>
              <w:rPr>
                <w:color w:val="000000"/>
                <w:lang w:eastAsia="ru-RU"/>
              </w:rPr>
            </w:pPr>
            <w:r w:rsidRPr="003C3888">
              <w:rPr>
                <w:color w:val="000000"/>
                <w:lang w:eastAsia="ru-RU"/>
              </w:rPr>
              <w:t>Террористические, экстремистские группировки</w:t>
            </w:r>
          </w:p>
        </w:tc>
        <w:tc>
          <w:tcPr>
            <w:tcW w:w="1701" w:type="dxa"/>
            <w:vMerge w:val="restart"/>
            <w:shd w:val="clear" w:color="auto" w:fill="auto"/>
            <w:vAlign w:val="center"/>
            <w:hideMark/>
          </w:tcPr>
          <w:p w14:paraId="34616882" w14:textId="59D1A2EF" w:rsidR="00CE3871" w:rsidRPr="003C3888" w:rsidRDefault="0088631A" w:rsidP="005A3F28">
            <w:pPr>
              <w:spacing w:line="240" w:lineRule="auto"/>
              <w:ind w:firstLine="0"/>
              <w:jc w:val="left"/>
              <w:rPr>
                <w:color w:val="000000"/>
                <w:lang w:eastAsia="ru-RU"/>
              </w:rPr>
            </w:pPr>
            <w:r>
              <w:rPr>
                <w:color w:val="000000"/>
                <w:lang w:eastAsia="ru-RU"/>
              </w:rPr>
              <w:t>Внешний Н</w:t>
            </w:r>
            <w:r w:rsidR="005A3F28">
              <w:rPr>
                <w:color w:val="000000"/>
                <w:lang w:eastAsia="ru-RU"/>
              </w:rPr>
              <w:t>3</w:t>
            </w:r>
          </w:p>
        </w:tc>
        <w:tc>
          <w:tcPr>
            <w:tcW w:w="2410" w:type="dxa"/>
            <w:shd w:val="clear" w:color="auto" w:fill="auto"/>
            <w:vAlign w:val="center"/>
            <w:hideMark/>
          </w:tcPr>
          <w:p w14:paraId="17F30A56" w14:textId="77777777" w:rsidR="00CE3871" w:rsidRPr="003C3888" w:rsidRDefault="00CE3871"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61E0472D" w14:textId="77777777" w:rsidR="00CE3871" w:rsidRPr="003C3888" w:rsidRDefault="00CE3871"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2253D225" w14:textId="77777777" w:rsidR="00CE3871" w:rsidRDefault="00CE387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7417838E" w14:textId="6133FBE8" w:rsidR="00CE3871" w:rsidRPr="000013C5" w:rsidRDefault="00CE387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CE3871" w:rsidRPr="003C3888" w14:paraId="08FDDED5" w14:textId="77777777" w:rsidTr="00912154">
        <w:trPr>
          <w:trHeight w:val="1417"/>
        </w:trPr>
        <w:tc>
          <w:tcPr>
            <w:tcW w:w="1980" w:type="dxa"/>
            <w:vMerge/>
            <w:shd w:val="clear" w:color="auto" w:fill="auto"/>
            <w:vAlign w:val="center"/>
            <w:hideMark/>
          </w:tcPr>
          <w:p w14:paraId="480E8E7A" w14:textId="04B18746" w:rsidR="00CE3871" w:rsidRPr="003C3888" w:rsidRDefault="00CE3871" w:rsidP="003C3888">
            <w:pPr>
              <w:spacing w:line="240" w:lineRule="auto"/>
              <w:ind w:firstLine="0"/>
              <w:jc w:val="left"/>
              <w:rPr>
                <w:color w:val="000000"/>
                <w:lang w:eastAsia="ru-RU"/>
              </w:rPr>
            </w:pPr>
          </w:p>
        </w:tc>
        <w:tc>
          <w:tcPr>
            <w:tcW w:w="1701" w:type="dxa"/>
            <w:vMerge/>
            <w:shd w:val="clear" w:color="auto" w:fill="auto"/>
            <w:vAlign w:val="center"/>
            <w:hideMark/>
          </w:tcPr>
          <w:p w14:paraId="717CC2DF" w14:textId="77777777" w:rsidR="00CE3871" w:rsidRPr="003C3888" w:rsidRDefault="00CE3871" w:rsidP="003C3888">
            <w:pPr>
              <w:spacing w:line="240" w:lineRule="auto"/>
              <w:ind w:firstLine="0"/>
              <w:jc w:val="left"/>
              <w:rPr>
                <w:lang w:eastAsia="ru-RU"/>
              </w:rPr>
            </w:pPr>
          </w:p>
        </w:tc>
        <w:tc>
          <w:tcPr>
            <w:tcW w:w="2410" w:type="dxa"/>
            <w:shd w:val="clear" w:color="auto" w:fill="auto"/>
            <w:vAlign w:val="center"/>
            <w:hideMark/>
          </w:tcPr>
          <w:p w14:paraId="5A4CDC12" w14:textId="77777777" w:rsidR="00CE3871" w:rsidRPr="003C3888" w:rsidRDefault="00CE3871" w:rsidP="003C3888">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hideMark/>
          </w:tcPr>
          <w:p w14:paraId="51A39081" w14:textId="77777777" w:rsidR="00CE3871" w:rsidRPr="003C3888" w:rsidRDefault="00CE387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0AEB8945" w14:textId="7F9B874F" w:rsidR="00CE3871" w:rsidRPr="000013C5" w:rsidRDefault="00CE3871"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0013C5" w:rsidRPr="003C3888" w14:paraId="3F12A9F6" w14:textId="77777777" w:rsidTr="00B76C11">
        <w:trPr>
          <w:trHeight w:val="961"/>
        </w:trPr>
        <w:tc>
          <w:tcPr>
            <w:tcW w:w="1980" w:type="dxa"/>
            <w:shd w:val="clear" w:color="auto" w:fill="auto"/>
            <w:vAlign w:val="center"/>
            <w:hideMark/>
          </w:tcPr>
          <w:p w14:paraId="7AA7601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Бывшие работники (пользователи)</w:t>
            </w:r>
          </w:p>
        </w:tc>
        <w:tc>
          <w:tcPr>
            <w:tcW w:w="1701" w:type="dxa"/>
            <w:shd w:val="clear" w:color="auto" w:fill="auto"/>
            <w:vAlign w:val="center"/>
            <w:hideMark/>
          </w:tcPr>
          <w:p w14:paraId="021E5BB4" w14:textId="224F2321" w:rsidR="000013C5" w:rsidRPr="003C3888" w:rsidRDefault="0088631A" w:rsidP="003C3888">
            <w:pPr>
              <w:spacing w:line="240" w:lineRule="auto"/>
              <w:ind w:firstLine="0"/>
              <w:jc w:val="left"/>
              <w:rPr>
                <w:color w:val="000000"/>
                <w:lang w:eastAsia="ru-RU"/>
              </w:rPr>
            </w:pPr>
            <w:r>
              <w:rPr>
                <w:color w:val="000000"/>
                <w:lang w:eastAsia="ru-RU"/>
              </w:rPr>
              <w:t>Внешний Н1</w:t>
            </w:r>
          </w:p>
        </w:tc>
        <w:tc>
          <w:tcPr>
            <w:tcW w:w="2410" w:type="dxa"/>
            <w:shd w:val="clear" w:color="auto" w:fill="auto"/>
            <w:vAlign w:val="center"/>
            <w:hideMark/>
          </w:tcPr>
          <w:p w14:paraId="61B0B9EB"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53D948AF"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51C64A06" w14:textId="57BA2C3D" w:rsidR="000013C5" w:rsidRPr="000013C5" w:rsidRDefault="00727BFE" w:rsidP="008C5FCF">
            <w:pPr>
              <w:pStyle w:val="afffffffff"/>
              <w:numPr>
                <w:ilvl w:val="0"/>
                <w:numId w:val="80"/>
              </w:numPr>
              <w:spacing w:line="240" w:lineRule="auto"/>
              <w:jc w:val="left"/>
              <w:rPr>
                <w:color w:val="000000"/>
                <w:lang w:eastAsia="ru-RU"/>
              </w:rPr>
            </w:pPr>
            <w:r>
              <w:rPr>
                <w:color w:val="000000"/>
                <w:lang w:eastAsia="ru-RU"/>
              </w:rPr>
              <w:t>Распространение информации ограниченного доступа, скопированной на машинные носители</w:t>
            </w:r>
          </w:p>
        </w:tc>
      </w:tr>
      <w:tr w:rsidR="003C3888" w:rsidRPr="003C3888" w14:paraId="3A08519F" w14:textId="77777777" w:rsidTr="00912154">
        <w:trPr>
          <w:trHeight w:val="1995"/>
        </w:trPr>
        <w:tc>
          <w:tcPr>
            <w:tcW w:w="1980" w:type="dxa"/>
            <w:shd w:val="clear" w:color="auto" w:fill="auto"/>
            <w:vAlign w:val="center"/>
            <w:hideMark/>
          </w:tcPr>
          <w:p w14:paraId="2A749CAB" w14:textId="77777777" w:rsidR="003C3888" w:rsidRPr="003C3888" w:rsidRDefault="003C3888" w:rsidP="003C3888">
            <w:pPr>
              <w:spacing w:line="240" w:lineRule="auto"/>
              <w:ind w:firstLine="0"/>
              <w:jc w:val="left"/>
              <w:rPr>
                <w:color w:val="000000"/>
                <w:lang w:eastAsia="ru-RU"/>
              </w:rPr>
            </w:pPr>
            <w:r w:rsidRPr="003C3888">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56AB0823" w14:textId="65565914" w:rsidR="003C3888" w:rsidRPr="003C3888" w:rsidRDefault="0088631A" w:rsidP="003C3888">
            <w:pPr>
              <w:spacing w:line="240" w:lineRule="auto"/>
              <w:ind w:firstLine="0"/>
              <w:jc w:val="left"/>
              <w:rPr>
                <w:color w:val="000000"/>
                <w:lang w:eastAsia="ru-RU"/>
              </w:rPr>
            </w:pPr>
            <w:r>
              <w:rPr>
                <w:color w:val="000000"/>
                <w:lang w:eastAsia="ru-RU"/>
              </w:rPr>
              <w:t>Внешний Н3</w:t>
            </w:r>
          </w:p>
        </w:tc>
        <w:tc>
          <w:tcPr>
            <w:tcW w:w="2410" w:type="dxa"/>
            <w:shd w:val="clear" w:color="auto" w:fill="auto"/>
            <w:vAlign w:val="center"/>
            <w:hideMark/>
          </w:tcPr>
          <w:p w14:paraId="7A641382" w14:textId="77777777" w:rsidR="003C3888" w:rsidRPr="003C3888" w:rsidRDefault="003C3888" w:rsidP="003C3888">
            <w:pPr>
              <w:spacing w:line="240" w:lineRule="auto"/>
              <w:ind w:firstLine="0"/>
              <w:jc w:val="left"/>
              <w:rPr>
                <w:color w:val="000000"/>
                <w:lang w:eastAsia="ru-RU"/>
              </w:rPr>
            </w:pPr>
            <w:r w:rsidRPr="003C3888">
              <w:rPr>
                <w:color w:val="000000"/>
                <w:lang w:eastAsia="ru-RU"/>
              </w:rPr>
              <w:t>Прикладное программное обеспечение</w:t>
            </w:r>
          </w:p>
        </w:tc>
        <w:tc>
          <w:tcPr>
            <w:tcW w:w="2126" w:type="dxa"/>
            <w:shd w:val="clear" w:color="auto" w:fill="auto"/>
            <w:vAlign w:val="center"/>
            <w:hideMark/>
          </w:tcPr>
          <w:p w14:paraId="6C4D5889"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Интерфейсы для установки, настройки, испытаний, пусконаладочных работ</w:t>
            </w:r>
          </w:p>
        </w:tc>
        <w:tc>
          <w:tcPr>
            <w:tcW w:w="6237" w:type="dxa"/>
            <w:shd w:val="clear" w:color="auto" w:fill="auto"/>
            <w:vAlign w:val="center"/>
            <w:hideMark/>
          </w:tcPr>
          <w:p w14:paraId="5BFCB9A7" w14:textId="6D4460F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sidR="00723A50">
              <w:rPr>
                <w:color w:val="000000"/>
                <w:lang w:eastAsia="ru-RU"/>
              </w:rPr>
              <w:t xml:space="preserve">программно-аппаратных средств </w:t>
            </w:r>
          </w:p>
          <w:p w14:paraId="6E4A78C7" w14:textId="096B1D0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Нарушение безопасности при поставках программных, программно-аппаратных средств</w:t>
            </w:r>
          </w:p>
        </w:tc>
      </w:tr>
      <w:tr w:rsidR="003C3888" w:rsidRPr="003C3888" w14:paraId="65430E6B" w14:textId="77777777" w:rsidTr="008446A2">
        <w:trPr>
          <w:trHeight w:val="96"/>
        </w:trPr>
        <w:tc>
          <w:tcPr>
            <w:tcW w:w="1980" w:type="dxa"/>
            <w:shd w:val="clear" w:color="auto" w:fill="auto"/>
            <w:vAlign w:val="center"/>
            <w:hideMark/>
          </w:tcPr>
          <w:p w14:paraId="6C3006D1" w14:textId="77777777" w:rsidR="003C3888" w:rsidRPr="003C3888" w:rsidRDefault="003C3888" w:rsidP="003C3888">
            <w:pPr>
              <w:spacing w:line="240" w:lineRule="auto"/>
              <w:ind w:firstLine="0"/>
              <w:jc w:val="left"/>
              <w:rPr>
                <w:color w:val="000000"/>
                <w:lang w:eastAsia="ru-RU"/>
              </w:rPr>
            </w:pPr>
            <w:r w:rsidRPr="003C3888">
              <w:rPr>
                <w:color w:val="000000"/>
                <w:lang w:eastAsia="ru-RU"/>
              </w:rPr>
              <w:t xml:space="preserve">Лица, обеспечивающие поставку программных, </w:t>
            </w:r>
            <w:r w:rsidRPr="003C3888">
              <w:rPr>
                <w:color w:val="000000"/>
                <w:lang w:eastAsia="ru-RU"/>
              </w:rPr>
              <w:lastRenderedPageBreak/>
              <w:t>программно-аппаратных средств, обеспечивающих систем</w:t>
            </w:r>
          </w:p>
        </w:tc>
        <w:tc>
          <w:tcPr>
            <w:tcW w:w="1701" w:type="dxa"/>
            <w:shd w:val="clear" w:color="auto" w:fill="auto"/>
            <w:vAlign w:val="center"/>
            <w:hideMark/>
          </w:tcPr>
          <w:p w14:paraId="098279C3" w14:textId="5D565E86" w:rsidR="003C3888" w:rsidRPr="003C3888" w:rsidRDefault="0088631A" w:rsidP="005A3F28">
            <w:pPr>
              <w:spacing w:line="240" w:lineRule="auto"/>
              <w:ind w:firstLine="0"/>
              <w:jc w:val="left"/>
              <w:rPr>
                <w:color w:val="000000"/>
                <w:lang w:eastAsia="ru-RU"/>
              </w:rPr>
            </w:pPr>
            <w:r>
              <w:rPr>
                <w:color w:val="000000"/>
                <w:lang w:eastAsia="ru-RU"/>
              </w:rPr>
              <w:lastRenderedPageBreak/>
              <w:t>Внешний Н</w:t>
            </w:r>
            <w:r w:rsidR="005A3F28">
              <w:rPr>
                <w:color w:val="000000"/>
                <w:lang w:eastAsia="ru-RU"/>
              </w:rPr>
              <w:t>1</w:t>
            </w:r>
          </w:p>
        </w:tc>
        <w:tc>
          <w:tcPr>
            <w:tcW w:w="2410" w:type="dxa"/>
            <w:shd w:val="clear" w:color="auto" w:fill="auto"/>
            <w:vAlign w:val="center"/>
            <w:hideMark/>
          </w:tcPr>
          <w:p w14:paraId="6D85EECD" w14:textId="77777777" w:rsidR="003C3888" w:rsidRPr="003C3888" w:rsidRDefault="003C3888" w:rsidP="003C3888">
            <w:pPr>
              <w:spacing w:line="240" w:lineRule="auto"/>
              <w:ind w:firstLine="0"/>
              <w:jc w:val="left"/>
              <w:rPr>
                <w:color w:val="000000"/>
                <w:lang w:eastAsia="ru-RU"/>
              </w:rPr>
            </w:pPr>
            <w:r w:rsidRPr="003C3888">
              <w:rPr>
                <w:color w:val="000000"/>
                <w:lang w:eastAsia="ru-RU"/>
              </w:rPr>
              <w:t xml:space="preserve">Системное программное обеспечение (микропрограммное, </w:t>
            </w:r>
            <w:r w:rsidRPr="003C3888">
              <w:rPr>
                <w:color w:val="000000"/>
                <w:lang w:eastAsia="ru-RU"/>
              </w:rPr>
              <w:lastRenderedPageBreak/>
              <w:t xml:space="preserve">в </w:t>
            </w:r>
            <w:proofErr w:type="spellStart"/>
            <w:r w:rsidRPr="003C3888">
              <w:rPr>
                <w:color w:val="000000"/>
                <w:lang w:eastAsia="ru-RU"/>
              </w:rPr>
              <w:t>т.ч</w:t>
            </w:r>
            <w:proofErr w:type="spellEnd"/>
            <w:r w:rsidRPr="003C3888">
              <w:rPr>
                <w:color w:val="000000"/>
                <w:lang w:eastAsia="ru-RU"/>
              </w:rPr>
              <w:t>. BIOS/UEFI, прошивка)</w:t>
            </w:r>
          </w:p>
        </w:tc>
        <w:tc>
          <w:tcPr>
            <w:tcW w:w="2126" w:type="dxa"/>
            <w:shd w:val="clear" w:color="auto" w:fill="auto"/>
            <w:vAlign w:val="center"/>
            <w:hideMark/>
          </w:tcPr>
          <w:p w14:paraId="46271AD2" w14:textId="77777777" w:rsidR="003C3888" w:rsidRPr="003C3888" w:rsidRDefault="003C3888" w:rsidP="003C3888">
            <w:pPr>
              <w:spacing w:line="240" w:lineRule="auto"/>
              <w:ind w:firstLine="0"/>
              <w:jc w:val="left"/>
              <w:rPr>
                <w:color w:val="000000"/>
                <w:lang w:eastAsia="ru-RU"/>
              </w:rPr>
            </w:pPr>
            <w:r w:rsidRPr="003C3888">
              <w:rPr>
                <w:color w:val="000000"/>
                <w:lang w:eastAsia="ru-RU"/>
              </w:rPr>
              <w:lastRenderedPageBreak/>
              <w:t xml:space="preserve">Интерфейсы для установки, настройки, испытаний, </w:t>
            </w:r>
            <w:r w:rsidRPr="003C3888">
              <w:rPr>
                <w:color w:val="000000"/>
                <w:lang w:eastAsia="ru-RU"/>
              </w:rPr>
              <w:lastRenderedPageBreak/>
              <w:t>пусконаладочных работ</w:t>
            </w:r>
          </w:p>
        </w:tc>
        <w:tc>
          <w:tcPr>
            <w:tcW w:w="6237" w:type="dxa"/>
            <w:shd w:val="clear" w:color="auto" w:fill="auto"/>
            <w:vAlign w:val="center"/>
            <w:hideMark/>
          </w:tcPr>
          <w:p w14:paraId="487F83BD" w14:textId="7777777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lastRenderedPageBreak/>
              <w:t>Нарушение безопасности при поставках программных, программно-аппаратных средств и (или) услуг по установке, настройке, испыта</w:t>
            </w:r>
            <w:r w:rsidR="00723A50">
              <w:rPr>
                <w:color w:val="000000"/>
                <w:lang w:eastAsia="ru-RU"/>
              </w:rPr>
              <w:t xml:space="preserve">ниям, пусконаладочным работам </w:t>
            </w:r>
          </w:p>
          <w:p w14:paraId="653CB6F0" w14:textId="03A0BD0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lastRenderedPageBreak/>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3C3888" w:rsidRPr="003C3888" w14:paraId="4181DE01" w14:textId="77777777" w:rsidTr="008446A2">
        <w:trPr>
          <w:trHeight w:val="96"/>
        </w:trPr>
        <w:tc>
          <w:tcPr>
            <w:tcW w:w="1980" w:type="dxa"/>
            <w:shd w:val="clear" w:color="auto" w:fill="auto"/>
            <w:vAlign w:val="center"/>
            <w:hideMark/>
          </w:tcPr>
          <w:p w14:paraId="4D58F8C3" w14:textId="0E118742" w:rsidR="003C3888" w:rsidRPr="003C3888" w:rsidRDefault="003C3888" w:rsidP="003C3888">
            <w:pPr>
              <w:spacing w:line="240" w:lineRule="auto"/>
              <w:ind w:firstLine="0"/>
              <w:jc w:val="left"/>
              <w:rPr>
                <w:color w:val="000000"/>
                <w:lang w:eastAsia="ru-RU"/>
              </w:rPr>
            </w:pPr>
            <w:r w:rsidRPr="003C3888">
              <w:rPr>
                <w:color w:val="000000"/>
                <w:lang w:eastAsia="ru-RU"/>
              </w:rPr>
              <w:lastRenderedPageBreak/>
              <w:t>Лица, привлекаемые для установки, настройки, испытаний, пусконаладочных и иных видов работ</w:t>
            </w:r>
          </w:p>
        </w:tc>
        <w:tc>
          <w:tcPr>
            <w:tcW w:w="1701" w:type="dxa"/>
            <w:shd w:val="clear" w:color="auto" w:fill="auto"/>
            <w:vAlign w:val="center"/>
            <w:hideMark/>
          </w:tcPr>
          <w:p w14:paraId="694C289E" w14:textId="2749939A" w:rsidR="003C3888" w:rsidRPr="003C3888" w:rsidRDefault="0088631A" w:rsidP="003C3888">
            <w:pPr>
              <w:spacing w:line="240" w:lineRule="auto"/>
              <w:ind w:firstLine="0"/>
              <w:jc w:val="left"/>
              <w:rPr>
                <w:color w:val="000000"/>
                <w:lang w:eastAsia="ru-RU"/>
              </w:rPr>
            </w:pPr>
            <w:r>
              <w:rPr>
                <w:color w:val="000000"/>
                <w:lang w:eastAsia="ru-RU"/>
              </w:rPr>
              <w:t>Внутренний Н2</w:t>
            </w:r>
          </w:p>
        </w:tc>
        <w:tc>
          <w:tcPr>
            <w:tcW w:w="2410" w:type="dxa"/>
            <w:shd w:val="clear" w:color="auto" w:fill="auto"/>
            <w:vAlign w:val="center"/>
            <w:hideMark/>
          </w:tcPr>
          <w:p w14:paraId="29BF1A67" w14:textId="77777777" w:rsidR="003C3888" w:rsidRPr="003C3888" w:rsidRDefault="003C3888" w:rsidP="003C3888">
            <w:pPr>
              <w:spacing w:line="240" w:lineRule="auto"/>
              <w:ind w:firstLine="0"/>
              <w:jc w:val="left"/>
              <w:rPr>
                <w:color w:val="000000"/>
                <w:lang w:eastAsia="ru-RU"/>
              </w:rPr>
            </w:pPr>
            <w:r w:rsidRPr="003C3888">
              <w:rPr>
                <w:color w:val="000000"/>
                <w:lang w:eastAsia="ru-RU"/>
              </w:rPr>
              <w:t>Средства вычислительной техники (сервер, АРМ администратора)</w:t>
            </w:r>
          </w:p>
        </w:tc>
        <w:tc>
          <w:tcPr>
            <w:tcW w:w="2126" w:type="dxa"/>
            <w:shd w:val="clear" w:color="auto" w:fill="auto"/>
            <w:vAlign w:val="center"/>
            <w:hideMark/>
          </w:tcPr>
          <w:p w14:paraId="2364B591"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Интерфейсы для установки, настройки, испытаний, пусконаладочных работ</w:t>
            </w:r>
          </w:p>
        </w:tc>
        <w:tc>
          <w:tcPr>
            <w:tcW w:w="6237" w:type="dxa"/>
            <w:shd w:val="clear" w:color="auto" w:fill="auto"/>
            <w:vAlign w:val="center"/>
            <w:hideMark/>
          </w:tcPr>
          <w:p w14:paraId="71EFDC60" w14:textId="7777777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sidR="00723A50">
              <w:rPr>
                <w:color w:val="000000"/>
                <w:lang w:eastAsia="ru-RU"/>
              </w:rPr>
              <w:t>программно-аппаратных средств</w:t>
            </w:r>
          </w:p>
          <w:p w14:paraId="69962E7A" w14:textId="410EDAE2"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Нарушение безопасности при поставках</w:t>
            </w:r>
          </w:p>
        </w:tc>
      </w:tr>
      <w:tr w:rsidR="003C3888" w:rsidRPr="003C3888" w14:paraId="0AC2004D" w14:textId="77777777" w:rsidTr="008446A2">
        <w:trPr>
          <w:trHeight w:val="96"/>
        </w:trPr>
        <w:tc>
          <w:tcPr>
            <w:tcW w:w="1980" w:type="dxa"/>
            <w:shd w:val="clear" w:color="auto" w:fill="auto"/>
            <w:vAlign w:val="center"/>
            <w:hideMark/>
          </w:tcPr>
          <w:p w14:paraId="2E2EA47B" w14:textId="19E64BA2" w:rsidR="003C3888" w:rsidRPr="003C3888" w:rsidRDefault="003C3888" w:rsidP="003C3888">
            <w:pPr>
              <w:spacing w:line="240" w:lineRule="auto"/>
              <w:ind w:firstLine="0"/>
              <w:jc w:val="left"/>
              <w:rPr>
                <w:color w:val="000000"/>
                <w:lang w:eastAsia="ru-RU"/>
              </w:rPr>
            </w:pPr>
            <w:r w:rsidRPr="003C3888">
              <w:rPr>
                <w:color w:val="000000"/>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1701" w:type="dxa"/>
            <w:shd w:val="clear" w:color="auto" w:fill="auto"/>
            <w:vAlign w:val="center"/>
            <w:hideMark/>
          </w:tcPr>
          <w:p w14:paraId="4E68CD89" w14:textId="08FCD458" w:rsidR="003C3888" w:rsidRPr="003C3888" w:rsidRDefault="005A3F28" w:rsidP="003C3888">
            <w:pPr>
              <w:spacing w:line="240" w:lineRule="auto"/>
              <w:ind w:firstLine="0"/>
              <w:jc w:val="left"/>
              <w:rPr>
                <w:color w:val="000000"/>
                <w:lang w:eastAsia="ru-RU"/>
              </w:rPr>
            </w:pPr>
            <w:r>
              <w:rPr>
                <w:color w:val="000000"/>
                <w:lang w:eastAsia="ru-RU"/>
              </w:rPr>
              <w:t>Внутренний Н1</w:t>
            </w:r>
          </w:p>
        </w:tc>
        <w:tc>
          <w:tcPr>
            <w:tcW w:w="2410" w:type="dxa"/>
            <w:shd w:val="clear" w:color="auto" w:fill="auto"/>
            <w:vAlign w:val="center"/>
            <w:hideMark/>
          </w:tcPr>
          <w:p w14:paraId="25A1EC38"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4FEFE5F4" w14:textId="77777777" w:rsidR="003C3888" w:rsidRPr="003C3888" w:rsidRDefault="003C3888" w:rsidP="003C3888">
            <w:pPr>
              <w:spacing w:line="240" w:lineRule="auto"/>
              <w:ind w:firstLine="0"/>
              <w:jc w:val="left"/>
              <w:rPr>
                <w:color w:val="000000"/>
                <w:lang w:eastAsia="ru-RU"/>
              </w:rPr>
            </w:pPr>
            <w:r w:rsidRPr="003C3888">
              <w:rPr>
                <w:color w:val="000000"/>
                <w:lang w:eastAsia="ru-RU"/>
              </w:rPr>
              <w:t>Пользовательские интерфейсы Внутренние сетевые интерфейсы</w:t>
            </w:r>
          </w:p>
        </w:tc>
        <w:tc>
          <w:tcPr>
            <w:tcW w:w="6237" w:type="dxa"/>
            <w:shd w:val="clear" w:color="auto" w:fill="auto"/>
            <w:vAlign w:val="center"/>
            <w:hideMark/>
          </w:tcPr>
          <w:p w14:paraId="415591AA" w14:textId="4F9EBAA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r w:rsidR="000013C5" w:rsidRPr="003C3888" w14:paraId="286B6692" w14:textId="77777777" w:rsidTr="00912154">
        <w:trPr>
          <w:trHeight w:val="2334"/>
        </w:trPr>
        <w:tc>
          <w:tcPr>
            <w:tcW w:w="1980" w:type="dxa"/>
            <w:vMerge w:val="restart"/>
            <w:shd w:val="clear" w:color="auto" w:fill="auto"/>
            <w:vAlign w:val="center"/>
            <w:hideMark/>
          </w:tcPr>
          <w:p w14:paraId="4F923FC5" w14:textId="77777777" w:rsidR="000013C5" w:rsidRPr="003C3888" w:rsidRDefault="000013C5" w:rsidP="003C3888">
            <w:pPr>
              <w:spacing w:line="240" w:lineRule="auto"/>
              <w:ind w:firstLine="0"/>
              <w:jc w:val="left"/>
              <w:rPr>
                <w:color w:val="000000"/>
                <w:lang w:eastAsia="ru-RU"/>
              </w:rPr>
            </w:pPr>
            <w:r w:rsidRPr="003C3888">
              <w:rPr>
                <w:color w:val="000000"/>
                <w:lang w:eastAsia="ru-RU"/>
              </w:rPr>
              <w:t>Авторизованные пользователи систем и сетей</w:t>
            </w:r>
          </w:p>
        </w:tc>
        <w:tc>
          <w:tcPr>
            <w:tcW w:w="1701" w:type="dxa"/>
            <w:vMerge w:val="restart"/>
            <w:shd w:val="clear" w:color="auto" w:fill="auto"/>
            <w:vAlign w:val="center"/>
            <w:hideMark/>
          </w:tcPr>
          <w:p w14:paraId="38A55271" w14:textId="248750B5" w:rsidR="000013C5" w:rsidRPr="003C3888" w:rsidRDefault="0088631A" w:rsidP="003C3888">
            <w:pPr>
              <w:spacing w:line="240" w:lineRule="auto"/>
              <w:ind w:firstLine="0"/>
              <w:jc w:val="left"/>
              <w:rPr>
                <w:color w:val="000000"/>
                <w:lang w:eastAsia="ru-RU"/>
              </w:rPr>
            </w:pPr>
            <w:r>
              <w:rPr>
                <w:color w:val="000000"/>
                <w:lang w:eastAsia="ru-RU"/>
              </w:rPr>
              <w:t>Внутренний Н1</w:t>
            </w:r>
          </w:p>
        </w:tc>
        <w:tc>
          <w:tcPr>
            <w:tcW w:w="2410" w:type="dxa"/>
            <w:shd w:val="clear" w:color="auto" w:fill="auto"/>
            <w:vAlign w:val="center"/>
            <w:hideMark/>
          </w:tcPr>
          <w:p w14:paraId="395885C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1410FD23"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7DE64B91" w14:textId="10B54247" w:rsidR="00253A09"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эксплуатации систем и сетей, в том числе при установке, настройке программных и </w:t>
            </w:r>
            <w:r w:rsidR="00253A09">
              <w:rPr>
                <w:color w:val="000000"/>
                <w:lang w:eastAsia="ru-RU"/>
              </w:rPr>
              <w:t xml:space="preserve">программно-аппаратных средств </w:t>
            </w:r>
          </w:p>
          <w:p w14:paraId="6ACBD305" w14:textId="2B127384"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0013C5" w:rsidRPr="003C3888" w14:paraId="4986E9B7" w14:textId="77777777" w:rsidTr="00912154">
        <w:trPr>
          <w:trHeight w:val="1360"/>
        </w:trPr>
        <w:tc>
          <w:tcPr>
            <w:tcW w:w="1980" w:type="dxa"/>
            <w:vMerge/>
            <w:shd w:val="clear" w:color="auto" w:fill="auto"/>
            <w:vAlign w:val="center"/>
            <w:hideMark/>
          </w:tcPr>
          <w:p w14:paraId="3B4ABD57" w14:textId="06EDF7DC"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3D4E8554" w14:textId="77777777" w:rsidR="000013C5" w:rsidRPr="003C3888" w:rsidRDefault="000013C5" w:rsidP="003C3888">
            <w:pPr>
              <w:spacing w:line="240" w:lineRule="auto"/>
              <w:ind w:firstLine="0"/>
              <w:jc w:val="left"/>
              <w:rPr>
                <w:lang w:eastAsia="ru-RU"/>
              </w:rPr>
            </w:pPr>
          </w:p>
        </w:tc>
        <w:tc>
          <w:tcPr>
            <w:tcW w:w="2410" w:type="dxa"/>
            <w:shd w:val="clear" w:color="auto" w:fill="auto"/>
            <w:vAlign w:val="center"/>
            <w:hideMark/>
          </w:tcPr>
          <w:p w14:paraId="085DAF60"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Прикладное программное обеспечение</w:t>
            </w:r>
          </w:p>
        </w:tc>
        <w:tc>
          <w:tcPr>
            <w:tcW w:w="2126" w:type="dxa"/>
            <w:shd w:val="clear" w:color="auto" w:fill="auto"/>
            <w:vAlign w:val="center"/>
            <w:hideMark/>
          </w:tcPr>
          <w:p w14:paraId="0D1DB0C6"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47134690" w14:textId="14BC4DD3" w:rsidR="000013C5" w:rsidRPr="000013C5" w:rsidRDefault="000013C5" w:rsidP="00B76C11">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эксплуатации систем и сетей, в том числе при установке, настройке программных и программно-аппаратных средств</w:t>
            </w:r>
          </w:p>
        </w:tc>
      </w:tr>
      <w:tr w:rsidR="000013C5" w:rsidRPr="003C3888" w14:paraId="66CD1402" w14:textId="77777777" w:rsidTr="008446A2">
        <w:trPr>
          <w:trHeight w:val="96"/>
        </w:trPr>
        <w:tc>
          <w:tcPr>
            <w:tcW w:w="1980" w:type="dxa"/>
            <w:vMerge w:val="restart"/>
            <w:shd w:val="clear" w:color="auto" w:fill="auto"/>
            <w:vAlign w:val="center"/>
            <w:hideMark/>
          </w:tcPr>
          <w:p w14:paraId="57C0DE6E" w14:textId="77777777" w:rsidR="000013C5" w:rsidRPr="003C3888" w:rsidRDefault="000013C5" w:rsidP="003C3888">
            <w:pPr>
              <w:spacing w:line="240" w:lineRule="auto"/>
              <w:ind w:firstLine="0"/>
              <w:jc w:val="left"/>
              <w:rPr>
                <w:color w:val="000000"/>
                <w:lang w:eastAsia="ru-RU"/>
              </w:rPr>
            </w:pPr>
            <w:r w:rsidRPr="003C3888">
              <w:rPr>
                <w:color w:val="000000"/>
                <w:lang w:eastAsia="ru-RU"/>
              </w:rPr>
              <w:t>Системные администраторы и администраторы безопасности</w:t>
            </w:r>
          </w:p>
        </w:tc>
        <w:tc>
          <w:tcPr>
            <w:tcW w:w="1701" w:type="dxa"/>
            <w:vMerge w:val="restart"/>
            <w:shd w:val="clear" w:color="auto" w:fill="auto"/>
            <w:vAlign w:val="center"/>
            <w:hideMark/>
          </w:tcPr>
          <w:p w14:paraId="1D2210B5" w14:textId="29187E7C" w:rsidR="000013C5" w:rsidRPr="003C3888" w:rsidRDefault="00130FE9" w:rsidP="003C3888">
            <w:pPr>
              <w:spacing w:line="240" w:lineRule="auto"/>
              <w:ind w:firstLine="0"/>
              <w:jc w:val="left"/>
              <w:rPr>
                <w:color w:val="000000"/>
                <w:lang w:eastAsia="ru-RU"/>
              </w:rPr>
            </w:pPr>
            <w:r>
              <w:rPr>
                <w:color w:val="000000"/>
                <w:lang w:eastAsia="ru-RU"/>
              </w:rPr>
              <w:t xml:space="preserve">Внутренний </w:t>
            </w:r>
            <w:r w:rsidR="0088631A">
              <w:rPr>
                <w:color w:val="000000"/>
                <w:lang w:eastAsia="ru-RU"/>
              </w:rPr>
              <w:t>Н2</w:t>
            </w:r>
          </w:p>
        </w:tc>
        <w:tc>
          <w:tcPr>
            <w:tcW w:w="2410" w:type="dxa"/>
            <w:shd w:val="clear" w:color="auto" w:fill="auto"/>
            <w:vAlign w:val="center"/>
            <w:hideMark/>
          </w:tcPr>
          <w:p w14:paraId="3EE7B510" w14:textId="77777777" w:rsidR="000013C5" w:rsidRPr="003C3888" w:rsidRDefault="000013C5" w:rsidP="003C3888">
            <w:pPr>
              <w:spacing w:line="240" w:lineRule="auto"/>
              <w:ind w:firstLine="0"/>
              <w:jc w:val="left"/>
              <w:rPr>
                <w:color w:val="000000"/>
                <w:lang w:eastAsia="ru-RU"/>
              </w:rPr>
            </w:pPr>
            <w:r w:rsidRPr="003C3888">
              <w:rPr>
                <w:color w:val="000000"/>
                <w:lang w:eastAsia="ru-RU"/>
              </w:rPr>
              <w:t>Виртуальная машина (сервер)</w:t>
            </w:r>
          </w:p>
        </w:tc>
        <w:tc>
          <w:tcPr>
            <w:tcW w:w="2126" w:type="dxa"/>
            <w:shd w:val="clear" w:color="auto" w:fill="auto"/>
            <w:vAlign w:val="center"/>
            <w:hideMark/>
          </w:tcPr>
          <w:p w14:paraId="1C5E36F4" w14:textId="77777777" w:rsidR="00B34C19" w:rsidRDefault="00B34C19" w:rsidP="003C3888">
            <w:pPr>
              <w:spacing w:line="240" w:lineRule="auto"/>
              <w:ind w:firstLine="0"/>
              <w:jc w:val="left"/>
              <w:rPr>
                <w:color w:val="000000"/>
                <w:lang w:eastAsia="ru-RU"/>
              </w:rPr>
            </w:pPr>
            <w:r>
              <w:rPr>
                <w:color w:val="000000"/>
                <w:lang w:eastAsia="ru-RU"/>
              </w:rPr>
              <w:t>Внутренние сетевые интерфейсы</w:t>
            </w:r>
          </w:p>
          <w:p w14:paraId="5A1A0153" w14:textId="382C49E3" w:rsidR="000013C5" w:rsidRPr="003C3888" w:rsidRDefault="00B34C19" w:rsidP="003C3888">
            <w:pPr>
              <w:spacing w:line="240" w:lineRule="auto"/>
              <w:ind w:firstLine="0"/>
              <w:jc w:val="left"/>
              <w:rPr>
                <w:color w:val="000000"/>
                <w:lang w:eastAsia="ru-RU"/>
              </w:rPr>
            </w:pPr>
            <w:r>
              <w:rPr>
                <w:color w:val="000000"/>
                <w:lang w:eastAsia="ru-RU"/>
              </w:rPr>
              <w:t>И</w:t>
            </w:r>
            <w:r w:rsidR="000013C5" w:rsidRPr="003C3888">
              <w:rPr>
                <w:color w:val="000000"/>
                <w:lang w:eastAsia="ru-RU"/>
              </w:rPr>
              <w:t>нтерфейсы для установки, настройки</w:t>
            </w:r>
          </w:p>
        </w:tc>
        <w:tc>
          <w:tcPr>
            <w:tcW w:w="6237" w:type="dxa"/>
            <w:shd w:val="clear" w:color="auto" w:fill="auto"/>
            <w:vAlign w:val="center"/>
            <w:hideMark/>
          </w:tcPr>
          <w:p w14:paraId="2245C28F" w14:textId="411D10BE" w:rsid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Pr>
                <w:color w:val="000000"/>
                <w:lang w:eastAsia="ru-RU"/>
              </w:rPr>
              <w:t>программно-аппаратных средств</w:t>
            </w:r>
          </w:p>
          <w:p w14:paraId="32B1B72D" w14:textId="7E6FCE2E"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0013C5" w:rsidRPr="003C3888" w14:paraId="458B9386" w14:textId="77777777" w:rsidTr="00912154">
        <w:trPr>
          <w:trHeight w:val="1270"/>
        </w:trPr>
        <w:tc>
          <w:tcPr>
            <w:tcW w:w="1980" w:type="dxa"/>
            <w:vMerge/>
            <w:shd w:val="clear" w:color="auto" w:fill="auto"/>
            <w:vAlign w:val="center"/>
            <w:hideMark/>
          </w:tcPr>
          <w:p w14:paraId="648588AF" w14:textId="656EFD01"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71D99A5B" w14:textId="77777777" w:rsidR="000013C5" w:rsidRPr="003C3888" w:rsidRDefault="000013C5" w:rsidP="003C3888">
            <w:pPr>
              <w:spacing w:line="240" w:lineRule="auto"/>
              <w:ind w:firstLine="0"/>
              <w:jc w:val="left"/>
              <w:rPr>
                <w:lang w:eastAsia="ru-RU"/>
              </w:rPr>
            </w:pPr>
          </w:p>
        </w:tc>
        <w:tc>
          <w:tcPr>
            <w:tcW w:w="2410" w:type="dxa"/>
            <w:shd w:val="clear" w:color="auto" w:fill="auto"/>
            <w:vAlign w:val="center"/>
            <w:hideMark/>
          </w:tcPr>
          <w:p w14:paraId="44038DC5" w14:textId="77777777" w:rsidR="000013C5" w:rsidRPr="003C3888" w:rsidRDefault="000013C5" w:rsidP="003C3888">
            <w:pPr>
              <w:spacing w:line="240" w:lineRule="auto"/>
              <w:ind w:firstLine="0"/>
              <w:jc w:val="left"/>
              <w:rPr>
                <w:color w:val="000000"/>
                <w:lang w:eastAsia="ru-RU"/>
              </w:rPr>
            </w:pPr>
            <w:r w:rsidRPr="003C3888">
              <w:rPr>
                <w:color w:val="000000"/>
                <w:lang w:eastAsia="ru-RU"/>
              </w:rPr>
              <w:t>Сервер управления виртуализацией (гипервизор)</w:t>
            </w:r>
          </w:p>
        </w:tc>
        <w:tc>
          <w:tcPr>
            <w:tcW w:w="2126" w:type="dxa"/>
            <w:shd w:val="clear" w:color="auto" w:fill="auto"/>
            <w:vAlign w:val="center"/>
            <w:hideMark/>
          </w:tcPr>
          <w:p w14:paraId="57628A05"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Интерфейсы для установки, настройки</w:t>
            </w:r>
          </w:p>
        </w:tc>
        <w:tc>
          <w:tcPr>
            <w:tcW w:w="6237" w:type="dxa"/>
            <w:shd w:val="clear" w:color="auto" w:fill="auto"/>
            <w:vAlign w:val="center"/>
            <w:hideMark/>
          </w:tcPr>
          <w:p w14:paraId="7A55B848" w14:textId="4F8D6530"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bl>
    <w:p w14:paraId="469B7021" w14:textId="77777777" w:rsidR="004D18B0" w:rsidRPr="005511AC" w:rsidRDefault="004D18B0" w:rsidP="004B1BF1">
      <w:pPr>
        <w:pStyle w:val="-1"/>
        <w:numPr>
          <w:ilvl w:val="0"/>
          <w:numId w:val="0"/>
        </w:numPr>
        <w:spacing w:line="276" w:lineRule="auto"/>
        <w:rPr>
          <w:sz w:val="28"/>
          <w:szCs w:val="28"/>
          <w:highlight w:val="yellow"/>
        </w:rPr>
        <w:sectPr w:rsidR="004D18B0" w:rsidRPr="005511AC" w:rsidSect="00F501BB">
          <w:pgSz w:w="16838" w:h="11906" w:orient="landscape"/>
          <w:pgMar w:top="1701" w:right="1134" w:bottom="851" w:left="1134" w:header="425" w:footer="125" w:gutter="0"/>
          <w:cols w:space="720"/>
          <w:noEndnote/>
          <w:docGrid w:linePitch="408"/>
        </w:sectPr>
      </w:pPr>
    </w:p>
    <w:p w14:paraId="2D114C60" w14:textId="77777777" w:rsidR="00F16F40" w:rsidRPr="005511AC" w:rsidRDefault="00F16F40" w:rsidP="004E2C8D">
      <w:pPr>
        <w:pStyle w:val="11"/>
        <w:spacing w:line="276" w:lineRule="auto"/>
        <w:ind w:left="0" w:firstLine="709"/>
        <w:rPr>
          <w:rFonts w:ascii="Times New Roman" w:hAnsi="Times New Roman"/>
          <w:sz w:val="28"/>
          <w:szCs w:val="28"/>
        </w:rPr>
      </w:pPr>
      <w:bookmarkStart w:id="185" w:name="_Toc106295593"/>
      <w:bookmarkStart w:id="186" w:name="_Toc106295710"/>
      <w:bookmarkStart w:id="187" w:name="_Toc106295594"/>
      <w:bookmarkStart w:id="188" w:name="_Toc106295711"/>
      <w:bookmarkStart w:id="189" w:name="_Toc106295595"/>
      <w:bookmarkStart w:id="190" w:name="_Toc106295712"/>
      <w:bookmarkStart w:id="191" w:name="_Toc106295596"/>
      <w:bookmarkStart w:id="192" w:name="_Toc106295713"/>
      <w:bookmarkStart w:id="193" w:name="_Toc230118812"/>
      <w:bookmarkStart w:id="194" w:name="_Ref436836989"/>
      <w:bookmarkStart w:id="195" w:name="_Toc421802812"/>
      <w:bookmarkStart w:id="196" w:name="_Toc434860650"/>
      <w:bookmarkStart w:id="197" w:name="_Toc522805931"/>
      <w:bookmarkStart w:id="198" w:name="_Ref522716053"/>
      <w:bookmarkStart w:id="199" w:name="_Toc6515864"/>
      <w:bookmarkStart w:id="200" w:name="_Toc10028600"/>
      <w:bookmarkEnd w:id="185"/>
      <w:bookmarkEnd w:id="186"/>
      <w:bookmarkEnd w:id="187"/>
      <w:bookmarkEnd w:id="188"/>
      <w:bookmarkEnd w:id="189"/>
      <w:bookmarkEnd w:id="190"/>
      <w:bookmarkEnd w:id="191"/>
      <w:bookmarkEnd w:id="192"/>
      <w:r w:rsidRPr="005511AC">
        <w:rPr>
          <w:rFonts w:ascii="Times New Roman" w:hAnsi="Times New Roman"/>
          <w:sz w:val="28"/>
          <w:szCs w:val="28"/>
        </w:rPr>
        <w:lastRenderedPageBreak/>
        <w:t>Определение актуальности угроз безопасности информации</w:t>
      </w:r>
      <w:bookmarkEnd w:id="193"/>
    </w:p>
    <w:p w14:paraId="20F5702C" w14:textId="77777777" w:rsidR="00F16F40" w:rsidRPr="005511AC" w:rsidRDefault="00F16F40" w:rsidP="004B1BF1">
      <w:pPr>
        <w:pStyle w:val="24"/>
        <w:spacing w:line="276" w:lineRule="auto"/>
        <w:rPr>
          <w:sz w:val="28"/>
          <w:szCs w:val="28"/>
        </w:rPr>
      </w:pPr>
      <w:bookmarkStart w:id="201" w:name="_Toc230118813"/>
      <w:r w:rsidRPr="005511AC">
        <w:rPr>
          <w:sz w:val="28"/>
          <w:szCs w:val="28"/>
        </w:rPr>
        <w:t>Формирование перечня возможных угроз безопасности информации</w:t>
      </w:r>
      <w:bookmarkEnd w:id="201"/>
      <w:r w:rsidRPr="005511AC">
        <w:rPr>
          <w:sz w:val="28"/>
          <w:szCs w:val="28"/>
        </w:rPr>
        <w:t xml:space="preserve"> </w:t>
      </w:r>
    </w:p>
    <w:p w14:paraId="2CCE0F45" w14:textId="3CD17175" w:rsidR="00A35FE9" w:rsidRPr="005511AC" w:rsidRDefault="00A35FE9" w:rsidP="004B1BF1">
      <w:pPr>
        <w:pStyle w:val="afffffffffff1"/>
        <w:spacing w:line="276" w:lineRule="auto"/>
        <w:rPr>
          <w:sz w:val="28"/>
          <w:szCs w:val="28"/>
        </w:rPr>
      </w:pPr>
      <w:r w:rsidRPr="005511AC">
        <w:rPr>
          <w:sz w:val="28"/>
          <w:szCs w:val="28"/>
        </w:rPr>
        <w:t xml:space="preserve">Базовый перечень угроз безопасности информации (УБИ) формируется в соответствии </w:t>
      </w:r>
      <w:r w:rsidR="004738E3" w:rsidRPr="005511AC">
        <w:rPr>
          <w:sz w:val="28"/>
          <w:szCs w:val="28"/>
        </w:rPr>
        <w:t xml:space="preserve">с </w:t>
      </w:r>
      <w:r w:rsidR="009F7031" w:rsidRPr="005511AC">
        <w:rPr>
          <w:sz w:val="28"/>
          <w:szCs w:val="28"/>
        </w:rPr>
        <w:t>и</w:t>
      </w:r>
      <w:r w:rsidR="004738E3" w:rsidRPr="005511AC">
        <w:rPr>
          <w:sz w:val="28"/>
          <w:szCs w:val="28"/>
        </w:rPr>
        <w:t>нформационным сообщением ФСТЭК России от 6 марта 2015 г. №</w:t>
      </w:r>
      <w:r w:rsidR="00B94FCF" w:rsidRPr="005511AC">
        <w:rPr>
          <w:sz w:val="28"/>
          <w:szCs w:val="28"/>
        </w:rPr>
        <w:t> </w:t>
      </w:r>
      <w:r w:rsidR="004738E3" w:rsidRPr="005511AC">
        <w:rPr>
          <w:sz w:val="28"/>
          <w:szCs w:val="28"/>
        </w:rPr>
        <w:t>240/22/879 «О банке данных угроз безопасности информации» (угрозы с идентификаторами УБИ.001 – УБИ.22</w:t>
      </w:r>
      <w:r w:rsidR="006A06F0" w:rsidRPr="005511AC">
        <w:rPr>
          <w:sz w:val="28"/>
          <w:szCs w:val="28"/>
        </w:rPr>
        <w:t>7</w:t>
      </w:r>
      <w:r w:rsidR="004738E3" w:rsidRPr="005511AC">
        <w:rPr>
          <w:sz w:val="28"/>
          <w:szCs w:val="28"/>
        </w:rPr>
        <w:t>).</w:t>
      </w:r>
    </w:p>
    <w:p w14:paraId="53F85D11" w14:textId="0B23485C" w:rsidR="00B85DA4" w:rsidRPr="005511AC" w:rsidRDefault="00B85DA4" w:rsidP="004B1BF1">
      <w:pPr>
        <w:pStyle w:val="afffffffffff1"/>
        <w:spacing w:line="276" w:lineRule="auto"/>
        <w:rPr>
          <w:sz w:val="28"/>
          <w:szCs w:val="28"/>
        </w:rPr>
      </w:pPr>
      <w:bookmarkStart w:id="202" w:name="_Toc111457210"/>
      <w:bookmarkStart w:id="203" w:name="_Toc111457211"/>
      <w:bookmarkStart w:id="204" w:name="_Toc111457212"/>
      <w:bookmarkStart w:id="205" w:name="_Toc111457213"/>
      <w:bookmarkStart w:id="206" w:name="_Toc111457214"/>
      <w:bookmarkStart w:id="207" w:name="_Toc111457215"/>
      <w:bookmarkStart w:id="208" w:name="_Toc522805934"/>
      <w:bookmarkStart w:id="209" w:name="_Ref522642348"/>
      <w:bookmarkStart w:id="210" w:name="_Toc6515877"/>
      <w:bookmarkStart w:id="211" w:name="_Toc10028602"/>
      <w:bookmarkStart w:id="212" w:name="_Toc16612624"/>
      <w:bookmarkStart w:id="213" w:name="_Toc52909441"/>
      <w:bookmarkStart w:id="214" w:name="_Toc56686126"/>
      <w:bookmarkEnd w:id="202"/>
      <w:bookmarkEnd w:id="203"/>
      <w:bookmarkEnd w:id="204"/>
      <w:bookmarkEnd w:id="205"/>
      <w:bookmarkEnd w:id="206"/>
      <w:bookmarkEnd w:id="207"/>
      <w:r w:rsidRPr="005511AC">
        <w:rPr>
          <w:sz w:val="28"/>
          <w:szCs w:val="28"/>
        </w:rPr>
        <w:t xml:space="preserve">По результатам анализа Банка данных угроз ФСТЭК России (далее – БДУ ФСТЭК) выделяются следующие группы угроз (состав групп угроз безопасности информации приведен в Приложении </w:t>
      </w:r>
      <w:r w:rsidR="00A9446D" w:rsidRPr="005511AC">
        <w:rPr>
          <w:sz w:val="28"/>
          <w:szCs w:val="28"/>
        </w:rPr>
        <w:t>1</w:t>
      </w:r>
      <w:r w:rsidRPr="005511AC">
        <w:rPr>
          <w:sz w:val="28"/>
          <w:szCs w:val="28"/>
        </w:rPr>
        <w:t>):</w:t>
      </w:r>
    </w:p>
    <w:p w14:paraId="7A172A11"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выхода из строя технических средств из-за нарушения физической безопасности и условий эксплуатации;</w:t>
      </w:r>
    </w:p>
    <w:p w14:paraId="65B5C6A9"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несанкционированного воздействия на BIOS;</w:t>
      </w:r>
    </w:p>
    <w:p w14:paraId="09931E3C"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системе через компоненты прикладного ПО;</w:t>
      </w:r>
    </w:p>
    <w:p w14:paraId="6BFB994B"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защищаемой информации;</w:t>
      </w:r>
    </w:p>
    <w:p w14:paraId="2E34C69C"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несанкционированного воздействия на системные компоненты;</w:t>
      </w:r>
    </w:p>
    <w:p w14:paraId="39B42BF5"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 xml:space="preserve">угрозы НСД к </w:t>
      </w:r>
      <w:proofErr w:type="spellStart"/>
      <w:r w:rsidRPr="005511AC">
        <w:rPr>
          <w:sz w:val="28"/>
          <w:szCs w:val="28"/>
        </w:rPr>
        <w:t>аутентификационной</w:t>
      </w:r>
      <w:proofErr w:type="spellEnd"/>
      <w:r w:rsidRPr="005511AC">
        <w:rPr>
          <w:sz w:val="28"/>
          <w:szCs w:val="28"/>
        </w:rPr>
        <w:t xml:space="preserve"> информации;</w:t>
      </w:r>
    </w:p>
    <w:p w14:paraId="50073550"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средствам управления технологическим оборудованием;</w:t>
      </w:r>
    </w:p>
    <w:p w14:paraId="3F9519B3"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перехвата управления автоматизированной системой;</w:t>
      </w:r>
    </w:p>
    <w:p w14:paraId="5607C77C"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использования непроверенных компонентов</w:t>
      </w:r>
      <w:r w:rsidRPr="005511AC">
        <w:rPr>
          <w:sz w:val="28"/>
          <w:szCs w:val="28"/>
          <w:lang w:val="en-US"/>
        </w:rPr>
        <w:t>;</w:t>
      </w:r>
    </w:p>
    <w:p w14:paraId="037CC9A0"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несвоевременного выявления инцидента ИБ;</w:t>
      </w:r>
    </w:p>
    <w:p w14:paraId="654FAFFA"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перехвата информации, передаваемой по каналам связи;</w:t>
      </w:r>
    </w:p>
    <w:p w14:paraId="3D1EF425"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подмены участников сетевого взаимодействия;</w:t>
      </w:r>
    </w:p>
    <w:p w14:paraId="6788FF9D"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системе через веб-ресурсы;</w:t>
      </w:r>
    </w:p>
    <w:p w14:paraId="0DC31184"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получения информации о компонентах информационной системы;</w:t>
      </w:r>
    </w:p>
    <w:p w14:paraId="0F83A283"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внедрение вредоносного ПО</w:t>
      </w:r>
      <w:r w:rsidRPr="005511AC">
        <w:rPr>
          <w:sz w:val="28"/>
          <w:szCs w:val="28"/>
          <w:lang w:val="en-US"/>
        </w:rPr>
        <w:t>;</w:t>
      </w:r>
    </w:p>
    <w:p w14:paraId="47FE3FD9"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«отказа в обслуживании»</w:t>
      </w:r>
      <w:r w:rsidRPr="005511AC">
        <w:rPr>
          <w:sz w:val="28"/>
          <w:szCs w:val="28"/>
          <w:lang w:val="en-US"/>
        </w:rPr>
        <w:t>;</w:t>
      </w:r>
    </w:p>
    <w:p w14:paraId="7FE453E0"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информации, обрабатываемой с использованием технологий виртуализации;</w:t>
      </w:r>
    </w:p>
    <w:p w14:paraId="7572B5BA"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 xml:space="preserve">угрозы НСД к информации, обрабатываемой с использованием технологии </w:t>
      </w:r>
      <w:proofErr w:type="spellStart"/>
      <w:r w:rsidRPr="005511AC">
        <w:rPr>
          <w:sz w:val="28"/>
          <w:szCs w:val="28"/>
        </w:rPr>
        <w:t>грид</w:t>
      </w:r>
      <w:proofErr w:type="spellEnd"/>
      <w:r w:rsidRPr="005511AC">
        <w:rPr>
          <w:sz w:val="28"/>
          <w:szCs w:val="28"/>
        </w:rPr>
        <w:t>;</w:t>
      </w:r>
    </w:p>
    <w:p w14:paraId="4CB29C6D"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беспроводным каналам передачи данных;</w:t>
      </w:r>
    </w:p>
    <w:p w14:paraId="7B27E52D"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информации, обрабатываемой с использованием облачных услуг;</w:t>
      </w:r>
    </w:p>
    <w:p w14:paraId="448FD88C"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 xml:space="preserve">угрозы НСД к информации, обрабатываемой с использованием технологии </w:t>
      </w:r>
      <w:proofErr w:type="spellStart"/>
      <w:r w:rsidRPr="005511AC">
        <w:rPr>
          <w:sz w:val="28"/>
          <w:szCs w:val="28"/>
        </w:rPr>
        <w:t>Big</w:t>
      </w:r>
      <w:proofErr w:type="spellEnd"/>
      <w:r w:rsidRPr="005511AC">
        <w:rPr>
          <w:sz w:val="28"/>
          <w:szCs w:val="28"/>
        </w:rPr>
        <w:t xml:space="preserve"> </w:t>
      </w:r>
      <w:proofErr w:type="spellStart"/>
      <w:r w:rsidRPr="005511AC">
        <w:rPr>
          <w:sz w:val="28"/>
          <w:szCs w:val="28"/>
        </w:rPr>
        <w:t>Data</w:t>
      </w:r>
      <w:proofErr w:type="spellEnd"/>
      <w:r w:rsidRPr="005511AC">
        <w:rPr>
          <w:sz w:val="28"/>
          <w:szCs w:val="28"/>
        </w:rPr>
        <w:t xml:space="preserve"> (хранилище больших данных);</w:t>
      </w:r>
    </w:p>
    <w:p w14:paraId="5D734D99"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lastRenderedPageBreak/>
        <w:t>угрозы НСД к информации, обрабатываемой с использованием суперкомпьютеров;</w:t>
      </w:r>
    </w:p>
    <w:p w14:paraId="2B74BF26"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информации, обрабатываемой с использованием мобильных устройств;</w:t>
      </w:r>
    </w:p>
    <w:p w14:paraId="38D5E31B" w14:textId="77777777" w:rsidR="00B85DA4" w:rsidRPr="005511AC" w:rsidRDefault="00B85DA4" w:rsidP="004E2C8D">
      <w:pPr>
        <w:pStyle w:val="af6"/>
        <w:shd w:val="clear" w:color="auto" w:fill="FFFFFF" w:themeFill="background1"/>
        <w:tabs>
          <w:tab w:val="clear" w:pos="1219"/>
          <w:tab w:val="num" w:pos="851"/>
        </w:tabs>
        <w:spacing w:line="276" w:lineRule="auto"/>
        <w:ind w:left="0" w:firstLine="709"/>
        <w:rPr>
          <w:sz w:val="28"/>
          <w:szCs w:val="28"/>
        </w:rPr>
      </w:pPr>
      <w:r w:rsidRPr="005511AC">
        <w:rPr>
          <w:sz w:val="28"/>
          <w:szCs w:val="28"/>
        </w:rPr>
        <w:t>угрозы НСД к информации, обрабатываемой с использованием технологий машинного обучения.</w:t>
      </w:r>
    </w:p>
    <w:p w14:paraId="00765589" w14:textId="56D86FEB" w:rsidR="00B85DA4" w:rsidRPr="005511AC" w:rsidRDefault="00B85DA4" w:rsidP="004E2C8D">
      <w:pPr>
        <w:pStyle w:val="affffffffffff2"/>
        <w:shd w:val="clear" w:color="auto" w:fill="FFFFFF" w:themeFill="background1"/>
        <w:spacing w:line="276" w:lineRule="auto"/>
        <w:ind w:firstLine="709"/>
        <w:rPr>
          <w:sz w:val="28"/>
          <w:szCs w:val="28"/>
        </w:rPr>
      </w:pPr>
      <w:r w:rsidRPr="005511AC">
        <w:rPr>
          <w:sz w:val="28"/>
          <w:szCs w:val="28"/>
        </w:rPr>
        <w:t xml:space="preserve">Оценка применимости перечисленных выше групп угроз к </w:t>
      </w:r>
      <w:r w:rsidR="00497CCC" w:rsidRPr="005511AC">
        <w:rPr>
          <w:sz w:val="28"/>
          <w:szCs w:val="28"/>
        </w:rPr>
        <w:t>ИС</w:t>
      </w:r>
      <w:r w:rsidRPr="005511AC">
        <w:rPr>
          <w:sz w:val="28"/>
          <w:szCs w:val="28"/>
        </w:rPr>
        <w:t xml:space="preserve"> приведена в таблице </w:t>
      </w:r>
      <w:r w:rsidRPr="005511AC">
        <w:rPr>
          <w:sz w:val="28"/>
          <w:szCs w:val="28"/>
        </w:rPr>
        <w:fldChar w:fldCharType="begin"/>
      </w:r>
      <w:r w:rsidRPr="005511AC">
        <w:rPr>
          <w:sz w:val="28"/>
          <w:szCs w:val="28"/>
        </w:rPr>
        <w:instrText xml:space="preserve"> REF _Ref76642114 \h  \* MERGEFORMAT </w:instrText>
      </w:r>
      <w:r w:rsidRPr="005511AC">
        <w:rPr>
          <w:sz w:val="28"/>
          <w:szCs w:val="28"/>
        </w:rPr>
      </w:r>
      <w:r w:rsidRPr="005511AC">
        <w:rPr>
          <w:sz w:val="28"/>
          <w:szCs w:val="28"/>
        </w:rPr>
        <w:fldChar w:fldCharType="separate"/>
      </w:r>
      <w:r w:rsidR="007A368D" w:rsidRPr="005511AC">
        <w:rPr>
          <w:noProof/>
          <w:sz w:val="28"/>
          <w:szCs w:val="28"/>
        </w:rPr>
        <w:t>9</w:t>
      </w:r>
      <w:r w:rsidRPr="005511AC">
        <w:rPr>
          <w:sz w:val="28"/>
          <w:szCs w:val="28"/>
        </w:rPr>
        <w:fldChar w:fldCharType="end"/>
      </w:r>
      <w:r w:rsidRPr="005511AC">
        <w:rPr>
          <w:sz w:val="28"/>
          <w:szCs w:val="28"/>
        </w:rPr>
        <w:t>.</w:t>
      </w:r>
    </w:p>
    <w:p w14:paraId="56BC0A43" w14:textId="77777777" w:rsidR="00B85DA4" w:rsidRPr="005511AC" w:rsidRDefault="00B85DA4" w:rsidP="004B1BF1">
      <w:pPr>
        <w:pStyle w:val="aff7"/>
        <w:spacing w:line="276" w:lineRule="auto"/>
        <w:rPr>
          <w:sz w:val="28"/>
          <w:szCs w:val="28"/>
        </w:rPr>
      </w:pPr>
      <w:bookmarkStart w:id="215" w:name="_Ref66709030"/>
      <w:r w:rsidRPr="005511AC">
        <w:rPr>
          <w:sz w:val="28"/>
          <w:szCs w:val="28"/>
        </w:rPr>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216" w:name="_Ref76642114"/>
      <w:r w:rsidR="007A368D" w:rsidRPr="005511AC">
        <w:rPr>
          <w:noProof/>
          <w:sz w:val="28"/>
          <w:szCs w:val="28"/>
        </w:rPr>
        <w:t>9</w:t>
      </w:r>
      <w:bookmarkEnd w:id="216"/>
      <w:r w:rsidRPr="005511AC">
        <w:rPr>
          <w:noProof/>
          <w:sz w:val="28"/>
          <w:szCs w:val="28"/>
        </w:rPr>
        <w:fldChar w:fldCharType="end"/>
      </w:r>
      <w:bookmarkEnd w:id="215"/>
      <w:r w:rsidRPr="005511AC">
        <w:rPr>
          <w:sz w:val="28"/>
          <w:szCs w:val="28"/>
        </w:rPr>
        <w:t xml:space="preserve"> – Оценка применимости групп угроз безопасности</w:t>
      </w:r>
    </w:p>
    <w:tbl>
      <w:tblPr>
        <w:tblW w:w="50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88"/>
        <w:gridCol w:w="6096"/>
        <w:gridCol w:w="2970"/>
        <w:gridCol w:w="6"/>
      </w:tblGrid>
      <w:tr w:rsidR="00B85DA4" w:rsidRPr="005511AC" w14:paraId="5FF017D8" w14:textId="77777777" w:rsidTr="00841236">
        <w:trPr>
          <w:tblHeader/>
        </w:trPr>
        <w:tc>
          <w:tcPr>
            <w:tcW w:w="491" w:type="pct"/>
            <w:shd w:val="clear" w:color="auto" w:fill="auto"/>
            <w:vAlign w:val="center"/>
          </w:tcPr>
          <w:p w14:paraId="06E28D9A"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 п/п</w:t>
            </w:r>
          </w:p>
        </w:tc>
        <w:tc>
          <w:tcPr>
            <w:tcW w:w="3030" w:type="pct"/>
            <w:shd w:val="clear" w:color="auto" w:fill="auto"/>
            <w:vAlign w:val="center"/>
          </w:tcPr>
          <w:p w14:paraId="3C5F030B"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Группы угроз безопасности</w:t>
            </w:r>
          </w:p>
        </w:tc>
        <w:tc>
          <w:tcPr>
            <w:tcW w:w="1479" w:type="pct"/>
            <w:gridSpan w:val="2"/>
            <w:shd w:val="clear" w:color="auto" w:fill="auto"/>
            <w:vAlign w:val="center"/>
          </w:tcPr>
          <w:p w14:paraId="24049C62"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Оценка применимости</w:t>
            </w:r>
          </w:p>
        </w:tc>
      </w:tr>
      <w:tr w:rsidR="00B85DA4" w:rsidRPr="005511AC" w14:paraId="5D641846" w14:textId="77777777" w:rsidTr="00841236">
        <w:trPr>
          <w:gridAfter w:val="1"/>
          <w:wAfter w:w="3" w:type="pct"/>
        </w:trPr>
        <w:tc>
          <w:tcPr>
            <w:tcW w:w="491" w:type="pct"/>
            <w:shd w:val="clear" w:color="auto" w:fill="auto"/>
          </w:tcPr>
          <w:p w14:paraId="18CF94CF" w14:textId="77777777" w:rsidR="00B85DA4" w:rsidRPr="005511AC" w:rsidRDefault="00B85DA4" w:rsidP="008C5FCF">
            <w:pPr>
              <w:pStyle w:val="a9"/>
              <w:numPr>
                <w:ilvl w:val="0"/>
                <w:numId w:val="67"/>
              </w:numPr>
              <w:shd w:val="clear" w:color="auto" w:fill="FFFFFF" w:themeFill="background1"/>
              <w:spacing w:line="276" w:lineRule="auto"/>
              <w:rPr>
                <w:sz w:val="24"/>
                <w:szCs w:val="24"/>
              </w:rPr>
            </w:pPr>
          </w:p>
        </w:tc>
        <w:tc>
          <w:tcPr>
            <w:tcW w:w="3030" w:type="pct"/>
          </w:tcPr>
          <w:p w14:paraId="6E8C8CC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выхода из строя технических средств из-за нарушения физической безопасности и условий эксплуатации</w:t>
            </w:r>
          </w:p>
        </w:tc>
        <w:tc>
          <w:tcPr>
            <w:tcW w:w="1476" w:type="pct"/>
            <w:shd w:val="clear" w:color="auto" w:fill="auto"/>
          </w:tcPr>
          <w:p w14:paraId="2101CEB7" w14:textId="63550008" w:rsidR="00B85DA4" w:rsidRPr="003B3168" w:rsidRDefault="00F16F40" w:rsidP="000E70C0">
            <w:pPr>
              <w:pStyle w:val="afffffffffffd"/>
              <w:shd w:val="clear" w:color="auto" w:fill="FFFFFF" w:themeFill="background1"/>
              <w:spacing w:line="276" w:lineRule="auto"/>
              <w:jc w:val="center"/>
              <w:rPr>
                <w:sz w:val="24"/>
                <w:szCs w:val="24"/>
              </w:rPr>
            </w:pPr>
            <w:r w:rsidRPr="003B3168">
              <w:rPr>
                <w:sz w:val="24"/>
                <w:szCs w:val="24"/>
              </w:rPr>
              <w:t>неприменима</w:t>
            </w:r>
          </w:p>
        </w:tc>
      </w:tr>
      <w:tr w:rsidR="00B85DA4" w:rsidRPr="005511AC" w14:paraId="23C6FDB8" w14:textId="77777777" w:rsidTr="00841236">
        <w:trPr>
          <w:gridAfter w:val="1"/>
          <w:wAfter w:w="3" w:type="pct"/>
        </w:trPr>
        <w:tc>
          <w:tcPr>
            <w:tcW w:w="491" w:type="pct"/>
            <w:shd w:val="clear" w:color="auto" w:fill="auto"/>
          </w:tcPr>
          <w:p w14:paraId="64040E71"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0AAAFD2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несанкционированного воздействия на BIOS</w:t>
            </w:r>
          </w:p>
        </w:tc>
        <w:tc>
          <w:tcPr>
            <w:tcW w:w="1476" w:type="pct"/>
            <w:shd w:val="clear" w:color="auto" w:fill="auto"/>
          </w:tcPr>
          <w:p w14:paraId="5CBEEE40" w14:textId="20D93343" w:rsidR="00B85DA4" w:rsidRPr="003B3168"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44CF4AE9" w14:textId="77777777" w:rsidTr="00841236">
        <w:trPr>
          <w:gridAfter w:val="1"/>
          <w:wAfter w:w="3" w:type="pct"/>
        </w:trPr>
        <w:tc>
          <w:tcPr>
            <w:tcW w:w="491" w:type="pct"/>
            <w:shd w:val="clear" w:color="auto" w:fill="auto"/>
          </w:tcPr>
          <w:p w14:paraId="240047F9"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39D5E3E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компоненты прикладного ПО</w:t>
            </w:r>
          </w:p>
        </w:tc>
        <w:tc>
          <w:tcPr>
            <w:tcW w:w="1476" w:type="pct"/>
            <w:shd w:val="clear" w:color="auto" w:fill="auto"/>
          </w:tcPr>
          <w:p w14:paraId="5D955449" w14:textId="45C4B663"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1EB398D6" w14:textId="77777777" w:rsidTr="00841236">
        <w:trPr>
          <w:gridAfter w:val="1"/>
          <w:wAfter w:w="3" w:type="pct"/>
        </w:trPr>
        <w:tc>
          <w:tcPr>
            <w:tcW w:w="491" w:type="pct"/>
            <w:shd w:val="clear" w:color="auto" w:fill="auto"/>
          </w:tcPr>
          <w:p w14:paraId="5F79B70B"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5B6FF823"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защищаемой информации</w:t>
            </w:r>
          </w:p>
        </w:tc>
        <w:tc>
          <w:tcPr>
            <w:tcW w:w="1476" w:type="pct"/>
            <w:shd w:val="clear" w:color="auto" w:fill="auto"/>
          </w:tcPr>
          <w:p w14:paraId="718F3A11" w14:textId="3FB60AAF"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231FB1CA" w14:textId="77777777" w:rsidTr="00841236">
        <w:trPr>
          <w:gridAfter w:val="1"/>
          <w:wAfter w:w="3" w:type="pct"/>
        </w:trPr>
        <w:tc>
          <w:tcPr>
            <w:tcW w:w="491" w:type="pct"/>
            <w:shd w:val="clear" w:color="auto" w:fill="auto"/>
          </w:tcPr>
          <w:p w14:paraId="6AFB0A8E"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3BD0C7FF" w14:textId="300833DC"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несанкционированного воздействия на системные компоненты</w:t>
            </w:r>
          </w:p>
        </w:tc>
        <w:tc>
          <w:tcPr>
            <w:tcW w:w="1476" w:type="pct"/>
            <w:shd w:val="clear" w:color="auto" w:fill="auto"/>
          </w:tcPr>
          <w:p w14:paraId="53955661" w14:textId="5CEB089B"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59917750" w14:textId="77777777" w:rsidTr="00841236">
        <w:trPr>
          <w:gridAfter w:val="1"/>
          <w:wAfter w:w="3" w:type="pct"/>
        </w:trPr>
        <w:tc>
          <w:tcPr>
            <w:tcW w:w="491" w:type="pct"/>
            <w:shd w:val="clear" w:color="auto" w:fill="auto"/>
          </w:tcPr>
          <w:p w14:paraId="11F4511A"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64D807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 xml:space="preserve">Угроза НСД к </w:t>
            </w:r>
            <w:proofErr w:type="spellStart"/>
            <w:r w:rsidRPr="005511AC">
              <w:rPr>
                <w:sz w:val="24"/>
                <w:szCs w:val="24"/>
              </w:rPr>
              <w:t>аутентификационной</w:t>
            </w:r>
            <w:proofErr w:type="spellEnd"/>
            <w:r w:rsidRPr="005511AC">
              <w:rPr>
                <w:sz w:val="24"/>
                <w:szCs w:val="24"/>
              </w:rPr>
              <w:t xml:space="preserve"> информации</w:t>
            </w:r>
          </w:p>
        </w:tc>
        <w:tc>
          <w:tcPr>
            <w:tcW w:w="1476" w:type="pct"/>
            <w:shd w:val="clear" w:color="auto" w:fill="auto"/>
          </w:tcPr>
          <w:p w14:paraId="4E98DE35" w14:textId="719E31D7"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59B81EEB" w14:textId="77777777" w:rsidTr="00841236">
        <w:trPr>
          <w:gridAfter w:val="1"/>
          <w:wAfter w:w="3" w:type="pct"/>
        </w:trPr>
        <w:tc>
          <w:tcPr>
            <w:tcW w:w="491" w:type="pct"/>
            <w:shd w:val="clear" w:color="auto" w:fill="auto"/>
          </w:tcPr>
          <w:p w14:paraId="3C9B0CA8"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234165A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средствам управления технологическим оборудованием</w:t>
            </w:r>
          </w:p>
        </w:tc>
        <w:tc>
          <w:tcPr>
            <w:tcW w:w="1476" w:type="pct"/>
            <w:shd w:val="clear" w:color="auto" w:fill="auto"/>
          </w:tcPr>
          <w:p w14:paraId="1EE531E7" w14:textId="020414CA"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1965A5BE" w14:textId="77777777" w:rsidTr="00841236">
        <w:trPr>
          <w:gridAfter w:val="1"/>
          <w:wAfter w:w="3" w:type="pct"/>
        </w:trPr>
        <w:tc>
          <w:tcPr>
            <w:tcW w:w="491" w:type="pct"/>
            <w:shd w:val="clear" w:color="auto" w:fill="auto"/>
          </w:tcPr>
          <w:p w14:paraId="0786F976"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601CE06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управления автоматизированной системой</w:t>
            </w:r>
          </w:p>
        </w:tc>
        <w:tc>
          <w:tcPr>
            <w:tcW w:w="1476" w:type="pct"/>
            <w:shd w:val="clear" w:color="auto" w:fill="auto"/>
          </w:tcPr>
          <w:p w14:paraId="4ED9ECFE" w14:textId="04F69022"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2B226288" w14:textId="77777777" w:rsidTr="00841236">
        <w:trPr>
          <w:gridAfter w:val="1"/>
          <w:wAfter w:w="3" w:type="pct"/>
        </w:trPr>
        <w:tc>
          <w:tcPr>
            <w:tcW w:w="491" w:type="pct"/>
            <w:shd w:val="clear" w:color="auto" w:fill="auto"/>
          </w:tcPr>
          <w:p w14:paraId="6B9418DA"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2B8A51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использования непроверенных компонентов</w:t>
            </w:r>
          </w:p>
        </w:tc>
        <w:tc>
          <w:tcPr>
            <w:tcW w:w="1476" w:type="pct"/>
            <w:shd w:val="clear" w:color="auto" w:fill="auto"/>
          </w:tcPr>
          <w:p w14:paraId="74599126" w14:textId="1100E1EB" w:rsidR="00B85DA4" w:rsidRPr="005511AC" w:rsidRDefault="00264CBB" w:rsidP="000E70C0">
            <w:pPr>
              <w:pStyle w:val="afffffffffffd"/>
              <w:shd w:val="clear" w:color="auto" w:fill="FFFFFF" w:themeFill="background1"/>
              <w:spacing w:line="276" w:lineRule="auto"/>
              <w:jc w:val="center"/>
              <w:rPr>
                <w:sz w:val="24"/>
                <w:szCs w:val="24"/>
              </w:rPr>
            </w:pPr>
            <w:r>
              <w:rPr>
                <w:sz w:val="24"/>
                <w:szCs w:val="24"/>
              </w:rPr>
              <w:t>не</w:t>
            </w:r>
            <w:r w:rsidR="000E70C0">
              <w:rPr>
                <w:sz w:val="24"/>
                <w:szCs w:val="24"/>
              </w:rPr>
              <w:t>применима</w:t>
            </w:r>
          </w:p>
        </w:tc>
      </w:tr>
      <w:tr w:rsidR="00B85DA4" w:rsidRPr="005511AC" w14:paraId="7AFDD813" w14:textId="77777777" w:rsidTr="00841236">
        <w:trPr>
          <w:gridAfter w:val="1"/>
          <w:wAfter w:w="3" w:type="pct"/>
        </w:trPr>
        <w:tc>
          <w:tcPr>
            <w:tcW w:w="491" w:type="pct"/>
            <w:shd w:val="clear" w:color="auto" w:fill="auto"/>
          </w:tcPr>
          <w:p w14:paraId="612ABB78"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3F66D00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несвоевременного выявления инцидента ИБ</w:t>
            </w:r>
          </w:p>
        </w:tc>
        <w:tc>
          <w:tcPr>
            <w:tcW w:w="1476" w:type="pct"/>
            <w:shd w:val="clear" w:color="auto" w:fill="auto"/>
          </w:tcPr>
          <w:p w14:paraId="664833F3" w14:textId="4D662AE5"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51FB08DD" w14:textId="77777777" w:rsidTr="00841236">
        <w:trPr>
          <w:gridAfter w:val="1"/>
          <w:wAfter w:w="3" w:type="pct"/>
        </w:trPr>
        <w:tc>
          <w:tcPr>
            <w:tcW w:w="491" w:type="pct"/>
            <w:shd w:val="clear" w:color="auto" w:fill="auto"/>
          </w:tcPr>
          <w:p w14:paraId="77575932"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6D05BC96"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информации, передаваемой по каналам связи</w:t>
            </w:r>
          </w:p>
        </w:tc>
        <w:tc>
          <w:tcPr>
            <w:tcW w:w="1476" w:type="pct"/>
            <w:shd w:val="clear" w:color="auto" w:fill="auto"/>
          </w:tcPr>
          <w:p w14:paraId="1020B637" w14:textId="53A71F3C"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6B59F7BE" w14:textId="77777777" w:rsidTr="00841236">
        <w:trPr>
          <w:gridAfter w:val="1"/>
          <w:wAfter w:w="3" w:type="pct"/>
        </w:trPr>
        <w:tc>
          <w:tcPr>
            <w:tcW w:w="491" w:type="pct"/>
            <w:shd w:val="clear" w:color="auto" w:fill="auto"/>
          </w:tcPr>
          <w:p w14:paraId="268FD88F"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7773AA5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подмены участников сетевого взаимодействия</w:t>
            </w:r>
          </w:p>
        </w:tc>
        <w:tc>
          <w:tcPr>
            <w:tcW w:w="1476" w:type="pct"/>
            <w:shd w:val="clear" w:color="auto" w:fill="auto"/>
          </w:tcPr>
          <w:p w14:paraId="2B5B5F0B" w14:textId="5DBA6AFC"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5947EA73" w14:textId="77777777" w:rsidTr="00841236">
        <w:trPr>
          <w:gridAfter w:val="1"/>
          <w:wAfter w:w="3" w:type="pct"/>
        </w:trPr>
        <w:tc>
          <w:tcPr>
            <w:tcW w:w="491" w:type="pct"/>
            <w:shd w:val="clear" w:color="auto" w:fill="auto"/>
          </w:tcPr>
          <w:p w14:paraId="7582308D"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1E8D8D3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веб-ресурсы</w:t>
            </w:r>
          </w:p>
        </w:tc>
        <w:tc>
          <w:tcPr>
            <w:tcW w:w="1476" w:type="pct"/>
            <w:shd w:val="clear" w:color="auto" w:fill="auto"/>
          </w:tcPr>
          <w:p w14:paraId="376FDB96" w14:textId="4C200185" w:rsidR="00B85DA4" w:rsidRPr="005511AC" w:rsidRDefault="00CE76D7"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734C0625" w14:textId="77777777" w:rsidTr="00841236">
        <w:trPr>
          <w:gridAfter w:val="1"/>
          <w:wAfter w:w="3" w:type="pct"/>
        </w:trPr>
        <w:tc>
          <w:tcPr>
            <w:tcW w:w="491" w:type="pct"/>
            <w:shd w:val="clear" w:color="auto" w:fill="auto"/>
          </w:tcPr>
          <w:p w14:paraId="36FA1944" w14:textId="127D3929" w:rsidR="00B85DA4" w:rsidRPr="005511AC" w:rsidRDefault="00B85DA4" w:rsidP="004B1BF1">
            <w:pPr>
              <w:pStyle w:val="a9"/>
              <w:shd w:val="clear" w:color="auto" w:fill="FFFFFF" w:themeFill="background1"/>
              <w:spacing w:line="276" w:lineRule="auto"/>
              <w:rPr>
                <w:sz w:val="24"/>
                <w:szCs w:val="24"/>
              </w:rPr>
            </w:pPr>
          </w:p>
        </w:tc>
        <w:tc>
          <w:tcPr>
            <w:tcW w:w="3030" w:type="pct"/>
          </w:tcPr>
          <w:p w14:paraId="33A8173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получения информации о компонентах информационной системы</w:t>
            </w:r>
          </w:p>
        </w:tc>
        <w:tc>
          <w:tcPr>
            <w:tcW w:w="1476" w:type="pct"/>
            <w:shd w:val="clear" w:color="auto" w:fill="auto"/>
          </w:tcPr>
          <w:p w14:paraId="528FD786" w14:textId="704FED4A"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085D2592" w14:textId="77777777" w:rsidTr="00841236">
        <w:trPr>
          <w:gridAfter w:val="1"/>
          <w:wAfter w:w="3" w:type="pct"/>
        </w:trPr>
        <w:tc>
          <w:tcPr>
            <w:tcW w:w="491" w:type="pct"/>
            <w:shd w:val="clear" w:color="auto" w:fill="auto"/>
          </w:tcPr>
          <w:p w14:paraId="4694AACF"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50699A4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внедрение вредоносного ПО</w:t>
            </w:r>
          </w:p>
        </w:tc>
        <w:tc>
          <w:tcPr>
            <w:tcW w:w="1476" w:type="pct"/>
            <w:shd w:val="clear" w:color="auto" w:fill="auto"/>
          </w:tcPr>
          <w:p w14:paraId="7E5119F1" w14:textId="0A761D55" w:rsidR="00B85DA4" w:rsidRPr="000E70C0"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39346444" w14:textId="77777777" w:rsidTr="00841236">
        <w:trPr>
          <w:gridAfter w:val="1"/>
          <w:wAfter w:w="3" w:type="pct"/>
        </w:trPr>
        <w:tc>
          <w:tcPr>
            <w:tcW w:w="491" w:type="pct"/>
            <w:shd w:val="clear" w:color="auto" w:fill="auto"/>
          </w:tcPr>
          <w:p w14:paraId="7876FE9E" w14:textId="77777777" w:rsidR="00B85DA4" w:rsidRPr="005511AC" w:rsidRDefault="00B85DA4" w:rsidP="004B1BF1">
            <w:pPr>
              <w:pStyle w:val="a9"/>
              <w:shd w:val="clear" w:color="auto" w:fill="FFFFFF" w:themeFill="background1"/>
              <w:spacing w:line="276" w:lineRule="auto"/>
              <w:rPr>
                <w:sz w:val="24"/>
                <w:szCs w:val="24"/>
                <w:lang w:val="en-US"/>
              </w:rPr>
            </w:pPr>
          </w:p>
        </w:tc>
        <w:tc>
          <w:tcPr>
            <w:tcW w:w="3030" w:type="pct"/>
          </w:tcPr>
          <w:p w14:paraId="0812F687"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«отказа в обслуживании»</w:t>
            </w:r>
          </w:p>
        </w:tc>
        <w:tc>
          <w:tcPr>
            <w:tcW w:w="1476" w:type="pct"/>
            <w:shd w:val="clear" w:color="auto" w:fill="auto"/>
          </w:tcPr>
          <w:p w14:paraId="5A8847B9" w14:textId="02E736D8" w:rsidR="00B85DA4" w:rsidRPr="000E70C0" w:rsidRDefault="00CE76D7" w:rsidP="000E70C0">
            <w:pPr>
              <w:pStyle w:val="afffffffffffd"/>
              <w:shd w:val="clear" w:color="auto" w:fill="FFFFFF" w:themeFill="background1"/>
              <w:spacing w:line="276" w:lineRule="auto"/>
              <w:jc w:val="center"/>
              <w:rPr>
                <w:sz w:val="24"/>
                <w:szCs w:val="24"/>
              </w:rPr>
            </w:pPr>
            <w:r>
              <w:rPr>
                <w:sz w:val="24"/>
                <w:szCs w:val="24"/>
              </w:rPr>
              <w:t>не</w:t>
            </w:r>
            <w:r w:rsidR="000E70C0">
              <w:rPr>
                <w:sz w:val="24"/>
                <w:szCs w:val="24"/>
              </w:rPr>
              <w:t>применима</w:t>
            </w:r>
          </w:p>
        </w:tc>
      </w:tr>
      <w:tr w:rsidR="00B85DA4" w:rsidRPr="005511AC" w14:paraId="7391BE1E" w14:textId="77777777" w:rsidTr="00841236">
        <w:trPr>
          <w:gridAfter w:val="1"/>
          <w:wAfter w:w="3" w:type="pct"/>
        </w:trPr>
        <w:tc>
          <w:tcPr>
            <w:tcW w:w="491" w:type="pct"/>
            <w:shd w:val="clear" w:color="auto" w:fill="auto"/>
          </w:tcPr>
          <w:p w14:paraId="29F7594D" w14:textId="77777777" w:rsidR="00B85DA4" w:rsidRPr="005511AC" w:rsidRDefault="00B85DA4" w:rsidP="004B1BF1">
            <w:pPr>
              <w:pStyle w:val="a9"/>
              <w:shd w:val="clear" w:color="auto" w:fill="FFFFFF" w:themeFill="background1"/>
              <w:spacing w:line="276" w:lineRule="auto"/>
              <w:rPr>
                <w:sz w:val="24"/>
                <w:szCs w:val="24"/>
                <w:lang w:val="en-US"/>
              </w:rPr>
            </w:pPr>
          </w:p>
        </w:tc>
        <w:tc>
          <w:tcPr>
            <w:tcW w:w="3030" w:type="pct"/>
          </w:tcPr>
          <w:p w14:paraId="11299539"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виртуализации</w:t>
            </w:r>
          </w:p>
        </w:tc>
        <w:tc>
          <w:tcPr>
            <w:tcW w:w="1476" w:type="pct"/>
            <w:shd w:val="clear" w:color="auto" w:fill="auto"/>
          </w:tcPr>
          <w:p w14:paraId="034E72AB" w14:textId="16FAE60F"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применима</w:t>
            </w:r>
          </w:p>
        </w:tc>
      </w:tr>
      <w:tr w:rsidR="00B85DA4" w:rsidRPr="005511AC" w14:paraId="620F879F" w14:textId="77777777" w:rsidTr="00841236">
        <w:trPr>
          <w:gridAfter w:val="1"/>
          <w:wAfter w:w="3" w:type="pct"/>
        </w:trPr>
        <w:tc>
          <w:tcPr>
            <w:tcW w:w="491" w:type="pct"/>
            <w:shd w:val="clear" w:color="auto" w:fill="auto"/>
          </w:tcPr>
          <w:p w14:paraId="3937875A"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22505B3E"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 xml:space="preserve">Угроза НСД к информации, обрабатываемой с использованием технологии </w:t>
            </w:r>
            <w:proofErr w:type="spellStart"/>
            <w:r w:rsidRPr="005511AC">
              <w:rPr>
                <w:sz w:val="24"/>
                <w:szCs w:val="24"/>
              </w:rPr>
              <w:t>грид</w:t>
            </w:r>
            <w:proofErr w:type="spellEnd"/>
          </w:p>
        </w:tc>
        <w:tc>
          <w:tcPr>
            <w:tcW w:w="1476" w:type="pct"/>
            <w:shd w:val="clear" w:color="auto" w:fill="auto"/>
          </w:tcPr>
          <w:p w14:paraId="7FC9214D" w14:textId="0169FC83"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4D9621DA" w14:textId="77777777" w:rsidTr="00841236">
        <w:trPr>
          <w:gridAfter w:val="1"/>
          <w:wAfter w:w="3" w:type="pct"/>
        </w:trPr>
        <w:tc>
          <w:tcPr>
            <w:tcW w:w="491" w:type="pct"/>
            <w:shd w:val="clear" w:color="auto" w:fill="auto"/>
          </w:tcPr>
          <w:p w14:paraId="08D2DA52"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1C0E436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НСД к беспроводным каналам передачи данных</w:t>
            </w:r>
          </w:p>
        </w:tc>
        <w:tc>
          <w:tcPr>
            <w:tcW w:w="1476" w:type="pct"/>
            <w:shd w:val="clear" w:color="auto" w:fill="auto"/>
          </w:tcPr>
          <w:p w14:paraId="6A3D5296" w14:textId="75B6C7DE"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02BECF70" w14:textId="77777777" w:rsidTr="00841236">
        <w:trPr>
          <w:gridAfter w:val="1"/>
          <w:wAfter w:w="3" w:type="pct"/>
        </w:trPr>
        <w:tc>
          <w:tcPr>
            <w:tcW w:w="491" w:type="pct"/>
            <w:shd w:val="clear" w:color="auto" w:fill="auto"/>
          </w:tcPr>
          <w:p w14:paraId="139D8E7A"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1E6F8F7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облачных услуг</w:t>
            </w:r>
          </w:p>
        </w:tc>
        <w:tc>
          <w:tcPr>
            <w:tcW w:w="1476" w:type="pct"/>
            <w:shd w:val="clear" w:color="auto" w:fill="auto"/>
          </w:tcPr>
          <w:p w14:paraId="38DFF4CB" w14:textId="6C9F8BB0"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361C188C" w14:textId="77777777" w:rsidTr="00841236">
        <w:trPr>
          <w:gridAfter w:val="1"/>
          <w:wAfter w:w="3" w:type="pct"/>
        </w:trPr>
        <w:tc>
          <w:tcPr>
            <w:tcW w:w="491" w:type="pct"/>
            <w:shd w:val="clear" w:color="auto" w:fill="auto"/>
          </w:tcPr>
          <w:p w14:paraId="6D28BE4C"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4F1955CF"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 xml:space="preserve">Угроза НСД к информации, обрабатываемой с использованием технологии </w:t>
            </w:r>
            <w:proofErr w:type="spellStart"/>
            <w:r w:rsidRPr="005511AC">
              <w:rPr>
                <w:sz w:val="24"/>
                <w:szCs w:val="24"/>
              </w:rPr>
              <w:t>Big</w:t>
            </w:r>
            <w:proofErr w:type="spellEnd"/>
            <w:r w:rsidRPr="005511AC">
              <w:rPr>
                <w:sz w:val="24"/>
                <w:szCs w:val="24"/>
              </w:rPr>
              <w:t xml:space="preserve"> </w:t>
            </w:r>
            <w:proofErr w:type="spellStart"/>
            <w:r w:rsidRPr="005511AC">
              <w:rPr>
                <w:sz w:val="24"/>
                <w:szCs w:val="24"/>
              </w:rPr>
              <w:t>Data</w:t>
            </w:r>
            <w:proofErr w:type="spellEnd"/>
            <w:r w:rsidRPr="005511AC">
              <w:rPr>
                <w:sz w:val="24"/>
                <w:szCs w:val="24"/>
              </w:rPr>
              <w:t xml:space="preserve"> (хранилище больших данных)</w:t>
            </w:r>
          </w:p>
        </w:tc>
        <w:tc>
          <w:tcPr>
            <w:tcW w:w="1476" w:type="pct"/>
            <w:shd w:val="clear" w:color="auto" w:fill="auto"/>
          </w:tcPr>
          <w:p w14:paraId="19FDBBD8" w14:textId="40753C85"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00BB7382" w14:textId="77777777" w:rsidTr="00841236">
        <w:trPr>
          <w:gridAfter w:val="1"/>
          <w:wAfter w:w="3" w:type="pct"/>
        </w:trPr>
        <w:tc>
          <w:tcPr>
            <w:tcW w:w="491" w:type="pct"/>
            <w:shd w:val="clear" w:color="auto" w:fill="auto"/>
          </w:tcPr>
          <w:p w14:paraId="6EE68CD9"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1DB6407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суперкомпьютеров</w:t>
            </w:r>
          </w:p>
        </w:tc>
        <w:tc>
          <w:tcPr>
            <w:tcW w:w="1476" w:type="pct"/>
            <w:shd w:val="clear" w:color="auto" w:fill="auto"/>
          </w:tcPr>
          <w:p w14:paraId="73D30032" w14:textId="022E74F4"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3B362B9A" w14:textId="77777777" w:rsidTr="00841236">
        <w:trPr>
          <w:gridAfter w:val="1"/>
          <w:wAfter w:w="3" w:type="pct"/>
        </w:trPr>
        <w:tc>
          <w:tcPr>
            <w:tcW w:w="491" w:type="pct"/>
            <w:shd w:val="clear" w:color="auto" w:fill="auto"/>
          </w:tcPr>
          <w:p w14:paraId="324AE0B9"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7D9BF04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мобильных устройств</w:t>
            </w:r>
          </w:p>
        </w:tc>
        <w:tc>
          <w:tcPr>
            <w:tcW w:w="1476" w:type="pct"/>
            <w:shd w:val="clear" w:color="auto" w:fill="auto"/>
          </w:tcPr>
          <w:p w14:paraId="625D9551" w14:textId="21F65663"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r w:rsidR="00B85DA4" w:rsidRPr="005511AC" w14:paraId="24061FE6" w14:textId="77777777" w:rsidTr="00841236">
        <w:trPr>
          <w:gridAfter w:val="1"/>
          <w:wAfter w:w="3" w:type="pct"/>
        </w:trPr>
        <w:tc>
          <w:tcPr>
            <w:tcW w:w="491" w:type="pct"/>
            <w:shd w:val="clear" w:color="auto" w:fill="auto"/>
          </w:tcPr>
          <w:p w14:paraId="2833915B" w14:textId="77777777" w:rsidR="00B85DA4" w:rsidRPr="005511AC" w:rsidRDefault="00B85DA4" w:rsidP="004B1BF1">
            <w:pPr>
              <w:pStyle w:val="a9"/>
              <w:shd w:val="clear" w:color="auto" w:fill="FFFFFF" w:themeFill="background1"/>
              <w:spacing w:line="276" w:lineRule="auto"/>
              <w:rPr>
                <w:sz w:val="24"/>
                <w:szCs w:val="24"/>
              </w:rPr>
            </w:pPr>
          </w:p>
        </w:tc>
        <w:tc>
          <w:tcPr>
            <w:tcW w:w="3030" w:type="pct"/>
          </w:tcPr>
          <w:p w14:paraId="5D5C24CD"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машинного обучения</w:t>
            </w:r>
          </w:p>
        </w:tc>
        <w:tc>
          <w:tcPr>
            <w:tcW w:w="1476" w:type="pct"/>
            <w:shd w:val="clear" w:color="auto" w:fill="auto"/>
          </w:tcPr>
          <w:p w14:paraId="32FCB706" w14:textId="025CE2CB" w:rsidR="00B85DA4" w:rsidRPr="005511AC" w:rsidRDefault="000E70C0" w:rsidP="000E70C0">
            <w:pPr>
              <w:pStyle w:val="afffffffffffd"/>
              <w:shd w:val="clear" w:color="auto" w:fill="FFFFFF" w:themeFill="background1"/>
              <w:spacing w:line="276" w:lineRule="auto"/>
              <w:jc w:val="center"/>
              <w:rPr>
                <w:sz w:val="24"/>
                <w:szCs w:val="24"/>
              </w:rPr>
            </w:pPr>
            <w:r>
              <w:rPr>
                <w:sz w:val="24"/>
                <w:szCs w:val="24"/>
              </w:rPr>
              <w:t>неприменима</w:t>
            </w:r>
          </w:p>
        </w:tc>
      </w:tr>
    </w:tbl>
    <w:p w14:paraId="524C50D4" w14:textId="77777777" w:rsidR="00684695" w:rsidRPr="005511AC" w:rsidRDefault="00684695" w:rsidP="004B1BF1">
      <w:pPr>
        <w:pStyle w:val="affffffffffff2"/>
        <w:shd w:val="clear" w:color="auto" w:fill="FFFFFF" w:themeFill="background1"/>
        <w:spacing w:line="276" w:lineRule="auto"/>
        <w:rPr>
          <w:sz w:val="26"/>
          <w:szCs w:val="26"/>
        </w:rPr>
      </w:pPr>
      <w:bookmarkStart w:id="217" w:name="_Ref66709614"/>
    </w:p>
    <w:p w14:paraId="2893B357" w14:textId="77777777" w:rsidR="00684695" w:rsidRPr="005511AC" w:rsidRDefault="00684695" w:rsidP="004B1BF1">
      <w:pPr>
        <w:pStyle w:val="24"/>
        <w:spacing w:line="276" w:lineRule="auto"/>
        <w:rPr>
          <w:sz w:val="28"/>
          <w:szCs w:val="28"/>
        </w:rPr>
      </w:pPr>
      <w:bookmarkStart w:id="218" w:name="_Toc146298238"/>
      <w:bookmarkStart w:id="219" w:name="_Toc230118814"/>
      <w:r w:rsidRPr="005511AC">
        <w:rPr>
          <w:sz w:val="28"/>
          <w:szCs w:val="28"/>
        </w:rPr>
        <w:t>Сценарии реализации угроз</w:t>
      </w:r>
      <w:bookmarkEnd w:id="218"/>
      <w:bookmarkEnd w:id="219"/>
    </w:p>
    <w:p w14:paraId="04846391" w14:textId="3B0BA131" w:rsidR="00230260" w:rsidRPr="005511AC" w:rsidRDefault="00230260" w:rsidP="004B1BF1">
      <w:pPr>
        <w:pStyle w:val="afffffffffff1"/>
        <w:spacing w:line="276" w:lineRule="auto"/>
        <w:rPr>
          <w:sz w:val="28"/>
          <w:szCs w:val="28"/>
        </w:rPr>
      </w:pPr>
      <w:bookmarkStart w:id="220" w:name="_Toc111457220"/>
      <w:bookmarkStart w:id="221" w:name="_Toc111457221"/>
      <w:bookmarkStart w:id="222" w:name="_Toc111457306"/>
      <w:bookmarkStart w:id="223" w:name="_Toc111457307"/>
      <w:bookmarkStart w:id="224" w:name="_Toc111457308"/>
      <w:bookmarkStart w:id="225" w:name="_Toc111457309"/>
      <w:bookmarkStart w:id="226" w:name="_Toc111457310"/>
      <w:bookmarkStart w:id="227" w:name="_Toc111457311"/>
      <w:bookmarkStart w:id="228" w:name="_Toc111457312"/>
      <w:bookmarkStart w:id="229" w:name="_Toc111457313"/>
      <w:bookmarkStart w:id="230" w:name="_Toc111457314"/>
      <w:bookmarkStart w:id="231" w:name="_Toc111457315"/>
      <w:bookmarkStart w:id="232" w:name="_Toc111457320"/>
      <w:bookmarkStart w:id="233" w:name="_Toc111457337"/>
      <w:bookmarkStart w:id="234" w:name="_Toc111457343"/>
      <w:bookmarkStart w:id="235" w:name="_Toc111457357"/>
      <w:bookmarkStart w:id="236" w:name="_Toc111457370"/>
      <w:bookmarkStart w:id="237" w:name="_Toc111457376"/>
      <w:bookmarkStart w:id="238" w:name="_Toc111457390"/>
      <w:bookmarkStart w:id="239" w:name="_Toc111457400"/>
      <w:bookmarkStart w:id="240" w:name="_Toc111457406"/>
      <w:bookmarkStart w:id="241" w:name="_Toc111457420"/>
      <w:bookmarkStart w:id="242" w:name="_Toc111457430"/>
      <w:bookmarkStart w:id="243" w:name="_Toc111457436"/>
      <w:bookmarkStart w:id="244" w:name="_Toc111457450"/>
      <w:bookmarkStart w:id="245" w:name="_Toc111457462"/>
      <w:bookmarkStart w:id="246" w:name="_Toc111457468"/>
      <w:bookmarkStart w:id="247" w:name="_Toc111457482"/>
      <w:bookmarkStart w:id="248" w:name="_Toc111457493"/>
      <w:bookmarkStart w:id="249" w:name="_Toc111457499"/>
      <w:bookmarkStart w:id="250" w:name="_Toc111457513"/>
      <w:bookmarkStart w:id="251" w:name="_Toc111457523"/>
      <w:bookmarkStart w:id="252" w:name="_Toc111457529"/>
      <w:bookmarkStart w:id="253" w:name="_Toc111457543"/>
      <w:bookmarkStart w:id="254" w:name="_Toc111457553"/>
      <w:bookmarkStart w:id="255" w:name="_Toc111457559"/>
      <w:bookmarkStart w:id="256" w:name="_Toc111457573"/>
      <w:bookmarkStart w:id="257" w:name="_Toc111457583"/>
      <w:bookmarkStart w:id="258" w:name="_Toc111457589"/>
      <w:bookmarkStart w:id="259" w:name="_Toc111457603"/>
      <w:bookmarkStart w:id="260" w:name="_Toc111457613"/>
      <w:bookmarkStart w:id="261" w:name="_Toc111457619"/>
      <w:bookmarkStart w:id="262" w:name="_Toc111457633"/>
      <w:bookmarkStart w:id="263" w:name="_Toc111457646"/>
      <w:bookmarkStart w:id="264" w:name="_Toc111457652"/>
      <w:bookmarkStart w:id="265" w:name="_Toc111457666"/>
      <w:bookmarkStart w:id="266" w:name="_Toc111457678"/>
      <w:bookmarkStart w:id="267" w:name="_Toc111457684"/>
      <w:bookmarkStart w:id="268" w:name="_Toc111457698"/>
      <w:bookmarkStart w:id="269" w:name="_Toc111457708"/>
      <w:bookmarkStart w:id="270" w:name="_Toc111457714"/>
      <w:bookmarkStart w:id="271" w:name="_Toc111457728"/>
      <w:bookmarkStart w:id="272" w:name="_Toc111457738"/>
      <w:bookmarkStart w:id="273" w:name="_Toc111457744"/>
      <w:bookmarkStart w:id="274" w:name="_Toc111457758"/>
      <w:bookmarkStart w:id="275" w:name="_Toc111457770"/>
      <w:bookmarkStart w:id="276" w:name="_Toc111457776"/>
      <w:bookmarkStart w:id="277" w:name="_Toc111457790"/>
      <w:bookmarkStart w:id="278" w:name="_Toc111457800"/>
      <w:bookmarkStart w:id="279" w:name="_Toc111457806"/>
      <w:bookmarkStart w:id="280" w:name="_Toc111457820"/>
      <w:bookmarkStart w:id="281" w:name="_Toc111457831"/>
      <w:bookmarkStart w:id="282" w:name="_Toc111457837"/>
      <w:bookmarkStart w:id="283" w:name="_Toc111457851"/>
      <w:bookmarkStart w:id="284" w:name="_Toc111457861"/>
      <w:bookmarkStart w:id="285" w:name="_Toc111457867"/>
      <w:bookmarkStart w:id="286" w:name="_Toc111457881"/>
      <w:bookmarkStart w:id="287" w:name="_Toc111457891"/>
      <w:bookmarkStart w:id="288" w:name="_Toc111457897"/>
      <w:bookmarkStart w:id="289" w:name="_Toc111457911"/>
      <w:bookmarkStart w:id="290" w:name="_Toc111457921"/>
      <w:bookmarkStart w:id="291" w:name="_Toc111457927"/>
      <w:bookmarkStart w:id="292" w:name="_Toc111457941"/>
      <w:bookmarkStart w:id="293" w:name="_Toc111457951"/>
      <w:bookmarkStart w:id="294" w:name="_Toc111457957"/>
      <w:bookmarkStart w:id="295" w:name="_Toc111457971"/>
      <w:bookmarkStart w:id="296" w:name="_Toc111457981"/>
      <w:bookmarkStart w:id="297" w:name="_Toc111457987"/>
      <w:bookmarkStart w:id="298" w:name="_Toc111458001"/>
      <w:bookmarkStart w:id="299" w:name="_Toc111458011"/>
      <w:bookmarkStart w:id="300" w:name="_Toc111458017"/>
      <w:bookmarkStart w:id="301" w:name="_Toc111458031"/>
      <w:bookmarkStart w:id="302" w:name="_Toc111458041"/>
      <w:bookmarkStart w:id="303" w:name="_Toc111458047"/>
      <w:bookmarkStart w:id="304" w:name="_Toc111458061"/>
      <w:bookmarkStart w:id="305" w:name="_Toc111458071"/>
      <w:bookmarkStart w:id="306" w:name="_Toc111458077"/>
      <w:bookmarkStart w:id="307" w:name="_Toc111458091"/>
      <w:bookmarkStart w:id="308" w:name="_Toc111458101"/>
      <w:bookmarkStart w:id="309" w:name="_Toc111458107"/>
      <w:bookmarkStart w:id="310" w:name="_Toc111458121"/>
      <w:bookmarkStart w:id="311" w:name="_Toc111458131"/>
      <w:bookmarkStart w:id="312" w:name="_Toc111458137"/>
      <w:bookmarkStart w:id="313" w:name="_Toc111458151"/>
      <w:bookmarkStart w:id="314" w:name="_Toc111458163"/>
      <w:bookmarkStart w:id="315" w:name="_Toc111458169"/>
      <w:bookmarkStart w:id="316" w:name="_Toc111458183"/>
      <w:bookmarkStart w:id="317" w:name="_Toc111458193"/>
      <w:bookmarkStart w:id="318" w:name="_Toc111458199"/>
      <w:bookmarkStart w:id="319" w:name="_Toc111458213"/>
      <w:bookmarkStart w:id="320" w:name="_Toc111458223"/>
      <w:bookmarkStart w:id="321" w:name="_Toc111458229"/>
      <w:bookmarkStart w:id="322" w:name="_Toc111458243"/>
      <w:bookmarkStart w:id="323" w:name="_Toc111458253"/>
      <w:bookmarkStart w:id="324" w:name="_Toc111458259"/>
      <w:bookmarkStart w:id="325" w:name="_Toc111458273"/>
      <w:bookmarkStart w:id="326" w:name="_Toc111458283"/>
      <w:bookmarkStart w:id="327" w:name="_Toc111458289"/>
      <w:bookmarkStart w:id="328" w:name="_Toc111458303"/>
      <w:bookmarkStart w:id="329" w:name="_Toc111458315"/>
      <w:bookmarkStart w:id="330" w:name="_Toc111458321"/>
      <w:bookmarkStart w:id="331" w:name="_Toc111458335"/>
      <w:bookmarkStart w:id="332" w:name="_Toc111458347"/>
      <w:bookmarkStart w:id="333" w:name="_Toc111458353"/>
      <w:bookmarkStart w:id="334" w:name="_Toc111458367"/>
      <w:bookmarkStart w:id="335" w:name="_Toc111458379"/>
      <w:bookmarkStart w:id="336" w:name="_Toc111458385"/>
      <w:bookmarkStart w:id="337" w:name="_Toc111458399"/>
      <w:bookmarkStart w:id="338" w:name="_Toc111458409"/>
      <w:bookmarkStart w:id="339" w:name="_Toc111458415"/>
      <w:bookmarkStart w:id="340" w:name="_Toc111458429"/>
      <w:bookmarkStart w:id="341" w:name="_Toc111458439"/>
      <w:bookmarkStart w:id="342" w:name="_Toc111458445"/>
      <w:bookmarkStart w:id="343" w:name="_Toc111458459"/>
      <w:bookmarkStart w:id="344" w:name="_Toc111458469"/>
      <w:bookmarkStart w:id="345" w:name="_Toc111458475"/>
      <w:bookmarkStart w:id="346" w:name="_Toc111458489"/>
      <w:bookmarkStart w:id="347" w:name="_Toc111458501"/>
      <w:bookmarkStart w:id="348" w:name="_Toc111458507"/>
      <w:bookmarkStart w:id="349" w:name="_Toc111458521"/>
      <w:bookmarkStart w:id="350" w:name="_Toc111458533"/>
      <w:bookmarkStart w:id="351" w:name="_Toc111458539"/>
      <w:bookmarkStart w:id="352" w:name="_Toc111458553"/>
      <w:bookmarkStart w:id="353" w:name="_Toc111458566"/>
      <w:bookmarkStart w:id="354" w:name="_Toc111458572"/>
      <w:bookmarkStart w:id="355" w:name="_Toc111458586"/>
      <w:bookmarkStart w:id="356" w:name="_Toc111458599"/>
      <w:bookmarkStart w:id="357" w:name="_Toc111458605"/>
      <w:bookmarkStart w:id="358" w:name="_Toc111458619"/>
      <w:bookmarkStart w:id="359" w:name="_Toc111458629"/>
      <w:bookmarkStart w:id="360" w:name="_Toc111458635"/>
      <w:bookmarkStart w:id="361" w:name="_Toc111458649"/>
      <w:bookmarkStart w:id="362" w:name="_Toc111458659"/>
      <w:bookmarkStart w:id="363" w:name="_Toc111458665"/>
      <w:bookmarkStart w:id="364" w:name="_Toc111458679"/>
      <w:bookmarkStart w:id="365" w:name="_Toc111458691"/>
      <w:bookmarkStart w:id="366" w:name="_Toc111458697"/>
      <w:bookmarkStart w:id="367" w:name="_Toc111458711"/>
      <w:bookmarkStart w:id="368" w:name="_Toc111458724"/>
      <w:bookmarkStart w:id="369" w:name="_Toc111458730"/>
      <w:bookmarkStart w:id="370" w:name="_Toc111458744"/>
      <w:bookmarkStart w:id="371" w:name="_Toc111458754"/>
      <w:bookmarkStart w:id="372" w:name="_Toc111458760"/>
      <w:bookmarkStart w:id="373" w:name="_Toc111458774"/>
      <w:bookmarkStart w:id="374" w:name="_Toc111458788"/>
      <w:bookmarkStart w:id="375" w:name="_Toc111458794"/>
      <w:bookmarkStart w:id="376" w:name="_Toc111458800"/>
      <w:bookmarkStart w:id="377" w:name="_Toc111458814"/>
      <w:bookmarkStart w:id="378" w:name="_Toc111458828"/>
      <w:bookmarkStart w:id="379" w:name="_Toc111458834"/>
      <w:bookmarkStart w:id="380" w:name="_Toc111458848"/>
      <w:bookmarkStart w:id="381" w:name="_Toc111458858"/>
      <w:bookmarkStart w:id="382" w:name="_Toc111458864"/>
      <w:bookmarkStart w:id="383" w:name="_Toc111458878"/>
      <w:bookmarkStart w:id="384" w:name="_Toc111458890"/>
      <w:bookmarkStart w:id="385" w:name="_Toc111458896"/>
      <w:bookmarkStart w:id="386" w:name="_Toc111458910"/>
      <w:bookmarkStart w:id="387" w:name="_Toc111458920"/>
      <w:bookmarkStart w:id="388" w:name="_Toc111458926"/>
      <w:bookmarkStart w:id="389" w:name="_Toc111458940"/>
      <w:bookmarkStart w:id="390" w:name="_Toc111458950"/>
      <w:bookmarkStart w:id="391" w:name="_Toc111458956"/>
      <w:bookmarkStart w:id="392" w:name="_Toc111458970"/>
      <w:bookmarkStart w:id="393" w:name="_Toc111458982"/>
      <w:bookmarkStart w:id="394" w:name="_Toc111458988"/>
      <w:bookmarkStart w:id="395" w:name="_Toc111459002"/>
      <w:bookmarkStart w:id="396" w:name="_Toc111459012"/>
      <w:bookmarkStart w:id="397" w:name="_Toc111459018"/>
      <w:bookmarkStart w:id="398" w:name="_Toc111459032"/>
      <w:bookmarkStart w:id="399" w:name="_Toc111459046"/>
      <w:bookmarkStart w:id="400" w:name="_Toc111459052"/>
      <w:bookmarkStart w:id="401" w:name="_Toc111459066"/>
      <w:bookmarkStart w:id="402" w:name="_Toc111459081"/>
      <w:bookmarkStart w:id="403" w:name="_Toc111459087"/>
      <w:bookmarkStart w:id="404" w:name="_Toc111459101"/>
      <w:bookmarkStart w:id="405" w:name="_Toc111459111"/>
      <w:bookmarkStart w:id="406" w:name="_Toc111459117"/>
      <w:bookmarkStart w:id="407" w:name="_Toc111459127"/>
      <w:bookmarkEnd w:id="194"/>
      <w:bookmarkEnd w:id="195"/>
      <w:bookmarkEnd w:id="196"/>
      <w:bookmarkEnd w:id="197"/>
      <w:bookmarkEnd w:id="198"/>
      <w:bookmarkEnd w:id="199"/>
      <w:bookmarkEnd w:id="200"/>
      <w:bookmarkEnd w:id="208"/>
      <w:bookmarkEnd w:id="209"/>
      <w:bookmarkEnd w:id="210"/>
      <w:bookmarkEnd w:id="211"/>
      <w:bookmarkEnd w:id="212"/>
      <w:bookmarkEnd w:id="213"/>
      <w:bookmarkEnd w:id="214"/>
      <w:bookmarkEnd w:id="217"/>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r w:rsidRPr="005511AC">
        <w:rPr>
          <w:sz w:val="28"/>
          <w:szCs w:val="28"/>
        </w:rPr>
        <w:t xml:space="preserve">Актуальность возможных </w:t>
      </w:r>
      <w:r w:rsidR="00317776" w:rsidRPr="005511AC">
        <w:rPr>
          <w:sz w:val="28"/>
          <w:szCs w:val="28"/>
        </w:rPr>
        <w:t>УБИ</w:t>
      </w:r>
      <w:r w:rsidRPr="005511AC">
        <w:rPr>
          <w:sz w:val="28"/>
          <w:szCs w:val="28"/>
        </w:rPr>
        <w:t xml:space="preserve"> определяется наличием сценариев их реализации.</w:t>
      </w:r>
    </w:p>
    <w:p w14:paraId="68504016" w14:textId="1EB5DD57" w:rsidR="00EF147E" w:rsidRPr="005511AC" w:rsidRDefault="00EF147E" w:rsidP="004B1BF1">
      <w:pPr>
        <w:pStyle w:val="afffffffffff1"/>
        <w:spacing w:line="276" w:lineRule="auto"/>
        <w:rPr>
          <w:sz w:val="28"/>
          <w:szCs w:val="28"/>
        </w:rPr>
      </w:pPr>
      <w:r w:rsidRPr="005511AC">
        <w:rPr>
          <w:sz w:val="28"/>
          <w:szCs w:val="28"/>
        </w:rPr>
        <w:t>Для применимых угроз безопасности</w:t>
      </w:r>
      <w:r w:rsidR="00230260" w:rsidRPr="005511AC">
        <w:rPr>
          <w:sz w:val="28"/>
          <w:szCs w:val="28"/>
        </w:rPr>
        <w:t>,</w:t>
      </w:r>
      <w:r w:rsidRPr="005511AC">
        <w:rPr>
          <w:sz w:val="28"/>
          <w:szCs w:val="28"/>
        </w:rPr>
        <w:t xml:space="preserve"> определяются сценарии реализации. В сценарии реализации угрозы безопасности приводятся следующие сведения:</w:t>
      </w:r>
    </w:p>
    <w:p w14:paraId="69B76827" w14:textId="77777777" w:rsidR="00EF147E" w:rsidRPr="005511AC" w:rsidRDefault="00EF147E" w:rsidP="004E2C8D">
      <w:pPr>
        <w:pStyle w:val="afffffffff"/>
        <w:numPr>
          <w:ilvl w:val="0"/>
          <w:numId w:val="59"/>
        </w:numPr>
        <w:spacing w:line="276" w:lineRule="auto"/>
        <w:ind w:left="0" w:firstLine="709"/>
        <w:rPr>
          <w:sz w:val="28"/>
          <w:szCs w:val="28"/>
          <w:lang w:eastAsia="ru-RU"/>
        </w:rPr>
      </w:pPr>
      <w:r w:rsidRPr="005511AC">
        <w:rPr>
          <w:sz w:val="28"/>
          <w:szCs w:val="28"/>
          <w:lang w:eastAsia="ru-RU"/>
        </w:rPr>
        <w:t>источник угрозы (категории нарушителей);</w:t>
      </w:r>
    </w:p>
    <w:p w14:paraId="3C238A0B" w14:textId="195EB3C5" w:rsidR="00EF147E" w:rsidRPr="005511AC" w:rsidRDefault="00EF147E"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возможные способы реализации угрозы;</w:t>
      </w:r>
    </w:p>
    <w:p w14:paraId="3A7394B9" w14:textId="77777777" w:rsidR="00EF147E" w:rsidRPr="005511AC" w:rsidRDefault="00EF147E" w:rsidP="004E2C8D">
      <w:pPr>
        <w:pStyle w:val="afffffffff"/>
        <w:numPr>
          <w:ilvl w:val="0"/>
          <w:numId w:val="59"/>
        </w:numPr>
        <w:spacing w:line="276" w:lineRule="auto"/>
        <w:ind w:left="0" w:firstLine="709"/>
        <w:rPr>
          <w:sz w:val="28"/>
          <w:szCs w:val="28"/>
          <w:lang w:eastAsia="ru-RU"/>
        </w:rPr>
      </w:pPr>
      <w:r w:rsidRPr="005511AC">
        <w:rPr>
          <w:sz w:val="28"/>
          <w:szCs w:val="28"/>
          <w:lang w:eastAsia="ru-RU"/>
        </w:rPr>
        <w:t>возможные тактики, используемые при реализации угрозы.</w:t>
      </w:r>
    </w:p>
    <w:p w14:paraId="17ED7107" w14:textId="77777777" w:rsidR="007D1B84" w:rsidRPr="005511AC" w:rsidRDefault="007D1B84" w:rsidP="004B1BF1">
      <w:pPr>
        <w:pStyle w:val="afffffffffff1"/>
        <w:spacing w:line="276" w:lineRule="auto"/>
        <w:rPr>
          <w:sz w:val="28"/>
          <w:szCs w:val="28"/>
        </w:rPr>
      </w:pPr>
      <w:r w:rsidRPr="005511AC">
        <w:rPr>
          <w:sz w:val="28"/>
          <w:szCs w:val="28"/>
        </w:rPr>
        <w:t>Перечень основных тактик реализации угроз безопасности:</w:t>
      </w:r>
    </w:p>
    <w:p w14:paraId="5EF10447" w14:textId="773F7D56"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Т1 Сбор информации о системах и сетях.</w:t>
      </w:r>
      <w:r w:rsidR="0072334C" w:rsidRPr="005511AC">
        <w:rPr>
          <w:sz w:val="28"/>
          <w:szCs w:val="28"/>
          <w:lang w:eastAsia="ru-RU"/>
        </w:rPr>
        <w:t xml:space="preserve"> </w:t>
      </w:r>
      <w:r w:rsidRPr="005511AC">
        <w:rPr>
          <w:sz w:val="28"/>
          <w:szCs w:val="28"/>
          <w:lang w:eastAsia="ru-RU"/>
        </w:rPr>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p w14:paraId="6B342E6E" w14:textId="10FC43DA"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Т2 Получение первоначального доступа к компонентам систем и сетей.</w:t>
      </w:r>
      <w:r w:rsidR="0072334C" w:rsidRPr="005511AC">
        <w:rPr>
          <w:sz w:val="28"/>
          <w:szCs w:val="28"/>
          <w:lang w:eastAsia="ru-RU"/>
        </w:rPr>
        <w:t xml:space="preserve"> </w:t>
      </w:r>
      <w:r w:rsidRPr="005511AC">
        <w:rPr>
          <w:sz w:val="28"/>
          <w:szCs w:val="28"/>
          <w:lang w:eastAsia="ru-RU"/>
        </w:rPr>
        <w:t xml:space="preserve">Тактическая задача: нарушитель, находясь вне инфраструктуры сети или системы, </w:t>
      </w:r>
      <w:r w:rsidRPr="005511AC">
        <w:rPr>
          <w:sz w:val="28"/>
          <w:szCs w:val="28"/>
          <w:lang w:eastAsia="ru-RU"/>
        </w:rPr>
        <w:lastRenderedPageBreak/>
        <w:t>стремится получить доступ к любому узлу в инфраструктуре и использовать его как плацдарм для дальнейших действий.</w:t>
      </w:r>
    </w:p>
    <w:p w14:paraId="54ACFA37" w14:textId="6FEEF130"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Т3 Внедрение и исполнение вредоносного программного обеспечения в системах и сетях.</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p w14:paraId="4DB56004" w14:textId="4AA39CD9"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Т4 Закрепление (сохранение доступа) в системе или сети.</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p w14:paraId="794C964E" w14:textId="4D22B131"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Т5 Управление вредоносным программным обеспечением и (или) компонентами, к которым ранее был получен доступ.</w:t>
      </w:r>
      <w:r w:rsidR="0072334C" w:rsidRPr="005511AC">
        <w:rPr>
          <w:sz w:val="28"/>
          <w:szCs w:val="28"/>
          <w:lang w:eastAsia="ru-RU"/>
        </w:rPr>
        <w:t xml:space="preserve"> </w:t>
      </w:r>
      <w:r w:rsidRPr="005511AC">
        <w:rPr>
          <w:sz w:val="28"/>
          <w:szCs w:val="28"/>
          <w:lang w:eastAsia="ru-RU"/>
        </w:rPr>
        <w:t>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может быть размещен в сети Интернет или в инфраструктуре организации.</w:t>
      </w:r>
    </w:p>
    <w:p w14:paraId="4B22839B" w14:textId="0D39E372"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Т6 Повышение привилегий по доступу к компонентам систем и сетей.</w:t>
      </w:r>
      <w:r w:rsidR="0072334C" w:rsidRPr="005511AC">
        <w:rPr>
          <w:sz w:val="28"/>
          <w:szCs w:val="28"/>
          <w:lang w:eastAsia="ru-RU"/>
        </w:rPr>
        <w:t xml:space="preserve"> </w:t>
      </w:r>
      <w:r w:rsidRPr="005511AC">
        <w:rPr>
          <w:sz w:val="28"/>
          <w:szCs w:val="28"/>
          <w:lang w:eastAsia="ru-RU"/>
        </w:rPr>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p w14:paraId="09853081" w14:textId="76902BB1"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Т.7 Сокрытие действий и применяемых при этом средств от обнаружения.</w:t>
      </w:r>
      <w:r w:rsidR="0072334C" w:rsidRPr="005511AC">
        <w:rPr>
          <w:sz w:val="28"/>
          <w:szCs w:val="28"/>
          <w:lang w:eastAsia="ru-RU"/>
        </w:rPr>
        <w:t xml:space="preserve"> </w:t>
      </w:r>
      <w:r w:rsidRPr="005511AC">
        <w:rPr>
          <w:sz w:val="28"/>
          <w:szCs w:val="28"/>
          <w:lang w:eastAsia="ru-RU"/>
        </w:rPr>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5542CF87" w14:textId="596A4F95"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Т8 Получение доступа (распространение доступа) к другим компонентам систем и сетей или смежным системам и сетям.</w:t>
      </w:r>
      <w:r w:rsidR="0072334C" w:rsidRPr="005511AC">
        <w:rPr>
          <w:sz w:val="28"/>
          <w:szCs w:val="28"/>
          <w:lang w:eastAsia="ru-RU"/>
        </w:rPr>
        <w:t xml:space="preserve"> </w:t>
      </w:r>
      <w:r w:rsidRPr="005511AC">
        <w:rPr>
          <w:sz w:val="28"/>
          <w:szCs w:val="28"/>
          <w:lang w:eastAsia="ru-RU"/>
        </w:rPr>
        <w:t xml:space="preserve">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ему </w:t>
      </w:r>
      <w:r w:rsidRPr="005511AC">
        <w:rPr>
          <w:sz w:val="28"/>
          <w:szCs w:val="28"/>
          <w:lang w:eastAsia="ru-RU"/>
        </w:rPr>
        <w:lastRenderedPageBreak/>
        <w:t>негативные последствия, нарушитель может стремиться получить контроль над как можно большей частью инфраструктуры систем и сетей.</w:t>
      </w:r>
    </w:p>
    <w:p w14:paraId="13B7A32F" w14:textId="3DAC5BF0" w:rsidR="007D1B84" w:rsidRPr="005511AC" w:rsidRDefault="007D1B84" w:rsidP="004E2C8D">
      <w:pPr>
        <w:pStyle w:val="afffffffff"/>
        <w:numPr>
          <w:ilvl w:val="0"/>
          <w:numId w:val="59"/>
        </w:numPr>
        <w:spacing w:line="276" w:lineRule="auto"/>
        <w:ind w:left="0" w:firstLine="709"/>
        <w:rPr>
          <w:sz w:val="28"/>
          <w:szCs w:val="28"/>
          <w:lang w:eastAsia="ru-RU"/>
        </w:rPr>
      </w:pPr>
      <w:r w:rsidRPr="005511AC">
        <w:rPr>
          <w:sz w:val="28"/>
          <w:szCs w:val="28"/>
          <w:lang w:eastAsia="ru-RU"/>
        </w:rPr>
        <w:t>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r w:rsidR="0072334C" w:rsidRPr="005511AC">
        <w:rPr>
          <w:sz w:val="28"/>
          <w:szCs w:val="28"/>
          <w:lang w:eastAsia="ru-RU"/>
        </w:rPr>
        <w:t xml:space="preserve"> </w:t>
      </w:r>
      <w:r w:rsidRPr="005511AC">
        <w:rPr>
          <w:sz w:val="28"/>
          <w:szCs w:val="28"/>
          <w:lang w:eastAsia="ru-RU"/>
        </w:rPr>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p w14:paraId="485CA678" w14:textId="65A9186B" w:rsidR="00EF147E" w:rsidRPr="004E2C8D" w:rsidRDefault="007D1B84" w:rsidP="004B1BF1">
      <w:pPr>
        <w:pStyle w:val="afffffffff"/>
        <w:numPr>
          <w:ilvl w:val="0"/>
          <w:numId w:val="59"/>
        </w:numPr>
        <w:spacing w:line="276" w:lineRule="auto"/>
        <w:ind w:left="0" w:firstLine="709"/>
        <w:rPr>
          <w:sz w:val="28"/>
          <w:szCs w:val="28"/>
          <w:lang w:eastAsia="ru-RU"/>
        </w:rPr>
      </w:pPr>
      <w:r w:rsidRPr="005511AC">
        <w:rPr>
          <w:sz w:val="28"/>
          <w:szCs w:val="28"/>
          <w:lang w:eastAsia="ru-RU"/>
        </w:rPr>
        <w:t>Т10 Несанкционированный доступ и (или) воздействие на информационные ресурсы или компоненты систем и сетей, приводящие к негативным последствиям.</w:t>
      </w:r>
      <w:r w:rsidR="0072334C" w:rsidRPr="005511AC">
        <w:rPr>
          <w:sz w:val="28"/>
          <w:szCs w:val="28"/>
          <w:lang w:eastAsia="ru-RU"/>
        </w:rPr>
        <w:t xml:space="preserve"> </w:t>
      </w:r>
      <w:r w:rsidRPr="005511AC">
        <w:rPr>
          <w:sz w:val="28"/>
          <w:szCs w:val="28"/>
          <w:lang w:eastAsia="ru-RU"/>
        </w:rPr>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4D64D604" w14:textId="4BB3D942" w:rsidR="0034647D" w:rsidRPr="005511AC" w:rsidRDefault="0034647D" w:rsidP="004B1BF1">
      <w:pPr>
        <w:pStyle w:val="affffffffffff2"/>
        <w:shd w:val="clear" w:color="auto" w:fill="FFFFFF" w:themeFill="background1"/>
        <w:spacing w:line="276" w:lineRule="auto"/>
        <w:rPr>
          <w:sz w:val="28"/>
          <w:szCs w:val="28"/>
        </w:rPr>
      </w:pPr>
      <w:r w:rsidRPr="005511AC">
        <w:rPr>
          <w:sz w:val="28"/>
          <w:szCs w:val="28"/>
        </w:rPr>
        <w:t>Сценарии реализации угроз безопасности приведены в таблице</w:t>
      </w:r>
      <w:r w:rsidR="00EB6C6C" w:rsidRPr="005511AC">
        <w:rPr>
          <w:sz w:val="28"/>
          <w:szCs w:val="28"/>
        </w:rPr>
        <w:t xml:space="preserve"> </w:t>
      </w:r>
      <w:r w:rsidR="004E2C8D">
        <w:rPr>
          <w:sz w:val="28"/>
          <w:szCs w:val="28"/>
        </w:rPr>
        <w:t xml:space="preserve">      </w:t>
      </w:r>
      <w:proofErr w:type="gramStart"/>
      <w:r w:rsidR="004E2C8D">
        <w:rPr>
          <w:sz w:val="28"/>
          <w:szCs w:val="28"/>
        </w:rPr>
        <w:t xml:space="preserve">   </w:t>
      </w:r>
      <w:r w:rsidR="00EB6C6C" w:rsidRPr="005511AC">
        <w:rPr>
          <w:sz w:val="28"/>
          <w:szCs w:val="28"/>
        </w:rPr>
        <w:t>(</w:t>
      </w:r>
      <w:proofErr w:type="gramEnd"/>
      <w:r w:rsidR="00EB6C6C" w:rsidRPr="005511AC">
        <w:rPr>
          <w:sz w:val="28"/>
          <w:szCs w:val="28"/>
        </w:rPr>
        <w:fldChar w:fldCharType="begin"/>
      </w:r>
      <w:r w:rsidR="00EB6C6C" w:rsidRPr="005511AC">
        <w:rPr>
          <w:sz w:val="28"/>
          <w:szCs w:val="28"/>
        </w:rPr>
        <w:instrText xml:space="preserve"> REF _Ref191465210 \h  \* MERGEFORMAT </w:instrText>
      </w:r>
      <w:r w:rsidR="00EB6C6C" w:rsidRPr="005511AC">
        <w:rPr>
          <w:sz w:val="28"/>
          <w:szCs w:val="28"/>
        </w:rPr>
      </w:r>
      <w:r w:rsidR="00EB6C6C" w:rsidRPr="005511AC">
        <w:rPr>
          <w:sz w:val="28"/>
          <w:szCs w:val="28"/>
        </w:rPr>
        <w:fldChar w:fldCharType="separate"/>
      </w:r>
      <w:r w:rsidR="007A368D" w:rsidRPr="005511AC">
        <w:rPr>
          <w:sz w:val="28"/>
          <w:szCs w:val="28"/>
        </w:rPr>
        <w:t>Таблица 10</w:t>
      </w:r>
      <w:r w:rsidR="00EB6C6C" w:rsidRPr="005511AC">
        <w:rPr>
          <w:sz w:val="28"/>
          <w:szCs w:val="28"/>
        </w:rPr>
        <w:fldChar w:fldCharType="end"/>
      </w:r>
      <w:r w:rsidR="00EB6C6C" w:rsidRPr="005511AC">
        <w:rPr>
          <w:sz w:val="28"/>
          <w:szCs w:val="28"/>
        </w:rPr>
        <w:t>)</w:t>
      </w:r>
      <w:r w:rsidRPr="005511AC">
        <w:rPr>
          <w:sz w:val="28"/>
          <w:szCs w:val="28"/>
        </w:rPr>
        <w:t>.</w:t>
      </w:r>
    </w:p>
    <w:p w14:paraId="30734826" w14:textId="77777777" w:rsidR="0034647D" w:rsidRDefault="0034647D" w:rsidP="004B1BF1">
      <w:pPr>
        <w:pStyle w:val="affffffffffff2"/>
        <w:shd w:val="clear" w:color="auto" w:fill="FFFFFF" w:themeFill="background1"/>
        <w:spacing w:line="276" w:lineRule="auto"/>
        <w:rPr>
          <w:sz w:val="28"/>
          <w:szCs w:val="28"/>
        </w:rPr>
      </w:pPr>
    </w:p>
    <w:p w14:paraId="16172E3C" w14:textId="6F40630E" w:rsidR="00B45E33" w:rsidRPr="00E256FF" w:rsidRDefault="00B45E33" w:rsidP="004B1BF1">
      <w:pPr>
        <w:pStyle w:val="affffffffffff2"/>
        <w:shd w:val="clear" w:color="auto" w:fill="FFFFFF" w:themeFill="background1"/>
        <w:spacing w:line="276" w:lineRule="auto"/>
        <w:rPr>
          <w:sz w:val="28"/>
          <w:szCs w:val="28"/>
        </w:rPr>
        <w:sectPr w:rsidR="00B45E33" w:rsidRPr="00E256FF" w:rsidSect="00EB6C6C">
          <w:pgSz w:w="11907" w:h="16840" w:code="9"/>
          <w:pgMar w:top="851" w:right="680" w:bottom="1134" w:left="1304" w:header="720" w:footer="2202" w:gutter="0"/>
          <w:cols w:space="720"/>
          <w:titlePg/>
          <w:docGrid w:linePitch="381"/>
        </w:sectPr>
      </w:pPr>
    </w:p>
    <w:p w14:paraId="51A39479" w14:textId="7AE53B7D" w:rsidR="0034647D" w:rsidRPr="005511AC" w:rsidRDefault="00EB6C6C" w:rsidP="004E2C8D">
      <w:pPr>
        <w:pStyle w:val="affffffffffff2"/>
        <w:shd w:val="clear" w:color="auto" w:fill="FFFFFF" w:themeFill="background1"/>
        <w:spacing w:line="276" w:lineRule="auto"/>
        <w:ind w:firstLine="0"/>
        <w:rPr>
          <w:sz w:val="28"/>
          <w:szCs w:val="28"/>
        </w:rPr>
      </w:pPr>
      <w:bookmarkStart w:id="408" w:name="_Ref191465210"/>
      <w:bookmarkStart w:id="409" w:name="_Ref191465206"/>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r w:rsidR="007A368D" w:rsidRPr="005511AC">
        <w:rPr>
          <w:noProof/>
          <w:sz w:val="28"/>
          <w:szCs w:val="28"/>
        </w:rPr>
        <w:t>10</w:t>
      </w:r>
      <w:r w:rsidRPr="005511AC">
        <w:rPr>
          <w:sz w:val="28"/>
          <w:szCs w:val="28"/>
        </w:rPr>
        <w:fldChar w:fldCharType="end"/>
      </w:r>
      <w:bookmarkEnd w:id="408"/>
      <w:r w:rsidRPr="005511AC">
        <w:rPr>
          <w:sz w:val="28"/>
          <w:szCs w:val="28"/>
        </w:rPr>
        <w:t xml:space="preserve"> – </w:t>
      </w:r>
      <w:r w:rsidR="0034647D" w:rsidRPr="005511AC">
        <w:rPr>
          <w:sz w:val="28"/>
          <w:szCs w:val="28"/>
        </w:rPr>
        <w:t>Сценарии реализации угроз безопасности</w:t>
      </w:r>
      <w:bookmarkEnd w:id="409"/>
    </w:p>
    <w:tbl>
      <w:tblPr>
        <w:tblW w:w="502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51"/>
        <w:gridCol w:w="1493"/>
        <w:gridCol w:w="1420"/>
        <w:gridCol w:w="2108"/>
        <w:gridCol w:w="934"/>
        <w:gridCol w:w="767"/>
        <w:gridCol w:w="916"/>
        <w:gridCol w:w="837"/>
        <w:gridCol w:w="746"/>
        <w:gridCol w:w="960"/>
        <w:gridCol w:w="1118"/>
        <w:gridCol w:w="861"/>
        <w:gridCol w:w="820"/>
        <w:gridCol w:w="805"/>
      </w:tblGrid>
      <w:tr w:rsidR="0034647D" w:rsidRPr="005511AC" w14:paraId="75C6631A" w14:textId="77777777" w:rsidTr="007B11D9">
        <w:trPr>
          <w:tblHeader/>
        </w:trPr>
        <w:tc>
          <w:tcPr>
            <w:tcW w:w="291" w:type="pct"/>
            <w:vMerge w:val="restart"/>
            <w:shd w:val="clear" w:color="auto" w:fill="auto"/>
          </w:tcPr>
          <w:p w14:paraId="0B83C86B"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 п/п</w:t>
            </w:r>
          </w:p>
        </w:tc>
        <w:tc>
          <w:tcPr>
            <w:tcW w:w="510" w:type="pct"/>
            <w:vMerge w:val="restart"/>
            <w:shd w:val="clear" w:color="auto" w:fill="auto"/>
            <w:vAlign w:val="center"/>
          </w:tcPr>
          <w:p w14:paraId="59AC57E8"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Угроза безопасности информации</w:t>
            </w:r>
          </w:p>
        </w:tc>
        <w:tc>
          <w:tcPr>
            <w:tcW w:w="485" w:type="pct"/>
            <w:vMerge w:val="restart"/>
            <w:shd w:val="clear" w:color="auto" w:fill="auto"/>
            <w:vAlign w:val="center"/>
          </w:tcPr>
          <w:p w14:paraId="43B55179"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Источник УБИ (нарушитель)</w:t>
            </w:r>
          </w:p>
        </w:tc>
        <w:tc>
          <w:tcPr>
            <w:tcW w:w="720" w:type="pct"/>
            <w:vMerge w:val="restart"/>
            <w:shd w:val="clear" w:color="auto" w:fill="auto"/>
            <w:vAlign w:val="center"/>
          </w:tcPr>
          <w:p w14:paraId="1E0361E8"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Способы реализации</w:t>
            </w:r>
          </w:p>
        </w:tc>
        <w:tc>
          <w:tcPr>
            <w:tcW w:w="2994" w:type="pct"/>
            <w:gridSpan w:val="10"/>
            <w:shd w:val="clear" w:color="auto" w:fill="auto"/>
            <w:vAlign w:val="center"/>
          </w:tcPr>
          <w:p w14:paraId="02CFB7AF"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Тактики и соответствующие им техники, используемые для реализации УБИ</w:t>
            </w:r>
          </w:p>
        </w:tc>
      </w:tr>
      <w:tr w:rsidR="0034647D" w:rsidRPr="005511AC" w14:paraId="7F5D196E" w14:textId="77777777" w:rsidTr="007B11D9">
        <w:trPr>
          <w:tblHeader/>
        </w:trPr>
        <w:tc>
          <w:tcPr>
            <w:tcW w:w="291" w:type="pct"/>
            <w:vMerge/>
            <w:shd w:val="clear" w:color="auto" w:fill="auto"/>
          </w:tcPr>
          <w:p w14:paraId="56D4D4EE" w14:textId="77777777" w:rsidR="0034647D" w:rsidRPr="00111C53" w:rsidRDefault="0034647D" w:rsidP="004B1BF1">
            <w:pPr>
              <w:pStyle w:val="affffffffffff"/>
              <w:shd w:val="clear" w:color="auto" w:fill="FFFFFF" w:themeFill="background1"/>
              <w:spacing w:line="276" w:lineRule="auto"/>
              <w:rPr>
                <w:sz w:val="22"/>
              </w:rPr>
            </w:pPr>
          </w:p>
        </w:tc>
        <w:tc>
          <w:tcPr>
            <w:tcW w:w="510" w:type="pct"/>
            <w:vMerge/>
            <w:shd w:val="clear" w:color="auto" w:fill="auto"/>
            <w:vAlign w:val="center"/>
          </w:tcPr>
          <w:p w14:paraId="3DF9A260" w14:textId="77777777" w:rsidR="0034647D" w:rsidRPr="00111C53" w:rsidRDefault="0034647D" w:rsidP="004B1BF1">
            <w:pPr>
              <w:pStyle w:val="affffffffffff"/>
              <w:shd w:val="clear" w:color="auto" w:fill="FFFFFF" w:themeFill="background1"/>
              <w:spacing w:line="276" w:lineRule="auto"/>
              <w:rPr>
                <w:sz w:val="22"/>
              </w:rPr>
            </w:pPr>
          </w:p>
        </w:tc>
        <w:tc>
          <w:tcPr>
            <w:tcW w:w="485" w:type="pct"/>
            <w:vMerge/>
            <w:shd w:val="clear" w:color="auto" w:fill="auto"/>
            <w:vAlign w:val="center"/>
          </w:tcPr>
          <w:p w14:paraId="2CD716A4" w14:textId="77777777" w:rsidR="0034647D" w:rsidRPr="00111C53" w:rsidRDefault="0034647D" w:rsidP="004B1BF1">
            <w:pPr>
              <w:pStyle w:val="affffffffffff"/>
              <w:shd w:val="clear" w:color="auto" w:fill="FFFFFF" w:themeFill="background1"/>
              <w:spacing w:line="276" w:lineRule="auto"/>
              <w:rPr>
                <w:sz w:val="22"/>
              </w:rPr>
            </w:pPr>
          </w:p>
        </w:tc>
        <w:tc>
          <w:tcPr>
            <w:tcW w:w="720" w:type="pct"/>
            <w:vMerge/>
            <w:shd w:val="clear" w:color="auto" w:fill="auto"/>
            <w:vAlign w:val="center"/>
          </w:tcPr>
          <w:p w14:paraId="528C5C48" w14:textId="77777777" w:rsidR="0034647D" w:rsidRPr="00111C53" w:rsidRDefault="0034647D" w:rsidP="004B1BF1">
            <w:pPr>
              <w:pStyle w:val="affffffffffff"/>
              <w:shd w:val="clear" w:color="auto" w:fill="FFFFFF" w:themeFill="background1"/>
              <w:spacing w:line="276" w:lineRule="auto"/>
              <w:rPr>
                <w:sz w:val="22"/>
              </w:rPr>
            </w:pPr>
          </w:p>
        </w:tc>
        <w:tc>
          <w:tcPr>
            <w:tcW w:w="319" w:type="pct"/>
            <w:shd w:val="clear" w:color="auto" w:fill="auto"/>
            <w:vAlign w:val="center"/>
          </w:tcPr>
          <w:p w14:paraId="6DBD13AA"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Т1</w:t>
            </w:r>
          </w:p>
        </w:tc>
        <w:tc>
          <w:tcPr>
            <w:tcW w:w="262" w:type="pct"/>
            <w:vAlign w:val="center"/>
          </w:tcPr>
          <w:p w14:paraId="09A854FA"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Т2</w:t>
            </w:r>
          </w:p>
        </w:tc>
        <w:tc>
          <w:tcPr>
            <w:tcW w:w="313" w:type="pct"/>
            <w:vAlign w:val="center"/>
          </w:tcPr>
          <w:p w14:paraId="19D0A3CF"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Т3</w:t>
            </w:r>
          </w:p>
        </w:tc>
        <w:tc>
          <w:tcPr>
            <w:tcW w:w="286" w:type="pct"/>
            <w:vAlign w:val="center"/>
          </w:tcPr>
          <w:p w14:paraId="7428FD62"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Т4</w:t>
            </w:r>
          </w:p>
        </w:tc>
        <w:tc>
          <w:tcPr>
            <w:tcW w:w="255" w:type="pct"/>
            <w:vAlign w:val="center"/>
          </w:tcPr>
          <w:p w14:paraId="638D99DA"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Т5</w:t>
            </w:r>
          </w:p>
        </w:tc>
        <w:tc>
          <w:tcPr>
            <w:tcW w:w="328" w:type="pct"/>
            <w:vAlign w:val="center"/>
          </w:tcPr>
          <w:p w14:paraId="4A5426C6"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Т6</w:t>
            </w:r>
          </w:p>
        </w:tc>
        <w:tc>
          <w:tcPr>
            <w:tcW w:w="382" w:type="pct"/>
            <w:vAlign w:val="center"/>
          </w:tcPr>
          <w:p w14:paraId="196046F5"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Т7</w:t>
            </w:r>
          </w:p>
        </w:tc>
        <w:tc>
          <w:tcPr>
            <w:tcW w:w="294" w:type="pct"/>
            <w:vAlign w:val="center"/>
          </w:tcPr>
          <w:p w14:paraId="1D8EF45B"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Т8</w:t>
            </w:r>
          </w:p>
        </w:tc>
        <w:tc>
          <w:tcPr>
            <w:tcW w:w="280" w:type="pct"/>
            <w:vAlign w:val="center"/>
          </w:tcPr>
          <w:p w14:paraId="10410840"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Т9</w:t>
            </w:r>
          </w:p>
        </w:tc>
        <w:tc>
          <w:tcPr>
            <w:tcW w:w="275" w:type="pct"/>
            <w:vAlign w:val="center"/>
          </w:tcPr>
          <w:p w14:paraId="29E633C7" w14:textId="77777777" w:rsidR="0034647D" w:rsidRPr="00111C53" w:rsidRDefault="0034647D" w:rsidP="004B1BF1">
            <w:pPr>
              <w:pStyle w:val="affffffffffff"/>
              <w:shd w:val="clear" w:color="auto" w:fill="FFFFFF" w:themeFill="background1"/>
              <w:spacing w:line="276" w:lineRule="auto"/>
              <w:rPr>
                <w:sz w:val="22"/>
              </w:rPr>
            </w:pPr>
            <w:r w:rsidRPr="00111C53">
              <w:rPr>
                <w:sz w:val="22"/>
              </w:rPr>
              <w:t>Т10</w:t>
            </w:r>
          </w:p>
        </w:tc>
      </w:tr>
      <w:tr w:rsidR="002A1CBD" w:rsidRPr="005511AC" w14:paraId="3341086B" w14:textId="77777777" w:rsidTr="007B11D9">
        <w:tc>
          <w:tcPr>
            <w:tcW w:w="291" w:type="pct"/>
            <w:vMerge w:val="restart"/>
          </w:tcPr>
          <w:p w14:paraId="31A57D62"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val="restart"/>
            <w:shd w:val="clear" w:color="auto" w:fill="auto"/>
          </w:tcPr>
          <w:p w14:paraId="34C7EC26" w14:textId="77777777"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Угроза НСД к защищаемой информации</w:t>
            </w:r>
          </w:p>
        </w:tc>
        <w:tc>
          <w:tcPr>
            <w:tcW w:w="485" w:type="pct"/>
          </w:tcPr>
          <w:p w14:paraId="74BB3595" w14:textId="7C0B7015" w:rsidR="002A1CBD" w:rsidRPr="00111C53" w:rsidRDefault="002A1CBD" w:rsidP="004B1BF1">
            <w:pPr>
              <w:pStyle w:val="afffffffffffd"/>
              <w:shd w:val="clear" w:color="auto" w:fill="FFFFFF" w:themeFill="background1"/>
              <w:spacing w:line="276" w:lineRule="auto"/>
              <w:rPr>
                <w:sz w:val="22"/>
              </w:rPr>
            </w:pPr>
            <w:r w:rsidRPr="00111C53">
              <w:rPr>
                <w:sz w:val="22"/>
              </w:rPr>
              <w:t>Внешний Н4</w:t>
            </w:r>
          </w:p>
        </w:tc>
        <w:tc>
          <w:tcPr>
            <w:tcW w:w="720" w:type="pct"/>
            <w:shd w:val="clear" w:color="auto" w:fill="auto"/>
          </w:tcPr>
          <w:p w14:paraId="4D0395C8" w14:textId="230B7EA2"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Использование уязвимостей, внедрение ВПО, инструменты «нулевого дня»</w:t>
            </w:r>
          </w:p>
        </w:tc>
        <w:tc>
          <w:tcPr>
            <w:tcW w:w="319" w:type="pct"/>
          </w:tcPr>
          <w:p w14:paraId="1D95EEDA" w14:textId="601641F1" w:rsidR="002A1CBD" w:rsidRPr="008B43C6" w:rsidRDefault="002A1CBD" w:rsidP="004B1BF1">
            <w:pPr>
              <w:pStyle w:val="afffffffffffd"/>
              <w:shd w:val="clear" w:color="auto" w:fill="FFFFFF" w:themeFill="background1"/>
              <w:spacing w:line="276" w:lineRule="auto"/>
              <w:rPr>
                <w:sz w:val="22"/>
              </w:rPr>
            </w:pPr>
            <w:r w:rsidRPr="008B43C6">
              <w:rPr>
                <w:sz w:val="22"/>
              </w:rPr>
              <w:t>Т1.1–Т1.6, Т1.9, Т1.11, Т1.12, Т1.16</w:t>
            </w:r>
          </w:p>
        </w:tc>
        <w:tc>
          <w:tcPr>
            <w:tcW w:w="262" w:type="pct"/>
          </w:tcPr>
          <w:p w14:paraId="1BF8E8D4" w14:textId="7AD98C2B" w:rsidR="002A1CBD" w:rsidRPr="008B43C6" w:rsidRDefault="002A1CBD" w:rsidP="004B1BF1">
            <w:pPr>
              <w:pStyle w:val="afffffffffffd"/>
              <w:shd w:val="clear" w:color="auto" w:fill="FFFFFF" w:themeFill="background1"/>
              <w:spacing w:line="276" w:lineRule="auto"/>
              <w:rPr>
                <w:sz w:val="22"/>
              </w:rPr>
            </w:pPr>
            <w:r w:rsidRPr="008B43C6">
              <w:rPr>
                <w:sz w:val="22"/>
              </w:rPr>
              <w:t>Т2.1, Т2.2, Т2.5, Т2.6, Т2.8, Т2.10–Т2.12</w:t>
            </w:r>
          </w:p>
        </w:tc>
        <w:tc>
          <w:tcPr>
            <w:tcW w:w="313" w:type="pct"/>
          </w:tcPr>
          <w:p w14:paraId="3708D95E" w14:textId="1A066857" w:rsidR="002A1CBD" w:rsidRPr="008B43C6" w:rsidRDefault="002A1CBD" w:rsidP="004B1BF1">
            <w:pPr>
              <w:pStyle w:val="afffffffffffd"/>
              <w:shd w:val="clear" w:color="auto" w:fill="FFFFFF" w:themeFill="background1"/>
              <w:spacing w:line="276" w:lineRule="auto"/>
              <w:rPr>
                <w:sz w:val="22"/>
              </w:rPr>
            </w:pPr>
            <w:r w:rsidRPr="008B43C6">
              <w:rPr>
                <w:sz w:val="22"/>
              </w:rPr>
              <w:t>Т3.1, Т3.2, Т3.5, Т3.6, Т3.14, Т3.15</w:t>
            </w:r>
          </w:p>
        </w:tc>
        <w:tc>
          <w:tcPr>
            <w:tcW w:w="286" w:type="pct"/>
          </w:tcPr>
          <w:p w14:paraId="6987C882" w14:textId="2208C3D2" w:rsidR="002A1CBD" w:rsidRPr="008B43C6" w:rsidRDefault="002A1CBD" w:rsidP="00C0629C">
            <w:pPr>
              <w:pStyle w:val="afffffffffffd"/>
              <w:shd w:val="clear" w:color="auto" w:fill="FFFFFF" w:themeFill="background1"/>
              <w:spacing w:line="276" w:lineRule="auto"/>
              <w:rPr>
                <w:sz w:val="22"/>
              </w:rPr>
            </w:pPr>
            <w:r w:rsidRPr="008B43C6">
              <w:rPr>
                <w:sz w:val="22"/>
              </w:rPr>
              <w:t>Т4.1, Т4.2, Т4.7</w:t>
            </w:r>
          </w:p>
        </w:tc>
        <w:tc>
          <w:tcPr>
            <w:tcW w:w="255" w:type="pct"/>
          </w:tcPr>
          <w:p w14:paraId="19240982" w14:textId="5C92209E" w:rsidR="002A1CBD" w:rsidRPr="008B43C6" w:rsidRDefault="002A1CBD" w:rsidP="004B1BF1">
            <w:pPr>
              <w:pStyle w:val="afffffffffffd"/>
              <w:shd w:val="clear" w:color="auto" w:fill="FFFFFF" w:themeFill="background1"/>
              <w:spacing w:line="276" w:lineRule="auto"/>
              <w:rPr>
                <w:sz w:val="22"/>
              </w:rPr>
            </w:pPr>
            <w:r w:rsidRPr="008B43C6">
              <w:rPr>
                <w:sz w:val="22"/>
              </w:rPr>
              <w:t>Т5.1–Т5.3, Т5.13</w:t>
            </w:r>
          </w:p>
        </w:tc>
        <w:tc>
          <w:tcPr>
            <w:tcW w:w="328" w:type="pct"/>
          </w:tcPr>
          <w:p w14:paraId="168D7162" w14:textId="2770586C" w:rsidR="002A1CBD" w:rsidRPr="008B43C6" w:rsidRDefault="002A1CBD" w:rsidP="004B1BF1">
            <w:pPr>
              <w:pStyle w:val="afffffffffffd"/>
              <w:shd w:val="clear" w:color="auto" w:fill="FFFFFF" w:themeFill="background1"/>
              <w:spacing w:line="276" w:lineRule="auto"/>
              <w:rPr>
                <w:sz w:val="22"/>
              </w:rPr>
            </w:pPr>
            <w:r w:rsidRPr="008B43C6">
              <w:rPr>
                <w:sz w:val="22"/>
              </w:rPr>
              <w:t>Т6.1–Т6.3, Т6.8, Т6.9</w:t>
            </w:r>
          </w:p>
        </w:tc>
        <w:tc>
          <w:tcPr>
            <w:tcW w:w="382" w:type="pct"/>
          </w:tcPr>
          <w:p w14:paraId="4B437612" w14:textId="6B169C1A" w:rsidR="002A1CBD" w:rsidRPr="008B43C6" w:rsidRDefault="002A1CBD" w:rsidP="004B1BF1">
            <w:pPr>
              <w:pStyle w:val="afffffffffffd"/>
              <w:shd w:val="clear" w:color="auto" w:fill="FFFFFF" w:themeFill="background1"/>
              <w:spacing w:line="276" w:lineRule="auto"/>
              <w:rPr>
                <w:sz w:val="22"/>
              </w:rPr>
            </w:pPr>
            <w:r w:rsidRPr="008B43C6">
              <w:rPr>
                <w:sz w:val="22"/>
              </w:rPr>
              <w:t>Т7.1–Т7.3, Т7.8, Т7.13, Т7.16–Т7.19</w:t>
            </w:r>
          </w:p>
        </w:tc>
        <w:tc>
          <w:tcPr>
            <w:tcW w:w="294" w:type="pct"/>
          </w:tcPr>
          <w:p w14:paraId="76157697" w14:textId="7859CC7A" w:rsidR="002A1CBD" w:rsidRPr="008B43C6" w:rsidRDefault="002A1CBD" w:rsidP="004B1BF1">
            <w:pPr>
              <w:pStyle w:val="afffffffffffd"/>
              <w:shd w:val="clear" w:color="auto" w:fill="FFFFFF" w:themeFill="background1"/>
              <w:spacing w:line="276" w:lineRule="auto"/>
              <w:rPr>
                <w:sz w:val="22"/>
              </w:rPr>
            </w:pPr>
            <w:r w:rsidRPr="008B43C6">
              <w:rPr>
                <w:sz w:val="22"/>
              </w:rPr>
              <w:t>Т8.1–Т8.3, Т8.7, Т8.8</w:t>
            </w:r>
            <w:r w:rsidRPr="008B43C6">
              <w:rPr>
                <w:sz w:val="22"/>
              </w:rPr>
              <w:tab/>
            </w:r>
          </w:p>
        </w:tc>
        <w:tc>
          <w:tcPr>
            <w:tcW w:w="280" w:type="pct"/>
          </w:tcPr>
          <w:p w14:paraId="307367D5" w14:textId="401352CA" w:rsidR="002A1CBD" w:rsidRPr="008B43C6" w:rsidRDefault="002A1CBD" w:rsidP="004B1BF1">
            <w:pPr>
              <w:pStyle w:val="afffffffffffd"/>
              <w:shd w:val="clear" w:color="auto" w:fill="FFFFFF" w:themeFill="background1"/>
              <w:spacing w:line="276" w:lineRule="auto"/>
              <w:rPr>
                <w:sz w:val="22"/>
              </w:rPr>
            </w:pPr>
            <w:r w:rsidRPr="008B43C6">
              <w:rPr>
                <w:sz w:val="22"/>
              </w:rPr>
              <w:t>Т9.1–Т9.3, Т9.5, Т9.8, Т9.13, Т9.14</w:t>
            </w:r>
          </w:p>
        </w:tc>
        <w:tc>
          <w:tcPr>
            <w:tcW w:w="275" w:type="pct"/>
          </w:tcPr>
          <w:p w14:paraId="56631C49" w14:textId="61FE1351" w:rsidR="002A1CBD" w:rsidRPr="008B43C6" w:rsidRDefault="002A1CBD" w:rsidP="004B1BF1">
            <w:pPr>
              <w:pStyle w:val="afffffffffffd"/>
              <w:shd w:val="clear" w:color="auto" w:fill="FFFFFF" w:themeFill="background1"/>
              <w:spacing w:line="276" w:lineRule="auto"/>
              <w:rPr>
                <w:sz w:val="22"/>
              </w:rPr>
            </w:pPr>
            <w:r w:rsidRPr="008B43C6">
              <w:rPr>
                <w:sz w:val="22"/>
              </w:rPr>
              <w:t>Т10.1, Т10.4</w:t>
            </w:r>
          </w:p>
        </w:tc>
      </w:tr>
      <w:tr w:rsidR="002A1CBD" w:rsidRPr="005511AC" w14:paraId="33E42035" w14:textId="77777777" w:rsidTr="007B11D9">
        <w:tc>
          <w:tcPr>
            <w:tcW w:w="291" w:type="pct"/>
            <w:vMerge/>
          </w:tcPr>
          <w:p w14:paraId="74F728B9"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shd w:val="clear" w:color="auto" w:fill="auto"/>
          </w:tcPr>
          <w:p w14:paraId="48E24096"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2AD48C3E" w14:textId="47AE1F63" w:rsidR="002A1CBD" w:rsidRPr="00111C53" w:rsidRDefault="002A1CBD" w:rsidP="004B1BF1">
            <w:pPr>
              <w:pStyle w:val="afffffffffffd"/>
              <w:shd w:val="clear" w:color="auto" w:fill="FFFFFF" w:themeFill="background1"/>
              <w:spacing w:line="276" w:lineRule="auto"/>
              <w:rPr>
                <w:sz w:val="22"/>
              </w:rPr>
            </w:pPr>
            <w:r w:rsidRPr="00111C53">
              <w:rPr>
                <w:sz w:val="22"/>
              </w:rPr>
              <w:t>Внешний Н3</w:t>
            </w:r>
          </w:p>
        </w:tc>
        <w:tc>
          <w:tcPr>
            <w:tcW w:w="720" w:type="pct"/>
            <w:shd w:val="clear" w:color="auto" w:fill="auto"/>
          </w:tcPr>
          <w:p w14:paraId="3714E085" w14:textId="21FAC915" w:rsidR="002A1CBD" w:rsidRPr="00111C53" w:rsidRDefault="002A1CBD" w:rsidP="004B1BF1">
            <w:pPr>
              <w:pStyle w:val="afffffffffffd"/>
              <w:shd w:val="clear" w:color="auto" w:fill="FFFFFF" w:themeFill="background1"/>
              <w:spacing w:line="276" w:lineRule="auto"/>
              <w:rPr>
                <w:sz w:val="22"/>
              </w:rPr>
            </w:pPr>
            <w:r w:rsidRPr="00111C53">
              <w:rPr>
                <w:sz w:val="22"/>
              </w:rPr>
              <w:t>Внедрение ВПО, физический доступ, подкуп персонала</w:t>
            </w:r>
          </w:p>
        </w:tc>
        <w:tc>
          <w:tcPr>
            <w:tcW w:w="319" w:type="pct"/>
          </w:tcPr>
          <w:p w14:paraId="36F6186C" w14:textId="191B501F" w:rsidR="002A1CBD" w:rsidRPr="00111C53" w:rsidRDefault="002A1CBD" w:rsidP="004B1BF1">
            <w:pPr>
              <w:pStyle w:val="afffffffffffd"/>
              <w:shd w:val="clear" w:color="auto" w:fill="FFFFFF" w:themeFill="background1"/>
              <w:spacing w:line="276" w:lineRule="auto"/>
              <w:rPr>
                <w:sz w:val="22"/>
              </w:rPr>
            </w:pPr>
            <w:r w:rsidRPr="00111C53">
              <w:rPr>
                <w:sz w:val="22"/>
              </w:rPr>
              <w:t>Т1.1–Т1.6, Т1.12, Т1.16</w:t>
            </w:r>
          </w:p>
        </w:tc>
        <w:tc>
          <w:tcPr>
            <w:tcW w:w="262" w:type="pct"/>
          </w:tcPr>
          <w:p w14:paraId="1A13B35D" w14:textId="5F6B1F06" w:rsidR="002A1CBD" w:rsidRPr="00111C53" w:rsidRDefault="002A1CBD" w:rsidP="004B1BF1">
            <w:pPr>
              <w:pStyle w:val="afffffffffffd"/>
              <w:shd w:val="clear" w:color="auto" w:fill="FFFFFF" w:themeFill="background1"/>
              <w:spacing w:line="276" w:lineRule="auto"/>
              <w:rPr>
                <w:sz w:val="22"/>
              </w:rPr>
            </w:pPr>
            <w:r w:rsidRPr="00111C53">
              <w:rPr>
                <w:sz w:val="22"/>
              </w:rPr>
              <w:t>Т2.1, Т2.2, Т2.5, Т2.6, Т2.8, Т2.10, Т2.11</w:t>
            </w:r>
          </w:p>
        </w:tc>
        <w:tc>
          <w:tcPr>
            <w:tcW w:w="313" w:type="pct"/>
          </w:tcPr>
          <w:p w14:paraId="00D4BF3F" w14:textId="7204B782" w:rsidR="002A1CBD" w:rsidRPr="00111C53" w:rsidRDefault="002A1CBD" w:rsidP="004B1BF1">
            <w:pPr>
              <w:pStyle w:val="afffffffffffd"/>
              <w:shd w:val="clear" w:color="auto" w:fill="FFFFFF" w:themeFill="background1"/>
              <w:spacing w:line="276" w:lineRule="auto"/>
              <w:rPr>
                <w:sz w:val="22"/>
              </w:rPr>
            </w:pPr>
            <w:r w:rsidRPr="00111C53">
              <w:rPr>
                <w:sz w:val="22"/>
              </w:rPr>
              <w:t>Т3.1, Т3.5, Т3.6, Т3.14, Т3.15</w:t>
            </w:r>
          </w:p>
        </w:tc>
        <w:tc>
          <w:tcPr>
            <w:tcW w:w="286" w:type="pct"/>
          </w:tcPr>
          <w:p w14:paraId="7CB979CC" w14:textId="7D3EF793" w:rsidR="002A1CBD" w:rsidRPr="00111C53" w:rsidRDefault="002A1CBD" w:rsidP="00C0629C">
            <w:pPr>
              <w:pStyle w:val="afffffffffffd"/>
              <w:shd w:val="clear" w:color="auto" w:fill="FFFFFF" w:themeFill="background1"/>
              <w:spacing w:line="276" w:lineRule="auto"/>
              <w:rPr>
                <w:sz w:val="22"/>
              </w:rPr>
            </w:pPr>
            <w:r w:rsidRPr="00111C53">
              <w:rPr>
                <w:sz w:val="22"/>
              </w:rPr>
              <w:t>Т4.1, Т4.2, Т4.7</w:t>
            </w:r>
          </w:p>
        </w:tc>
        <w:tc>
          <w:tcPr>
            <w:tcW w:w="255" w:type="pct"/>
          </w:tcPr>
          <w:p w14:paraId="728283DD" w14:textId="7B16CCD1" w:rsidR="002A1CBD" w:rsidRPr="00111C53" w:rsidRDefault="002A1CBD" w:rsidP="004B1BF1">
            <w:pPr>
              <w:pStyle w:val="afffffffffffd"/>
              <w:shd w:val="clear" w:color="auto" w:fill="FFFFFF" w:themeFill="background1"/>
              <w:spacing w:line="276" w:lineRule="auto"/>
              <w:rPr>
                <w:sz w:val="22"/>
              </w:rPr>
            </w:pPr>
            <w:r w:rsidRPr="00111C53">
              <w:rPr>
                <w:sz w:val="22"/>
              </w:rPr>
              <w:t>Т5.1–Т5.3, Т5.13</w:t>
            </w:r>
          </w:p>
        </w:tc>
        <w:tc>
          <w:tcPr>
            <w:tcW w:w="328" w:type="pct"/>
          </w:tcPr>
          <w:p w14:paraId="1409AB4D" w14:textId="3274CEE4" w:rsidR="002A1CBD" w:rsidRPr="00111C53" w:rsidRDefault="002A1CBD" w:rsidP="004B1BF1">
            <w:pPr>
              <w:pStyle w:val="afffffffffffd"/>
              <w:shd w:val="clear" w:color="auto" w:fill="FFFFFF" w:themeFill="background1"/>
              <w:spacing w:line="276" w:lineRule="auto"/>
              <w:rPr>
                <w:sz w:val="22"/>
              </w:rPr>
            </w:pPr>
            <w:r w:rsidRPr="00111C53">
              <w:rPr>
                <w:sz w:val="22"/>
              </w:rPr>
              <w:t>Т6.1–Т6.3, Т6.8</w:t>
            </w:r>
          </w:p>
        </w:tc>
        <w:tc>
          <w:tcPr>
            <w:tcW w:w="382" w:type="pct"/>
          </w:tcPr>
          <w:p w14:paraId="51FD5FBF" w14:textId="4CE42238" w:rsidR="002A1CBD" w:rsidRPr="00111C53" w:rsidRDefault="002A1CBD" w:rsidP="004B1BF1">
            <w:pPr>
              <w:pStyle w:val="afffffffffffd"/>
              <w:shd w:val="clear" w:color="auto" w:fill="FFFFFF" w:themeFill="background1"/>
              <w:spacing w:line="276" w:lineRule="auto"/>
              <w:rPr>
                <w:sz w:val="22"/>
              </w:rPr>
            </w:pPr>
            <w:r w:rsidRPr="00111C53">
              <w:rPr>
                <w:sz w:val="22"/>
              </w:rPr>
              <w:t>Т7.1–Т7.3, Т7.8, Т7.13, Т7.16–Т7.19</w:t>
            </w:r>
          </w:p>
          <w:p w14:paraId="7D549531" w14:textId="77777777" w:rsidR="002A1CBD" w:rsidRPr="00111C53" w:rsidRDefault="002A1CBD" w:rsidP="000E3624">
            <w:pPr>
              <w:rPr>
                <w:sz w:val="22"/>
                <w:szCs w:val="22"/>
                <w:lang w:eastAsia="ru-RU"/>
              </w:rPr>
            </w:pPr>
          </w:p>
        </w:tc>
        <w:tc>
          <w:tcPr>
            <w:tcW w:w="294" w:type="pct"/>
          </w:tcPr>
          <w:p w14:paraId="004EF3C3" w14:textId="18CB84F6" w:rsidR="002A1CBD" w:rsidRPr="00111C53" w:rsidRDefault="002A1CBD" w:rsidP="004B1BF1">
            <w:pPr>
              <w:pStyle w:val="afffffffffffd"/>
              <w:shd w:val="clear" w:color="auto" w:fill="FFFFFF" w:themeFill="background1"/>
              <w:spacing w:line="276" w:lineRule="auto"/>
              <w:rPr>
                <w:sz w:val="22"/>
              </w:rPr>
            </w:pPr>
            <w:r w:rsidRPr="00111C53">
              <w:rPr>
                <w:sz w:val="22"/>
              </w:rPr>
              <w:t>Т8.1–Т8.3, Т8.7, Т8.8</w:t>
            </w:r>
          </w:p>
        </w:tc>
        <w:tc>
          <w:tcPr>
            <w:tcW w:w="280" w:type="pct"/>
          </w:tcPr>
          <w:p w14:paraId="6FEA3D5A" w14:textId="696BAE5C" w:rsidR="002A1CBD" w:rsidRPr="00111C53" w:rsidRDefault="002A1CBD" w:rsidP="004B1BF1">
            <w:pPr>
              <w:pStyle w:val="afffffffffffd"/>
              <w:shd w:val="clear" w:color="auto" w:fill="FFFFFF" w:themeFill="background1"/>
              <w:spacing w:line="276" w:lineRule="auto"/>
              <w:rPr>
                <w:sz w:val="22"/>
              </w:rPr>
            </w:pPr>
            <w:r w:rsidRPr="00111C53">
              <w:rPr>
                <w:sz w:val="22"/>
              </w:rPr>
              <w:t>Т9.1–Т9.3, Т9.5, Т9.8, Т9.13</w:t>
            </w:r>
          </w:p>
        </w:tc>
        <w:tc>
          <w:tcPr>
            <w:tcW w:w="275" w:type="pct"/>
          </w:tcPr>
          <w:p w14:paraId="0840AAC6" w14:textId="121547E8" w:rsidR="002A1CBD" w:rsidRPr="00111C53" w:rsidRDefault="002A1CBD" w:rsidP="004B1BF1">
            <w:pPr>
              <w:pStyle w:val="afffffffffffd"/>
              <w:shd w:val="clear" w:color="auto" w:fill="FFFFFF" w:themeFill="background1"/>
              <w:spacing w:line="276" w:lineRule="auto"/>
              <w:rPr>
                <w:sz w:val="22"/>
              </w:rPr>
            </w:pPr>
            <w:r w:rsidRPr="00111C53">
              <w:rPr>
                <w:sz w:val="22"/>
              </w:rPr>
              <w:t>Т10.1, Т10.4</w:t>
            </w:r>
          </w:p>
        </w:tc>
      </w:tr>
      <w:tr w:rsidR="002A1CBD" w:rsidRPr="005511AC" w14:paraId="66A8429D" w14:textId="77777777" w:rsidTr="007B11D9">
        <w:tc>
          <w:tcPr>
            <w:tcW w:w="291" w:type="pct"/>
            <w:vMerge/>
          </w:tcPr>
          <w:p w14:paraId="35D23B59"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shd w:val="clear" w:color="auto" w:fill="auto"/>
          </w:tcPr>
          <w:p w14:paraId="5D3B8744"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4FC135E9" w14:textId="19ACCC49" w:rsidR="002A1CBD" w:rsidRPr="00111C53" w:rsidRDefault="002A1CBD" w:rsidP="004B1BF1">
            <w:pPr>
              <w:pStyle w:val="afffffffffffd"/>
              <w:shd w:val="clear" w:color="auto" w:fill="FFFFFF" w:themeFill="background1"/>
              <w:spacing w:line="276" w:lineRule="auto"/>
              <w:rPr>
                <w:sz w:val="22"/>
              </w:rPr>
            </w:pPr>
            <w:r w:rsidRPr="00111C53">
              <w:rPr>
                <w:sz w:val="22"/>
              </w:rPr>
              <w:t>Внешний Н1</w:t>
            </w:r>
          </w:p>
        </w:tc>
        <w:tc>
          <w:tcPr>
            <w:tcW w:w="720" w:type="pct"/>
            <w:shd w:val="clear" w:color="auto" w:fill="auto"/>
          </w:tcPr>
          <w:p w14:paraId="423E0F4D" w14:textId="26F8D4E7" w:rsidR="002A1CBD" w:rsidRPr="00111C53" w:rsidRDefault="002A1CBD" w:rsidP="000E3624">
            <w:pPr>
              <w:pStyle w:val="afffffffffffd"/>
              <w:shd w:val="clear" w:color="auto" w:fill="FFFFFF" w:themeFill="background1"/>
              <w:spacing w:line="276" w:lineRule="auto"/>
              <w:rPr>
                <w:sz w:val="22"/>
              </w:rPr>
            </w:pPr>
            <w:r w:rsidRPr="00111C53">
              <w:rPr>
                <w:sz w:val="22"/>
              </w:rPr>
              <w:t>Использование общеизвестных уязвимостей, вредоносное ПО</w:t>
            </w:r>
          </w:p>
        </w:tc>
        <w:tc>
          <w:tcPr>
            <w:tcW w:w="319" w:type="pct"/>
            <w:tcBorders>
              <w:bottom w:val="single" w:sz="4" w:space="0" w:color="auto"/>
            </w:tcBorders>
          </w:tcPr>
          <w:p w14:paraId="61DDC6C6" w14:textId="3F0D856F" w:rsidR="002A1CBD" w:rsidRPr="00111C53" w:rsidRDefault="002A1CBD" w:rsidP="004B1BF1">
            <w:pPr>
              <w:pStyle w:val="afffffffffffd"/>
              <w:shd w:val="clear" w:color="auto" w:fill="FFFFFF" w:themeFill="background1"/>
              <w:spacing w:line="276" w:lineRule="auto"/>
              <w:rPr>
                <w:sz w:val="22"/>
              </w:rPr>
            </w:pPr>
            <w:r w:rsidRPr="00111C53">
              <w:rPr>
                <w:sz w:val="22"/>
              </w:rPr>
              <w:t>Т1.1, Т1.2, Т1.4–Т1.6, Т1.9, Т1.12, Т1.16</w:t>
            </w:r>
          </w:p>
        </w:tc>
        <w:tc>
          <w:tcPr>
            <w:tcW w:w="262" w:type="pct"/>
          </w:tcPr>
          <w:p w14:paraId="141F96EA" w14:textId="2A75272B" w:rsidR="002A1CBD" w:rsidRPr="00111C53" w:rsidRDefault="002A1CBD" w:rsidP="004B1BF1">
            <w:pPr>
              <w:pStyle w:val="afffffffffffd"/>
              <w:shd w:val="clear" w:color="auto" w:fill="FFFFFF" w:themeFill="background1"/>
              <w:spacing w:line="276" w:lineRule="auto"/>
              <w:rPr>
                <w:sz w:val="22"/>
              </w:rPr>
            </w:pPr>
            <w:r w:rsidRPr="00111C53">
              <w:rPr>
                <w:sz w:val="22"/>
              </w:rPr>
              <w:t>Т2.1, Т2.2, Т2.5, Т2.6, Т2.8, Т2.10–Т2.12</w:t>
            </w:r>
          </w:p>
        </w:tc>
        <w:tc>
          <w:tcPr>
            <w:tcW w:w="313" w:type="pct"/>
          </w:tcPr>
          <w:p w14:paraId="1AED4196" w14:textId="1F8A5419" w:rsidR="002A1CBD" w:rsidRPr="00111C53" w:rsidRDefault="002A1CBD" w:rsidP="004B1BF1">
            <w:pPr>
              <w:pStyle w:val="afffffffffffd"/>
              <w:shd w:val="clear" w:color="auto" w:fill="FFFFFF" w:themeFill="background1"/>
              <w:spacing w:line="276" w:lineRule="auto"/>
              <w:rPr>
                <w:sz w:val="22"/>
              </w:rPr>
            </w:pPr>
            <w:r w:rsidRPr="00111C53">
              <w:rPr>
                <w:sz w:val="22"/>
              </w:rPr>
              <w:t>Т3.1, Т3.2, Т3.5, Т3.6, Т3.14, Т3.15</w:t>
            </w:r>
          </w:p>
        </w:tc>
        <w:tc>
          <w:tcPr>
            <w:tcW w:w="286" w:type="pct"/>
          </w:tcPr>
          <w:p w14:paraId="1AF9E246" w14:textId="5AB03987" w:rsidR="002A1CBD" w:rsidRPr="00111C53" w:rsidRDefault="002A1CBD" w:rsidP="00C0629C">
            <w:pPr>
              <w:pStyle w:val="afffffffffffd"/>
              <w:shd w:val="clear" w:color="auto" w:fill="FFFFFF" w:themeFill="background1"/>
              <w:spacing w:line="276" w:lineRule="auto"/>
              <w:rPr>
                <w:sz w:val="22"/>
              </w:rPr>
            </w:pPr>
            <w:r w:rsidRPr="00111C53">
              <w:rPr>
                <w:sz w:val="22"/>
              </w:rPr>
              <w:t>Т4.1, Т4.2, Т4.7</w:t>
            </w:r>
          </w:p>
        </w:tc>
        <w:tc>
          <w:tcPr>
            <w:tcW w:w="255" w:type="pct"/>
          </w:tcPr>
          <w:p w14:paraId="7F6A558B" w14:textId="399E3D13" w:rsidR="002A1CBD" w:rsidRPr="00111C53" w:rsidRDefault="002A1CBD" w:rsidP="004B1BF1">
            <w:pPr>
              <w:pStyle w:val="afffffffffffd"/>
              <w:shd w:val="clear" w:color="auto" w:fill="FFFFFF" w:themeFill="background1"/>
              <w:spacing w:line="276" w:lineRule="auto"/>
              <w:rPr>
                <w:sz w:val="22"/>
              </w:rPr>
            </w:pPr>
            <w:r w:rsidRPr="00111C53">
              <w:rPr>
                <w:sz w:val="22"/>
              </w:rPr>
              <w:t>Т5.1–Т5.3, Т5.13</w:t>
            </w:r>
          </w:p>
        </w:tc>
        <w:tc>
          <w:tcPr>
            <w:tcW w:w="328" w:type="pct"/>
          </w:tcPr>
          <w:p w14:paraId="2D60A597" w14:textId="2D3118C1" w:rsidR="002A1CBD" w:rsidRPr="00111C53" w:rsidRDefault="002A1CBD" w:rsidP="004B1BF1">
            <w:pPr>
              <w:pStyle w:val="afffffffffffd"/>
              <w:shd w:val="clear" w:color="auto" w:fill="FFFFFF" w:themeFill="background1"/>
              <w:spacing w:line="276" w:lineRule="auto"/>
              <w:rPr>
                <w:sz w:val="22"/>
              </w:rPr>
            </w:pPr>
            <w:r w:rsidRPr="00111C53">
              <w:rPr>
                <w:sz w:val="22"/>
              </w:rPr>
              <w:t>Т6.1, Т6.2, Т6.6, Т6.8</w:t>
            </w:r>
          </w:p>
        </w:tc>
        <w:tc>
          <w:tcPr>
            <w:tcW w:w="382" w:type="pct"/>
          </w:tcPr>
          <w:p w14:paraId="6FBD6180" w14:textId="4D91F4EA" w:rsidR="002A1CBD" w:rsidRPr="00111C53" w:rsidRDefault="002A1CBD" w:rsidP="004B1BF1">
            <w:pPr>
              <w:pStyle w:val="afffffffffffd"/>
              <w:shd w:val="clear" w:color="auto" w:fill="FFFFFF" w:themeFill="background1"/>
              <w:spacing w:line="276" w:lineRule="auto"/>
              <w:rPr>
                <w:sz w:val="22"/>
              </w:rPr>
            </w:pPr>
            <w:r w:rsidRPr="00111C53">
              <w:rPr>
                <w:sz w:val="22"/>
              </w:rPr>
              <w:t>Т7.1–Т7.3, Т7.8, Т7.13, Т7.16–Т7.19</w:t>
            </w:r>
          </w:p>
        </w:tc>
        <w:tc>
          <w:tcPr>
            <w:tcW w:w="294" w:type="pct"/>
          </w:tcPr>
          <w:p w14:paraId="4F526EEC" w14:textId="1E703AA0" w:rsidR="002A1CBD" w:rsidRPr="00111C53" w:rsidRDefault="002A1CBD" w:rsidP="004B1BF1">
            <w:pPr>
              <w:pStyle w:val="afffffffffffd"/>
              <w:shd w:val="clear" w:color="auto" w:fill="FFFFFF" w:themeFill="background1"/>
              <w:spacing w:line="276" w:lineRule="auto"/>
              <w:rPr>
                <w:sz w:val="22"/>
              </w:rPr>
            </w:pPr>
            <w:r w:rsidRPr="00111C53">
              <w:rPr>
                <w:sz w:val="22"/>
              </w:rPr>
              <w:t>Т8.1–Т8.3, Т8.7, Т8.8</w:t>
            </w:r>
          </w:p>
        </w:tc>
        <w:tc>
          <w:tcPr>
            <w:tcW w:w="280" w:type="pct"/>
          </w:tcPr>
          <w:p w14:paraId="287644A7" w14:textId="72176310" w:rsidR="002A1CBD" w:rsidRPr="00111C53" w:rsidRDefault="002A1CBD" w:rsidP="004B1BF1">
            <w:pPr>
              <w:pStyle w:val="afffffffffffd"/>
              <w:shd w:val="clear" w:color="auto" w:fill="FFFFFF" w:themeFill="background1"/>
              <w:spacing w:line="276" w:lineRule="auto"/>
              <w:rPr>
                <w:sz w:val="22"/>
              </w:rPr>
            </w:pPr>
            <w:r w:rsidRPr="00111C53">
              <w:rPr>
                <w:sz w:val="22"/>
              </w:rPr>
              <w:t>Т9.1–Т9.3, Т9.5, Т9.8, Т9.13, Т9.14</w:t>
            </w:r>
          </w:p>
        </w:tc>
        <w:tc>
          <w:tcPr>
            <w:tcW w:w="275" w:type="pct"/>
          </w:tcPr>
          <w:p w14:paraId="5C348A3E" w14:textId="3EEF4CF3" w:rsidR="002A1CBD" w:rsidRPr="00111C53" w:rsidRDefault="002A1CBD" w:rsidP="004B1BF1">
            <w:pPr>
              <w:pStyle w:val="afffffffffffd"/>
              <w:shd w:val="clear" w:color="auto" w:fill="FFFFFF" w:themeFill="background1"/>
              <w:spacing w:line="276" w:lineRule="auto"/>
              <w:rPr>
                <w:sz w:val="22"/>
              </w:rPr>
            </w:pPr>
            <w:r w:rsidRPr="00111C53">
              <w:rPr>
                <w:sz w:val="22"/>
              </w:rPr>
              <w:t>Т10.1, Т10.4</w:t>
            </w:r>
          </w:p>
        </w:tc>
      </w:tr>
      <w:tr w:rsidR="002A1CBD" w:rsidRPr="005511AC" w14:paraId="51B88984" w14:textId="77777777" w:rsidTr="007B11D9">
        <w:trPr>
          <w:trHeight w:val="64"/>
        </w:trPr>
        <w:tc>
          <w:tcPr>
            <w:tcW w:w="291" w:type="pct"/>
            <w:vMerge/>
          </w:tcPr>
          <w:p w14:paraId="6392C961"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shd w:val="clear" w:color="auto" w:fill="auto"/>
          </w:tcPr>
          <w:p w14:paraId="11447A37"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0B1139A5" w14:textId="49E66543" w:rsidR="002A1CBD" w:rsidRPr="00111C53" w:rsidRDefault="002A1CBD" w:rsidP="004B1BF1">
            <w:pPr>
              <w:pStyle w:val="afffffffffffd"/>
              <w:shd w:val="clear" w:color="auto" w:fill="FFFFFF" w:themeFill="background1"/>
              <w:spacing w:line="276" w:lineRule="auto"/>
              <w:rPr>
                <w:sz w:val="22"/>
              </w:rPr>
            </w:pPr>
            <w:r w:rsidRPr="00111C53">
              <w:rPr>
                <w:sz w:val="22"/>
              </w:rPr>
              <w:t>Внутренний Н4</w:t>
            </w:r>
          </w:p>
        </w:tc>
        <w:tc>
          <w:tcPr>
            <w:tcW w:w="720" w:type="pct"/>
            <w:shd w:val="clear" w:color="auto" w:fill="auto"/>
          </w:tcPr>
          <w:p w14:paraId="2EDD221E" w14:textId="4C6EE00E" w:rsidR="002A1CBD" w:rsidRPr="00111C53" w:rsidRDefault="002A1CBD" w:rsidP="004B1BF1">
            <w:pPr>
              <w:pStyle w:val="afffffffffffd"/>
              <w:shd w:val="clear" w:color="auto" w:fill="FFFFFF" w:themeFill="background1"/>
              <w:spacing w:line="276" w:lineRule="auto"/>
              <w:rPr>
                <w:sz w:val="22"/>
              </w:rPr>
            </w:pPr>
            <w:r w:rsidRPr="00111C53">
              <w:rPr>
                <w:sz w:val="22"/>
              </w:rPr>
              <w:t>Физический доступ к серверу/АРМ, внедрение программных закладок</w:t>
            </w:r>
          </w:p>
        </w:tc>
        <w:tc>
          <w:tcPr>
            <w:tcW w:w="319" w:type="pct"/>
            <w:tcBorders>
              <w:bottom w:val="single" w:sz="4" w:space="0" w:color="auto"/>
            </w:tcBorders>
          </w:tcPr>
          <w:p w14:paraId="7472B50F" w14:textId="459A2B43" w:rsidR="002A1CBD" w:rsidRPr="00111C53" w:rsidRDefault="002A1CBD" w:rsidP="000E3624">
            <w:pPr>
              <w:pStyle w:val="afffffffffffd"/>
              <w:shd w:val="clear" w:color="auto" w:fill="FFFFFF" w:themeFill="background1"/>
              <w:spacing w:line="276" w:lineRule="auto"/>
              <w:ind w:right="39"/>
              <w:rPr>
                <w:sz w:val="22"/>
              </w:rPr>
            </w:pPr>
            <w:r w:rsidRPr="00111C53">
              <w:rPr>
                <w:sz w:val="22"/>
              </w:rPr>
              <w:t>Т1.1–Т1.6, Т1.9, Т1.11, Т1.12, Т1.16</w:t>
            </w:r>
          </w:p>
        </w:tc>
        <w:tc>
          <w:tcPr>
            <w:tcW w:w="262" w:type="pct"/>
          </w:tcPr>
          <w:p w14:paraId="6F98EA52" w14:textId="12BD63E4" w:rsidR="002A1CBD" w:rsidRPr="00111C53" w:rsidRDefault="002A1CBD" w:rsidP="004B1BF1">
            <w:pPr>
              <w:pStyle w:val="afffffffffffd"/>
              <w:shd w:val="clear" w:color="auto" w:fill="FFFFFF" w:themeFill="background1"/>
              <w:spacing w:line="276" w:lineRule="auto"/>
              <w:rPr>
                <w:sz w:val="22"/>
              </w:rPr>
            </w:pPr>
            <w:r w:rsidRPr="00111C53">
              <w:rPr>
                <w:sz w:val="22"/>
              </w:rPr>
              <w:t>Т2.5–Т2.12</w:t>
            </w:r>
          </w:p>
          <w:p w14:paraId="671DF553" w14:textId="77777777" w:rsidR="002A1CBD" w:rsidRPr="00111C53" w:rsidRDefault="002A1CBD" w:rsidP="000E3624">
            <w:pPr>
              <w:rPr>
                <w:sz w:val="22"/>
                <w:szCs w:val="22"/>
                <w:lang w:eastAsia="ru-RU"/>
              </w:rPr>
            </w:pPr>
          </w:p>
        </w:tc>
        <w:tc>
          <w:tcPr>
            <w:tcW w:w="313" w:type="pct"/>
          </w:tcPr>
          <w:p w14:paraId="58623EF4" w14:textId="6EDBC5E0" w:rsidR="002A1CBD" w:rsidRPr="00111C53" w:rsidRDefault="002A1CBD" w:rsidP="004B1BF1">
            <w:pPr>
              <w:pStyle w:val="afffffffffffd"/>
              <w:shd w:val="clear" w:color="auto" w:fill="FFFFFF" w:themeFill="background1"/>
              <w:spacing w:line="276" w:lineRule="auto"/>
              <w:rPr>
                <w:sz w:val="22"/>
              </w:rPr>
            </w:pPr>
            <w:r w:rsidRPr="00111C53">
              <w:rPr>
                <w:sz w:val="22"/>
              </w:rPr>
              <w:t>Т3.1, Т3.2, Т3.5, Т3.6, Т3.14, Т3.15</w:t>
            </w:r>
          </w:p>
        </w:tc>
        <w:tc>
          <w:tcPr>
            <w:tcW w:w="286" w:type="pct"/>
          </w:tcPr>
          <w:p w14:paraId="4C15F786" w14:textId="50094DB8" w:rsidR="002A1CBD" w:rsidRPr="00111C53" w:rsidRDefault="002A1CBD" w:rsidP="00C0629C">
            <w:pPr>
              <w:pStyle w:val="afffffffffffd"/>
              <w:shd w:val="clear" w:color="auto" w:fill="FFFFFF" w:themeFill="background1"/>
              <w:spacing w:line="276" w:lineRule="auto"/>
              <w:rPr>
                <w:sz w:val="22"/>
              </w:rPr>
            </w:pPr>
            <w:r w:rsidRPr="00111C53">
              <w:rPr>
                <w:sz w:val="22"/>
              </w:rPr>
              <w:t>Т4.1, Т4.2, Т4.7</w:t>
            </w:r>
          </w:p>
        </w:tc>
        <w:tc>
          <w:tcPr>
            <w:tcW w:w="255" w:type="pct"/>
          </w:tcPr>
          <w:p w14:paraId="01C5A434" w14:textId="49E8CE26" w:rsidR="002A1CBD" w:rsidRPr="00111C53" w:rsidRDefault="002A1CBD" w:rsidP="004B1BF1">
            <w:pPr>
              <w:pStyle w:val="afffffffffffd"/>
              <w:shd w:val="clear" w:color="auto" w:fill="FFFFFF" w:themeFill="background1"/>
              <w:spacing w:line="276" w:lineRule="auto"/>
              <w:rPr>
                <w:sz w:val="22"/>
              </w:rPr>
            </w:pPr>
            <w:r w:rsidRPr="00111C53">
              <w:rPr>
                <w:sz w:val="22"/>
              </w:rPr>
              <w:t>Т5.1–Т5.3, Т5.5, Т5.12, Т5.13</w:t>
            </w:r>
          </w:p>
        </w:tc>
        <w:tc>
          <w:tcPr>
            <w:tcW w:w="328" w:type="pct"/>
          </w:tcPr>
          <w:p w14:paraId="16390E2C" w14:textId="0340CAC2" w:rsidR="002A1CBD" w:rsidRPr="00111C53" w:rsidRDefault="002A1CBD" w:rsidP="004B1BF1">
            <w:pPr>
              <w:pStyle w:val="afffffffffffd"/>
              <w:shd w:val="clear" w:color="auto" w:fill="FFFFFF" w:themeFill="background1"/>
              <w:spacing w:line="276" w:lineRule="auto"/>
              <w:rPr>
                <w:sz w:val="22"/>
              </w:rPr>
            </w:pPr>
            <w:r w:rsidRPr="00111C53">
              <w:rPr>
                <w:sz w:val="22"/>
              </w:rPr>
              <w:t>Т6.1–Т6.3, Т6.6, Т6.8, Т6.9</w:t>
            </w:r>
          </w:p>
        </w:tc>
        <w:tc>
          <w:tcPr>
            <w:tcW w:w="382" w:type="pct"/>
          </w:tcPr>
          <w:p w14:paraId="25E17911" w14:textId="2594D17A" w:rsidR="002A1CBD" w:rsidRPr="00111C53" w:rsidRDefault="002A1CBD" w:rsidP="004B1BF1">
            <w:pPr>
              <w:pStyle w:val="afffffffffffd"/>
              <w:shd w:val="clear" w:color="auto" w:fill="FFFFFF" w:themeFill="background1"/>
              <w:spacing w:line="276" w:lineRule="auto"/>
              <w:rPr>
                <w:sz w:val="22"/>
              </w:rPr>
            </w:pPr>
            <w:r w:rsidRPr="00111C53">
              <w:rPr>
                <w:sz w:val="22"/>
              </w:rPr>
              <w:t>Т7.1–Т7.3, Т7.8, Т7.13, Т7.16–Т7.19</w:t>
            </w:r>
          </w:p>
        </w:tc>
        <w:tc>
          <w:tcPr>
            <w:tcW w:w="294" w:type="pct"/>
          </w:tcPr>
          <w:p w14:paraId="55EE4BCE" w14:textId="4AF11E54" w:rsidR="002A1CBD" w:rsidRPr="00111C53" w:rsidRDefault="002A1CBD" w:rsidP="004B1BF1">
            <w:pPr>
              <w:pStyle w:val="afffffffffffd"/>
              <w:shd w:val="clear" w:color="auto" w:fill="FFFFFF" w:themeFill="background1"/>
              <w:spacing w:line="276" w:lineRule="auto"/>
              <w:rPr>
                <w:sz w:val="22"/>
              </w:rPr>
            </w:pPr>
            <w:r w:rsidRPr="00111C53">
              <w:rPr>
                <w:sz w:val="22"/>
              </w:rPr>
              <w:t>Т8.1–Т8.3, Т8.7, Т8.8</w:t>
            </w:r>
          </w:p>
        </w:tc>
        <w:tc>
          <w:tcPr>
            <w:tcW w:w="280" w:type="pct"/>
          </w:tcPr>
          <w:p w14:paraId="31DEF461" w14:textId="00562E9A" w:rsidR="002A1CBD" w:rsidRPr="00111C53" w:rsidRDefault="002A1CBD" w:rsidP="004B1BF1">
            <w:pPr>
              <w:pStyle w:val="afffffffffffd"/>
              <w:shd w:val="clear" w:color="auto" w:fill="FFFFFF" w:themeFill="background1"/>
              <w:spacing w:line="276" w:lineRule="auto"/>
              <w:rPr>
                <w:sz w:val="22"/>
              </w:rPr>
            </w:pPr>
            <w:r w:rsidRPr="00111C53">
              <w:rPr>
                <w:sz w:val="22"/>
              </w:rPr>
              <w:t>Т9.1–Т9.3, Т9.5, Т9.8, Т9.11, Т9.13, Т9.14</w:t>
            </w:r>
          </w:p>
        </w:tc>
        <w:tc>
          <w:tcPr>
            <w:tcW w:w="275" w:type="pct"/>
          </w:tcPr>
          <w:p w14:paraId="5151FF36" w14:textId="2A5AE84C" w:rsidR="002A1CBD" w:rsidRPr="00111C53" w:rsidRDefault="002A1CBD" w:rsidP="004B1BF1">
            <w:pPr>
              <w:pStyle w:val="afffffffffffd"/>
              <w:shd w:val="clear" w:color="auto" w:fill="FFFFFF" w:themeFill="background1"/>
              <w:spacing w:line="276" w:lineRule="auto"/>
              <w:rPr>
                <w:sz w:val="22"/>
              </w:rPr>
            </w:pPr>
            <w:r w:rsidRPr="00111C53">
              <w:rPr>
                <w:sz w:val="22"/>
              </w:rPr>
              <w:t>Т10.1, Т10.4</w:t>
            </w:r>
          </w:p>
        </w:tc>
      </w:tr>
      <w:tr w:rsidR="002A1CBD" w:rsidRPr="005511AC" w14:paraId="34B2427C" w14:textId="77777777" w:rsidTr="007B11D9">
        <w:trPr>
          <w:trHeight w:val="64"/>
        </w:trPr>
        <w:tc>
          <w:tcPr>
            <w:tcW w:w="291" w:type="pct"/>
            <w:vMerge/>
          </w:tcPr>
          <w:p w14:paraId="138B9064"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shd w:val="clear" w:color="auto" w:fill="auto"/>
          </w:tcPr>
          <w:p w14:paraId="6C2F14A2"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65376F8E" w14:textId="33D6C3E9" w:rsidR="002A1CBD" w:rsidRPr="00111C53" w:rsidRDefault="002A1CBD" w:rsidP="004B1BF1">
            <w:pPr>
              <w:pStyle w:val="afffffffffffd"/>
              <w:shd w:val="clear" w:color="auto" w:fill="FFFFFF" w:themeFill="background1"/>
              <w:spacing w:line="276" w:lineRule="auto"/>
              <w:rPr>
                <w:sz w:val="22"/>
              </w:rPr>
            </w:pPr>
            <w:r w:rsidRPr="00111C53">
              <w:rPr>
                <w:sz w:val="22"/>
              </w:rPr>
              <w:t>Внутренний Н2</w:t>
            </w:r>
          </w:p>
        </w:tc>
        <w:tc>
          <w:tcPr>
            <w:tcW w:w="720" w:type="pct"/>
            <w:shd w:val="clear" w:color="auto" w:fill="auto"/>
          </w:tcPr>
          <w:p w14:paraId="1ABF7939" w14:textId="0D83DE22" w:rsidR="002A1CBD" w:rsidRPr="00111C53" w:rsidRDefault="002A1CBD" w:rsidP="000E3624">
            <w:pPr>
              <w:pStyle w:val="afffffffffffd"/>
              <w:shd w:val="clear" w:color="auto" w:fill="FFFFFF" w:themeFill="background1"/>
              <w:spacing w:line="276" w:lineRule="auto"/>
              <w:rPr>
                <w:sz w:val="22"/>
              </w:rPr>
            </w:pPr>
            <w:r w:rsidRPr="00111C53">
              <w:rPr>
                <w:sz w:val="22"/>
              </w:rPr>
              <w:t>Ошибочные действия, злоупотребление привилегиями</w:t>
            </w:r>
          </w:p>
        </w:tc>
        <w:tc>
          <w:tcPr>
            <w:tcW w:w="319" w:type="pct"/>
            <w:tcBorders>
              <w:top w:val="single" w:sz="4" w:space="0" w:color="auto"/>
            </w:tcBorders>
          </w:tcPr>
          <w:p w14:paraId="3E9A42FE" w14:textId="535DCFF3" w:rsidR="002A1CBD" w:rsidRPr="00111C53" w:rsidRDefault="002A1CBD" w:rsidP="000E3624">
            <w:pPr>
              <w:pStyle w:val="afffffffffffd"/>
              <w:shd w:val="clear" w:color="auto" w:fill="FFFFFF" w:themeFill="background1"/>
              <w:spacing w:line="276" w:lineRule="auto"/>
              <w:ind w:right="39"/>
              <w:rPr>
                <w:sz w:val="22"/>
              </w:rPr>
            </w:pPr>
            <w:r w:rsidRPr="00111C53">
              <w:rPr>
                <w:sz w:val="22"/>
              </w:rPr>
              <w:t>Т1.1, Т1.9, Т1.11</w:t>
            </w:r>
          </w:p>
        </w:tc>
        <w:tc>
          <w:tcPr>
            <w:tcW w:w="262" w:type="pct"/>
          </w:tcPr>
          <w:p w14:paraId="3F08E875" w14:textId="3BC2C63A" w:rsidR="002A1CBD" w:rsidRPr="00111C53" w:rsidRDefault="002A1CBD" w:rsidP="004B1BF1">
            <w:pPr>
              <w:pStyle w:val="afffffffffffd"/>
              <w:shd w:val="clear" w:color="auto" w:fill="FFFFFF" w:themeFill="background1"/>
              <w:spacing w:line="276" w:lineRule="auto"/>
              <w:rPr>
                <w:sz w:val="22"/>
              </w:rPr>
            </w:pPr>
            <w:r w:rsidRPr="00111C53">
              <w:rPr>
                <w:sz w:val="22"/>
              </w:rPr>
              <w:t>Т2.7, Т2.9</w:t>
            </w:r>
            <w:r w:rsidRPr="00111C53">
              <w:rPr>
                <w:sz w:val="22"/>
              </w:rPr>
              <w:tab/>
            </w:r>
          </w:p>
        </w:tc>
        <w:tc>
          <w:tcPr>
            <w:tcW w:w="313" w:type="pct"/>
          </w:tcPr>
          <w:p w14:paraId="53CAB6B5" w14:textId="4343F85D"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6" w:type="pct"/>
          </w:tcPr>
          <w:p w14:paraId="22D00E4E" w14:textId="45892AD2" w:rsidR="002A1CBD" w:rsidRPr="00111C53" w:rsidRDefault="002A1CBD" w:rsidP="00C0629C">
            <w:pPr>
              <w:pStyle w:val="afffffffffffd"/>
              <w:shd w:val="clear" w:color="auto" w:fill="FFFFFF" w:themeFill="background1"/>
              <w:spacing w:line="276" w:lineRule="auto"/>
              <w:rPr>
                <w:sz w:val="22"/>
              </w:rPr>
            </w:pPr>
            <w:r w:rsidRPr="00111C53">
              <w:rPr>
                <w:sz w:val="22"/>
              </w:rPr>
              <w:t>–</w:t>
            </w:r>
          </w:p>
        </w:tc>
        <w:tc>
          <w:tcPr>
            <w:tcW w:w="255" w:type="pct"/>
          </w:tcPr>
          <w:p w14:paraId="22C183EE" w14:textId="25C53328"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28" w:type="pct"/>
          </w:tcPr>
          <w:p w14:paraId="74EF00C6" w14:textId="6A1C2549"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82" w:type="pct"/>
          </w:tcPr>
          <w:p w14:paraId="0FFD986E" w14:textId="262023C0" w:rsidR="002A1CBD" w:rsidRPr="00111C53" w:rsidRDefault="002A1CBD" w:rsidP="004B1BF1">
            <w:pPr>
              <w:pStyle w:val="afffffffffffd"/>
              <w:shd w:val="clear" w:color="auto" w:fill="FFFFFF" w:themeFill="background1"/>
              <w:spacing w:line="276" w:lineRule="auto"/>
              <w:rPr>
                <w:sz w:val="22"/>
              </w:rPr>
            </w:pPr>
            <w:r w:rsidRPr="00111C53">
              <w:rPr>
                <w:sz w:val="22"/>
              </w:rPr>
              <w:t>Т7.17–Т7.19</w:t>
            </w:r>
          </w:p>
        </w:tc>
        <w:tc>
          <w:tcPr>
            <w:tcW w:w="294" w:type="pct"/>
          </w:tcPr>
          <w:p w14:paraId="0ECD680A" w14:textId="43DB6A34"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0" w:type="pct"/>
          </w:tcPr>
          <w:p w14:paraId="791D0452" w14:textId="02A1DE12" w:rsidR="002A1CBD" w:rsidRPr="00111C53" w:rsidRDefault="002A1CBD" w:rsidP="004B1BF1">
            <w:pPr>
              <w:pStyle w:val="afffffffffffd"/>
              <w:shd w:val="clear" w:color="auto" w:fill="FFFFFF" w:themeFill="background1"/>
              <w:spacing w:line="276" w:lineRule="auto"/>
              <w:rPr>
                <w:sz w:val="22"/>
              </w:rPr>
            </w:pPr>
            <w:r w:rsidRPr="00111C53">
              <w:rPr>
                <w:sz w:val="22"/>
              </w:rPr>
              <w:t>Т9.5</w:t>
            </w:r>
          </w:p>
        </w:tc>
        <w:tc>
          <w:tcPr>
            <w:tcW w:w="275" w:type="pct"/>
          </w:tcPr>
          <w:p w14:paraId="693BC2EF" w14:textId="53BA8DF6" w:rsidR="002A1CBD" w:rsidRPr="00111C53" w:rsidRDefault="002A1CBD" w:rsidP="004B1BF1">
            <w:pPr>
              <w:pStyle w:val="afffffffffffd"/>
              <w:shd w:val="clear" w:color="auto" w:fill="FFFFFF" w:themeFill="background1"/>
              <w:spacing w:line="276" w:lineRule="auto"/>
              <w:rPr>
                <w:sz w:val="22"/>
              </w:rPr>
            </w:pPr>
            <w:r w:rsidRPr="00111C53">
              <w:rPr>
                <w:sz w:val="22"/>
              </w:rPr>
              <w:t>Т10.1</w:t>
            </w:r>
          </w:p>
        </w:tc>
      </w:tr>
      <w:tr w:rsidR="002A1CBD" w:rsidRPr="005511AC" w14:paraId="3518E851" w14:textId="77777777" w:rsidTr="007B11D9">
        <w:trPr>
          <w:trHeight w:val="64"/>
        </w:trPr>
        <w:tc>
          <w:tcPr>
            <w:tcW w:w="291" w:type="pct"/>
            <w:vMerge/>
          </w:tcPr>
          <w:p w14:paraId="62E23751" w14:textId="77777777" w:rsidR="002A1CBD" w:rsidRPr="00111C53" w:rsidRDefault="002A1CBD" w:rsidP="008C5FCF">
            <w:pPr>
              <w:pStyle w:val="a9"/>
              <w:numPr>
                <w:ilvl w:val="0"/>
                <w:numId w:val="73"/>
              </w:numPr>
              <w:shd w:val="clear" w:color="auto" w:fill="FFFFFF" w:themeFill="background1"/>
              <w:spacing w:line="276" w:lineRule="auto"/>
              <w:rPr>
                <w:sz w:val="22"/>
                <w:szCs w:val="22"/>
              </w:rPr>
            </w:pPr>
          </w:p>
        </w:tc>
        <w:tc>
          <w:tcPr>
            <w:tcW w:w="510" w:type="pct"/>
            <w:vMerge/>
            <w:shd w:val="clear" w:color="auto" w:fill="auto"/>
          </w:tcPr>
          <w:p w14:paraId="1B71090D"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5A74FD68" w14:textId="0AE79621" w:rsidR="002A1CBD" w:rsidRPr="00111C53" w:rsidRDefault="002A1CBD" w:rsidP="004F0A06">
            <w:pPr>
              <w:pStyle w:val="afffffffffffd"/>
              <w:shd w:val="clear" w:color="auto" w:fill="FFFFFF" w:themeFill="background1"/>
              <w:spacing w:line="276" w:lineRule="auto"/>
              <w:rPr>
                <w:sz w:val="22"/>
              </w:rPr>
            </w:pPr>
            <w:r w:rsidRPr="00111C53">
              <w:rPr>
                <w:sz w:val="22"/>
              </w:rPr>
              <w:t>Внутренний Н1</w:t>
            </w:r>
          </w:p>
        </w:tc>
        <w:tc>
          <w:tcPr>
            <w:tcW w:w="720" w:type="pct"/>
            <w:shd w:val="clear" w:color="auto" w:fill="auto"/>
          </w:tcPr>
          <w:p w14:paraId="552A55C6" w14:textId="09093285" w:rsidR="002A1CBD" w:rsidRPr="00111C53" w:rsidRDefault="002A1CBD" w:rsidP="000E3624">
            <w:pPr>
              <w:pStyle w:val="afffffffffffd"/>
              <w:shd w:val="clear" w:color="auto" w:fill="FFFFFF" w:themeFill="background1"/>
              <w:spacing w:line="276" w:lineRule="auto"/>
              <w:rPr>
                <w:sz w:val="22"/>
              </w:rPr>
            </w:pPr>
            <w:r w:rsidRPr="00111C53">
              <w:rPr>
                <w:sz w:val="22"/>
              </w:rPr>
              <w:t>Непреднамеренные ошибки, нецелевое использование ресурсов</w:t>
            </w:r>
          </w:p>
        </w:tc>
        <w:tc>
          <w:tcPr>
            <w:tcW w:w="319" w:type="pct"/>
          </w:tcPr>
          <w:p w14:paraId="54296259" w14:textId="3C26FF5F" w:rsidR="002A1CBD" w:rsidRPr="00111C53" w:rsidRDefault="002A1CBD" w:rsidP="000E3624">
            <w:pPr>
              <w:pStyle w:val="afffffffffffd"/>
              <w:shd w:val="clear" w:color="auto" w:fill="FFFFFF" w:themeFill="background1"/>
              <w:spacing w:line="276" w:lineRule="auto"/>
              <w:ind w:right="39"/>
              <w:rPr>
                <w:sz w:val="22"/>
              </w:rPr>
            </w:pPr>
            <w:r w:rsidRPr="00111C53">
              <w:rPr>
                <w:sz w:val="22"/>
              </w:rPr>
              <w:t>Т1.9, Т1.11</w:t>
            </w:r>
          </w:p>
        </w:tc>
        <w:tc>
          <w:tcPr>
            <w:tcW w:w="262" w:type="pct"/>
          </w:tcPr>
          <w:p w14:paraId="52AECCDE" w14:textId="7D21B069" w:rsidR="002A1CBD" w:rsidRPr="00111C53" w:rsidRDefault="002A1CBD" w:rsidP="004B1BF1">
            <w:pPr>
              <w:pStyle w:val="afffffffffffd"/>
              <w:shd w:val="clear" w:color="auto" w:fill="FFFFFF" w:themeFill="background1"/>
              <w:spacing w:line="276" w:lineRule="auto"/>
              <w:rPr>
                <w:sz w:val="22"/>
              </w:rPr>
            </w:pPr>
            <w:r w:rsidRPr="00111C53">
              <w:rPr>
                <w:sz w:val="22"/>
              </w:rPr>
              <w:t>Т2.7</w:t>
            </w:r>
          </w:p>
        </w:tc>
        <w:tc>
          <w:tcPr>
            <w:tcW w:w="313" w:type="pct"/>
          </w:tcPr>
          <w:p w14:paraId="16F64701" w14:textId="14031B09"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6" w:type="pct"/>
          </w:tcPr>
          <w:p w14:paraId="010EA97D" w14:textId="345D39E0" w:rsidR="002A1CBD" w:rsidRPr="00111C53" w:rsidRDefault="002A1CBD" w:rsidP="00C0629C">
            <w:pPr>
              <w:pStyle w:val="afffffffffffd"/>
              <w:shd w:val="clear" w:color="auto" w:fill="FFFFFF" w:themeFill="background1"/>
              <w:spacing w:line="276" w:lineRule="auto"/>
              <w:rPr>
                <w:sz w:val="22"/>
              </w:rPr>
            </w:pPr>
            <w:r w:rsidRPr="00111C53">
              <w:rPr>
                <w:sz w:val="22"/>
              </w:rPr>
              <w:t>–</w:t>
            </w:r>
          </w:p>
        </w:tc>
        <w:tc>
          <w:tcPr>
            <w:tcW w:w="255" w:type="pct"/>
          </w:tcPr>
          <w:p w14:paraId="2A88D5C3" w14:textId="251E72D3"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28" w:type="pct"/>
          </w:tcPr>
          <w:p w14:paraId="5E7D59E7" w14:textId="654E5283"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82" w:type="pct"/>
          </w:tcPr>
          <w:p w14:paraId="09EEE3E0" w14:textId="542AFB7B" w:rsidR="002A1CBD" w:rsidRPr="00111C53" w:rsidRDefault="002A1CBD" w:rsidP="004B1BF1">
            <w:pPr>
              <w:pStyle w:val="afffffffffffd"/>
              <w:shd w:val="clear" w:color="auto" w:fill="FFFFFF" w:themeFill="background1"/>
              <w:spacing w:line="276" w:lineRule="auto"/>
              <w:rPr>
                <w:sz w:val="22"/>
              </w:rPr>
            </w:pPr>
            <w:r w:rsidRPr="00111C53">
              <w:rPr>
                <w:sz w:val="22"/>
              </w:rPr>
              <w:t>Т7.19</w:t>
            </w:r>
          </w:p>
          <w:p w14:paraId="283CF3D7" w14:textId="77777777" w:rsidR="002A1CBD" w:rsidRPr="00111C53" w:rsidRDefault="002A1CBD" w:rsidP="000E3624">
            <w:pPr>
              <w:rPr>
                <w:sz w:val="22"/>
                <w:szCs w:val="22"/>
                <w:lang w:eastAsia="ru-RU"/>
              </w:rPr>
            </w:pPr>
          </w:p>
        </w:tc>
        <w:tc>
          <w:tcPr>
            <w:tcW w:w="294" w:type="pct"/>
          </w:tcPr>
          <w:p w14:paraId="2CA8C837" w14:textId="314CC31A"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0" w:type="pct"/>
          </w:tcPr>
          <w:p w14:paraId="6215B687" w14:textId="30E3098D"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75" w:type="pct"/>
          </w:tcPr>
          <w:p w14:paraId="76083CFF" w14:textId="54423718" w:rsidR="002A1CBD" w:rsidRPr="00111C53" w:rsidRDefault="002A1CBD" w:rsidP="004B1BF1">
            <w:pPr>
              <w:pStyle w:val="afffffffffffd"/>
              <w:shd w:val="clear" w:color="auto" w:fill="FFFFFF" w:themeFill="background1"/>
              <w:spacing w:line="276" w:lineRule="auto"/>
              <w:rPr>
                <w:sz w:val="22"/>
              </w:rPr>
            </w:pPr>
            <w:r w:rsidRPr="00111C53">
              <w:rPr>
                <w:sz w:val="22"/>
              </w:rPr>
              <w:t>Т10.1</w:t>
            </w:r>
          </w:p>
        </w:tc>
      </w:tr>
      <w:tr w:rsidR="002A1CBD" w:rsidRPr="005511AC" w14:paraId="6EF9E631" w14:textId="77777777" w:rsidTr="007B11D9">
        <w:tc>
          <w:tcPr>
            <w:tcW w:w="291" w:type="pct"/>
            <w:vMerge w:val="restart"/>
          </w:tcPr>
          <w:p w14:paraId="69B8AEAC"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val="restart"/>
            <w:shd w:val="clear" w:color="auto" w:fill="auto"/>
          </w:tcPr>
          <w:p w14:paraId="6D11F4E4" w14:textId="44A53B89"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Угроза несанкционированного воздействия на системные компоненты</w:t>
            </w:r>
          </w:p>
        </w:tc>
        <w:tc>
          <w:tcPr>
            <w:tcW w:w="485" w:type="pct"/>
          </w:tcPr>
          <w:p w14:paraId="64ECCB0F" w14:textId="3DC96AEF"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Внешний Н4</w:t>
            </w:r>
          </w:p>
        </w:tc>
        <w:tc>
          <w:tcPr>
            <w:tcW w:w="720" w:type="pct"/>
            <w:shd w:val="clear" w:color="auto" w:fill="auto"/>
          </w:tcPr>
          <w:p w14:paraId="6B36DE94" w14:textId="1110DF9C" w:rsidR="002A1CBD" w:rsidRPr="00111C53" w:rsidRDefault="002A1CBD" w:rsidP="00264CBB">
            <w:pPr>
              <w:pStyle w:val="afffffffffffd"/>
              <w:shd w:val="clear" w:color="auto" w:fill="FFFFFF" w:themeFill="background1"/>
              <w:spacing w:line="276" w:lineRule="auto"/>
              <w:rPr>
                <w:sz w:val="22"/>
                <w:highlight w:val="yellow"/>
              </w:rPr>
            </w:pPr>
            <w:r w:rsidRPr="00111C53">
              <w:rPr>
                <w:sz w:val="22"/>
              </w:rPr>
              <w:t xml:space="preserve">Эксплуатация уязвимостей «нулевого дня», использование </w:t>
            </w:r>
            <w:proofErr w:type="spellStart"/>
            <w:r w:rsidRPr="00111C53">
              <w:rPr>
                <w:sz w:val="22"/>
              </w:rPr>
              <w:t>недекларированных</w:t>
            </w:r>
            <w:proofErr w:type="spellEnd"/>
            <w:r w:rsidRPr="00111C53">
              <w:rPr>
                <w:sz w:val="22"/>
              </w:rPr>
              <w:t xml:space="preserve"> возможностей</w:t>
            </w:r>
          </w:p>
        </w:tc>
        <w:tc>
          <w:tcPr>
            <w:tcW w:w="319" w:type="pct"/>
          </w:tcPr>
          <w:p w14:paraId="3305D5B1" w14:textId="141933EA"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Т1.1–Т1.6, Т1.12, Т1.16</w:t>
            </w:r>
          </w:p>
        </w:tc>
        <w:tc>
          <w:tcPr>
            <w:tcW w:w="262" w:type="pct"/>
          </w:tcPr>
          <w:p w14:paraId="01E3BFF2" w14:textId="208A4FD9"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Т2.1, Т2.5, Т2.6, Т2.8, Т2.10, Т2.11</w:t>
            </w:r>
          </w:p>
        </w:tc>
        <w:tc>
          <w:tcPr>
            <w:tcW w:w="313" w:type="pct"/>
          </w:tcPr>
          <w:p w14:paraId="194755D2" w14:textId="56A34AD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Т3.1, Т3.5, Т3.6, Т3.14, Т3.15</w:t>
            </w:r>
          </w:p>
        </w:tc>
        <w:tc>
          <w:tcPr>
            <w:tcW w:w="286" w:type="pct"/>
          </w:tcPr>
          <w:p w14:paraId="60B427E4" w14:textId="3F4DD59B"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Т4.1, Т4.2, Т4.7</w:t>
            </w:r>
          </w:p>
        </w:tc>
        <w:tc>
          <w:tcPr>
            <w:tcW w:w="255" w:type="pct"/>
          </w:tcPr>
          <w:p w14:paraId="7A6B350F" w14:textId="18BB1DE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Т5.1–Т5.3</w:t>
            </w:r>
          </w:p>
        </w:tc>
        <w:tc>
          <w:tcPr>
            <w:tcW w:w="328" w:type="pct"/>
          </w:tcPr>
          <w:p w14:paraId="7DDF7B7A" w14:textId="10EB97FE"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Т6.1–Т6.3, Т6.8, Т6.9</w:t>
            </w:r>
          </w:p>
        </w:tc>
        <w:tc>
          <w:tcPr>
            <w:tcW w:w="382" w:type="pct"/>
          </w:tcPr>
          <w:p w14:paraId="0191016B" w14:textId="60824D85"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Т7.1–Т7.3, Т7.8, Т7.13, Т7.16–Т7.19</w:t>
            </w:r>
          </w:p>
        </w:tc>
        <w:tc>
          <w:tcPr>
            <w:tcW w:w="294" w:type="pct"/>
          </w:tcPr>
          <w:p w14:paraId="32F0105B" w14:textId="61F573EC"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Т8.1–Т8.3, Т8.7</w:t>
            </w:r>
          </w:p>
        </w:tc>
        <w:tc>
          <w:tcPr>
            <w:tcW w:w="280" w:type="pct"/>
          </w:tcPr>
          <w:p w14:paraId="3EB04C86" w14:textId="529E100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Т9.1–Т9.3, Т9.5</w:t>
            </w:r>
          </w:p>
        </w:tc>
        <w:tc>
          <w:tcPr>
            <w:tcW w:w="275" w:type="pct"/>
          </w:tcPr>
          <w:p w14:paraId="0C749161" w14:textId="33F23580"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Т10.4</w:t>
            </w:r>
          </w:p>
        </w:tc>
      </w:tr>
      <w:tr w:rsidR="002A1CBD" w:rsidRPr="005511AC" w14:paraId="2948FC65" w14:textId="77777777" w:rsidTr="007B11D9">
        <w:tc>
          <w:tcPr>
            <w:tcW w:w="291" w:type="pct"/>
            <w:vMerge/>
          </w:tcPr>
          <w:p w14:paraId="4314CCD5"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shd w:val="clear" w:color="auto" w:fill="auto"/>
          </w:tcPr>
          <w:p w14:paraId="1002D2D6"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575F0BD8" w14:textId="29F00BB8" w:rsidR="002A1CBD" w:rsidRPr="00111C53" w:rsidRDefault="002A1CBD" w:rsidP="004B1BF1">
            <w:pPr>
              <w:pStyle w:val="afffffffffffd"/>
              <w:shd w:val="clear" w:color="auto" w:fill="FFFFFF" w:themeFill="background1"/>
              <w:spacing w:line="276" w:lineRule="auto"/>
              <w:rPr>
                <w:sz w:val="22"/>
              </w:rPr>
            </w:pPr>
            <w:r w:rsidRPr="00111C53">
              <w:rPr>
                <w:sz w:val="22"/>
              </w:rPr>
              <w:t>Внутренний Н4</w:t>
            </w:r>
          </w:p>
        </w:tc>
        <w:tc>
          <w:tcPr>
            <w:tcW w:w="720" w:type="pct"/>
            <w:shd w:val="clear" w:color="auto" w:fill="auto"/>
          </w:tcPr>
          <w:p w14:paraId="74564ED5" w14:textId="4CF5CFF2" w:rsidR="002A1CBD" w:rsidRPr="00111C53" w:rsidRDefault="002A1CBD" w:rsidP="00264CBB">
            <w:pPr>
              <w:pStyle w:val="afffffffffffd"/>
              <w:shd w:val="clear" w:color="auto" w:fill="FFFFFF" w:themeFill="background1"/>
              <w:spacing w:line="276" w:lineRule="auto"/>
              <w:rPr>
                <w:sz w:val="22"/>
              </w:rPr>
            </w:pPr>
            <w:r w:rsidRPr="00111C53">
              <w:rPr>
                <w:sz w:val="22"/>
              </w:rPr>
              <w:t>Несанкционированное изменение конфигурации ОС/СЗИ, подмена прошивок</w:t>
            </w:r>
          </w:p>
        </w:tc>
        <w:tc>
          <w:tcPr>
            <w:tcW w:w="319" w:type="pct"/>
          </w:tcPr>
          <w:p w14:paraId="2E1B3AC4" w14:textId="6CA57E3B"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Т1.1–Т1.6, Т1.9, Т1.11</w:t>
            </w:r>
          </w:p>
        </w:tc>
        <w:tc>
          <w:tcPr>
            <w:tcW w:w="262" w:type="pct"/>
          </w:tcPr>
          <w:p w14:paraId="65AA2E91" w14:textId="1D8473D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Т2.5–Т2.12</w:t>
            </w:r>
          </w:p>
        </w:tc>
        <w:tc>
          <w:tcPr>
            <w:tcW w:w="313" w:type="pct"/>
          </w:tcPr>
          <w:p w14:paraId="4CC967D0" w14:textId="76C45F56"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Т3.1, Т3.5, Т3.6</w:t>
            </w:r>
          </w:p>
        </w:tc>
        <w:tc>
          <w:tcPr>
            <w:tcW w:w="286" w:type="pct"/>
          </w:tcPr>
          <w:p w14:paraId="65A0690E" w14:textId="6F472EE3"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Т4.1, Т4.2, Т4.7</w:t>
            </w:r>
          </w:p>
          <w:p w14:paraId="6258C579" w14:textId="77777777" w:rsidR="002A1CBD" w:rsidRPr="00111C53" w:rsidRDefault="002A1CBD" w:rsidP="002C029E">
            <w:pPr>
              <w:rPr>
                <w:sz w:val="22"/>
                <w:szCs w:val="22"/>
                <w:highlight w:val="yellow"/>
                <w:lang w:eastAsia="ru-RU"/>
              </w:rPr>
            </w:pPr>
          </w:p>
        </w:tc>
        <w:tc>
          <w:tcPr>
            <w:tcW w:w="255" w:type="pct"/>
          </w:tcPr>
          <w:p w14:paraId="55EB3DC3" w14:textId="658DAE17"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Т5.1–Т5.3, Т5.12</w:t>
            </w:r>
          </w:p>
        </w:tc>
        <w:tc>
          <w:tcPr>
            <w:tcW w:w="328" w:type="pct"/>
          </w:tcPr>
          <w:p w14:paraId="3CAD4F76" w14:textId="25CE6595"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Т6.1–Т6.3, Т6.6, Т6.8, Т6.9</w:t>
            </w:r>
          </w:p>
        </w:tc>
        <w:tc>
          <w:tcPr>
            <w:tcW w:w="382" w:type="pct"/>
          </w:tcPr>
          <w:p w14:paraId="5FCE31BD" w14:textId="2BD3CBCE"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Т7.1–Т7.3, Т7.8, Т7.13, Т7.17–Т7.19</w:t>
            </w:r>
          </w:p>
        </w:tc>
        <w:tc>
          <w:tcPr>
            <w:tcW w:w="294" w:type="pct"/>
          </w:tcPr>
          <w:p w14:paraId="045711A1" w14:textId="046CCE44"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Т8.1–Т8.3</w:t>
            </w:r>
          </w:p>
        </w:tc>
        <w:tc>
          <w:tcPr>
            <w:tcW w:w="280" w:type="pct"/>
          </w:tcPr>
          <w:p w14:paraId="1B4C0B88" w14:textId="3804AB3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Т9.1–Т9.3, Т9.5</w:t>
            </w:r>
          </w:p>
        </w:tc>
        <w:tc>
          <w:tcPr>
            <w:tcW w:w="275" w:type="pct"/>
          </w:tcPr>
          <w:p w14:paraId="4F63232B" w14:textId="2C6D7F9C"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Т10.4</w:t>
            </w:r>
          </w:p>
        </w:tc>
      </w:tr>
      <w:tr w:rsidR="002A1CBD" w:rsidRPr="005511AC" w14:paraId="40393844" w14:textId="77777777" w:rsidTr="007B11D9">
        <w:tc>
          <w:tcPr>
            <w:tcW w:w="291" w:type="pct"/>
            <w:vMerge/>
          </w:tcPr>
          <w:p w14:paraId="6FB32529"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shd w:val="clear" w:color="auto" w:fill="auto"/>
          </w:tcPr>
          <w:p w14:paraId="46A584A3"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56DE4D09" w14:textId="1674C28F" w:rsidR="002A1CBD" w:rsidRPr="00111C53" w:rsidRDefault="002A1CBD" w:rsidP="004B1BF1">
            <w:pPr>
              <w:pStyle w:val="afffffffffffd"/>
              <w:shd w:val="clear" w:color="auto" w:fill="FFFFFF" w:themeFill="background1"/>
              <w:spacing w:line="276" w:lineRule="auto"/>
              <w:rPr>
                <w:sz w:val="22"/>
              </w:rPr>
            </w:pPr>
            <w:r w:rsidRPr="00111C53">
              <w:rPr>
                <w:sz w:val="22"/>
              </w:rPr>
              <w:t>Внутренний Н2</w:t>
            </w:r>
          </w:p>
        </w:tc>
        <w:tc>
          <w:tcPr>
            <w:tcW w:w="720" w:type="pct"/>
            <w:shd w:val="clear" w:color="auto" w:fill="auto"/>
          </w:tcPr>
          <w:p w14:paraId="293E3AB9" w14:textId="6EEA9683" w:rsidR="002A1CBD" w:rsidRPr="00111C53" w:rsidRDefault="002A1CBD" w:rsidP="002C029E">
            <w:pPr>
              <w:pStyle w:val="afffffffffffd"/>
              <w:shd w:val="clear" w:color="auto" w:fill="FFFFFF" w:themeFill="background1"/>
              <w:spacing w:line="276" w:lineRule="auto"/>
              <w:rPr>
                <w:sz w:val="22"/>
              </w:rPr>
            </w:pPr>
            <w:r w:rsidRPr="00111C53">
              <w:rPr>
                <w:sz w:val="22"/>
              </w:rPr>
              <w:t>Ошибки конфигурирования, нецелевое использование системных утилит</w:t>
            </w:r>
          </w:p>
        </w:tc>
        <w:tc>
          <w:tcPr>
            <w:tcW w:w="319" w:type="pct"/>
          </w:tcPr>
          <w:p w14:paraId="535F86A0" w14:textId="6D3D755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Т1.9, Т1.11</w:t>
            </w:r>
          </w:p>
        </w:tc>
        <w:tc>
          <w:tcPr>
            <w:tcW w:w="262" w:type="pct"/>
          </w:tcPr>
          <w:p w14:paraId="12BC838A" w14:textId="25E982D8"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Т2.7, Т2.9</w:t>
            </w:r>
          </w:p>
        </w:tc>
        <w:tc>
          <w:tcPr>
            <w:tcW w:w="313" w:type="pct"/>
          </w:tcPr>
          <w:p w14:paraId="650F0FAF" w14:textId="29AE38D9"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p w14:paraId="5677E5C5" w14:textId="77777777" w:rsidR="002A1CBD" w:rsidRPr="00111C53" w:rsidRDefault="002A1CBD" w:rsidP="002C029E">
            <w:pPr>
              <w:rPr>
                <w:sz w:val="22"/>
                <w:szCs w:val="22"/>
                <w:highlight w:val="yellow"/>
                <w:lang w:eastAsia="ru-RU"/>
              </w:rPr>
            </w:pPr>
          </w:p>
        </w:tc>
        <w:tc>
          <w:tcPr>
            <w:tcW w:w="286" w:type="pct"/>
          </w:tcPr>
          <w:p w14:paraId="0DD9A284" w14:textId="6BE19C6B"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255" w:type="pct"/>
          </w:tcPr>
          <w:p w14:paraId="713C51AE" w14:textId="79BCE32F"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328" w:type="pct"/>
          </w:tcPr>
          <w:p w14:paraId="3216751A" w14:textId="09842620"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382" w:type="pct"/>
          </w:tcPr>
          <w:p w14:paraId="229727B6" w14:textId="2DA8A2FA"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Т7.17, Т7.19</w:t>
            </w:r>
          </w:p>
        </w:tc>
        <w:tc>
          <w:tcPr>
            <w:tcW w:w="294" w:type="pct"/>
          </w:tcPr>
          <w:p w14:paraId="1BDB2C9D" w14:textId="1382BA6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280" w:type="pct"/>
          </w:tcPr>
          <w:p w14:paraId="424B3F0E" w14:textId="121CDE9E"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Т9.5</w:t>
            </w:r>
          </w:p>
        </w:tc>
        <w:tc>
          <w:tcPr>
            <w:tcW w:w="275" w:type="pct"/>
          </w:tcPr>
          <w:p w14:paraId="5BBEC284" w14:textId="721F9C18"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Т10.1</w:t>
            </w:r>
          </w:p>
        </w:tc>
      </w:tr>
      <w:tr w:rsidR="002A1CBD" w:rsidRPr="005511AC" w14:paraId="0558A6F6" w14:textId="77777777" w:rsidTr="007B11D9">
        <w:tc>
          <w:tcPr>
            <w:tcW w:w="291" w:type="pct"/>
            <w:vMerge/>
          </w:tcPr>
          <w:p w14:paraId="54E87DE2"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shd w:val="clear" w:color="auto" w:fill="auto"/>
          </w:tcPr>
          <w:p w14:paraId="763222BC"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7C6B8C1E" w14:textId="0729F657" w:rsidR="002A1CBD" w:rsidRPr="00111C53" w:rsidRDefault="002A1CBD" w:rsidP="004B1BF1">
            <w:pPr>
              <w:pStyle w:val="afffffffffffd"/>
              <w:shd w:val="clear" w:color="auto" w:fill="FFFFFF" w:themeFill="background1"/>
              <w:spacing w:line="276" w:lineRule="auto"/>
              <w:rPr>
                <w:sz w:val="22"/>
              </w:rPr>
            </w:pPr>
            <w:r w:rsidRPr="00111C53">
              <w:rPr>
                <w:sz w:val="22"/>
              </w:rPr>
              <w:t>Внутренний Н1</w:t>
            </w:r>
          </w:p>
        </w:tc>
        <w:tc>
          <w:tcPr>
            <w:tcW w:w="720" w:type="pct"/>
            <w:shd w:val="clear" w:color="auto" w:fill="auto"/>
          </w:tcPr>
          <w:p w14:paraId="44EB449F" w14:textId="5AD0AE94" w:rsidR="002A1CBD" w:rsidRPr="00111C53" w:rsidRDefault="002A1CBD" w:rsidP="00264CBB">
            <w:pPr>
              <w:pStyle w:val="afffffffffffd"/>
              <w:shd w:val="clear" w:color="auto" w:fill="FFFFFF" w:themeFill="background1"/>
              <w:spacing w:line="276" w:lineRule="auto"/>
              <w:rPr>
                <w:sz w:val="22"/>
              </w:rPr>
            </w:pPr>
            <w:r w:rsidRPr="00111C53">
              <w:rPr>
                <w:sz w:val="22"/>
              </w:rPr>
              <w:t>Случайное удаление/изменение реестра, запуск вредоносных скриптов</w:t>
            </w:r>
          </w:p>
        </w:tc>
        <w:tc>
          <w:tcPr>
            <w:tcW w:w="319" w:type="pct"/>
          </w:tcPr>
          <w:p w14:paraId="10B46CFE" w14:textId="0A1BA064"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Т1.9</w:t>
            </w:r>
          </w:p>
        </w:tc>
        <w:tc>
          <w:tcPr>
            <w:tcW w:w="262" w:type="pct"/>
          </w:tcPr>
          <w:p w14:paraId="74C60EF5" w14:textId="36780BA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Т2.7, Т2.9</w:t>
            </w:r>
          </w:p>
        </w:tc>
        <w:tc>
          <w:tcPr>
            <w:tcW w:w="313" w:type="pct"/>
          </w:tcPr>
          <w:p w14:paraId="6D38C02B" w14:textId="17D73EDD"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Т3.6</w:t>
            </w:r>
          </w:p>
        </w:tc>
        <w:tc>
          <w:tcPr>
            <w:tcW w:w="286" w:type="pct"/>
          </w:tcPr>
          <w:p w14:paraId="35311281" w14:textId="61EFE619"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255" w:type="pct"/>
          </w:tcPr>
          <w:p w14:paraId="369FB375" w14:textId="4C9E0DAD"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328" w:type="pct"/>
          </w:tcPr>
          <w:p w14:paraId="27B46C1E" w14:textId="18156483"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382" w:type="pct"/>
          </w:tcPr>
          <w:p w14:paraId="4FA481DB" w14:textId="7A178B6F"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Т7.19</w:t>
            </w:r>
          </w:p>
        </w:tc>
        <w:tc>
          <w:tcPr>
            <w:tcW w:w="294" w:type="pct"/>
          </w:tcPr>
          <w:p w14:paraId="751688EB" w14:textId="605075BC"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280" w:type="pct"/>
          </w:tcPr>
          <w:p w14:paraId="7C8FA1D1" w14:textId="717C3066"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w:t>
            </w:r>
          </w:p>
        </w:tc>
        <w:tc>
          <w:tcPr>
            <w:tcW w:w="275" w:type="pct"/>
          </w:tcPr>
          <w:p w14:paraId="2D3FD845" w14:textId="4AC8F8BD"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Т10.1</w:t>
            </w:r>
          </w:p>
        </w:tc>
      </w:tr>
      <w:tr w:rsidR="002A1CBD" w:rsidRPr="005511AC" w14:paraId="004A5959" w14:textId="77777777" w:rsidTr="007B11D9">
        <w:tc>
          <w:tcPr>
            <w:tcW w:w="291" w:type="pct"/>
            <w:vMerge w:val="restart"/>
          </w:tcPr>
          <w:p w14:paraId="437BA8E6"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val="restart"/>
            <w:shd w:val="clear" w:color="auto" w:fill="auto"/>
          </w:tcPr>
          <w:p w14:paraId="7A0B4563" w14:textId="5123835E"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 xml:space="preserve">Угроза НСД к </w:t>
            </w:r>
            <w:proofErr w:type="spellStart"/>
            <w:r w:rsidRPr="00111C53">
              <w:rPr>
                <w:sz w:val="22"/>
              </w:rPr>
              <w:t>аутентификационной</w:t>
            </w:r>
            <w:proofErr w:type="spellEnd"/>
            <w:r w:rsidRPr="00111C53">
              <w:rPr>
                <w:sz w:val="22"/>
              </w:rPr>
              <w:t xml:space="preserve"> информации</w:t>
            </w:r>
          </w:p>
        </w:tc>
        <w:tc>
          <w:tcPr>
            <w:tcW w:w="485" w:type="pct"/>
          </w:tcPr>
          <w:p w14:paraId="1D71D988" w14:textId="6F9F1407" w:rsidR="002A1CBD" w:rsidRPr="00111C53" w:rsidRDefault="002A1CBD" w:rsidP="00264CBB">
            <w:pPr>
              <w:spacing w:before="100" w:beforeAutospacing="1" w:after="100" w:afterAutospacing="1" w:line="240" w:lineRule="auto"/>
              <w:ind w:firstLine="0"/>
              <w:jc w:val="left"/>
              <w:rPr>
                <w:sz w:val="22"/>
                <w:szCs w:val="22"/>
                <w:lang w:eastAsia="ru-RU"/>
              </w:rPr>
            </w:pPr>
            <w:r w:rsidRPr="00111C53">
              <w:rPr>
                <w:sz w:val="22"/>
                <w:szCs w:val="22"/>
                <w:lang w:eastAsia="ru-RU"/>
              </w:rPr>
              <w:t>Внешний Н4</w:t>
            </w:r>
          </w:p>
        </w:tc>
        <w:tc>
          <w:tcPr>
            <w:tcW w:w="720" w:type="pct"/>
            <w:shd w:val="clear" w:color="auto" w:fill="auto"/>
          </w:tcPr>
          <w:p w14:paraId="33B305E8" w14:textId="7BE6A9EB" w:rsidR="002A1CBD" w:rsidRPr="00111C53" w:rsidRDefault="002A1CBD" w:rsidP="00264CBB">
            <w:pPr>
              <w:pStyle w:val="afffffffffffd"/>
              <w:shd w:val="clear" w:color="auto" w:fill="FFFFFF" w:themeFill="background1"/>
              <w:spacing w:line="276" w:lineRule="auto"/>
              <w:rPr>
                <w:sz w:val="22"/>
                <w:highlight w:val="yellow"/>
              </w:rPr>
            </w:pPr>
            <w:r w:rsidRPr="00111C53">
              <w:rPr>
                <w:sz w:val="22"/>
              </w:rPr>
              <w:t xml:space="preserve">Перехват учетных данных, </w:t>
            </w:r>
            <w:proofErr w:type="spellStart"/>
            <w:r w:rsidRPr="00111C53">
              <w:rPr>
                <w:sz w:val="22"/>
              </w:rPr>
              <w:t>криптоанализ</w:t>
            </w:r>
            <w:proofErr w:type="spellEnd"/>
            <w:r w:rsidRPr="00111C53">
              <w:rPr>
                <w:sz w:val="22"/>
              </w:rPr>
              <w:t>, эксплуатация уязвимостей протоколов аутентификации</w:t>
            </w:r>
          </w:p>
        </w:tc>
        <w:tc>
          <w:tcPr>
            <w:tcW w:w="319" w:type="pct"/>
          </w:tcPr>
          <w:p w14:paraId="75F66467" w14:textId="234C0AB3"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Т1.4–Т1.6, Т1.12, Т1.16</w:t>
            </w:r>
          </w:p>
        </w:tc>
        <w:tc>
          <w:tcPr>
            <w:tcW w:w="262" w:type="pct"/>
          </w:tcPr>
          <w:p w14:paraId="0876BC6E" w14:textId="1EBA7FCD"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Т2.1, Т2.5, Т2.6</w:t>
            </w:r>
          </w:p>
        </w:tc>
        <w:tc>
          <w:tcPr>
            <w:tcW w:w="313" w:type="pct"/>
          </w:tcPr>
          <w:p w14:paraId="4E2788EC" w14:textId="70C346D2"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Т3.1, Т3.6</w:t>
            </w:r>
          </w:p>
        </w:tc>
        <w:tc>
          <w:tcPr>
            <w:tcW w:w="286" w:type="pct"/>
          </w:tcPr>
          <w:p w14:paraId="5DBCB214" w14:textId="4185D6BC"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Т4.1, Т4.2</w:t>
            </w:r>
          </w:p>
        </w:tc>
        <w:tc>
          <w:tcPr>
            <w:tcW w:w="255" w:type="pct"/>
          </w:tcPr>
          <w:p w14:paraId="2B089C22" w14:textId="3A7DDDF0"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Т5.1, Т5.2</w:t>
            </w:r>
          </w:p>
        </w:tc>
        <w:tc>
          <w:tcPr>
            <w:tcW w:w="328" w:type="pct"/>
          </w:tcPr>
          <w:p w14:paraId="045A894A" w14:textId="23B9AE5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Т6.1, Т6.2, Т6.9</w:t>
            </w:r>
          </w:p>
        </w:tc>
        <w:tc>
          <w:tcPr>
            <w:tcW w:w="382" w:type="pct"/>
          </w:tcPr>
          <w:p w14:paraId="2051938F" w14:textId="144260C9"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Т7.1–Т7.3, Т7.8, Т7.13, Т7.17</w:t>
            </w:r>
          </w:p>
        </w:tc>
        <w:tc>
          <w:tcPr>
            <w:tcW w:w="294" w:type="pct"/>
          </w:tcPr>
          <w:p w14:paraId="749686D9" w14:textId="673A5631"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Т8.1–Т8.3</w:t>
            </w:r>
          </w:p>
        </w:tc>
        <w:tc>
          <w:tcPr>
            <w:tcW w:w="280" w:type="pct"/>
          </w:tcPr>
          <w:p w14:paraId="4DC031FC" w14:textId="21A41EA8"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Т9.1–Т9.3</w:t>
            </w:r>
            <w:r w:rsidRPr="00111C53">
              <w:rPr>
                <w:sz w:val="22"/>
              </w:rPr>
              <w:tab/>
            </w:r>
          </w:p>
        </w:tc>
        <w:tc>
          <w:tcPr>
            <w:tcW w:w="275" w:type="pct"/>
          </w:tcPr>
          <w:p w14:paraId="614A73D3" w14:textId="66F11BE7" w:rsidR="002A1CBD" w:rsidRPr="00111C53" w:rsidRDefault="002A1CBD" w:rsidP="004B1BF1">
            <w:pPr>
              <w:pStyle w:val="afffffffffffd"/>
              <w:shd w:val="clear" w:color="auto" w:fill="FFFFFF" w:themeFill="background1"/>
              <w:spacing w:line="276" w:lineRule="auto"/>
              <w:rPr>
                <w:sz w:val="22"/>
                <w:highlight w:val="yellow"/>
              </w:rPr>
            </w:pPr>
            <w:r w:rsidRPr="00111C53">
              <w:rPr>
                <w:sz w:val="22"/>
              </w:rPr>
              <w:t>Т10.4</w:t>
            </w:r>
          </w:p>
        </w:tc>
      </w:tr>
      <w:tr w:rsidR="002A1CBD" w:rsidRPr="005511AC" w14:paraId="53ACC109" w14:textId="77777777" w:rsidTr="007B11D9">
        <w:tc>
          <w:tcPr>
            <w:tcW w:w="291" w:type="pct"/>
            <w:vMerge/>
          </w:tcPr>
          <w:p w14:paraId="23844BD0"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shd w:val="clear" w:color="auto" w:fill="auto"/>
          </w:tcPr>
          <w:p w14:paraId="255D1FD7" w14:textId="77777777" w:rsidR="002A1CBD" w:rsidRPr="00111C53" w:rsidRDefault="002A1CBD" w:rsidP="004B1BF1">
            <w:pPr>
              <w:pStyle w:val="afffffffffffd"/>
              <w:shd w:val="clear" w:color="auto" w:fill="FFFFFF" w:themeFill="background1"/>
              <w:spacing w:line="276" w:lineRule="auto"/>
              <w:rPr>
                <w:sz w:val="22"/>
              </w:rPr>
            </w:pPr>
          </w:p>
        </w:tc>
        <w:tc>
          <w:tcPr>
            <w:tcW w:w="485" w:type="pct"/>
          </w:tcPr>
          <w:p w14:paraId="009B3434" w14:textId="61CBB20B" w:rsidR="002A1CBD" w:rsidRPr="00111C53" w:rsidRDefault="002A1CBD" w:rsidP="00264CBB">
            <w:pPr>
              <w:spacing w:before="100" w:beforeAutospacing="1" w:after="100" w:afterAutospacing="1" w:line="240" w:lineRule="auto"/>
              <w:ind w:firstLine="0"/>
              <w:jc w:val="left"/>
              <w:rPr>
                <w:sz w:val="22"/>
                <w:szCs w:val="22"/>
                <w:lang w:eastAsia="ru-RU"/>
              </w:rPr>
            </w:pPr>
            <w:r w:rsidRPr="00111C53">
              <w:rPr>
                <w:sz w:val="22"/>
                <w:szCs w:val="22"/>
                <w:lang w:eastAsia="ru-RU"/>
              </w:rPr>
              <w:t>Внутренний Н4</w:t>
            </w:r>
          </w:p>
        </w:tc>
        <w:tc>
          <w:tcPr>
            <w:tcW w:w="720" w:type="pct"/>
            <w:shd w:val="clear" w:color="auto" w:fill="auto"/>
          </w:tcPr>
          <w:p w14:paraId="5D2E721A" w14:textId="2A4B4B5E" w:rsidR="002A1CBD" w:rsidRPr="00111C53" w:rsidRDefault="002A1CBD" w:rsidP="00264CBB">
            <w:pPr>
              <w:pStyle w:val="afffffffffffd"/>
              <w:shd w:val="clear" w:color="auto" w:fill="FFFFFF" w:themeFill="background1"/>
              <w:spacing w:line="276" w:lineRule="auto"/>
              <w:rPr>
                <w:sz w:val="22"/>
              </w:rPr>
            </w:pPr>
            <w:r w:rsidRPr="00111C53">
              <w:rPr>
                <w:sz w:val="22"/>
              </w:rPr>
              <w:t xml:space="preserve">Кража </w:t>
            </w:r>
            <w:proofErr w:type="spellStart"/>
            <w:r w:rsidRPr="00111C53">
              <w:rPr>
                <w:sz w:val="22"/>
              </w:rPr>
              <w:t>токенов</w:t>
            </w:r>
            <w:proofErr w:type="spellEnd"/>
            <w:r w:rsidRPr="00111C53">
              <w:rPr>
                <w:sz w:val="22"/>
              </w:rPr>
              <w:t>/паролей, создание скрытых учетных записей</w:t>
            </w:r>
          </w:p>
        </w:tc>
        <w:tc>
          <w:tcPr>
            <w:tcW w:w="319" w:type="pct"/>
          </w:tcPr>
          <w:p w14:paraId="59DC26A9" w14:textId="540582BA" w:rsidR="002A1CBD" w:rsidRPr="00111C53" w:rsidRDefault="002A1CBD" w:rsidP="004B1BF1">
            <w:pPr>
              <w:pStyle w:val="afffffffffffd"/>
              <w:shd w:val="clear" w:color="auto" w:fill="FFFFFF" w:themeFill="background1"/>
              <w:spacing w:line="276" w:lineRule="auto"/>
              <w:rPr>
                <w:sz w:val="22"/>
              </w:rPr>
            </w:pPr>
            <w:r w:rsidRPr="00111C53">
              <w:rPr>
                <w:sz w:val="22"/>
              </w:rPr>
              <w:t>Т1.9, Т1.11</w:t>
            </w:r>
          </w:p>
        </w:tc>
        <w:tc>
          <w:tcPr>
            <w:tcW w:w="262" w:type="pct"/>
          </w:tcPr>
          <w:p w14:paraId="6DC4172E" w14:textId="66BAD370" w:rsidR="002A1CBD" w:rsidRPr="00111C53" w:rsidRDefault="002A1CBD" w:rsidP="004B1BF1">
            <w:pPr>
              <w:pStyle w:val="afffffffffffd"/>
              <w:shd w:val="clear" w:color="auto" w:fill="FFFFFF" w:themeFill="background1"/>
              <w:spacing w:line="276" w:lineRule="auto"/>
              <w:rPr>
                <w:sz w:val="22"/>
              </w:rPr>
            </w:pPr>
            <w:r w:rsidRPr="00111C53">
              <w:rPr>
                <w:sz w:val="22"/>
              </w:rPr>
              <w:t>Т2.7, Т2.9</w:t>
            </w:r>
          </w:p>
        </w:tc>
        <w:tc>
          <w:tcPr>
            <w:tcW w:w="313" w:type="pct"/>
          </w:tcPr>
          <w:p w14:paraId="16BA2E3C" w14:textId="106681E7" w:rsidR="002A1CBD" w:rsidRPr="00111C53" w:rsidRDefault="002A1CBD" w:rsidP="004B1BF1">
            <w:pPr>
              <w:pStyle w:val="afffffffffffd"/>
              <w:shd w:val="clear" w:color="auto" w:fill="FFFFFF" w:themeFill="background1"/>
              <w:spacing w:line="276" w:lineRule="auto"/>
              <w:rPr>
                <w:sz w:val="22"/>
              </w:rPr>
            </w:pPr>
            <w:r w:rsidRPr="00111C53">
              <w:rPr>
                <w:sz w:val="22"/>
              </w:rPr>
              <w:t>Т3.6</w:t>
            </w:r>
          </w:p>
        </w:tc>
        <w:tc>
          <w:tcPr>
            <w:tcW w:w="286" w:type="pct"/>
          </w:tcPr>
          <w:p w14:paraId="7F8C6446" w14:textId="1193E138" w:rsidR="002A1CBD" w:rsidRPr="00111C53" w:rsidRDefault="002A1CBD" w:rsidP="004B1BF1">
            <w:pPr>
              <w:pStyle w:val="afffffffffffd"/>
              <w:shd w:val="clear" w:color="auto" w:fill="FFFFFF" w:themeFill="background1"/>
              <w:spacing w:line="276" w:lineRule="auto"/>
              <w:rPr>
                <w:sz w:val="22"/>
              </w:rPr>
            </w:pPr>
            <w:r w:rsidRPr="00111C53">
              <w:rPr>
                <w:sz w:val="22"/>
              </w:rPr>
              <w:t>Т4.1, Т4.2</w:t>
            </w:r>
          </w:p>
        </w:tc>
        <w:tc>
          <w:tcPr>
            <w:tcW w:w="255" w:type="pct"/>
          </w:tcPr>
          <w:p w14:paraId="47EFBF46" w14:textId="24DCB0F3" w:rsidR="002A1CBD" w:rsidRPr="00111C53" w:rsidRDefault="002A1CBD" w:rsidP="004B1BF1">
            <w:pPr>
              <w:pStyle w:val="afffffffffffd"/>
              <w:shd w:val="clear" w:color="auto" w:fill="FFFFFF" w:themeFill="background1"/>
              <w:spacing w:line="276" w:lineRule="auto"/>
              <w:rPr>
                <w:sz w:val="22"/>
              </w:rPr>
            </w:pPr>
            <w:r w:rsidRPr="00111C53">
              <w:rPr>
                <w:sz w:val="22"/>
              </w:rPr>
              <w:t>Т5.1, Т5.2</w:t>
            </w:r>
            <w:r w:rsidRPr="00111C53">
              <w:rPr>
                <w:sz w:val="22"/>
              </w:rPr>
              <w:tab/>
            </w:r>
          </w:p>
        </w:tc>
        <w:tc>
          <w:tcPr>
            <w:tcW w:w="328" w:type="pct"/>
          </w:tcPr>
          <w:p w14:paraId="5389C55B" w14:textId="293CD8A5" w:rsidR="002A1CBD" w:rsidRPr="00111C53" w:rsidRDefault="002A1CBD" w:rsidP="004B1BF1">
            <w:pPr>
              <w:pStyle w:val="afffffffffffd"/>
              <w:shd w:val="clear" w:color="auto" w:fill="FFFFFF" w:themeFill="background1"/>
              <w:spacing w:line="276" w:lineRule="auto"/>
              <w:rPr>
                <w:sz w:val="22"/>
              </w:rPr>
            </w:pPr>
            <w:r w:rsidRPr="00111C53">
              <w:rPr>
                <w:sz w:val="22"/>
              </w:rPr>
              <w:t>Т6.6, Т6.8</w:t>
            </w:r>
          </w:p>
        </w:tc>
        <w:tc>
          <w:tcPr>
            <w:tcW w:w="382" w:type="pct"/>
          </w:tcPr>
          <w:p w14:paraId="67652799" w14:textId="2547ACD5" w:rsidR="002A1CBD" w:rsidRPr="00111C53" w:rsidRDefault="002A1CBD" w:rsidP="004B1BF1">
            <w:pPr>
              <w:pStyle w:val="afffffffffffd"/>
              <w:shd w:val="clear" w:color="auto" w:fill="FFFFFF" w:themeFill="background1"/>
              <w:spacing w:line="276" w:lineRule="auto"/>
              <w:rPr>
                <w:sz w:val="22"/>
              </w:rPr>
            </w:pPr>
            <w:r w:rsidRPr="00111C53">
              <w:rPr>
                <w:sz w:val="22"/>
              </w:rPr>
              <w:t>Т7.1, Т7.2, Т7.17, Т7.19</w:t>
            </w:r>
          </w:p>
        </w:tc>
        <w:tc>
          <w:tcPr>
            <w:tcW w:w="294" w:type="pct"/>
          </w:tcPr>
          <w:p w14:paraId="2EACF5DE" w14:textId="59AFD65F" w:rsidR="002A1CBD" w:rsidRPr="00111C53" w:rsidRDefault="002A1CBD" w:rsidP="004B1BF1">
            <w:pPr>
              <w:pStyle w:val="afffffffffffd"/>
              <w:shd w:val="clear" w:color="auto" w:fill="FFFFFF" w:themeFill="background1"/>
              <w:spacing w:line="276" w:lineRule="auto"/>
              <w:rPr>
                <w:sz w:val="22"/>
              </w:rPr>
            </w:pPr>
            <w:r w:rsidRPr="00111C53">
              <w:rPr>
                <w:sz w:val="22"/>
              </w:rPr>
              <w:t>Т8.1, Т8.2</w:t>
            </w:r>
          </w:p>
        </w:tc>
        <w:tc>
          <w:tcPr>
            <w:tcW w:w="280" w:type="pct"/>
          </w:tcPr>
          <w:p w14:paraId="3C6124F5" w14:textId="574B1325" w:rsidR="002A1CBD" w:rsidRPr="00111C53" w:rsidRDefault="002A1CBD" w:rsidP="004B1BF1">
            <w:pPr>
              <w:pStyle w:val="afffffffffffd"/>
              <w:shd w:val="clear" w:color="auto" w:fill="FFFFFF" w:themeFill="background1"/>
              <w:spacing w:line="276" w:lineRule="auto"/>
              <w:rPr>
                <w:sz w:val="22"/>
              </w:rPr>
            </w:pPr>
            <w:r w:rsidRPr="00111C53">
              <w:rPr>
                <w:sz w:val="22"/>
              </w:rPr>
              <w:t>Т9.5, Т9.11</w:t>
            </w:r>
          </w:p>
        </w:tc>
        <w:tc>
          <w:tcPr>
            <w:tcW w:w="275" w:type="pct"/>
          </w:tcPr>
          <w:p w14:paraId="75D3A6A3" w14:textId="7E26C8B2" w:rsidR="002A1CBD" w:rsidRPr="00111C53" w:rsidRDefault="002A1CBD" w:rsidP="004B1BF1">
            <w:pPr>
              <w:pStyle w:val="afffffffffffd"/>
              <w:shd w:val="clear" w:color="auto" w:fill="FFFFFF" w:themeFill="background1"/>
              <w:spacing w:line="276" w:lineRule="auto"/>
              <w:rPr>
                <w:sz w:val="22"/>
              </w:rPr>
            </w:pPr>
            <w:r w:rsidRPr="00111C53">
              <w:rPr>
                <w:sz w:val="22"/>
              </w:rPr>
              <w:t>Т10.4</w:t>
            </w:r>
          </w:p>
          <w:p w14:paraId="51E51EFF" w14:textId="77777777" w:rsidR="002A1CBD" w:rsidRPr="00111C53" w:rsidRDefault="002A1CBD" w:rsidP="002A1CBD">
            <w:pPr>
              <w:rPr>
                <w:sz w:val="22"/>
                <w:szCs w:val="22"/>
                <w:lang w:eastAsia="ru-RU"/>
              </w:rPr>
            </w:pPr>
          </w:p>
        </w:tc>
      </w:tr>
      <w:tr w:rsidR="002A1CBD" w:rsidRPr="005511AC" w14:paraId="24FC7AC6" w14:textId="77777777" w:rsidTr="007B11D9">
        <w:tc>
          <w:tcPr>
            <w:tcW w:w="291" w:type="pct"/>
            <w:vMerge/>
            <w:tcBorders>
              <w:bottom w:val="single" w:sz="4" w:space="0" w:color="auto"/>
            </w:tcBorders>
          </w:tcPr>
          <w:p w14:paraId="79918811" w14:textId="77777777" w:rsidR="002A1CBD" w:rsidRPr="00111C53" w:rsidRDefault="002A1CBD" w:rsidP="004B1BF1">
            <w:pPr>
              <w:pStyle w:val="a9"/>
              <w:shd w:val="clear" w:color="auto" w:fill="FFFFFF" w:themeFill="background1"/>
              <w:spacing w:line="276" w:lineRule="auto"/>
              <w:rPr>
                <w:sz w:val="22"/>
                <w:szCs w:val="22"/>
              </w:rPr>
            </w:pPr>
          </w:p>
        </w:tc>
        <w:tc>
          <w:tcPr>
            <w:tcW w:w="510" w:type="pct"/>
            <w:vMerge/>
            <w:tcBorders>
              <w:bottom w:val="single" w:sz="4" w:space="0" w:color="auto"/>
            </w:tcBorders>
            <w:shd w:val="clear" w:color="auto" w:fill="auto"/>
          </w:tcPr>
          <w:p w14:paraId="5F1DE0F8" w14:textId="77777777" w:rsidR="002A1CBD" w:rsidRPr="00111C53" w:rsidRDefault="002A1CBD" w:rsidP="004B1BF1">
            <w:pPr>
              <w:pStyle w:val="afffffffffffd"/>
              <w:shd w:val="clear" w:color="auto" w:fill="FFFFFF" w:themeFill="background1"/>
              <w:spacing w:line="276" w:lineRule="auto"/>
              <w:rPr>
                <w:sz w:val="22"/>
              </w:rPr>
            </w:pPr>
          </w:p>
        </w:tc>
        <w:tc>
          <w:tcPr>
            <w:tcW w:w="485" w:type="pct"/>
            <w:tcBorders>
              <w:bottom w:val="single" w:sz="4" w:space="0" w:color="auto"/>
            </w:tcBorders>
          </w:tcPr>
          <w:p w14:paraId="184C8069" w14:textId="341A1CA4" w:rsidR="002A1CBD" w:rsidRPr="00111C53" w:rsidRDefault="002A1CBD" w:rsidP="002A1CBD">
            <w:pPr>
              <w:spacing w:before="100" w:beforeAutospacing="1" w:after="100" w:afterAutospacing="1" w:line="240" w:lineRule="auto"/>
              <w:ind w:hanging="28"/>
              <w:jc w:val="left"/>
              <w:rPr>
                <w:sz w:val="22"/>
                <w:szCs w:val="22"/>
                <w:lang w:eastAsia="ru-RU"/>
              </w:rPr>
            </w:pPr>
            <w:r w:rsidRPr="00111C53">
              <w:rPr>
                <w:sz w:val="22"/>
                <w:szCs w:val="22"/>
                <w:lang w:eastAsia="ru-RU"/>
              </w:rPr>
              <w:t>Внутренний Н1</w:t>
            </w:r>
          </w:p>
        </w:tc>
        <w:tc>
          <w:tcPr>
            <w:tcW w:w="720" w:type="pct"/>
            <w:shd w:val="clear" w:color="auto" w:fill="auto"/>
          </w:tcPr>
          <w:p w14:paraId="49E6E85A" w14:textId="0D07E96A" w:rsidR="002A1CBD" w:rsidRPr="00111C53" w:rsidRDefault="002A1CBD" w:rsidP="00264CBB">
            <w:pPr>
              <w:pStyle w:val="afffffffffffd"/>
              <w:shd w:val="clear" w:color="auto" w:fill="FFFFFF" w:themeFill="background1"/>
              <w:spacing w:line="276" w:lineRule="auto"/>
              <w:rPr>
                <w:sz w:val="22"/>
              </w:rPr>
            </w:pPr>
            <w:r w:rsidRPr="00111C53">
              <w:rPr>
                <w:sz w:val="22"/>
              </w:rPr>
              <w:t>Небрежное хранение паролей, использование слабых паролей</w:t>
            </w:r>
          </w:p>
        </w:tc>
        <w:tc>
          <w:tcPr>
            <w:tcW w:w="319" w:type="pct"/>
          </w:tcPr>
          <w:p w14:paraId="3A6CA4FB" w14:textId="7F995879"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62" w:type="pct"/>
          </w:tcPr>
          <w:p w14:paraId="7501F451" w14:textId="4D089AAF" w:rsidR="002A1CBD" w:rsidRPr="00111C53" w:rsidRDefault="002A1CBD" w:rsidP="004B1BF1">
            <w:pPr>
              <w:pStyle w:val="afffffffffffd"/>
              <w:shd w:val="clear" w:color="auto" w:fill="FFFFFF" w:themeFill="background1"/>
              <w:spacing w:line="276" w:lineRule="auto"/>
              <w:rPr>
                <w:sz w:val="22"/>
              </w:rPr>
            </w:pPr>
            <w:r w:rsidRPr="00111C53">
              <w:rPr>
                <w:sz w:val="22"/>
              </w:rPr>
              <w:t>Т2.7</w:t>
            </w:r>
          </w:p>
        </w:tc>
        <w:tc>
          <w:tcPr>
            <w:tcW w:w="313" w:type="pct"/>
          </w:tcPr>
          <w:p w14:paraId="6706BE09" w14:textId="68CFFDC6"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6" w:type="pct"/>
          </w:tcPr>
          <w:p w14:paraId="08B54DCB" w14:textId="60213A05"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55" w:type="pct"/>
          </w:tcPr>
          <w:p w14:paraId="2E761527" w14:textId="68E49029"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28" w:type="pct"/>
          </w:tcPr>
          <w:p w14:paraId="031639AF" w14:textId="7B84FAC0"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382" w:type="pct"/>
          </w:tcPr>
          <w:p w14:paraId="06AFB11D" w14:textId="4473FA30" w:rsidR="002A1CBD" w:rsidRPr="00111C53" w:rsidRDefault="002A1CBD" w:rsidP="004B1BF1">
            <w:pPr>
              <w:pStyle w:val="afffffffffffd"/>
              <w:shd w:val="clear" w:color="auto" w:fill="FFFFFF" w:themeFill="background1"/>
              <w:spacing w:line="276" w:lineRule="auto"/>
              <w:rPr>
                <w:sz w:val="22"/>
              </w:rPr>
            </w:pPr>
            <w:r w:rsidRPr="00111C53">
              <w:rPr>
                <w:sz w:val="22"/>
              </w:rPr>
              <w:t>Т7.19</w:t>
            </w:r>
          </w:p>
        </w:tc>
        <w:tc>
          <w:tcPr>
            <w:tcW w:w="294" w:type="pct"/>
          </w:tcPr>
          <w:p w14:paraId="1D2A6468" w14:textId="2FAE0B99"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80" w:type="pct"/>
          </w:tcPr>
          <w:p w14:paraId="7E5A9D18" w14:textId="6B4EA408" w:rsidR="002A1CBD" w:rsidRPr="00111C53" w:rsidRDefault="002A1CBD" w:rsidP="004B1BF1">
            <w:pPr>
              <w:pStyle w:val="afffffffffffd"/>
              <w:shd w:val="clear" w:color="auto" w:fill="FFFFFF" w:themeFill="background1"/>
              <w:spacing w:line="276" w:lineRule="auto"/>
              <w:rPr>
                <w:sz w:val="22"/>
              </w:rPr>
            </w:pPr>
            <w:r w:rsidRPr="00111C53">
              <w:rPr>
                <w:sz w:val="22"/>
              </w:rPr>
              <w:t>–</w:t>
            </w:r>
          </w:p>
        </w:tc>
        <w:tc>
          <w:tcPr>
            <w:tcW w:w="275" w:type="pct"/>
          </w:tcPr>
          <w:p w14:paraId="7549A2EE" w14:textId="3AF428F1" w:rsidR="002A1CBD" w:rsidRPr="00111C53" w:rsidRDefault="002A1CBD" w:rsidP="004B1BF1">
            <w:pPr>
              <w:pStyle w:val="afffffffffffd"/>
              <w:shd w:val="clear" w:color="auto" w:fill="FFFFFF" w:themeFill="background1"/>
              <w:spacing w:line="276" w:lineRule="auto"/>
              <w:rPr>
                <w:sz w:val="22"/>
              </w:rPr>
            </w:pPr>
            <w:r w:rsidRPr="00111C53">
              <w:rPr>
                <w:sz w:val="22"/>
              </w:rPr>
              <w:t>Т10.1</w:t>
            </w:r>
          </w:p>
        </w:tc>
      </w:tr>
      <w:tr w:rsidR="00B61D36" w:rsidRPr="005511AC" w14:paraId="4F216055" w14:textId="77777777" w:rsidTr="007B11D9">
        <w:tc>
          <w:tcPr>
            <w:tcW w:w="291" w:type="pct"/>
            <w:vMerge w:val="restart"/>
          </w:tcPr>
          <w:p w14:paraId="28997E4C" w14:textId="77777777" w:rsidR="00B61D36" w:rsidRPr="00111C53" w:rsidRDefault="00B61D36" w:rsidP="004B1BF1">
            <w:pPr>
              <w:pStyle w:val="a9"/>
              <w:shd w:val="clear" w:color="auto" w:fill="FFFFFF" w:themeFill="background1"/>
              <w:spacing w:line="276" w:lineRule="auto"/>
              <w:rPr>
                <w:sz w:val="22"/>
                <w:szCs w:val="22"/>
              </w:rPr>
            </w:pPr>
          </w:p>
        </w:tc>
        <w:tc>
          <w:tcPr>
            <w:tcW w:w="510" w:type="pct"/>
            <w:vMerge w:val="restart"/>
            <w:shd w:val="clear" w:color="auto" w:fill="auto"/>
          </w:tcPr>
          <w:p w14:paraId="238EEBB3" w14:textId="328DA93A"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Угроза несвоевременного выявления инцидента ИБ</w:t>
            </w:r>
          </w:p>
        </w:tc>
        <w:tc>
          <w:tcPr>
            <w:tcW w:w="485" w:type="pct"/>
          </w:tcPr>
          <w:p w14:paraId="3CF4ED72" w14:textId="7FA1E438" w:rsidR="00B61D36" w:rsidRPr="00111C53" w:rsidRDefault="00B61D36" w:rsidP="004B1BF1">
            <w:pPr>
              <w:pStyle w:val="afffffffffffd"/>
              <w:shd w:val="clear" w:color="auto" w:fill="FFFFFF" w:themeFill="background1"/>
              <w:spacing w:line="276" w:lineRule="auto"/>
              <w:rPr>
                <w:sz w:val="22"/>
                <w:highlight w:val="yellow"/>
              </w:rPr>
            </w:pPr>
            <w:r w:rsidRPr="00111C53">
              <w:rPr>
                <w:rFonts w:eastAsia="Times New Roman"/>
                <w:sz w:val="22"/>
              </w:rPr>
              <w:t xml:space="preserve">Внешний Н4 </w:t>
            </w:r>
          </w:p>
        </w:tc>
        <w:tc>
          <w:tcPr>
            <w:tcW w:w="720" w:type="pct"/>
            <w:shd w:val="clear" w:color="auto" w:fill="auto"/>
          </w:tcPr>
          <w:p w14:paraId="1B4609D4" w14:textId="00BD237F" w:rsidR="00B61D36" w:rsidRPr="00111C53" w:rsidRDefault="00B61D36" w:rsidP="004B1BF1">
            <w:pPr>
              <w:pStyle w:val="afffffffffffd"/>
              <w:shd w:val="clear" w:color="auto" w:fill="FFFFFF" w:themeFill="background1"/>
              <w:spacing w:line="276" w:lineRule="auto"/>
              <w:rPr>
                <w:sz w:val="22"/>
                <w:highlight w:val="yellow"/>
              </w:rPr>
            </w:pPr>
            <w:r w:rsidRPr="00111C53">
              <w:rPr>
                <w:rFonts w:eastAsia="Times New Roman"/>
                <w:sz w:val="22"/>
              </w:rPr>
              <w:t xml:space="preserve">Подавление средств регистрации, использование </w:t>
            </w:r>
            <w:proofErr w:type="spellStart"/>
            <w:r w:rsidRPr="00111C53">
              <w:rPr>
                <w:rFonts w:eastAsia="Times New Roman"/>
                <w:sz w:val="22"/>
              </w:rPr>
              <w:t>руткит</w:t>
            </w:r>
            <w:proofErr w:type="spellEnd"/>
            <w:r w:rsidRPr="00111C53">
              <w:rPr>
                <w:rFonts w:eastAsia="Times New Roman"/>
                <w:sz w:val="22"/>
              </w:rPr>
              <w:t>-технологий</w:t>
            </w:r>
          </w:p>
        </w:tc>
        <w:tc>
          <w:tcPr>
            <w:tcW w:w="319" w:type="pct"/>
          </w:tcPr>
          <w:p w14:paraId="68F3D491" w14:textId="73076905"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Т1.5, Т1.6</w:t>
            </w:r>
          </w:p>
        </w:tc>
        <w:tc>
          <w:tcPr>
            <w:tcW w:w="262" w:type="pct"/>
          </w:tcPr>
          <w:p w14:paraId="6D2EB49C" w14:textId="7E54D342"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Т2.1, Т2.5, Т2.6</w:t>
            </w:r>
          </w:p>
        </w:tc>
        <w:tc>
          <w:tcPr>
            <w:tcW w:w="313" w:type="pct"/>
          </w:tcPr>
          <w:p w14:paraId="33D3C121" w14:textId="17398CAE"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Т3.1, Т3.6, Т3.15</w:t>
            </w:r>
          </w:p>
        </w:tc>
        <w:tc>
          <w:tcPr>
            <w:tcW w:w="286" w:type="pct"/>
          </w:tcPr>
          <w:p w14:paraId="5DA4DD96" w14:textId="15D6B2E0"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Т4.1, Т4.7</w:t>
            </w:r>
          </w:p>
        </w:tc>
        <w:tc>
          <w:tcPr>
            <w:tcW w:w="255" w:type="pct"/>
          </w:tcPr>
          <w:p w14:paraId="18D5B217" w14:textId="6898EFAC"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Т5.1–Т5.3</w:t>
            </w:r>
          </w:p>
        </w:tc>
        <w:tc>
          <w:tcPr>
            <w:tcW w:w="328" w:type="pct"/>
          </w:tcPr>
          <w:p w14:paraId="591DD3BA" w14:textId="4E2F9172"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Т6.1, Т6.2</w:t>
            </w:r>
          </w:p>
        </w:tc>
        <w:tc>
          <w:tcPr>
            <w:tcW w:w="382" w:type="pct"/>
          </w:tcPr>
          <w:p w14:paraId="68506953" w14:textId="11EB94D7"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Т7.1–Т7.3, Т7.8, Т7.18, Т7.19</w:t>
            </w:r>
          </w:p>
        </w:tc>
        <w:tc>
          <w:tcPr>
            <w:tcW w:w="294" w:type="pct"/>
          </w:tcPr>
          <w:p w14:paraId="6FE57E6D" w14:textId="15B9A817"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Т8.1, Т8.2</w:t>
            </w:r>
          </w:p>
        </w:tc>
        <w:tc>
          <w:tcPr>
            <w:tcW w:w="280" w:type="pct"/>
          </w:tcPr>
          <w:p w14:paraId="522FFD4E" w14:textId="0E7245BD"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Т9.2, Т9.3</w:t>
            </w:r>
          </w:p>
        </w:tc>
        <w:tc>
          <w:tcPr>
            <w:tcW w:w="275" w:type="pct"/>
          </w:tcPr>
          <w:p w14:paraId="16156DC8" w14:textId="50EA0CCC"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Т10.4</w:t>
            </w:r>
          </w:p>
        </w:tc>
      </w:tr>
      <w:tr w:rsidR="00B61D36" w:rsidRPr="005511AC" w14:paraId="23D13414" w14:textId="77777777" w:rsidTr="007B11D9">
        <w:tc>
          <w:tcPr>
            <w:tcW w:w="291" w:type="pct"/>
            <w:vMerge/>
          </w:tcPr>
          <w:p w14:paraId="1C0793AF" w14:textId="77777777" w:rsidR="00B61D36" w:rsidRPr="00111C53" w:rsidRDefault="00B61D36" w:rsidP="004B1BF1">
            <w:pPr>
              <w:pStyle w:val="a9"/>
              <w:shd w:val="clear" w:color="auto" w:fill="FFFFFF" w:themeFill="background1"/>
              <w:spacing w:line="276" w:lineRule="auto"/>
              <w:rPr>
                <w:sz w:val="22"/>
                <w:szCs w:val="22"/>
              </w:rPr>
            </w:pPr>
          </w:p>
        </w:tc>
        <w:tc>
          <w:tcPr>
            <w:tcW w:w="510" w:type="pct"/>
            <w:vMerge/>
            <w:shd w:val="clear" w:color="auto" w:fill="auto"/>
          </w:tcPr>
          <w:p w14:paraId="69B960DC" w14:textId="6077E9BC" w:rsidR="00B61D36" w:rsidRPr="00111C53" w:rsidRDefault="00B61D36" w:rsidP="004B1BF1">
            <w:pPr>
              <w:pStyle w:val="afffffffffffd"/>
              <w:shd w:val="clear" w:color="auto" w:fill="FFFFFF" w:themeFill="background1"/>
              <w:spacing w:line="276" w:lineRule="auto"/>
              <w:rPr>
                <w:sz w:val="22"/>
                <w:highlight w:val="yellow"/>
              </w:rPr>
            </w:pPr>
          </w:p>
        </w:tc>
        <w:tc>
          <w:tcPr>
            <w:tcW w:w="485" w:type="pct"/>
            <w:tcBorders>
              <w:bottom w:val="single" w:sz="4" w:space="0" w:color="auto"/>
            </w:tcBorders>
          </w:tcPr>
          <w:p w14:paraId="07C5D249" w14:textId="30DD7972" w:rsidR="00B61D36" w:rsidRPr="00111C53" w:rsidRDefault="00B61D36" w:rsidP="004B1BF1">
            <w:pPr>
              <w:pStyle w:val="afffffffffffd"/>
              <w:shd w:val="clear" w:color="auto" w:fill="FFFFFF" w:themeFill="background1"/>
              <w:spacing w:line="276" w:lineRule="auto"/>
              <w:rPr>
                <w:sz w:val="22"/>
                <w:highlight w:val="yellow"/>
              </w:rPr>
            </w:pPr>
            <w:r w:rsidRPr="00111C53">
              <w:rPr>
                <w:rFonts w:eastAsia="Times New Roman"/>
                <w:sz w:val="22"/>
              </w:rPr>
              <w:t>Внутренний Н4</w:t>
            </w:r>
          </w:p>
        </w:tc>
        <w:tc>
          <w:tcPr>
            <w:tcW w:w="720" w:type="pct"/>
            <w:shd w:val="clear" w:color="auto" w:fill="auto"/>
          </w:tcPr>
          <w:p w14:paraId="4B20DF62" w14:textId="09EC2E5B" w:rsidR="00B61D36" w:rsidRPr="00111C53" w:rsidRDefault="00B61D36" w:rsidP="004B1BF1">
            <w:pPr>
              <w:pStyle w:val="afffffffffffd"/>
              <w:shd w:val="clear" w:color="auto" w:fill="FFFFFF" w:themeFill="background1"/>
              <w:spacing w:line="276" w:lineRule="auto"/>
              <w:rPr>
                <w:sz w:val="22"/>
                <w:highlight w:val="yellow"/>
              </w:rPr>
            </w:pPr>
            <w:r w:rsidRPr="00111C53">
              <w:rPr>
                <w:rFonts w:eastAsia="Times New Roman"/>
                <w:sz w:val="22"/>
              </w:rPr>
              <w:t>Отключение аудита, удаление журналов, фальсификация записей</w:t>
            </w:r>
          </w:p>
        </w:tc>
        <w:tc>
          <w:tcPr>
            <w:tcW w:w="319" w:type="pct"/>
          </w:tcPr>
          <w:p w14:paraId="47269A87" w14:textId="557B2559"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Т1.9, Т1.11</w:t>
            </w:r>
          </w:p>
        </w:tc>
        <w:tc>
          <w:tcPr>
            <w:tcW w:w="262" w:type="pct"/>
          </w:tcPr>
          <w:p w14:paraId="7ADFF955" w14:textId="77777777" w:rsidR="00B61D36" w:rsidRPr="00111C53" w:rsidRDefault="00B61D36" w:rsidP="002A1CBD">
            <w:pPr>
              <w:pStyle w:val="afffffffffffd"/>
              <w:shd w:val="clear" w:color="auto" w:fill="FFFFFF" w:themeFill="background1"/>
              <w:spacing w:line="276" w:lineRule="auto"/>
              <w:rPr>
                <w:sz w:val="22"/>
              </w:rPr>
            </w:pPr>
            <w:r w:rsidRPr="00111C53">
              <w:rPr>
                <w:sz w:val="22"/>
              </w:rPr>
              <w:t>Т2.7, Т2.9</w:t>
            </w:r>
          </w:p>
          <w:p w14:paraId="2F030469" w14:textId="7054A8E3" w:rsidR="00B61D36" w:rsidRPr="00111C53" w:rsidRDefault="00B61D36" w:rsidP="004B1BF1">
            <w:pPr>
              <w:pStyle w:val="afffffffffffd"/>
              <w:shd w:val="clear" w:color="auto" w:fill="FFFFFF" w:themeFill="background1"/>
              <w:spacing w:line="276" w:lineRule="auto"/>
              <w:rPr>
                <w:sz w:val="22"/>
                <w:highlight w:val="yellow"/>
              </w:rPr>
            </w:pPr>
          </w:p>
        </w:tc>
        <w:tc>
          <w:tcPr>
            <w:tcW w:w="313" w:type="pct"/>
          </w:tcPr>
          <w:p w14:paraId="21CD020B" w14:textId="60B9E64A"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286" w:type="pct"/>
          </w:tcPr>
          <w:p w14:paraId="50D427ED" w14:textId="4CB40011"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255" w:type="pct"/>
          </w:tcPr>
          <w:p w14:paraId="760C9752" w14:textId="563FF792"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328" w:type="pct"/>
          </w:tcPr>
          <w:p w14:paraId="5C161807" w14:textId="5D011C1C"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382" w:type="pct"/>
          </w:tcPr>
          <w:p w14:paraId="369F7996" w14:textId="77777777" w:rsidR="00B61D36" w:rsidRPr="00111C53" w:rsidRDefault="00B61D36" w:rsidP="002A1CBD">
            <w:pPr>
              <w:pStyle w:val="afffffffffffd"/>
              <w:shd w:val="clear" w:color="auto" w:fill="FFFFFF" w:themeFill="background1"/>
              <w:spacing w:line="276" w:lineRule="auto"/>
              <w:rPr>
                <w:sz w:val="22"/>
              </w:rPr>
            </w:pPr>
            <w:r w:rsidRPr="00111C53">
              <w:rPr>
                <w:sz w:val="22"/>
              </w:rPr>
              <w:t>Т7.17–Т7.19</w:t>
            </w:r>
          </w:p>
          <w:p w14:paraId="56A4AC78" w14:textId="0EA04C65" w:rsidR="00B61D36" w:rsidRPr="00111C53" w:rsidRDefault="00B61D36" w:rsidP="004B1BF1">
            <w:pPr>
              <w:pStyle w:val="afffffffffffd"/>
              <w:shd w:val="clear" w:color="auto" w:fill="FFFFFF" w:themeFill="background1"/>
              <w:spacing w:line="276" w:lineRule="auto"/>
              <w:rPr>
                <w:sz w:val="22"/>
                <w:highlight w:val="yellow"/>
              </w:rPr>
            </w:pPr>
          </w:p>
        </w:tc>
        <w:tc>
          <w:tcPr>
            <w:tcW w:w="294" w:type="pct"/>
          </w:tcPr>
          <w:p w14:paraId="06794EF7" w14:textId="1A9EE2D0"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280" w:type="pct"/>
          </w:tcPr>
          <w:p w14:paraId="76D70543" w14:textId="52831A55"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w:t>
            </w:r>
          </w:p>
        </w:tc>
        <w:tc>
          <w:tcPr>
            <w:tcW w:w="275" w:type="pct"/>
          </w:tcPr>
          <w:p w14:paraId="31F1C9A3" w14:textId="3B856DBD" w:rsidR="00B61D36" w:rsidRPr="00111C53" w:rsidRDefault="00B61D36" w:rsidP="004B1BF1">
            <w:pPr>
              <w:pStyle w:val="afffffffffffd"/>
              <w:shd w:val="clear" w:color="auto" w:fill="FFFFFF" w:themeFill="background1"/>
              <w:spacing w:line="276" w:lineRule="auto"/>
              <w:rPr>
                <w:sz w:val="22"/>
                <w:highlight w:val="yellow"/>
              </w:rPr>
            </w:pPr>
            <w:r w:rsidRPr="00111C53">
              <w:rPr>
                <w:sz w:val="22"/>
              </w:rPr>
              <w:t>Т10.4</w:t>
            </w:r>
          </w:p>
        </w:tc>
      </w:tr>
      <w:tr w:rsidR="00B61D36" w:rsidRPr="005511AC" w14:paraId="0F74EDD8" w14:textId="77777777" w:rsidTr="007B11D9">
        <w:tc>
          <w:tcPr>
            <w:tcW w:w="291" w:type="pct"/>
            <w:vMerge/>
            <w:tcBorders>
              <w:bottom w:val="single" w:sz="4" w:space="0" w:color="auto"/>
            </w:tcBorders>
          </w:tcPr>
          <w:p w14:paraId="00C738FF" w14:textId="77777777" w:rsidR="00B61D36" w:rsidRPr="00111C53" w:rsidRDefault="00B61D36" w:rsidP="002A1CBD">
            <w:pPr>
              <w:pStyle w:val="a9"/>
              <w:shd w:val="clear" w:color="auto" w:fill="FFFFFF" w:themeFill="background1"/>
              <w:spacing w:line="276" w:lineRule="auto"/>
              <w:rPr>
                <w:sz w:val="22"/>
                <w:szCs w:val="22"/>
              </w:rPr>
            </w:pPr>
          </w:p>
        </w:tc>
        <w:tc>
          <w:tcPr>
            <w:tcW w:w="510" w:type="pct"/>
            <w:vMerge/>
            <w:shd w:val="clear" w:color="auto" w:fill="auto"/>
          </w:tcPr>
          <w:p w14:paraId="75E24CE6" w14:textId="77777777" w:rsidR="00B61D36" w:rsidRPr="00111C53" w:rsidRDefault="00B61D36" w:rsidP="002A1CBD">
            <w:pPr>
              <w:pStyle w:val="afffffffffffd"/>
              <w:shd w:val="clear" w:color="auto" w:fill="FFFFFF" w:themeFill="background1"/>
              <w:spacing w:line="276" w:lineRule="auto"/>
              <w:rPr>
                <w:sz w:val="22"/>
              </w:rPr>
            </w:pPr>
          </w:p>
        </w:tc>
        <w:tc>
          <w:tcPr>
            <w:tcW w:w="485" w:type="pct"/>
            <w:tcBorders>
              <w:top w:val="single" w:sz="4" w:space="0" w:color="auto"/>
            </w:tcBorders>
          </w:tcPr>
          <w:p w14:paraId="05AD1197" w14:textId="2285B774" w:rsidR="00B61D36" w:rsidRPr="00111C53" w:rsidRDefault="00B61D36" w:rsidP="002A1CBD">
            <w:pPr>
              <w:pStyle w:val="afffffffffffd"/>
              <w:shd w:val="clear" w:color="auto" w:fill="FFFFFF" w:themeFill="background1"/>
              <w:spacing w:line="276" w:lineRule="auto"/>
              <w:rPr>
                <w:rFonts w:eastAsia="Times New Roman"/>
                <w:sz w:val="22"/>
              </w:rPr>
            </w:pPr>
            <w:r w:rsidRPr="00111C53">
              <w:rPr>
                <w:rFonts w:eastAsia="Times New Roman"/>
                <w:sz w:val="22"/>
              </w:rPr>
              <w:t>Внутренний Н2</w:t>
            </w:r>
          </w:p>
        </w:tc>
        <w:tc>
          <w:tcPr>
            <w:tcW w:w="720" w:type="pct"/>
            <w:shd w:val="clear" w:color="auto" w:fill="auto"/>
          </w:tcPr>
          <w:p w14:paraId="5B887A70" w14:textId="4CCB5B15" w:rsidR="00B61D36" w:rsidRPr="00111C53" w:rsidRDefault="00B61D36" w:rsidP="002A1CBD">
            <w:pPr>
              <w:pStyle w:val="afffffffffffd"/>
              <w:shd w:val="clear" w:color="auto" w:fill="FFFFFF" w:themeFill="background1"/>
              <w:spacing w:line="276" w:lineRule="auto"/>
              <w:rPr>
                <w:rFonts w:eastAsia="Times New Roman"/>
                <w:sz w:val="22"/>
              </w:rPr>
            </w:pPr>
            <w:r w:rsidRPr="00111C53">
              <w:rPr>
                <w:rFonts w:eastAsia="Times New Roman"/>
                <w:sz w:val="22"/>
              </w:rPr>
              <w:t>Ошибочная настройка параметров аудита, неправомерная очистка логов</w:t>
            </w:r>
          </w:p>
        </w:tc>
        <w:tc>
          <w:tcPr>
            <w:tcW w:w="319" w:type="pct"/>
          </w:tcPr>
          <w:p w14:paraId="1DCDF773" w14:textId="21827033" w:rsidR="00B61D36" w:rsidRPr="00111C53" w:rsidRDefault="00B61D36" w:rsidP="002A1CBD">
            <w:pPr>
              <w:pStyle w:val="afffffffffffd"/>
              <w:shd w:val="clear" w:color="auto" w:fill="FFFFFF" w:themeFill="background1"/>
              <w:spacing w:line="276" w:lineRule="auto"/>
              <w:rPr>
                <w:sz w:val="22"/>
              </w:rPr>
            </w:pPr>
            <w:r w:rsidRPr="00111C53">
              <w:rPr>
                <w:sz w:val="22"/>
              </w:rPr>
              <w:t>Т1.9, Т1.11</w:t>
            </w:r>
          </w:p>
        </w:tc>
        <w:tc>
          <w:tcPr>
            <w:tcW w:w="262" w:type="pct"/>
          </w:tcPr>
          <w:p w14:paraId="08A2C041" w14:textId="24172407" w:rsidR="00B61D36" w:rsidRPr="00111C53" w:rsidRDefault="00B61D36" w:rsidP="002A1CBD">
            <w:pPr>
              <w:rPr>
                <w:sz w:val="22"/>
                <w:szCs w:val="22"/>
                <w:lang w:eastAsia="ru-RU"/>
              </w:rPr>
            </w:pPr>
            <w:r w:rsidRPr="00111C53">
              <w:rPr>
                <w:sz w:val="22"/>
                <w:szCs w:val="22"/>
              </w:rPr>
              <w:t>Т2.7, Т2.9</w:t>
            </w:r>
          </w:p>
        </w:tc>
        <w:tc>
          <w:tcPr>
            <w:tcW w:w="313" w:type="pct"/>
          </w:tcPr>
          <w:p w14:paraId="2A84579B" w14:textId="457045C4"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286" w:type="pct"/>
          </w:tcPr>
          <w:p w14:paraId="3221B226" w14:textId="22F4E285"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255" w:type="pct"/>
          </w:tcPr>
          <w:p w14:paraId="51BC1CCE" w14:textId="2D6C39FB"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328" w:type="pct"/>
          </w:tcPr>
          <w:p w14:paraId="38A9E77C" w14:textId="11A4ADA6"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382" w:type="pct"/>
          </w:tcPr>
          <w:p w14:paraId="35880185" w14:textId="75A66655" w:rsidR="00B61D36" w:rsidRPr="00111C53" w:rsidRDefault="00B61D36" w:rsidP="002A1CBD">
            <w:pPr>
              <w:rPr>
                <w:sz w:val="22"/>
                <w:szCs w:val="22"/>
                <w:lang w:eastAsia="ru-RU"/>
              </w:rPr>
            </w:pPr>
            <w:r w:rsidRPr="00111C53">
              <w:rPr>
                <w:sz w:val="22"/>
                <w:szCs w:val="22"/>
              </w:rPr>
              <w:t>Т7.17, Т7.19</w:t>
            </w:r>
          </w:p>
        </w:tc>
        <w:tc>
          <w:tcPr>
            <w:tcW w:w="294" w:type="pct"/>
          </w:tcPr>
          <w:p w14:paraId="6671C48A" w14:textId="19600B50"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280" w:type="pct"/>
          </w:tcPr>
          <w:p w14:paraId="358DCF87" w14:textId="25EF3C3F" w:rsidR="00B61D36" w:rsidRPr="00111C53" w:rsidRDefault="00B61D36" w:rsidP="002A1CBD">
            <w:pPr>
              <w:pStyle w:val="afffffffffffd"/>
              <w:shd w:val="clear" w:color="auto" w:fill="FFFFFF" w:themeFill="background1"/>
              <w:spacing w:line="276" w:lineRule="auto"/>
              <w:rPr>
                <w:sz w:val="22"/>
              </w:rPr>
            </w:pPr>
            <w:r w:rsidRPr="00111C53">
              <w:rPr>
                <w:sz w:val="22"/>
              </w:rPr>
              <w:t>–</w:t>
            </w:r>
          </w:p>
        </w:tc>
        <w:tc>
          <w:tcPr>
            <w:tcW w:w="275" w:type="pct"/>
          </w:tcPr>
          <w:p w14:paraId="1C5F4F61" w14:textId="6C659A7E" w:rsidR="00B61D36" w:rsidRPr="00111C53" w:rsidRDefault="00B61D36" w:rsidP="002A1CBD">
            <w:pPr>
              <w:pStyle w:val="afffffffffffd"/>
              <w:shd w:val="clear" w:color="auto" w:fill="FFFFFF" w:themeFill="background1"/>
              <w:spacing w:line="276" w:lineRule="auto"/>
              <w:rPr>
                <w:sz w:val="22"/>
              </w:rPr>
            </w:pPr>
            <w:r w:rsidRPr="00111C53">
              <w:rPr>
                <w:sz w:val="22"/>
              </w:rPr>
              <w:t>Т10.1</w:t>
            </w:r>
          </w:p>
        </w:tc>
      </w:tr>
      <w:tr w:rsidR="00ED310C" w:rsidRPr="005511AC" w14:paraId="35A894F8" w14:textId="77777777" w:rsidTr="007B11D9">
        <w:tc>
          <w:tcPr>
            <w:tcW w:w="291" w:type="pct"/>
            <w:vMerge w:val="restart"/>
          </w:tcPr>
          <w:p w14:paraId="2EAA54AA" w14:textId="77777777" w:rsidR="00ED310C" w:rsidRPr="00111C53" w:rsidRDefault="00ED310C" w:rsidP="00ED310C">
            <w:pPr>
              <w:pStyle w:val="a9"/>
              <w:shd w:val="clear" w:color="auto" w:fill="FFFFFF" w:themeFill="background1"/>
              <w:spacing w:line="276" w:lineRule="auto"/>
              <w:rPr>
                <w:sz w:val="22"/>
                <w:szCs w:val="22"/>
              </w:rPr>
            </w:pPr>
          </w:p>
        </w:tc>
        <w:tc>
          <w:tcPr>
            <w:tcW w:w="510" w:type="pct"/>
            <w:vMerge w:val="restart"/>
            <w:shd w:val="clear" w:color="auto" w:fill="auto"/>
          </w:tcPr>
          <w:p w14:paraId="577ED5CC" w14:textId="1BB7A7B9" w:rsidR="00ED310C" w:rsidRPr="00111C53" w:rsidRDefault="00ED310C" w:rsidP="00ED310C">
            <w:pPr>
              <w:pStyle w:val="afffffffffffd"/>
              <w:shd w:val="clear" w:color="auto" w:fill="FFFFFF" w:themeFill="background1"/>
              <w:spacing w:line="276" w:lineRule="auto"/>
              <w:rPr>
                <w:sz w:val="22"/>
              </w:rPr>
            </w:pPr>
            <w:r w:rsidRPr="00ED310C">
              <w:rPr>
                <w:sz w:val="22"/>
              </w:rPr>
              <w:t>Угроза перехвата информации, передаваемой по каналам связи</w:t>
            </w:r>
          </w:p>
        </w:tc>
        <w:tc>
          <w:tcPr>
            <w:tcW w:w="485" w:type="pct"/>
          </w:tcPr>
          <w:p w14:paraId="37DCDD5C" w14:textId="6BF22DA6" w:rsidR="00ED310C" w:rsidRPr="00111C53" w:rsidRDefault="00ED310C" w:rsidP="00ED310C">
            <w:pPr>
              <w:pStyle w:val="afffffffffffd"/>
              <w:shd w:val="clear" w:color="auto" w:fill="FFFFFF" w:themeFill="background1"/>
              <w:spacing w:line="276" w:lineRule="auto"/>
              <w:rPr>
                <w:sz w:val="22"/>
              </w:rPr>
            </w:pPr>
            <w:r w:rsidRPr="00111C53">
              <w:rPr>
                <w:sz w:val="22"/>
              </w:rPr>
              <w:t>Внешний Н4</w:t>
            </w:r>
          </w:p>
        </w:tc>
        <w:tc>
          <w:tcPr>
            <w:tcW w:w="720" w:type="pct"/>
            <w:shd w:val="clear" w:color="auto" w:fill="auto"/>
          </w:tcPr>
          <w:p w14:paraId="2F24DBA1" w14:textId="44CE1B50" w:rsidR="00ED310C" w:rsidRPr="00111C53" w:rsidRDefault="00ED310C" w:rsidP="00ED310C">
            <w:pPr>
              <w:pStyle w:val="afffffffffffd"/>
              <w:shd w:val="clear" w:color="auto" w:fill="FFFFFF" w:themeFill="background1"/>
              <w:spacing w:line="276" w:lineRule="auto"/>
              <w:rPr>
                <w:sz w:val="22"/>
              </w:rPr>
            </w:pPr>
            <w:r w:rsidRPr="00111C53">
              <w:rPr>
                <w:sz w:val="22"/>
              </w:rPr>
              <w:t>Технический перехват ПЭМИН, оптических излучений; подключение к кабельной системе</w:t>
            </w:r>
          </w:p>
        </w:tc>
        <w:tc>
          <w:tcPr>
            <w:tcW w:w="319" w:type="pct"/>
          </w:tcPr>
          <w:p w14:paraId="340A74B9" w14:textId="31FA9605" w:rsidR="00ED310C" w:rsidRPr="00111C53" w:rsidRDefault="00ED310C" w:rsidP="00ED310C">
            <w:pPr>
              <w:pStyle w:val="afffffffffffd"/>
              <w:shd w:val="clear" w:color="auto" w:fill="FFFFFF" w:themeFill="background1"/>
              <w:spacing w:line="276" w:lineRule="auto"/>
              <w:rPr>
                <w:sz w:val="22"/>
              </w:rPr>
            </w:pPr>
            <w:r w:rsidRPr="00111C53">
              <w:rPr>
                <w:sz w:val="22"/>
              </w:rPr>
              <w:t>Т1.4, Т1.5, Т1.16</w:t>
            </w:r>
          </w:p>
        </w:tc>
        <w:tc>
          <w:tcPr>
            <w:tcW w:w="262" w:type="pct"/>
          </w:tcPr>
          <w:p w14:paraId="102CB0C1" w14:textId="7559FC01" w:rsidR="00ED310C" w:rsidRPr="00111C53" w:rsidRDefault="00ED310C" w:rsidP="00ED310C">
            <w:pPr>
              <w:pStyle w:val="afffffffffffd"/>
              <w:shd w:val="clear" w:color="auto" w:fill="FFFFFF" w:themeFill="background1"/>
              <w:spacing w:line="276" w:lineRule="auto"/>
              <w:rPr>
                <w:sz w:val="22"/>
              </w:rPr>
            </w:pPr>
            <w:r w:rsidRPr="00111C53">
              <w:rPr>
                <w:sz w:val="22"/>
              </w:rPr>
              <w:t>Т2.1, Т2.5, Т2.6</w:t>
            </w:r>
          </w:p>
        </w:tc>
        <w:tc>
          <w:tcPr>
            <w:tcW w:w="313" w:type="pct"/>
          </w:tcPr>
          <w:p w14:paraId="1825A96D" w14:textId="77777777" w:rsidR="00ED310C" w:rsidRPr="00111C53" w:rsidRDefault="00ED310C" w:rsidP="00ED310C">
            <w:pPr>
              <w:pStyle w:val="afffffffffffd"/>
              <w:shd w:val="clear" w:color="auto" w:fill="FFFFFF" w:themeFill="background1"/>
              <w:spacing w:line="276" w:lineRule="auto"/>
              <w:rPr>
                <w:sz w:val="22"/>
                <w:highlight w:val="yellow"/>
              </w:rPr>
            </w:pPr>
            <w:r w:rsidRPr="00111C53">
              <w:rPr>
                <w:sz w:val="22"/>
              </w:rPr>
              <w:t>–</w:t>
            </w:r>
          </w:p>
          <w:p w14:paraId="1D85A3E6" w14:textId="77777777" w:rsidR="00ED310C" w:rsidRPr="00111C53" w:rsidRDefault="00ED310C" w:rsidP="00ED310C">
            <w:pPr>
              <w:rPr>
                <w:sz w:val="22"/>
                <w:szCs w:val="22"/>
              </w:rPr>
            </w:pPr>
          </w:p>
        </w:tc>
        <w:tc>
          <w:tcPr>
            <w:tcW w:w="286" w:type="pct"/>
          </w:tcPr>
          <w:p w14:paraId="2AED627B" w14:textId="77E18632"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55" w:type="pct"/>
          </w:tcPr>
          <w:p w14:paraId="6FE7DDCD" w14:textId="21E636EF"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28" w:type="pct"/>
          </w:tcPr>
          <w:p w14:paraId="2D34E880" w14:textId="17D63197"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82" w:type="pct"/>
          </w:tcPr>
          <w:p w14:paraId="61C8470C" w14:textId="0F391B44" w:rsidR="00ED310C" w:rsidRPr="00111C53" w:rsidRDefault="00ED310C" w:rsidP="00ED310C">
            <w:pPr>
              <w:pStyle w:val="afffffffffffd"/>
              <w:shd w:val="clear" w:color="auto" w:fill="FFFFFF" w:themeFill="background1"/>
              <w:spacing w:line="276" w:lineRule="auto"/>
              <w:rPr>
                <w:sz w:val="22"/>
              </w:rPr>
            </w:pPr>
            <w:r w:rsidRPr="00111C53">
              <w:rPr>
                <w:sz w:val="22"/>
              </w:rPr>
              <w:t>Т7.1, Т7.13, Т7.17</w:t>
            </w:r>
          </w:p>
        </w:tc>
        <w:tc>
          <w:tcPr>
            <w:tcW w:w="294" w:type="pct"/>
          </w:tcPr>
          <w:p w14:paraId="5B5A7B50" w14:textId="1CD7B607" w:rsidR="00ED310C" w:rsidRPr="00111C53" w:rsidRDefault="00ED310C" w:rsidP="00ED310C">
            <w:pPr>
              <w:pStyle w:val="afffffffffffd"/>
              <w:shd w:val="clear" w:color="auto" w:fill="FFFFFF" w:themeFill="background1"/>
              <w:spacing w:line="276" w:lineRule="auto"/>
              <w:rPr>
                <w:sz w:val="22"/>
              </w:rPr>
            </w:pPr>
            <w:r w:rsidRPr="00111C53">
              <w:rPr>
                <w:sz w:val="22"/>
              </w:rPr>
              <w:t>Т8.1, Т8.2</w:t>
            </w:r>
          </w:p>
        </w:tc>
        <w:tc>
          <w:tcPr>
            <w:tcW w:w="280" w:type="pct"/>
          </w:tcPr>
          <w:p w14:paraId="393991BE" w14:textId="1A6EF879" w:rsidR="00ED310C" w:rsidRPr="00111C53" w:rsidRDefault="00ED310C" w:rsidP="00ED310C">
            <w:pPr>
              <w:pStyle w:val="afffffffffffd"/>
              <w:shd w:val="clear" w:color="auto" w:fill="FFFFFF" w:themeFill="background1"/>
              <w:spacing w:line="276" w:lineRule="auto"/>
              <w:rPr>
                <w:sz w:val="22"/>
              </w:rPr>
            </w:pPr>
            <w:r w:rsidRPr="00111C53">
              <w:rPr>
                <w:sz w:val="22"/>
              </w:rPr>
              <w:t>Т9.1–Т9.3</w:t>
            </w:r>
          </w:p>
        </w:tc>
        <w:tc>
          <w:tcPr>
            <w:tcW w:w="275" w:type="pct"/>
          </w:tcPr>
          <w:p w14:paraId="7098EC27" w14:textId="2E3EE9D6" w:rsidR="00ED310C" w:rsidRPr="00111C53" w:rsidRDefault="00ED310C" w:rsidP="00ED310C">
            <w:pPr>
              <w:pStyle w:val="afffffffffffd"/>
              <w:shd w:val="clear" w:color="auto" w:fill="FFFFFF" w:themeFill="background1"/>
              <w:spacing w:line="276" w:lineRule="auto"/>
              <w:rPr>
                <w:sz w:val="22"/>
              </w:rPr>
            </w:pPr>
            <w:r w:rsidRPr="00111C53">
              <w:rPr>
                <w:sz w:val="22"/>
              </w:rPr>
              <w:t>Т10.4</w:t>
            </w:r>
          </w:p>
        </w:tc>
      </w:tr>
      <w:tr w:rsidR="00ED310C" w:rsidRPr="005511AC" w14:paraId="6DDA6C57" w14:textId="77777777" w:rsidTr="007B11D9">
        <w:tc>
          <w:tcPr>
            <w:tcW w:w="291" w:type="pct"/>
            <w:vMerge/>
          </w:tcPr>
          <w:p w14:paraId="086B3855" w14:textId="77777777" w:rsidR="00ED310C" w:rsidRPr="00111C53" w:rsidRDefault="00ED310C" w:rsidP="004F0A06">
            <w:pPr>
              <w:pStyle w:val="a9"/>
              <w:shd w:val="clear" w:color="auto" w:fill="FFFFFF" w:themeFill="background1"/>
              <w:spacing w:line="276" w:lineRule="auto"/>
              <w:rPr>
                <w:sz w:val="22"/>
                <w:szCs w:val="22"/>
              </w:rPr>
            </w:pPr>
          </w:p>
        </w:tc>
        <w:tc>
          <w:tcPr>
            <w:tcW w:w="510" w:type="pct"/>
            <w:vMerge/>
            <w:shd w:val="clear" w:color="auto" w:fill="auto"/>
          </w:tcPr>
          <w:p w14:paraId="145CD5B2" w14:textId="77777777" w:rsidR="00ED310C" w:rsidRPr="00111C53" w:rsidRDefault="00ED310C" w:rsidP="004F0A06">
            <w:pPr>
              <w:pStyle w:val="afffffffffffd"/>
              <w:shd w:val="clear" w:color="auto" w:fill="FFFFFF" w:themeFill="background1"/>
              <w:spacing w:line="276" w:lineRule="auto"/>
              <w:rPr>
                <w:sz w:val="22"/>
              </w:rPr>
            </w:pPr>
          </w:p>
        </w:tc>
        <w:tc>
          <w:tcPr>
            <w:tcW w:w="485" w:type="pct"/>
          </w:tcPr>
          <w:p w14:paraId="487EC5B6" w14:textId="072846D2" w:rsidR="00ED310C" w:rsidRPr="00111C53" w:rsidRDefault="00ED310C" w:rsidP="004F0A06">
            <w:pPr>
              <w:pStyle w:val="afffffffffffd"/>
              <w:shd w:val="clear" w:color="auto" w:fill="FFFFFF" w:themeFill="background1"/>
              <w:spacing w:line="276" w:lineRule="auto"/>
              <w:rPr>
                <w:sz w:val="22"/>
              </w:rPr>
            </w:pPr>
            <w:r w:rsidRPr="00111C53">
              <w:rPr>
                <w:sz w:val="22"/>
              </w:rPr>
              <w:t>Внешний Н3</w:t>
            </w:r>
          </w:p>
        </w:tc>
        <w:tc>
          <w:tcPr>
            <w:tcW w:w="720" w:type="pct"/>
            <w:shd w:val="clear" w:color="auto" w:fill="auto"/>
          </w:tcPr>
          <w:p w14:paraId="4273ABDC" w14:textId="1E91129C" w:rsidR="00ED310C" w:rsidRPr="00111C53" w:rsidRDefault="00ED310C" w:rsidP="004F0A06">
            <w:pPr>
              <w:pStyle w:val="afffffffffffd"/>
              <w:shd w:val="clear" w:color="auto" w:fill="FFFFFF" w:themeFill="background1"/>
              <w:spacing w:line="276" w:lineRule="auto"/>
              <w:rPr>
                <w:sz w:val="22"/>
              </w:rPr>
            </w:pPr>
            <w:r w:rsidRPr="00111C53">
              <w:rPr>
                <w:sz w:val="22"/>
              </w:rPr>
              <w:t xml:space="preserve">Несанкционированное подключение к ЛВС, установка </w:t>
            </w:r>
            <w:proofErr w:type="spellStart"/>
            <w:r w:rsidRPr="00111C53">
              <w:rPr>
                <w:sz w:val="22"/>
              </w:rPr>
              <w:t>снифферов</w:t>
            </w:r>
            <w:proofErr w:type="spellEnd"/>
          </w:p>
        </w:tc>
        <w:tc>
          <w:tcPr>
            <w:tcW w:w="319" w:type="pct"/>
          </w:tcPr>
          <w:p w14:paraId="6A950178" w14:textId="5A3D0AA4" w:rsidR="00ED310C" w:rsidRPr="00111C53" w:rsidRDefault="00ED310C" w:rsidP="004F0A06">
            <w:pPr>
              <w:pStyle w:val="afffffffffffd"/>
              <w:shd w:val="clear" w:color="auto" w:fill="FFFFFF" w:themeFill="background1"/>
              <w:spacing w:line="276" w:lineRule="auto"/>
              <w:rPr>
                <w:sz w:val="22"/>
              </w:rPr>
            </w:pPr>
            <w:r w:rsidRPr="00111C53">
              <w:rPr>
                <w:sz w:val="22"/>
              </w:rPr>
              <w:t>Т1.4</w:t>
            </w:r>
            <w:r w:rsidRPr="00111C53">
              <w:rPr>
                <w:sz w:val="22"/>
              </w:rPr>
              <w:tab/>
            </w:r>
          </w:p>
        </w:tc>
        <w:tc>
          <w:tcPr>
            <w:tcW w:w="262" w:type="pct"/>
          </w:tcPr>
          <w:p w14:paraId="71663DAB" w14:textId="65F03084" w:rsidR="00ED310C" w:rsidRPr="00111C53" w:rsidRDefault="00ED310C" w:rsidP="004F0A06">
            <w:pPr>
              <w:pStyle w:val="afffffffffffd"/>
              <w:shd w:val="clear" w:color="auto" w:fill="FFFFFF" w:themeFill="background1"/>
              <w:spacing w:line="276" w:lineRule="auto"/>
              <w:rPr>
                <w:sz w:val="22"/>
              </w:rPr>
            </w:pPr>
            <w:r w:rsidRPr="00111C53">
              <w:rPr>
                <w:sz w:val="22"/>
              </w:rPr>
              <w:t>Т2.5, Т2.6</w:t>
            </w:r>
          </w:p>
        </w:tc>
        <w:tc>
          <w:tcPr>
            <w:tcW w:w="313" w:type="pct"/>
          </w:tcPr>
          <w:p w14:paraId="7A58CA98" w14:textId="4A82237A" w:rsidR="00ED310C" w:rsidRPr="00111C53" w:rsidRDefault="00ED310C" w:rsidP="004F0A06">
            <w:pPr>
              <w:rPr>
                <w:sz w:val="22"/>
                <w:szCs w:val="22"/>
              </w:rPr>
            </w:pPr>
            <w:r w:rsidRPr="00111C53">
              <w:rPr>
                <w:sz w:val="22"/>
                <w:szCs w:val="22"/>
              </w:rPr>
              <w:t>Т3.1, Т3.6</w:t>
            </w:r>
          </w:p>
        </w:tc>
        <w:tc>
          <w:tcPr>
            <w:tcW w:w="286" w:type="pct"/>
          </w:tcPr>
          <w:p w14:paraId="3B6124A0" w14:textId="43760275"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255" w:type="pct"/>
          </w:tcPr>
          <w:p w14:paraId="18C6EE43" w14:textId="0CD6ED63"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328" w:type="pct"/>
          </w:tcPr>
          <w:p w14:paraId="22AF358B" w14:textId="1DE029BA"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382" w:type="pct"/>
          </w:tcPr>
          <w:p w14:paraId="36A5C7A0" w14:textId="0B78584A" w:rsidR="00ED310C" w:rsidRPr="00111C53" w:rsidRDefault="00ED310C" w:rsidP="004F0A06">
            <w:pPr>
              <w:pStyle w:val="afffffffffffd"/>
              <w:shd w:val="clear" w:color="auto" w:fill="FFFFFF" w:themeFill="background1"/>
              <w:spacing w:line="276" w:lineRule="auto"/>
              <w:rPr>
                <w:sz w:val="22"/>
              </w:rPr>
            </w:pPr>
            <w:r w:rsidRPr="00111C53">
              <w:rPr>
                <w:sz w:val="22"/>
              </w:rPr>
              <w:t>Т7.13</w:t>
            </w:r>
          </w:p>
        </w:tc>
        <w:tc>
          <w:tcPr>
            <w:tcW w:w="294" w:type="pct"/>
          </w:tcPr>
          <w:p w14:paraId="10E80C76" w14:textId="7ECE0278" w:rsidR="00ED310C" w:rsidRPr="00111C53" w:rsidRDefault="00ED310C" w:rsidP="004F0A06">
            <w:pPr>
              <w:pStyle w:val="afffffffffffd"/>
              <w:shd w:val="clear" w:color="auto" w:fill="FFFFFF" w:themeFill="background1"/>
              <w:spacing w:line="276" w:lineRule="auto"/>
              <w:rPr>
                <w:sz w:val="22"/>
              </w:rPr>
            </w:pPr>
            <w:r w:rsidRPr="00111C53">
              <w:rPr>
                <w:sz w:val="22"/>
              </w:rPr>
              <w:t>Т8.1, Т8.2</w:t>
            </w:r>
          </w:p>
        </w:tc>
        <w:tc>
          <w:tcPr>
            <w:tcW w:w="280" w:type="pct"/>
          </w:tcPr>
          <w:p w14:paraId="3132BB59" w14:textId="312504AC" w:rsidR="00ED310C" w:rsidRPr="00111C53" w:rsidRDefault="00ED310C" w:rsidP="004F0A06">
            <w:pPr>
              <w:pStyle w:val="afffffffffffd"/>
              <w:shd w:val="clear" w:color="auto" w:fill="FFFFFF" w:themeFill="background1"/>
              <w:spacing w:line="276" w:lineRule="auto"/>
              <w:rPr>
                <w:sz w:val="22"/>
              </w:rPr>
            </w:pPr>
            <w:r w:rsidRPr="00111C53">
              <w:rPr>
                <w:sz w:val="22"/>
              </w:rPr>
              <w:t>Т9.2, Т9.3</w:t>
            </w:r>
          </w:p>
        </w:tc>
        <w:tc>
          <w:tcPr>
            <w:tcW w:w="275" w:type="pct"/>
          </w:tcPr>
          <w:p w14:paraId="024A0CD1" w14:textId="17928099" w:rsidR="00ED310C" w:rsidRPr="00111C53" w:rsidRDefault="00ED310C" w:rsidP="004F0A06">
            <w:pPr>
              <w:pStyle w:val="afffffffffffd"/>
              <w:shd w:val="clear" w:color="auto" w:fill="FFFFFF" w:themeFill="background1"/>
              <w:spacing w:line="276" w:lineRule="auto"/>
              <w:rPr>
                <w:sz w:val="22"/>
              </w:rPr>
            </w:pPr>
            <w:r w:rsidRPr="00111C53">
              <w:rPr>
                <w:sz w:val="22"/>
              </w:rPr>
              <w:t>Т10.4</w:t>
            </w:r>
          </w:p>
        </w:tc>
      </w:tr>
      <w:tr w:rsidR="00ED310C" w:rsidRPr="005511AC" w14:paraId="50F3447A" w14:textId="77777777" w:rsidTr="007B11D9">
        <w:trPr>
          <w:trHeight w:val="77"/>
        </w:trPr>
        <w:tc>
          <w:tcPr>
            <w:tcW w:w="291" w:type="pct"/>
            <w:vMerge/>
          </w:tcPr>
          <w:p w14:paraId="4E96CE3D" w14:textId="77777777" w:rsidR="00ED310C" w:rsidRPr="00111C53" w:rsidRDefault="00ED310C" w:rsidP="00ED310C">
            <w:pPr>
              <w:pStyle w:val="a9"/>
              <w:shd w:val="clear" w:color="auto" w:fill="FFFFFF" w:themeFill="background1"/>
              <w:spacing w:line="276" w:lineRule="auto"/>
              <w:rPr>
                <w:sz w:val="22"/>
                <w:szCs w:val="22"/>
              </w:rPr>
            </w:pPr>
          </w:p>
        </w:tc>
        <w:tc>
          <w:tcPr>
            <w:tcW w:w="510" w:type="pct"/>
            <w:vMerge/>
            <w:shd w:val="clear" w:color="auto" w:fill="auto"/>
          </w:tcPr>
          <w:p w14:paraId="0A72E9CF" w14:textId="77777777" w:rsidR="00ED310C" w:rsidRPr="00111C53" w:rsidRDefault="00ED310C" w:rsidP="00ED310C">
            <w:pPr>
              <w:pStyle w:val="afffffffffffd"/>
              <w:shd w:val="clear" w:color="auto" w:fill="FFFFFF" w:themeFill="background1"/>
              <w:spacing w:line="276" w:lineRule="auto"/>
              <w:rPr>
                <w:sz w:val="22"/>
              </w:rPr>
            </w:pPr>
          </w:p>
        </w:tc>
        <w:tc>
          <w:tcPr>
            <w:tcW w:w="485" w:type="pct"/>
          </w:tcPr>
          <w:p w14:paraId="75805009" w14:textId="5B793DF7" w:rsidR="00ED310C" w:rsidRPr="00111C53" w:rsidRDefault="00ED310C" w:rsidP="00ED310C">
            <w:pPr>
              <w:pStyle w:val="afffffffffffd"/>
              <w:shd w:val="clear" w:color="auto" w:fill="FFFFFF" w:themeFill="background1"/>
              <w:spacing w:line="276" w:lineRule="auto"/>
              <w:rPr>
                <w:sz w:val="22"/>
              </w:rPr>
            </w:pPr>
            <w:r w:rsidRPr="00111C53">
              <w:rPr>
                <w:sz w:val="22"/>
              </w:rPr>
              <w:t>Внутренний Н4</w:t>
            </w:r>
          </w:p>
        </w:tc>
        <w:tc>
          <w:tcPr>
            <w:tcW w:w="720" w:type="pct"/>
            <w:shd w:val="clear" w:color="auto" w:fill="auto"/>
          </w:tcPr>
          <w:p w14:paraId="568B5F0E" w14:textId="554B1615" w:rsidR="00ED310C" w:rsidRPr="00111C53" w:rsidRDefault="00ED310C" w:rsidP="00ED310C">
            <w:pPr>
              <w:pStyle w:val="afffffffffffd"/>
              <w:shd w:val="clear" w:color="auto" w:fill="FFFFFF" w:themeFill="background1"/>
              <w:spacing w:line="276" w:lineRule="auto"/>
              <w:rPr>
                <w:sz w:val="22"/>
              </w:rPr>
            </w:pPr>
            <w:r w:rsidRPr="00111C53">
              <w:rPr>
                <w:sz w:val="22"/>
              </w:rPr>
              <w:t>Негласный съем информации с линий связи внутри КЗ</w:t>
            </w:r>
          </w:p>
        </w:tc>
        <w:tc>
          <w:tcPr>
            <w:tcW w:w="319" w:type="pct"/>
          </w:tcPr>
          <w:p w14:paraId="3BCA8A9B" w14:textId="3C9AFCF2" w:rsidR="00ED310C" w:rsidRPr="00111C53" w:rsidRDefault="00ED310C" w:rsidP="00ED310C">
            <w:pPr>
              <w:pStyle w:val="afffffffffffd"/>
              <w:shd w:val="clear" w:color="auto" w:fill="FFFFFF" w:themeFill="background1"/>
              <w:spacing w:line="276" w:lineRule="auto"/>
              <w:rPr>
                <w:sz w:val="22"/>
              </w:rPr>
            </w:pPr>
            <w:r w:rsidRPr="00111C53">
              <w:rPr>
                <w:sz w:val="22"/>
              </w:rPr>
              <w:t>Т1.4</w:t>
            </w:r>
          </w:p>
        </w:tc>
        <w:tc>
          <w:tcPr>
            <w:tcW w:w="262" w:type="pct"/>
          </w:tcPr>
          <w:p w14:paraId="64343313" w14:textId="20E6972C" w:rsidR="00ED310C" w:rsidRPr="00111C53" w:rsidRDefault="00ED310C" w:rsidP="00ED310C">
            <w:pPr>
              <w:pStyle w:val="afffffffffffd"/>
              <w:shd w:val="clear" w:color="auto" w:fill="FFFFFF" w:themeFill="background1"/>
              <w:spacing w:line="276" w:lineRule="auto"/>
              <w:rPr>
                <w:sz w:val="22"/>
              </w:rPr>
            </w:pPr>
            <w:r w:rsidRPr="00111C53">
              <w:rPr>
                <w:sz w:val="22"/>
              </w:rPr>
              <w:t>Т2.7, Т2.9</w:t>
            </w:r>
          </w:p>
        </w:tc>
        <w:tc>
          <w:tcPr>
            <w:tcW w:w="313" w:type="pct"/>
          </w:tcPr>
          <w:p w14:paraId="419846C7" w14:textId="494242DC" w:rsidR="00ED310C" w:rsidRPr="00111C53" w:rsidRDefault="00ED310C" w:rsidP="00ED310C">
            <w:pPr>
              <w:rPr>
                <w:sz w:val="22"/>
                <w:szCs w:val="22"/>
              </w:rPr>
            </w:pPr>
            <w:r w:rsidRPr="00111C53">
              <w:rPr>
                <w:sz w:val="22"/>
                <w:szCs w:val="22"/>
              </w:rPr>
              <w:t>–</w:t>
            </w:r>
          </w:p>
        </w:tc>
        <w:tc>
          <w:tcPr>
            <w:tcW w:w="286" w:type="pct"/>
          </w:tcPr>
          <w:p w14:paraId="09E02932" w14:textId="0E0BBD87"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55" w:type="pct"/>
          </w:tcPr>
          <w:p w14:paraId="77992207" w14:textId="7372A215"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28" w:type="pct"/>
          </w:tcPr>
          <w:p w14:paraId="48BB4F98" w14:textId="0FC0E8C2"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82" w:type="pct"/>
          </w:tcPr>
          <w:p w14:paraId="54E9472B" w14:textId="76AE07F4" w:rsidR="00ED310C" w:rsidRPr="00111C53" w:rsidRDefault="00ED310C" w:rsidP="00ED310C">
            <w:pPr>
              <w:pStyle w:val="afffffffffffd"/>
              <w:shd w:val="clear" w:color="auto" w:fill="FFFFFF" w:themeFill="background1"/>
              <w:spacing w:line="276" w:lineRule="auto"/>
              <w:rPr>
                <w:sz w:val="22"/>
              </w:rPr>
            </w:pPr>
            <w:r w:rsidRPr="00111C53">
              <w:rPr>
                <w:sz w:val="22"/>
              </w:rPr>
              <w:t>Т7.1, Т7.13, Т7.19</w:t>
            </w:r>
          </w:p>
        </w:tc>
        <w:tc>
          <w:tcPr>
            <w:tcW w:w="294" w:type="pct"/>
          </w:tcPr>
          <w:p w14:paraId="145C2B5E" w14:textId="0D7425A9"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80" w:type="pct"/>
          </w:tcPr>
          <w:p w14:paraId="2EF87A75" w14:textId="3BD58E59" w:rsidR="00ED310C" w:rsidRPr="00111C53" w:rsidRDefault="00ED310C" w:rsidP="00ED310C">
            <w:pPr>
              <w:pStyle w:val="afffffffffffd"/>
              <w:shd w:val="clear" w:color="auto" w:fill="FFFFFF" w:themeFill="background1"/>
              <w:spacing w:line="276" w:lineRule="auto"/>
              <w:rPr>
                <w:sz w:val="22"/>
              </w:rPr>
            </w:pPr>
            <w:r w:rsidRPr="00111C53">
              <w:rPr>
                <w:sz w:val="22"/>
              </w:rPr>
              <w:t>Т9.5</w:t>
            </w:r>
          </w:p>
        </w:tc>
        <w:tc>
          <w:tcPr>
            <w:tcW w:w="275" w:type="pct"/>
          </w:tcPr>
          <w:p w14:paraId="0D7EB505" w14:textId="0AC2D0E4" w:rsidR="00ED310C" w:rsidRPr="00111C53" w:rsidRDefault="00ED310C" w:rsidP="00ED310C">
            <w:pPr>
              <w:pStyle w:val="afffffffffffd"/>
              <w:shd w:val="clear" w:color="auto" w:fill="FFFFFF" w:themeFill="background1"/>
              <w:spacing w:line="276" w:lineRule="auto"/>
              <w:rPr>
                <w:sz w:val="22"/>
              </w:rPr>
            </w:pPr>
            <w:r w:rsidRPr="00111C53">
              <w:rPr>
                <w:sz w:val="22"/>
              </w:rPr>
              <w:t>Т10.4</w:t>
            </w:r>
          </w:p>
        </w:tc>
      </w:tr>
      <w:tr w:rsidR="00ED310C" w:rsidRPr="005511AC" w14:paraId="420718B9" w14:textId="77777777" w:rsidTr="007B11D9">
        <w:tc>
          <w:tcPr>
            <w:tcW w:w="291" w:type="pct"/>
            <w:vMerge/>
          </w:tcPr>
          <w:p w14:paraId="7AB9903F" w14:textId="77777777" w:rsidR="00ED310C" w:rsidRPr="00111C53" w:rsidRDefault="00ED310C" w:rsidP="00ED310C">
            <w:pPr>
              <w:pStyle w:val="a9"/>
              <w:shd w:val="clear" w:color="auto" w:fill="FFFFFF" w:themeFill="background1"/>
              <w:spacing w:line="276" w:lineRule="auto"/>
              <w:rPr>
                <w:sz w:val="22"/>
                <w:szCs w:val="22"/>
              </w:rPr>
            </w:pPr>
          </w:p>
        </w:tc>
        <w:tc>
          <w:tcPr>
            <w:tcW w:w="510" w:type="pct"/>
            <w:vMerge/>
            <w:shd w:val="clear" w:color="auto" w:fill="auto"/>
          </w:tcPr>
          <w:p w14:paraId="3BDFB5B3" w14:textId="77777777" w:rsidR="00ED310C" w:rsidRPr="00111C53" w:rsidRDefault="00ED310C" w:rsidP="00ED310C">
            <w:pPr>
              <w:pStyle w:val="afffffffffffd"/>
              <w:shd w:val="clear" w:color="auto" w:fill="FFFFFF" w:themeFill="background1"/>
              <w:spacing w:line="276" w:lineRule="auto"/>
              <w:rPr>
                <w:sz w:val="22"/>
              </w:rPr>
            </w:pPr>
          </w:p>
        </w:tc>
        <w:tc>
          <w:tcPr>
            <w:tcW w:w="485" w:type="pct"/>
          </w:tcPr>
          <w:p w14:paraId="104A74C3" w14:textId="10FA79EE" w:rsidR="00ED310C" w:rsidRPr="00111C53" w:rsidRDefault="00ED310C" w:rsidP="00ED310C">
            <w:pPr>
              <w:pStyle w:val="afffffffffffd"/>
              <w:shd w:val="clear" w:color="auto" w:fill="FFFFFF" w:themeFill="background1"/>
              <w:spacing w:line="276" w:lineRule="auto"/>
              <w:rPr>
                <w:sz w:val="22"/>
              </w:rPr>
            </w:pPr>
            <w:r w:rsidRPr="00111C53">
              <w:rPr>
                <w:sz w:val="22"/>
              </w:rPr>
              <w:t>Внутренний Н1</w:t>
            </w:r>
          </w:p>
        </w:tc>
        <w:tc>
          <w:tcPr>
            <w:tcW w:w="720" w:type="pct"/>
            <w:shd w:val="clear" w:color="auto" w:fill="auto"/>
          </w:tcPr>
          <w:p w14:paraId="136E236D" w14:textId="74246212" w:rsidR="00ED310C" w:rsidRPr="00111C53" w:rsidRDefault="00ED310C" w:rsidP="00ED310C">
            <w:pPr>
              <w:pStyle w:val="afffffffffffd"/>
              <w:shd w:val="clear" w:color="auto" w:fill="FFFFFF" w:themeFill="background1"/>
              <w:spacing w:line="276" w:lineRule="auto"/>
              <w:rPr>
                <w:sz w:val="22"/>
              </w:rPr>
            </w:pPr>
            <w:r w:rsidRPr="00111C53">
              <w:rPr>
                <w:sz w:val="22"/>
              </w:rPr>
              <w:t>Ошибочная настройка сетевых протоколов, передача данных в открытом виде</w:t>
            </w:r>
          </w:p>
        </w:tc>
        <w:tc>
          <w:tcPr>
            <w:tcW w:w="319" w:type="pct"/>
          </w:tcPr>
          <w:p w14:paraId="32D338BD" w14:textId="77777777" w:rsidR="00ED310C" w:rsidRPr="00111C53" w:rsidRDefault="00ED310C" w:rsidP="00ED310C">
            <w:pPr>
              <w:pStyle w:val="afffffffffffd"/>
              <w:shd w:val="clear" w:color="auto" w:fill="FFFFFF" w:themeFill="background1"/>
              <w:spacing w:line="276" w:lineRule="auto"/>
              <w:rPr>
                <w:sz w:val="22"/>
              </w:rPr>
            </w:pPr>
            <w:r w:rsidRPr="00111C53">
              <w:rPr>
                <w:sz w:val="22"/>
              </w:rPr>
              <w:t>–</w:t>
            </w:r>
          </w:p>
          <w:p w14:paraId="0351C420" w14:textId="77777777" w:rsidR="00ED310C" w:rsidRPr="00111C53" w:rsidRDefault="00ED310C" w:rsidP="00ED310C">
            <w:pPr>
              <w:pStyle w:val="afffffffffffd"/>
              <w:shd w:val="clear" w:color="auto" w:fill="FFFFFF" w:themeFill="background1"/>
              <w:spacing w:line="276" w:lineRule="auto"/>
              <w:rPr>
                <w:sz w:val="22"/>
              </w:rPr>
            </w:pPr>
          </w:p>
        </w:tc>
        <w:tc>
          <w:tcPr>
            <w:tcW w:w="262" w:type="pct"/>
          </w:tcPr>
          <w:p w14:paraId="72DDA396" w14:textId="6C346939" w:rsidR="00ED310C" w:rsidRPr="00111C53" w:rsidRDefault="00ED310C" w:rsidP="00ED310C">
            <w:pPr>
              <w:pStyle w:val="afffffffffffd"/>
              <w:shd w:val="clear" w:color="auto" w:fill="FFFFFF" w:themeFill="background1"/>
              <w:spacing w:line="276" w:lineRule="auto"/>
              <w:rPr>
                <w:sz w:val="22"/>
              </w:rPr>
            </w:pPr>
            <w:r w:rsidRPr="00111C53">
              <w:rPr>
                <w:sz w:val="22"/>
              </w:rPr>
              <w:t>Т2.7</w:t>
            </w:r>
          </w:p>
        </w:tc>
        <w:tc>
          <w:tcPr>
            <w:tcW w:w="313" w:type="pct"/>
          </w:tcPr>
          <w:p w14:paraId="3BD9B8E4" w14:textId="31B5A33F" w:rsidR="00ED310C" w:rsidRPr="00111C53" w:rsidRDefault="00ED310C" w:rsidP="00ED310C">
            <w:pPr>
              <w:rPr>
                <w:sz w:val="22"/>
                <w:szCs w:val="22"/>
              </w:rPr>
            </w:pPr>
            <w:r w:rsidRPr="00111C53">
              <w:rPr>
                <w:sz w:val="22"/>
                <w:szCs w:val="22"/>
              </w:rPr>
              <w:t>–</w:t>
            </w:r>
          </w:p>
        </w:tc>
        <w:tc>
          <w:tcPr>
            <w:tcW w:w="286" w:type="pct"/>
          </w:tcPr>
          <w:p w14:paraId="2A96D5ED" w14:textId="20448553"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55" w:type="pct"/>
          </w:tcPr>
          <w:p w14:paraId="7799A96E" w14:textId="7FBB8808"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28" w:type="pct"/>
          </w:tcPr>
          <w:p w14:paraId="5D05D3F9" w14:textId="585E94AA"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382" w:type="pct"/>
          </w:tcPr>
          <w:p w14:paraId="43A1F0C4" w14:textId="3F7A1E0B" w:rsidR="00ED310C" w:rsidRPr="00111C53" w:rsidRDefault="00ED310C" w:rsidP="00ED310C">
            <w:pPr>
              <w:pStyle w:val="afffffffffffd"/>
              <w:shd w:val="clear" w:color="auto" w:fill="FFFFFF" w:themeFill="background1"/>
              <w:spacing w:line="276" w:lineRule="auto"/>
              <w:rPr>
                <w:sz w:val="22"/>
              </w:rPr>
            </w:pPr>
            <w:r w:rsidRPr="00111C53">
              <w:rPr>
                <w:sz w:val="22"/>
              </w:rPr>
              <w:t>Т7.19</w:t>
            </w:r>
          </w:p>
        </w:tc>
        <w:tc>
          <w:tcPr>
            <w:tcW w:w="294" w:type="pct"/>
          </w:tcPr>
          <w:p w14:paraId="369E6BF7" w14:textId="4ADF4F22"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80" w:type="pct"/>
          </w:tcPr>
          <w:p w14:paraId="76A0B79F" w14:textId="73EB9B99" w:rsidR="00ED310C" w:rsidRPr="00111C53" w:rsidRDefault="00ED310C" w:rsidP="00ED310C">
            <w:pPr>
              <w:pStyle w:val="afffffffffffd"/>
              <w:shd w:val="clear" w:color="auto" w:fill="FFFFFF" w:themeFill="background1"/>
              <w:spacing w:line="276" w:lineRule="auto"/>
              <w:rPr>
                <w:sz w:val="22"/>
              </w:rPr>
            </w:pPr>
            <w:r w:rsidRPr="00111C53">
              <w:rPr>
                <w:sz w:val="22"/>
              </w:rPr>
              <w:t>–</w:t>
            </w:r>
          </w:p>
        </w:tc>
        <w:tc>
          <w:tcPr>
            <w:tcW w:w="275" w:type="pct"/>
          </w:tcPr>
          <w:p w14:paraId="0EB14740" w14:textId="30BD2B07" w:rsidR="00ED310C" w:rsidRPr="00111C53" w:rsidRDefault="00ED310C" w:rsidP="00ED310C">
            <w:pPr>
              <w:pStyle w:val="afffffffffffd"/>
              <w:shd w:val="clear" w:color="auto" w:fill="FFFFFF" w:themeFill="background1"/>
              <w:spacing w:line="276" w:lineRule="auto"/>
              <w:rPr>
                <w:sz w:val="22"/>
              </w:rPr>
            </w:pPr>
            <w:r w:rsidRPr="00111C53">
              <w:rPr>
                <w:sz w:val="22"/>
              </w:rPr>
              <w:t>Т10.1</w:t>
            </w:r>
          </w:p>
        </w:tc>
      </w:tr>
      <w:tr w:rsidR="00ED310C" w:rsidRPr="005511AC" w14:paraId="4D439F26" w14:textId="77777777" w:rsidTr="007B11D9">
        <w:trPr>
          <w:trHeight w:val="2116"/>
        </w:trPr>
        <w:tc>
          <w:tcPr>
            <w:tcW w:w="291" w:type="pct"/>
            <w:vMerge w:val="restart"/>
          </w:tcPr>
          <w:p w14:paraId="6BE8F730" w14:textId="77777777" w:rsidR="00ED310C" w:rsidRPr="00111C53" w:rsidRDefault="00ED310C" w:rsidP="002A1CBD">
            <w:pPr>
              <w:pStyle w:val="a9"/>
              <w:shd w:val="clear" w:color="auto" w:fill="FFFFFF" w:themeFill="background1"/>
              <w:spacing w:line="276" w:lineRule="auto"/>
              <w:rPr>
                <w:sz w:val="22"/>
                <w:szCs w:val="22"/>
              </w:rPr>
            </w:pPr>
          </w:p>
        </w:tc>
        <w:tc>
          <w:tcPr>
            <w:tcW w:w="510" w:type="pct"/>
            <w:vMerge w:val="restart"/>
            <w:shd w:val="clear" w:color="auto" w:fill="auto"/>
          </w:tcPr>
          <w:p w14:paraId="5A6B1118" w14:textId="77777777"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Угроза подмены участников сетевого взаимодействия</w:t>
            </w:r>
          </w:p>
          <w:p w14:paraId="635FDD94" w14:textId="78072A1D" w:rsidR="00ED310C" w:rsidRPr="00111C53" w:rsidRDefault="00ED310C" w:rsidP="002A1CBD">
            <w:pPr>
              <w:pStyle w:val="afffffffffffd"/>
              <w:shd w:val="clear" w:color="auto" w:fill="FFFFFF" w:themeFill="background1"/>
              <w:spacing w:line="276" w:lineRule="auto"/>
              <w:rPr>
                <w:sz w:val="22"/>
                <w:highlight w:val="yellow"/>
              </w:rPr>
            </w:pPr>
          </w:p>
        </w:tc>
        <w:tc>
          <w:tcPr>
            <w:tcW w:w="485" w:type="pct"/>
          </w:tcPr>
          <w:p w14:paraId="6FC45B64" w14:textId="70895110" w:rsidR="00ED310C" w:rsidRPr="00111C53" w:rsidRDefault="00ED310C" w:rsidP="00057D04">
            <w:pPr>
              <w:pStyle w:val="afffffffffffd"/>
              <w:shd w:val="clear" w:color="auto" w:fill="FFFFFF" w:themeFill="background1"/>
              <w:spacing w:line="276" w:lineRule="auto"/>
              <w:rPr>
                <w:sz w:val="22"/>
                <w:highlight w:val="yellow"/>
              </w:rPr>
            </w:pPr>
            <w:r w:rsidRPr="00111C53">
              <w:rPr>
                <w:sz w:val="22"/>
              </w:rPr>
              <w:t>Внешний Н4</w:t>
            </w:r>
          </w:p>
        </w:tc>
        <w:tc>
          <w:tcPr>
            <w:tcW w:w="720" w:type="pct"/>
            <w:shd w:val="clear" w:color="auto" w:fill="auto"/>
          </w:tcPr>
          <w:p w14:paraId="5AF3095B" w14:textId="4039C1E0" w:rsidR="00ED310C" w:rsidRPr="00111C53" w:rsidRDefault="009B70D0" w:rsidP="00E4662F">
            <w:pPr>
              <w:pStyle w:val="afffffffffffd"/>
              <w:shd w:val="clear" w:color="auto" w:fill="FFFFFF" w:themeFill="background1"/>
              <w:spacing w:line="276" w:lineRule="auto"/>
              <w:rPr>
                <w:sz w:val="22"/>
                <w:highlight w:val="yellow"/>
              </w:rPr>
            </w:pPr>
            <w:r w:rsidRPr="009B70D0">
              <w:rPr>
                <w:sz w:val="22"/>
              </w:rPr>
              <w:t>MITM-атаки, подмена сертификатов, компрометация DNS</w:t>
            </w:r>
          </w:p>
        </w:tc>
        <w:tc>
          <w:tcPr>
            <w:tcW w:w="319" w:type="pct"/>
          </w:tcPr>
          <w:p w14:paraId="38BAD5FB" w14:textId="70A3BD6D"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Т1.2, Т1.4, Т1.5, Т1.16</w:t>
            </w:r>
          </w:p>
        </w:tc>
        <w:tc>
          <w:tcPr>
            <w:tcW w:w="262" w:type="pct"/>
          </w:tcPr>
          <w:p w14:paraId="72AFC390" w14:textId="235872C0"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Т2.1, Т2.6, Т2.10</w:t>
            </w:r>
          </w:p>
        </w:tc>
        <w:tc>
          <w:tcPr>
            <w:tcW w:w="313" w:type="pct"/>
          </w:tcPr>
          <w:p w14:paraId="5BEE7328" w14:textId="1546AB88"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Т3.1, Т3.6</w:t>
            </w:r>
          </w:p>
        </w:tc>
        <w:tc>
          <w:tcPr>
            <w:tcW w:w="286" w:type="pct"/>
          </w:tcPr>
          <w:p w14:paraId="65C4AB82" w14:textId="79800A3D"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Т4.1, Т4.2</w:t>
            </w:r>
          </w:p>
        </w:tc>
        <w:tc>
          <w:tcPr>
            <w:tcW w:w="255" w:type="pct"/>
          </w:tcPr>
          <w:p w14:paraId="44F47C3C" w14:textId="1A1C8183"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Т5.1, Т5.2</w:t>
            </w:r>
          </w:p>
        </w:tc>
        <w:tc>
          <w:tcPr>
            <w:tcW w:w="328" w:type="pct"/>
          </w:tcPr>
          <w:p w14:paraId="724ED3C0" w14:textId="10974F01"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Т6.1, Т6.2</w:t>
            </w:r>
          </w:p>
        </w:tc>
        <w:tc>
          <w:tcPr>
            <w:tcW w:w="382" w:type="pct"/>
          </w:tcPr>
          <w:p w14:paraId="551E514E" w14:textId="15EDFF32"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Т7.1–Т7.3, Т7.13</w:t>
            </w:r>
          </w:p>
        </w:tc>
        <w:tc>
          <w:tcPr>
            <w:tcW w:w="294" w:type="pct"/>
          </w:tcPr>
          <w:p w14:paraId="0721EE30" w14:textId="33A2A196"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Т8.1, Т8.2</w:t>
            </w:r>
          </w:p>
        </w:tc>
        <w:tc>
          <w:tcPr>
            <w:tcW w:w="280" w:type="pct"/>
          </w:tcPr>
          <w:p w14:paraId="3BBB5A8A" w14:textId="626138EF"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Т9.2, Т9.3</w:t>
            </w:r>
          </w:p>
        </w:tc>
        <w:tc>
          <w:tcPr>
            <w:tcW w:w="275" w:type="pct"/>
          </w:tcPr>
          <w:p w14:paraId="1D8D3554" w14:textId="7F9F7958"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Т10.4</w:t>
            </w:r>
          </w:p>
        </w:tc>
      </w:tr>
      <w:tr w:rsidR="00ED310C" w:rsidRPr="005511AC" w14:paraId="187296C9" w14:textId="77777777" w:rsidTr="007B11D9">
        <w:tc>
          <w:tcPr>
            <w:tcW w:w="291" w:type="pct"/>
            <w:vMerge/>
          </w:tcPr>
          <w:p w14:paraId="2DBEE2AC" w14:textId="77777777" w:rsidR="00ED310C" w:rsidRPr="00111C53" w:rsidRDefault="00ED310C" w:rsidP="002A1CBD">
            <w:pPr>
              <w:pStyle w:val="a9"/>
              <w:shd w:val="clear" w:color="auto" w:fill="FFFFFF" w:themeFill="background1"/>
              <w:spacing w:line="276" w:lineRule="auto"/>
              <w:rPr>
                <w:sz w:val="22"/>
                <w:szCs w:val="22"/>
              </w:rPr>
            </w:pPr>
          </w:p>
        </w:tc>
        <w:tc>
          <w:tcPr>
            <w:tcW w:w="510" w:type="pct"/>
            <w:vMerge/>
            <w:shd w:val="clear" w:color="auto" w:fill="auto"/>
          </w:tcPr>
          <w:p w14:paraId="0F0AA6B2" w14:textId="77777777" w:rsidR="00ED310C" w:rsidRPr="00111C53" w:rsidRDefault="00ED310C" w:rsidP="002A1CBD">
            <w:pPr>
              <w:pStyle w:val="afffffffffffd"/>
              <w:shd w:val="clear" w:color="auto" w:fill="FFFFFF" w:themeFill="background1"/>
              <w:spacing w:line="276" w:lineRule="auto"/>
              <w:rPr>
                <w:sz w:val="22"/>
              </w:rPr>
            </w:pPr>
          </w:p>
        </w:tc>
        <w:tc>
          <w:tcPr>
            <w:tcW w:w="485" w:type="pct"/>
          </w:tcPr>
          <w:p w14:paraId="26A9B5B6" w14:textId="29BD2A44"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Внутренний Н4</w:t>
            </w:r>
          </w:p>
        </w:tc>
        <w:tc>
          <w:tcPr>
            <w:tcW w:w="720" w:type="pct"/>
            <w:shd w:val="clear" w:color="auto" w:fill="auto"/>
          </w:tcPr>
          <w:p w14:paraId="57ACBFB0" w14:textId="290D4E2B" w:rsidR="00ED310C" w:rsidRPr="00111C53" w:rsidRDefault="009B70D0" w:rsidP="00057D04">
            <w:pPr>
              <w:pStyle w:val="afffffffffffd"/>
              <w:shd w:val="clear" w:color="auto" w:fill="FFFFFF" w:themeFill="background1"/>
              <w:spacing w:line="276" w:lineRule="auto"/>
              <w:rPr>
                <w:sz w:val="22"/>
                <w:highlight w:val="yellow"/>
              </w:rPr>
            </w:pPr>
            <w:r w:rsidRPr="009B70D0">
              <w:rPr>
                <w:sz w:val="22"/>
              </w:rPr>
              <w:t>Подмена доверенного пользователя, использование украденных привилегированных учетных записей</w:t>
            </w:r>
          </w:p>
        </w:tc>
        <w:tc>
          <w:tcPr>
            <w:tcW w:w="319" w:type="pct"/>
          </w:tcPr>
          <w:p w14:paraId="1942A219" w14:textId="7E95E696"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Т1.9, Т1.11</w:t>
            </w:r>
          </w:p>
        </w:tc>
        <w:tc>
          <w:tcPr>
            <w:tcW w:w="262" w:type="pct"/>
          </w:tcPr>
          <w:p w14:paraId="2C5166C9" w14:textId="46269E92"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Т2.7, Т2.9</w:t>
            </w:r>
          </w:p>
        </w:tc>
        <w:tc>
          <w:tcPr>
            <w:tcW w:w="313" w:type="pct"/>
          </w:tcPr>
          <w:p w14:paraId="49E0EE5B" w14:textId="66F41D92"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w:t>
            </w:r>
          </w:p>
        </w:tc>
        <w:tc>
          <w:tcPr>
            <w:tcW w:w="286" w:type="pct"/>
          </w:tcPr>
          <w:p w14:paraId="552501E2" w14:textId="5278A985"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w:t>
            </w:r>
          </w:p>
        </w:tc>
        <w:tc>
          <w:tcPr>
            <w:tcW w:w="255" w:type="pct"/>
          </w:tcPr>
          <w:p w14:paraId="07C6195D" w14:textId="4007CAE2"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w:t>
            </w:r>
          </w:p>
        </w:tc>
        <w:tc>
          <w:tcPr>
            <w:tcW w:w="328" w:type="pct"/>
          </w:tcPr>
          <w:p w14:paraId="55C7CB97" w14:textId="381130F0"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Т6.6, Т6.8</w:t>
            </w:r>
          </w:p>
        </w:tc>
        <w:tc>
          <w:tcPr>
            <w:tcW w:w="382" w:type="pct"/>
          </w:tcPr>
          <w:p w14:paraId="6CDA52A5" w14:textId="5DBE3560" w:rsidR="00ED310C"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c>
          <w:tcPr>
            <w:tcW w:w="294" w:type="pct"/>
          </w:tcPr>
          <w:p w14:paraId="0EA16846" w14:textId="482BDCAD"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Т9.5</w:t>
            </w:r>
          </w:p>
        </w:tc>
        <w:tc>
          <w:tcPr>
            <w:tcW w:w="280" w:type="pct"/>
          </w:tcPr>
          <w:p w14:paraId="612A014C" w14:textId="1EC4D5D8"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Т9.1, Т9.2</w:t>
            </w:r>
          </w:p>
        </w:tc>
        <w:tc>
          <w:tcPr>
            <w:tcW w:w="275" w:type="pct"/>
          </w:tcPr>
          <w:p w14:paraId="23809F78" w14:textId="749BE980" w:rsidR="00ED310C" w:rsidRPr="00111C53" w:rsidRDefault="009B70D0" w:rsidP="002A1CBD">
            <w:pPr>
              <w:pStyle w:val="afffffffffffd"/>
              <w:shd w:val="clear" w:color="auto" w:fill="FFFFFF" w:themeFill="background1"/>
              <w:spacing w:line="276" w:lineRule="auto"/>
              <w:rPr>
                <w:sz w:val="22"/>
                <w:highlight w:val="yellow"/>
              </w:rPr>
            </w:pPr>
            <w:r w:rsidRPr="009B70D0">
              <w:rPr>
                <w:sz w:val="22"/>
              </w:rPr>
              <w:t>Т10.4</w:t>
            </w:r>
          </w:p>
        </w:tc>
      </w:tr>
      <w:tr w:rsidR="00ED310C" w:rsidRPr="005511AC" w14:paraId="7050CE23" w14:textId="77777777" w:rsidTr="007B11D9">
        <w:tc>
          <w:tcPr>
            <w:tcW w:w="291" w:type="pct"/>
            <w:vMerge/>
          </w:tcPr>
          <w:p w14:paraId="58F5C22D" w14:textId="77777777" w:rsidR="00ED310C" w:rsidRPr="00111C53" w:rsidRDefault="00ED310C" w:rsidP="004F0A06">
            <w:pPr>
              <w:pStyle w:val="a9"/>
              <w:shd w:val="clear" w:color="auto" w:fill="FFFFFF" w:themeFill="background1"/>
              <w:spacing w:line="276" w:lineRule="auto"/>
              <w:rPr>
                <w:sz w:val="22"/>
                <w:szCs w:val="22"/>
              </w:rPr>
            </w:pPr>
          </w:p>
        </w:tc>
        <w:tc>
          <w:tcPr>
            <w:tcW w:w="510" w:type="pct"/>
            <w:vMerge/>
            <w:shd w:val="clear" w:color="auto" w:fill="auto"/>
          </w:tcPr>
          <w:p w14:paraId="67271435" w14:textId="77777777" w:rsidR="00ED310C" w:rsidRPr="00111C53" w:rsidRDefault="00ED310C" w:rsidP="004F0A06">
            <w:pPr>
              <w:pStyle w:val="afffffffffffd"/>
              <w:shd w:val="clear" w:color="auto" w:fill="FFFFFF" w:themeFill="background1"/>
              <w:spacing w:line="276" w:lineRule="auto"/>
              <w:rPr>
                <w:sz w:val="22"/>
              </w:rPr>
            </w:pPr>
          </w:p>
        </w:tc>
        <w:tc>
          <w:tcPr>
            <w:tcW w:w="485" w:type="pct"/>
          </w:tcPr>
          <w:p w14:paraId="613F299E" w14:textId="7694FCC0" w:rsidR="00ED310C" w:rsidRPr="00111C53" w:rsidRDefault="009B70D0" w:rsidP="004F0A06">
            <w:pPr>
              <w:pStyle w:val="afffffffffffd"/>
              <w:shd w:val="clear" w:color="auto" w:fill="FFFFFF" w:themeFill="background1"/>
              <w:spacing w:line="276" w:lineRule="auto"/>
              <w:rPr>
                <w:sz w:val="22"/>
              </w:rPr>
            </w:pPr>
            <w:r w:rsidRPr="009B70D0">
              <w:rPr>
                <w:sz w:val="22"/>
              </w:rPr>
              <w:t>Внутренний Н1</w:t>
            </w:r>
          </w:p>
        </w:tc>
        <w:tc>
          <w:tcPr>
            <w:tcW w:w="720" w:type="pct"/>
            <w:shd w:val="clear" w:color="auto" w:fill="auto"/>
          </w:tcPr>
          <w:p w14:paraId="4F2C6F9C" w14:textId="7F7DFACB" w:rsidR="00ED310C" w:rsidRPr="00111C53" w:rsidRDefault="009B70D0" w:rsidP="004F0A06">
            <w:pPr>
              <w:pStyle w:val="afffffffffffd"/>
              <w:shd w:val="clear" w:color="auto" w:fill="FFFFFF" w:themeFill="background1"/>
              <w:spacing w:line="276" w:lineRule="auto"/>
              <w:rPr>
                <w:sz w:val="22"/>
              </w:rPr>
            </w:pPr>
            <w:r w:rsidRPr="009B70D0">
              <w:rPr>
                <w:sz w:val="22"/>
              </w:rPr>
              <w:t>Передача своих учетных данных, использование чужих учетных записей</w:t>
            </w:r>
          </w:p>
        </w:tc>
        <w:tc>
          <w:tcPr>
            <w:tcW w:w="319" w:type="pct"/>
          </w:tcPr>
          <w:p w14:paraId="76C28C02" w14:textId="4F0EEA0C" w:rsidR="00ED310C" w:rsidRPr="00111C53" w:rsidRDefault="009B70D0" w:rsidP="004F0A06">
            <w:pPr>
              <w:pStyle w:val="afffffffffffd"/>
              <w:shd w:val="clear" w:color="auto" w:fill="FFFFFF" w:themeFill="background1"/>
              <w:spacing w:line="276" w:lineRule="auto"/>
              <w:rPr>
                <w:sz w:val="22"/>
              </w:rPr>
            </w:pPr>
            <w:r w:rsidRPr="009B70D0">
              <w:rPr>
                <w:sz w:val="22"/>
              </w:rPr>
              <w:t>–</w:t>
            </w:r>
            <w:r w:rsidR="00ED310C" w:rsidRPr="00111C53">
              <w:rPr>
                <w:sz w:val="22"/>
              </w:rPr>
              <w:tab/>
            </w:r>
          </w:p>
        </w:tc>
        <w:tc>
          <w:tcPr>
            <w:tcW w:w="262" w:type="pct"/>
          </w:tcPr>
          <w:p w14:paraId="20822EDA" w14:textId="51065888" w:rsidR="00ED310C" w:rsidRPr="00111C53" w:rsidRDefault="00ED310C" w:rsidP="004F0A06">
            <w:pPr>
              <w:pStyle w:val="afffffffffffd"/>
              <w:shd w:val="clear" w:color="auto" w:fill="FFFFFF" w:themeFill="background1"/>
              <w:spacing w:line="276" w:lineRule="auto"/>
              <w:rPr>
                <w:sz w:val="22"/>
              </w:rPr>
            </w:pPr>
            <w:r w:rsidRPr="00111C53">
              <w:rPr>
                <w:sz w:val="22"/>
              </w:rPr>
              <w:t>Т2.7</w:t>
            </w:r>
          </w:p>
        </w:tc>
        <w:tc>
          <w:tcPr>
            <w:tcW w:w="313" w:type="pct"/>
          </w:tcPr>
          <w:p w14:paraId="3D4C1A11" w14:textId="5CF445FE"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286" w:type="pct"/>
          </w:tcPr>
          <w:p w14:paraId="2B90D2D9" w14:textId="5B9C7B76"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255" w:type="pct"/>
          </w:tcPr>
          <w:p w14:paraId="6DF58C0C" w14:textId="38B8D9CE"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328" w:type="pct"/>
          </w:tcPr>
          <w:p w14:paraId="000A9190" w14:textId="5CECD755"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382" w:type="pct"/>
          </w:tcPr>
          <w:p w14:paraId="307EF5B0" w14:textId="7BC91618" w:rsidR="00ED310C" w:rsidRPr="00111C53" w:rsidRDefault="00ED310C" w:rsidP="004F0A06">
            <w:pPr>
              <w:pStyle w:val="afffffffffffd"/>
              <w:shd w:val="clear" w:color="auto" w:fill="FFFFFF" w:themeFill="background1"/>
              <w:spacing w:line="276" w:lineRule="auto"/>
              <w:rPr>
                <w:sz w:val="22"/>
              </w:rPr>
            </w:pPr>
            <w:r w:rsidRPr="00111C53">
              <w:rPr>
                <w:sz w:val="22"/>
              </w:rPr>
              <w:t>Т7.19</w:t>
            </w:r>
          </w:p>
        </w:tc>
        <w:tc>
          <w:tcPr>
            <w:tcW w:w="294" w:type="pct"/>
          </w:tcPr>
          <w:p w14:paraId="11A43982" w14:textId="7823DF41" w:rsidR="00ED310C" w:rsidRPr="00111C53" w:rsidRDefault="00ED310C" w:rsidP="004F0A06">
            <w:pPr>
              <w:pStyle w:val="afffffffffffd"/>
              <w:shd w:val="clear" w:color="auto" w:fill="FFFFFF" w:themeFill="background1"/>
              <w:spacing w:line="276" w:lineRule="auto"/>
              <w:rPr>
                <w:sz w:val="22"/>
              </w:rPr>
            </w:pPr>
            <w:r w:rsidRPr="00111C53">
              <w:rPr>
                <w:sz w:val="22"/>
              </w:rPr>
              <w:t>–</w:t>
            </w:r>
          </w:p>
        </w:tc>
        <w:tc>
          <w:tcPr>
            <w:tcW w:w="280" w:type="pct"/>
          </w:tcPr>
          <w:p w14:paraId="643EE5CC" w14:textId="02583429" w:rsidR="00ED310C" w:rsidRPr="00111C53" w:rsidRDefault="009B70D0" w:rsidP="004F0A06">
            <w:pPr>
              <w:pStyle w:val="afffffffffffd"/>
              <w:shd w:val="clear" w:color="auto" w:fill="FFFFFF" w:themeFill="background1"/>
              <w:spacing w:line="276" w:lineRule="auto"/>
              <w:rPr>
                <w:sz w:val="22"/>
              </w:rPr>
            </w:pPr>
            <w:r w:rsidRPr="009B70D0">
              <w:rPr>
                <w:sz w:val="22"/>
              </w:rPr>
              <w:t>–</w:t>
            </w:r>
          </w:p>
        </w:tc>
        <w:tc>
          <w:tcPr>
            <w:tcW w:w="275" w:type="pct"/>
          </w:tcPr>
          <w:p w14:paraId="5C02BE71" w14:textId="6490885C" w:rsidR="00ED310C" w:rsidRPr="00111C53" w:rsidRDefault="009B70D0" w:rsidP="004F0A06">
            <w:pPr>
              <w:pStyle w:val="afffffffffffd"/>
              <w:shd w:val="clear" w:color="auto" w:fill="FFFFFF" w:themeFill="background1"/>
              <w:spacing w:line="276" w:lineRule="auto"/>
              <w:rPr>
                <w:sz w:val="22"/>
              </w:rPr>
            </w:pPr>
            <w:r w:rsidRPr="009B70D0">
              <w:rPr>
                <w:sz w:val="22"/>
              </w:rPr>
              <w:t>Т10.1</w:t>
            </w:r>
          </w:p>
        </w:tc>
      </w:tr>
      <w:tr w:rsidR="00003240" w:rsidRPr="005511AC" w14:paraId="2E8DFF90" w14:textId="77777777" w:rsidTr="007B11D9">
        <w:tc>
          <w:tcPr>
            <w:tcW w:w="291" w:type="pct"/>
            <w:vMerge w:val="restart"/>
          </w:tcPr>
          <w:p w14:paraId="5B2DF572" w14:textId="77777777" w:rsidR="00003240" w:rsidRPr="00111C53" w:rsidRDefault="00003240" w:rsidP="002A1CBD">
            <w:pPr>
              <w:pStyle w:val="a9"/>
              <w:shd w:val="clear" w:color="auto" w:fill="FFFFFF" w:themeFill="background1"/>
              <w:spacing w:line="276" w:lineRule="auto"/>
              <w:rPr>
                <w:sz w:val="22"/>
                <w:szCs w:val="22"/>
              </w:rPr>
            </w:pPr>
          </w:p>
        </w:tc>
        <w:tc>
          <w:tcPr>
            <w:tcW w:w="510" w:type="pct"/>
            <w:vMerge w:val="restart"/>
            <w:shd w:val="clear" w:color="auto" w:fill="auto"/>
          </w:tcPr>
          <w:p w14:paraId="0D2E0DA1" w14:textId="08E141FB"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 xml:space="preserve">Угроза получения информации о компонентах </w:t>
            </w:r>
            <w:r w:rsidRPr="009B70D0">
              <w:rPr>
                <w:sz w:val="22"/>
              </w:rPr>
              <w:lastRenderedPageBreak/>
              <w:t>информационной системы</w:t>
            </w:r>
          </w:p>
        </w:tc>
        <w:tc>
          <w:tcPr>
            <w:tcW w:w="485" w:type="pct"/>
          </w:tcPr>
          <w:p w14:paraId="3ACD8C97" w14:textId="285C8AE3" w:rsidR="00003240" w:rsidRPr="00111C53" w:rsidRDefault="00003240" w:rsidP="002A1CBD">
            <w:pPr>
              <w:pStyle w:val="afffffffffffd"/>
              <w:shd w:val="clear" w:color="auto" w:fill="FFFFFF" w:themeFill="background1"/>
              <w:spacing w:line="276" w:lineRule="auto"/>
              <w:rPr>
                <w:sz w:val="22"/>
                <w:highlight w:val="yellow"/>
              </w:rPr>
            </w:pPr>
            <w:r w:rsidRPr="00111C53">
              <w:rPr>
                <w:sz w:val="22"/>
              </w:rPr>
              <w:lastRenderedPageBreak/>
              <w:t>Внешний Н4</w:t>
            </w:r>
          </w:p>
        </w:tc>
        <w:tc>
          <w:tcPr>
            <w:tcW w:w="720" w:type="pct"/>
            <w:shd w:val="clear" w:color="auto" w:fill="auto"/>
          </w:tcPr>
          <w:p w14:paraId="7A97520C" w14:textId="2FEB6FF3"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Глубокая разведка, перехват служебных сообщений, инсайд</w:t>
            </w:r>
            <w:r w:rsidR="00903AFB">
              <w:rPr>
                <w:sz w:val="22"/>
              </w:rPr>
              <w:t xml:space="preserve"> </w:t>
            </w:r>
            <w:r w:rsidR="00003240" w:rsidRPr="00111C53">
              <w:rPr>
                <w:sz w:val="22"/>
              </w:rPr>
              <w:t>недокументированных возможностей</w:t>
            </w:r>
          </w:p>
        </w:tc>
        <w:tc>
          <w:tcPr>
            <w:tcW w:w="319" w:type="pct"/>
          </w:tcPr>
          <w:p w14:paraId="1A33845B" w14:textId="3ED60049"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 xml:space="preserve">Т1.1, Т1.2, Т1.4–Т1.6, Т1.9, </w:t>
            </w:r>
            <w:r w:rsidRPr="009B70D0">
              <w:rPr>
                <w:sz w:val="22"/>
              </w:rPr>
              <w:lastRenderedPageBreak/>
              <w:t>Т1.12, Т1.16</w:t>
            </w:r>
          </w:p>
        </w:tc>
        <w:tc>
          <w:tcPr>
            <w:tcW w:w="262" w:type="pct"/>
          </w:tcPr>
          <w:p w14:paraId="45696369" w14:textId="0B5C40D2"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lastRenderedPageBreak/>
              <w:t>Т2.1, Т2.5</w:t>
            </w:r>
            <w:r w:rsidR="00003240" w:rsidRPr="00111C53">
              <w:rPr>
                <w:sz w:val="22"/>
              </w:rPr>
              <w:t>Т2.10, Т2.11</w:t>
            </w:r>
          </w:p>
        </w:tc>
        <w:tc>
          <w:tcPr>
            <w:tcW w:w="313" w:type="pct"/>
          </w:tcPr>
          <w:p w14:paraId="77179081" w14:textId="0B6DCB32" w:rsidR="00003240"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c>
          <w:tcPr>
            <w:tcW w:w="286" w:type="pct"/>
          </w:tcPr>
          <w:p w14:paraId="5E0F8B24" w14:textId="1E3431C3" w:rsidR="00003240"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c>
          <w:tcPr>
            <w:tcW w:w="255" w:type="pct"/>
          </w:tcPr>
          <w:p w14:paraId="1559BBAC" w14:textId="67425FEA" w:rsidR="00003240"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c>
          <w:tcPr>
            <w:tcW w:w="328" w:type="pct"/>
          </w:tcPr>
          <w:p w14:paraId="2E8175ED" w14:textId="063AE764" w:rsidR="00003240"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c>
          <w:tcPr>
            <w:tcW w:w="382" w:type="pct"/>
          </w:tcPr>
          <w:p w14:paraId="3795C0AB" w14:textId="7F95AE85"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Т7.2, Т7.3, Т7.8</w:t>
            </w:r>
          </w:p>
        </w:tc>
        <w:tc>
          <w:tcPr>
            <w:tcW w:w="294" w:type="pct"/>
          </w:tcPr>
          <w:p w14:paraId="070D231C" w14:textId="6C8DB8EC"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Т8.1, Т8.2</w:t>
            </w:r>
          </w:p>
        </w:tc>
        <w:tc>
          <w:tcPr>
            <w:tcW w:w="280" w:type="pct"/>
          </w:tcPr>
          <w:p w14:paraId="1E08AB7C" w14:textId="12D01301" w:rsidR="00003240" w:rsidRPr="00111C53" w:rsidRDefault="009B70D0" w:rsidP="002A1CBD">
            <w:pPr>
              <w:pStyle w:val="afffffffffffd"/>
              <w:shd w:val="clear" w:color="auto" w:fill="FFFFFF" w:themeFill="background1"/>
              <w:spacing w:line="276" w:lineRule="auto"/>
              <w:rPr>
                <w:sz w:val="22"/>
                <w:highlight w:val="yellow"/>
              </w:rPr>
            </w:pPr>
            <w:r w:rsidRPr="009B70D0">
              <w:rPr>
                <w:sz w:val="22"/>
              </w:rPr>
              <w:t>Т9.1–Т9.3</w:t>
            </w:r>
          </w:p>
        </w:tc>
        <w:tc>
          <w:tcPr>
            <w:tcW w:w="275" w:type="pct"/>
          </w:tcPr>
          <w:p w14:paraId="4DA7845F" w14:textId="399BD634" w:rsidR="00003240" w:rsidRPr="00111C53" w:rsidRDefault="009B70D0" w:rsidP="002A1CBD">
            <w:pPr>
              <w:pStyle w:val="afffffffffffd"/>
              <w:shd w:val="clear" w:color="auto" w:fill="FFFFFF" w:themeFill="background1"/>
              <w:spacing w:line="276" w:lineRule="auto"/>
              <w:rPr>
                <w:sz w:val="22"/>
                <w:highlight w:val="yellow"/>
              </w:rPr>
            </w:pPr>
            <w:r w:rsidRPr="00111C53">
              <w:rPr>
                <w:sz w:val="22"/>
              </w:rPr>
              <w:t>–</w:t>
            </w:r>
          </w:p>
        </w:tc>
      </w:tr>
      <w:tr w:rsidR="00AB6F9A" w:rsidRPr="005511AC" w14:paraId="719A4178" w14:textId="77777777" w:rsidTr="007B11D9">
        <w:trPr>
          <w:trHeight w:val="2116"/>
        </w:trPr>
        <w:tc>
          <w:tcPr>
            <w:tcW w:w="291" w:type="pct"/>
            <w:vMerge/>
          </w:tcPr>
          <w:p w14:paraId="391EFB29" w14:textId="77777777" w:rsidR="00AB6F9A" w:rsidRPr="00111C53" w:rsidRDefault="00AB6F9A" w:rsidP="00E4662F">
            <w:pPr>
              <w:pStyle w:val="a9"/>
              <w:shd w:val="clear" w:color="auto" w:fill="FFFFFF" w:themeFill="background1"/>
              <w:spacing w:line="276" w:lineRule="auto"/>
              <w:rPr>
                <w:sz w:val="22"/>
                <w:szCs w:val="22"/>
              </w:rPr>
            </w:pPr>
          </w:p>
        </w:tc>
        <w:tc>
          <w:tcPr>
            <w:tcW w:w="510" w:type="pct"/>
            <w:vMerge/>
            <w:shd w:val="clear" w:color="auto" w:fill="auto"/>
          </w:tcPr>
          <w:p w14:paraId="74961AEC" w14:textId="77777777" w:rsidR="00AB6F9A" w:rsidRPr="00111C53" w:rsidRDefault="00AB6F9A" w:rsidP="00E4662F">
            <w:pPr>
              <w:pStyle w:val="afffffffffffd"/>
              <w:shd w:val="clear" w:color="auto" w:fill="FFFFFF" w:themeFill="background1"/>
              <w:spacing w:line="276" w:lineRule="auto"/>
              <w:rPr>
                <w:sz w:val="22"/>
              </w:rPr>
            </w:pPr>
          </w:p>
        </w:tc>
        <w:tc>
          <w:tcPr>
            <w:tcW w:w="485" w:type="pct"/>
          </w:tcPr>
          <w:p w14:paraId="3D93D76E" w14:textId="2B89D21A" w:rsidR="00AB6F9A" w:rsidRPr="00111C53" w:rsidRDefault="00AB6F9A" w:rsidP="00E4662F">
            <w:pPr>
              <w:pStyle w:val="afffffffffffd"/>
              <w:shd w:val="clear" w:color="auto" w:fill="FFFFFF" w:themeFill="background1"/>
              <w:spacing w:line="276" w:lineRule="auto"/>
              <w:rPr>
                <w:sz w:val="22"/>
                <w:highlight w:val="yellow"/>
              </w:rPr>
            </w:pPr>
            <w:r w:rsidRPr="00111C53">
              <w:rPr>
                <w:sz w:val="22"/>
              </w:rPr>
              <w:t>Внешний Н1</w:t>
            </w:r>
          </w:p>
        </w:tc>
        <w:tc>
          <w:tcPr>
            <w:tcW w:w="720" w:type="pct"/>
            <w:shd w:val="clear" w:color="auto" w:fill="auto"/>
          </w:tcPr>
          <w:p w14:paraId="6BBC6F00" w14:textId="73163F5F"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Сканирование портов, анализ баннеров, социальная инженерия</w:t>
            </w:r>
          </w:p>
        </w:tc>
        <w:tc>
          <w:tcPr>
            <w:tcW w:w="319" w:type="pct"/>
          </w:tcPr>
          <w:p w14:paraId="36FB3D40" w14:textId="40195D8C"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Т1.1, Т1.2, Т1.4, Т1.5, Т1.9, Т1.12, Т1.16</w:t>
            </w:r>
          </w:p>
        </w:tc>
        <w:tc>
          <w:tcPr>
            <w:tcW w:w="262" w:type="pct"/>
          </w:tcPr>
          <w:p w14:paraId="5F69899A" w14:textId="20FD508A"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Т2.1, Т2.5</w:t>
            </w:r>
          </w:p>
        </w:tc>
        <w:tc>
          <w:tcPr>
            <w:tcW w:w="313" w:type="pct"/>
          </w:tcPr>
          <w:p w14:paraId="6ED0D27A" w14:textId="4416E591"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w:t>
            </w:r>
          </w:p>
        </w:tc>
        <w:tc>
          <w:tcPr>
            <w:tcW w:w="286" w:type="pct"/>
          </w:tcPr>
          <w:p w14:paraId="5C2783FC" w14:textId="6A588822"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w:t>
            </w:r>
          </w:p>
        </w:tc>
        <w:tc>
          <w:tcPr>
            <w:tcW w:w="255" w:type="pct"/>
          </w:tcPr>
          <w:p w14:paraId="72FF4983" w14:textId="60046726"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w:t>
            </w:r>
          </w:p>
        </w:tc>
        <w:tc>
          <w:tcPr>
            <w:tcW w:w="328" w:type="pct"/>
          </w:tcPr>
          <w:p w14:paraId="46B4272B" w14:textId="01DA1132"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w:t>
            </w:r>
          </w:p>
        </w:tc>
        <w:tc>
          <w:tcPr>
            <w:tcW w:w="382" w:type="pct"/>
          </w:tcPr>
          <w:p w14:paraId="084F6AC6" w14:textId="59E9008C"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Т7.2, Т7.3, Т7.8</w:t>
            </w:r>
          </w:p>
        </w:tc>
        <w:tc>
          <w:tcPr>
            <w:tcW w:w="294" w:type="pct"/>
          </w:tcPr>
          <w:p w14:paraId="69BFF2B6" w14:textId="441344D4"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Т8.1, Т8.2</w:t>
            </w:r>
            <w:r w:rsidRPr="00AB6F9A">
              <w:rPr>
                <w:sz w:val="22"/>
              </w:rPr>
              <w:tab/>
            </w:r>
          </w:p>
        </w:tc>
        <w:tc>
          <w:tcPr>
            <w:tcW w:w="280" w:type="pct"/>
          </w:tcPr>
          <w:p w14:paraId="03CF2695" w14:textId="3F534966"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Т9.1, Т9.2</w:t>
            </w:r>
          </w:p>
        </w:tc>
        <w:tc>
          <w:tcPr>
            <w:tcW w:w="275" w:type="pct"/>
          </w:tcPr>
          <w:p w14:paraId="3D07DC46" w14:textId="6CFF21B2" w:rsidR="00AB6F9A" w:rsidRPr="00111C53" w:rsidRDefault="00AB6F9A" w:rsidP="00E4662F">
            <w:pPr>
              <w:pStyle w:val="afffffffffffd"/>
              <w:shd w:val="clear" w:color="auto" w:fill="FFFFFF" w:themeFill="background1"/>
              <w:spacing w:line="276" w:lineRule="auto"/>
              <w:rPr>
                <w:sz w:val="22"/>
                <w:highlight w:val="yellow"/>
              </w:rPr>
            </w:pPr>
            <w:r w:rsidRPr="00AB6F9A">
              <w:rPr>
                <w:sz w:val="22"/>
              </w:rPr>
              <w:t>–</w:t>
            </w:r>
          </w:p>
        </w:tc>
      </w:tr>
      <w:tr w:rsidR="00003240" w:rsidRPr="005511AC" w14:paraId="64857A4A" w14:textId="77777777" w:rsidTr="007B11D9">
        <w:tc>
          <w:tcPr>
            <w:tcW w:w="291" w:type="pct"/>
            <w:vMerge/>
          </w:tcPr>
          <w:p w14:paraId="1F740C84" w14:textId="77777777" w:rsidR="00003240" w:rsidRPr="00111C53" w:rsidRDefault="00003240" w:rsidP="00E4662F">
            <w:pPr>
              <w:pStyle w:val="a9"/>
              <w:shd w:val="clear" w:color="auto" w:fill="FFFFFF" w:themeFill="background1"/>
              <w:spacing w:line="276" w:lineRule="auto"/>
              <w:rPr>
                <w:sz w:val="22"/>
                <w:szCs w:val="22"/>
              </w:rPr>
            </w:pPr>
          </w:p>
        </w:tc>
        <w:tc>
          <w:tcPr>
            <w:tcW w:w="510" w:type="pct"/>
            <w:vMerge/>
            <w:shd w:val="clear" w:color="auto" w:fill="auto"/>
          </w:tcPr>
          <w:p w14:paraId="4210D7E1" w14:textId="77777777" w:rsidR="00003240" w:rsidRPr="00111C53" w:rsidRDefault="00003240" w:rsidP="00E4662F">
            <w:pPr>
              <w:pStyle w:val="afffffffffffd"/>
              <w:shd w:val="clear" w:color="auto" w:fill="FFFFFF" w:themeFill="background1"/>
              <w:spacing w:line="276" w:lineRule="auto"/>
              <w:rPr>
                <w:sz w:val="22"/>
              </w:rPr>
            </w:pPr>
          </w:p>
        </w:tc>
        <w:tc>
          <w:tcPr>
            <w:tcW w:w="485" w:type="pct"/>
          </w:tcPr>
          <w:p w14:paraId="1B36A7DC" w14:textId="62FA1E61" w:rsidR="00003240" w:rsidRPr="00003240" w:rsidRDefault="00AB6F9A" w:rsidP="00E4662F">
            <w:pPr>
              <w:pStyle w:val="afffffffffffd"/>
              <w:shd w:val="clear" w:color="auto" w:fill="FFFFFF" w:themeFill="background1"/>
              <w:spacing w:line="276" w:lineRule="auto"/>
              <w:rPr>
                <w:sz w:val="22"/>
              </w:rPr>
            </w:pPr>
            <w:r w:rsidRPr="00AB6F9A">
              <w:rPr>
                <w:sz w:val="22"/>
              </w:rPr>
              <w:t>Внутренний Н1</w:t>
            </w:r>
          </w:p>
        </w:tc>
        <w:tc>
          <w:tcPr>
            <w:tcW w:w="720" w:type="pct"/>
            <w:shd w:val="clear" w:color="auto" w:fill="auto"/>
          </w:tcPr>
          <w:p w14:paraId="1AD26396" w14:textId="686B9E18" w:rsidR="00003240" w:rsidRPr="00003240" w:rsidRDefault="00AB6F9A" w:rsidP="00E4662F">
            <w:pPr>
              <w:pStyle w:val="afffffffffffd"/>
              <w:shd w:val="clear" w:color="auto" w:fill="FFFFFF" w:themeFill="background1"/>
              <w:spacing w:line="276" w:lineRule="auto"/>
              <w:rPr>
                <w:sz w:val="22"/>
              </w:rPr>
            </w:pPr>
            <w:r w:rsidRPr="00AB6F9A">
              <w:rPr>
                <w:sz w:val="22"/>
              </w:rPr>
              <w:t>Неумышленное разглашение, оставление открытыми документов, страниц конфигурации</w:t>
            </w:r>
          </w:p>
        </w:tc>
        <w:tc>
          <w:tcPr>
            <w:tcW w:w="319" w:type="pct"/>
          </w:tcPr>
          <w:p w14:paraId="144341F8" w14:textId="33380E54" w:rsidR="00003240" w:rsidRPr="00003240" w:rsidRDefault="00AB6F9A" w:rsidP="00E4662F">
            <w:pPr>
              <w:pStyle w:val="afffffffffffd"/>
              <w:shd w:val="clear" w:color="auto" w:fill="FFFFFF" w:themeFill="background1"/>
              <w:spacing w:line="276" w:lineRule="auto"/>
              <w:rPr>
                <w:sz w:val="22"/>
              </w:rPr>
            </w:pPr>
            <w:r w:rsidRPr="00AB6F9A">
              <w:rPr>
                <w:sz w:val="22"/>
              </w:rPr>
              <w:t>Т1.1, Т1.9</w:t>
            </w:r>
          </w:p>
        </w:tc>
        <w:tc>
          <w:tcPr>
            <w:tcW w:w="262" w:type="pct"/>
          </w:tcPr>
          <w:p w14:paraId="73467DB7" w14:textId="084C0930" w:rsidR="00003240" w:rsidRPr="00003240" w:rsidRDefault="00AB6F9A" w:rsidP="00E4662F">
            <w:pPr>
              <w:pStyle w:val="afffffffffffd"/>
              <w:shd w:val="clear" w:color="auto" w:fill="FFFFFF" w:themeFill="background1"/>
              <w:spacing w:line="276" w:lineRule="auto"/>
              <w:rPr>
                <w:sz w:val="22"/>
              </w:rPr>
            </w:pPr>
            <w:r w:rsidRPr="00AB6F9A">
              <w:rPr>
                <w:sz w:val="22"/>
              </w:rPr>
              <w:t>Т2.7</w:t>
            </w:r>
          </w:p>
        </w:tc>
        <w:tc>
          <w:tcPr>
            <w:tcW w:w="313" w:type="pct"/>
          </w:tcPr>
          <w:p w14:paraId="7251BF47" w14:textId="6E4A602B" w:rsidR="00003240" w:rsidRPr="00003240" w:rsidRDefault="00AB6F9A" w:rsidP="00E4662F">
            <w:pPr>
              <w:pStyle w:val="afffffffffffd"/>
              <w:shd w:val="clear" w:color="auto" w:fill="FFFFFF" w:themeFill="background1"/>
              <w:spacing w:line="276" w:lineRule="auto"/>
              <w:rPr>
                <w:sz w:val="22"/>
              </w:rPr>
            </w:pPr>
            <w:r w:rsidRPr="00AB6F9A">
              <w:rPr>
                <w:sz w:val="22"/>
              </w:rPr>
              <w:t>–</w:t>
            </w:r>
          </w:p>
        </w:tc>
        <w:tc>
          <w:tcPr>
            <w:tcW w:w="286" w:type="pct"/>
          </w:tcPr>
          <w:p w14:paraId="4523F2EA" w14:textId="080085C0" w:rsidR="00003240" w:rsidRPr="00003240" w:rsidRDefault="00AB6F9A" w:rsidP="00E4662F">
            <w:pPr>
              <w:pStyle w:val="afffffffffffd"/>
              <w:shd w:val="clear" w:color="auto" w:fill="FFFFFF" w:themeFill="background1"/>
              <w:spacing w:line="276" w:lineRule="auto"/>
              <w:rPr>
                <w:sz w:val="22"/>
              </w:rPr>
            </w:pPr>
            <w:r w:rsidRPr="00AB6F9A">
              <w:rPr>
                <w:sz w:val="22"/>
              </w:rPr>
              <w:t>–</w:t>
            </w:r>
          </w:p>
        </w:tc>
        <w:tc>
          <w:tcPr>
            <w:tcW w:w="255" w:type="pct"/>
          </w:tcPr>
          <w:p w14:paraId="0F2AD90C" w14:textId="2522D642" w:rsidR="00003240" w:rsidRPr="00003240" w:rsidRDefault="00AB6F9A" w:rsidP="00E4662F">
            <w:pPr>
              <w:pStyle w:val="afffffffffffd"/>
              <w:shd w:val="clear" w:color="auto" w:fill="FFFFFF" w:themeFill="background1"/>
              <w:spacing w:line="276" w:lineRule="auto"/>
              <w:rPr>
                <w:sz w:val="22"/>
              </w:rPr>
            </w:pPr>
            <w:r w:rsidRPr="00AB6F9A">
              <w:rPr>
                <w:sz w:val="22"/>
              </w:rPr>
              <w:t>–</w:t>
            </w:r>
          </w:p>
        </w:tc>
        <w:tc>
          <w:tcPr>
            <w:tcW w:w="328" w:type="pct"/>
          </w:tcPr>
          <w:p w14:paraId="79D55342" w14:textId="3A67306A" w:rsidR="00003240" w:rsidRPr="00003240" w:rsidRDefault="00AB6F9A" w:rsidP="00E4662F">
            <w:pPr>
              <w:pStyle w:val="afffffffffffd"/>
              <w:shd w:val="clear" w:color="auto" w:fill="FFFFFF" w:themeFill="background1"/>
              <w:spacing w:line="276" w:lineRule="auto"/>
              <w:rPr>
                <w:sz w:val="22"/>
              </w:rPr>
            </w:pPr>
            <w:r w:rsidRPr="00AB6F9A">
              <w:rPr>
                <w:sz w:val="22"/>
              </w:rPr>
              <w:t>–</w:t>
            </w:r>
          </w:p>
        </w:tc>
        <w:tc>
          <w:tcPr>
            <w:tcW w:w="382" w:type="pct"/>
          </w:tcPr>
          <w:p w14:paraId="07E80A22" w14:textId="66B06AF0" w:rsidR="00003240" w:rsidRPr="00003240" w:rsidRDefault="00AB6F9A" w:rsidP="00E4662F">
            <w:pPr>
              <w:pStyle w:val="afffffffffffd"/>
              <w:shd w:val="clear" w:color="auto" w:fill="FFFFFF" w:themeFill="background1"/>
              <w:spacing w:line="276" w:lineRule="auto"/>
              <w:rPr>
                <w:sz w:val="22"/>
              </w:rPr>
            </w:pPr>
            <w:r w:rsidRPr="00AB6F9A">
              <w:rPr>
                <w:sz w:val="22"/>
              </w:rPr>
              <w:t>Т7.19</w:t>
            </w:r>
          </w:p>
        </w:tc>
        <w:tc>
          <w:tcPr>
            <w:tcW w:w="294" w:type="pct"/>
          </w:tcPr>
          <w:p w14:paraId="6BD97744" w14:textId="365A059F" w:rsidR="00003240" w:rsidRPr="00003240" w:rsidRDefault="00AB6F9A" w:rsidP="00E4662F">
            <w:pPr>
              <w:pStyle w:val="afffffffffffd"/>
              <w:shd w:val="clear" w:color="auto" w:fill="FFFFFF" w:themeFill="background1"/>
              <w:spacing w:line="276" w:lineRule="auto"/>
              <w:rPr>
                <w:sz w:val="22"/>
              </w:rPr>
            </w:pPr>
            <w:r w:rsidRPr="00AB6F9A">
              <w:rPr>
                <w:sz w:val="22"/>
              </w:rPr>
              <w:t>–</w:t>
            </w:r>
          </w:p>
        </w:tc>
        <w:tc>
          <w:tcPr>
            <w:tcW w:w="280" w:type="pct"/>
          </w:tcPr>
          <w:p w14:paraId="10C15F65" w14:textId="6BF36572" w:rsidR="00003240" w:rsidRPr="00003240" w:rsidRDefault="00AB6F9A" w:rsidP="00E4662F">
            <w:pPr>
              <w:pStyle w:val="afffffffffffd"/>
              <w:shd w:val="clear" w:color="auto" w:fill="FFFFFF" w:themeFill="background1"/>
              <w:spacing w:line="276" w:lineRule="auto"/>
              <w:rPr>
                <w:sz w:val="22"/>
              </w:rPr>
            </w:pPr>
            <w:r w:rsidRPr="00AB6F9A">
              <w:rPr>
                <w:sz w:val="22"/>
              </w:rPr>
              <w:t>Т9.5</w:t>
            </w:r>
          </w:p>
        </w:tc>
        <w:tc>
          <w:tcPr>
            <w:tcW w:w="275" w:type="pct"/>
          </w:tcPr>
          <w:p w14:paraId="65756A8C" w14:textId="63F2D8F1" w:rsidR="00003240" w:rsidRPr="00003240" w:rsidRDefault="00AB6F9A" w:rsidP="00E4662F">
            <w:pPr>
              <w:pStyle w:val="afffffffffffd"/>
              <w:shd w:val="clear" w:color="auto" w:fill="FFFFFF" w:themeFill="background1"/>
              <w:spacing w:line="276" w:lineRule="auto"/>
              <w:rPr>
                <w:sz w:val="22"/>
              </w:rPr>
            </w:pPr>
            <w:r w:rsidRPr="00AB6F9A">
              <w:rPr>
                <w:sz w:val="22"/>
              </w:rPr>
              <w:t>–</w:t>
            </w:r>
          </w:p>
        </w:tc>
      </w:tr>
      <w:tr w:rsidR="00ED310C" w:rsidRPr="005511AC" w14:paraId="6B0F5B17" w14:textId="77777777" w:rsidTr="007B11D9">
        <w:tc>
          <w:tcPr>
            <w:tcW w:w="291" w:type="pct"/>
            <w:vMerge w:val="restart"/>
          </w:tcPr>
          <w:p w14:paraId="7DC621D2" w14:textId="5CF1E9F9" w:rsidR="00ED310C" w:rsidRPr="00111C53" w:rsidRDefault="00ED310C" w:rsidP="004F0A06">
            <w:pPr>
              <w:pStyle w:val="a9"/>
              <w:numPr>
                <w:ilvl w:val="0"/>
                <w:numId w:val="0"/>
              </w:numPr>
              <w:shd w:val="clear" w:color="auto" w:fill="FFFFFF" w:themeFill="background1"/>
              <w:spacing w:line="276" w:lineRule="auto"/>
              <w:ind w:left="786" w:hanging="360"/>
              <w:rPr>
                <w:sz w:val="22"/>
                <w:szCs w:val="22"/>
              </w:rPr>
            </w:pPr>
            <w:r>
              <w:rPr>
                <w:sz w:val="22"/>
                <w:szCs w:val="22"/>
              </w:rPr>
              <w:t>8.</w:t>
            </w:r>
          </w:p>
        </w:tc>
        <w:tc>
          <w:tcPr>
            <w:tcW w:w="510" w:type="pct"/>
            <w:vMerge w:val="restart"/>
            <w:shd w:val="clear" w:color="auto" w:fill="auto"/>
          </w:tcPr>
          <w:p w14:paraId="6D3CFF8F" w14:textId="77777777" w:rsidR="00ED310C" w:rsidRPr="00111C53" w:rsidRDefault="00ED310C" w:rsidP="002A1CBD">
            <w:pPr>
              <w:pStyle w:val="afffffffffffd"/>
              <w:shd w:val="clear" w:color="auto" w:fill="FFFFFF" w:themeFill="background1"/>
              <w:spacing w:line="276" w:lineRule="auto"/>
              <w:rPr>
                <w:sz w:val="22"/>
                <w:highlight w:val="yellow"/>
              </w:rPr>
            </w:pPr>
            <w:r w:rsidRPr="00111C53">
              <w:rPr>
                <w:sz w:val="22"/>
              </w:rPr>
              <w:t>Угроза внедрения вредоносного ПО</w:t>
            </w:r>
          </w:p>
          <w:p w14:paraId="350C6C0D" w14:textId="463D771C" w:rsidR="00ED310C" w:rsidRPr="00111C53" w:rsidRDefault="00ED310C" w:rsidP="002A1CBD">
            <w:pPr>
              <w:pStyle w:val="afffffffffffd"/>
              <w:shd w:val="clear" w:color="auto" w:fill="FFFFFF" w:themeFill="background1"/>
              <w:spacing w:line="276" w:lineRule="auto"/>
              <w:rPr>
                <w:sz w:val="22"/>
                <w:highlight w:val="yellow"/>
              </w:rPr>
            </w:pPr>
          </w:p>
        </w:tc>
        <w:tc>
          <w:tcPr>
            <w:tcW w:w="485" w:type="pct"/>
          </w:tcPr>
          <w:p w14:paraId="389A04D1" w14:textId="67F5D2F8"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Внешний Н4</w:t>
            </w:r>
          </w:p>
        </w:tc>
        <w:tc>
          <w:tcPr>
            <w:tcW w:w="720" w:type="pct"/>
            <w:shd w:val="clear" w:color="auto" w:fill="auto"/>
          </w:tcPr>
          <w:p w14:paraId="07B79474" w14:textId="1ED40B30"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Внедрение через закладки в цепочку поставок, атаки через обновления, использование недокументированных возможностей</w:t>
            </w:r>
          </w:p>
        </w:tc>
        <w:tc>
          <w:tcPr>
            <w:tcW w:w="319" w:type="pct"/>
          </w:tcPr>
          <w:p w14:paraId="28C6E768" w14:textId="044737F3"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Т1.5, Т1.6, Т1.12, Т1.16</w:t>
            </w:r>
          </w:p>
        </w:tc>
        <w:tc>
          <w:tcPr>
            <w:tcW w:w="262" w:type="pct"/>
          </w:tcPr>
          <w:p w14:paraId="71A83C46" w14:textId="5DFE3812"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Т2.1, Т2.2, Т2.5, Т2.6, Т2.8, Т2.10, Т2.11</w:t>
            </w:r>
          </w:p>
        </w:tc>
        <w:tc>
          <w:tcPr>
            <w:tcW w:w="313" w:type="pct"/>
          </w:tcPr>
          <w:p w14:paraId="5E1D2BCF" w14:textId="5EA932C0"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Т3.1, Т3.2, Т3.6, Т3.14, Т3.15</w:t>
            </w:r>
          </w:p>
        </w:tc>
        <w:tc>
          <w:tcPr>
            <w:tcW w:w="286" w:type="pct"/>
          </w:tcPr>
          <w:p w14:paraId="20269113" w14:textId="52A2F605"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Т4.1, Т4.2, Т4.7</w:t>
            </w:r>
          </w:p>
        </w:tc>
        <w:tc>
          <w:tcPr>
            <w:tcW w:w="255" w:type="pct"/>
          </w:tcPr>
          <w:p w14:paraId="02983676" w14:textId="2184E7BA"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Т5.1–Т5.3, Т5.13</w:t>
            </w:r>
          </w:p>
        </w:tc>
        <w:tc>
          <w:tcPr>
            <w:tcW w:w="328" w:type="pct"/>
          </w:tcPr>
          <w:p w14:paraId="246DF4F5" w14:textId="2B9F4A1C"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Т6.1–Т6.3, Т6.8, Т6.9</w:t>
            </w:r>
          </w:p>
        </w:tc>
        <w:tc>
          <w:tcPr>
            <w:tcW w:w="382" w:type="pct"/>
          </w:tcPr>
          <w:p w14:paraId="12432A16" w14:textId="44E5A2FC" w:rsidR="00ED310C" w:rsidRPr="00111C53" w:rsidRDefault="00003240" w:rsidP="004F0A06">
            <w:pPr>
              <w:ind w:firstLine="0"/>
              <w:rPr>
                <w:sz w:val="22"/>
                <w:szCs w:val="22"/>
                <w:highlight w:val="yellow"/>
                <w:lang w:eastAsia="ru-RU"/>
              </w:rPr>
            </w:pPr>
            <w:r w:rsidRPr="00003240">
              <w:rPr>
                <w:sz w:val="22"/>
                <w:szCs w:val="22"/>
              </w:rPr>
              <w:t>Т7.1–Т7.3, Т7.8, Т7.13, Т7.16–Т7.19</w:t>
            </w:r>
          </w:p>
        </w:tc>
        <w:tc>
          <w:tcPr>
            <w:tcW w:w="294" w:type="pct"/>
          </w:tcPr>
          <w:p w14:paraId="264D0197" w14:textId="5DF9B31D"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Т8.1–Т8.3, Т8.7, Т8.8</w:t>
            </w:r>
          </w:p>
        </w:tc>
        <w:tc>
          <w:tcPr>
            <w:tcW w:w="280" w:type="pct"/>
          </w:tcPr>
          <w:p w14:paraId="7342D6CB" w14:textId="2B84AB73"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Т9.1–Т9.3, Т9.5, Т9.8, Т9.13, Т9.14</w:t>
            </w:r>
          </w:p>
        </w:tc>
        <w:tc>
          <w:tcPr>
            <w:tcW w:w="275" w:type="pct"/>
          </w:tcPr>
          <w:p w14:paraId="66371AE3" w14:textId="518C020F" w:rsidR="00ED310C" w:rsidRPr="00111C53" w:rsidRDefault="00003240" w:rsidP="002A1CBD">
            <w:pPr>
              <w:pStyle w:val="afffffffffffd"/>
              <w:shd w:val="clear" w:color="auto" w:fill="FFFFFF" w:themeFill="background1"/>
              <w:spacing w:line="276" w:lineRule="auto"/>
              <w:rPr>
                <w:sz w:val="22"/>
                <w:highlight w:val="yellow"/>
              </w:rPr>
            </w:pPr>
            <w:r w:rsidRPr="00003240">
              <w:rPr>
                <w:sz w:val="22"/>
              </w:rPr>
              <w:t>Т10.1, Т10.4</w:t>
            </w:r>
          </w:p>
        </w:tc>
      </w:tr>
      <w:tr w:rsidR="00ED310C" w:rsidRPr="005511AC" w14:paraId="0CF60A5B" w14:textId="77777777" w:rsidTr="007B11D9">
        <w:tc>
          <w:tcPr>
            <w:tcW w:w="291" w:type="pct"/>
            <w:vMerge/>
          </w:tcPr>
          <w:p w14:paraId="3E4B16C5" w14:textId="77777777" w:rsidR="00ED310C" w:rsidRPr="00111C53" w:rsidRDefault="00ED310C" w:rsidP="002A1CBD">
            <w:pPr>
              <w:pStyle w:val="a9"/>
              <w:shd w:val="clear" w:color="auto" w:fill="FFFFFF" w:themeFill="background1"/>
              <w:spacing w:line="276" w:lineRule="auto"/>
              <w:rPr>
                <w:sz w:val="22"/>
                <w:szCs w:val="22"/>
              </w:rPr>
            </w:pPr>
          </w:p>
        </w:tc>
        <w:tc>
          <w:tcPr>
            <w:tcW w:w="510" w:type="pct"/>
            <w:vMerge/>
            <w:shd w:val="clear" w:color="auto" w:fill="auto"/>
          </w:tcPr>
          <w:p w14:paraId="61B55649" w14:textId="77777777" w:rsidR="00ED310C" w:rsidRPr="00111C53" w:rsidRDefault="00ED310C" w:rsidP="002A1CBD">
            <w:pPr>
              <w:pStyle w:val="afffffffffffd"/>
              <w:shd w:val="clear" w:color="auto" w:fill="FFFFFF" w:themeFill="background1"/>
              <w:spacing w:line="276" w:lineRule="auto"/>
              <w:rPr>
                <w:sz w:val="22"/>
              </w:rPr>
            </w:pPr>
          </w:p>
        </w:tc>
        <w:tc>
          <w:tcPr>
            <w:tcW w:w="485" w:type="pct"/>
          </w:tcPr>
          <w:p w14:paraId="04BC1CBE" w14:textId="2FC5F3AD" w:rsidR="00ED310C" w:rsidRPr="00111C53" w:rsidRDefault="00003240" w:rsidP="002A1CBD">
            <w:pPr>
              <w:pStyle w:val="afffffffffffd"/>
              <w:shd w:val="clear" w:color="auto" w:fill="FFFFFF" w:themeFill="background1"/>
              <w:spacing w:line="276" w:lineRule="auto"/>
              <w:rPr>
                <w:sz w:val="22"/>
              </w:rPr>
            </w:pPr>
            <w:r w:rsidRPr="00003240">
              <w:rPr>
                <w:sz w:val="22"/>
              </w:rPr>
              <w:t>Внешний Н1</w:t>
            </w:r>
          </w:p>
        </w:tc>
        <w:tc>
          <w:tcPr>
            <w:tcW w:w="720" w:type="pct"/>
            <w:shd w:val="clear" w:color="auto" w:fill="auto"/>
          </w:tcPr>
          <w:p w14:paraId="3FA75FEB" w14:textId="4A32A11E" w:rsidR="00ED310C" w:rsidRPr="00111C53" w:rsidRDefault="00003240" w:rsidP="002A1CBD">
            <w:pPr>
              <w:pStyle w:val="afffffffffffd"/>
              <w:shd w:val="clear" w:color="auto" w:fill="FFFFFF" w:themeFill="background1"/>
              <w:spacing w:line="276" w:lineRule="auto"/>
              <w:rPr>
                <w:sz w:val="22"/>
              </w:rPr>
            </w:pPr>
            <w:r w:rsidRPr="00003240">
              <w:rPr>
                <w:sz w:val="22"/>
              </w:rPr>
              <w:t xml:space="preserve">Посещение вредоносных сайтов, </w:t>
            </w:r>
            <w:proofErr w:type="spellStart"/>
            <w:r w:rsidRPr="00003240">
              <w:rPr>
                <w:sz w:val="22"/>
              </w:rPr>
              <w:t>фишинг</w:t>
            </w:r>
            <w:proofErr w:type="spellEnd"/>
            <w:r w:rsidRPr="00003240">
              <w:rPr>
                <w:sz w:val="22"/>
              </w:rPr>
              <w:t>, загрузка</w:t>
            </w:r>
          </w:p>
        </w:tc>
        <w:tc>
          <w:tcPr>
            <w:tcW w:w="319" w:type="pct"/>
          </w:tcPr>
          <w:p w14:paraId="13178B5F" w14:textId="17980249" w:rsidR="00ED310C" w:rsidRPr="00111C53" w:rsidRDefault="00ED310C" w:rsidP="002A1CBD">
            <w:pPr>
              <w:pStyle w:val="afffffffffffd"/>
              <w:shd w:val="clear" w:color="auto" w:fill="FFFFFF" w:themeFill="background1"/>
              <w:spacing w:line="276" w:lineRule="auto"/>
              <w:rPr>
                <w:sz w:val="22"/>
              </w:rPr>
            </w:pPr>
            <w:r w:rsidRPr="00111C53">
              <w:rPr>
                <w:sz w:val="22"/>
              </w:rPr>
              <w:t>Т1.5, Т1.6, Т1.9, Т1.11</w:t>
            </w:r>
          </w:p>
        </w:tc>
        <w:tc>
          <w:tcPr>
            <w:tcW w:w="262" w:type="pct"/>
          </w:tcPr>
          <w:p w14:paraId="094A7C8E" w14:textId="34CB9A6B" w:rsidR="00ED310C" w:rsidRPr="00111C53" w:rsidRDefault="00ED310C" w:rsidP="002A1CBD">
            <w:pPr>
              <w:pStyle w:val="afffffffffffd"/>
              <w:shd w:val="clear" w:color="auto" w:fill="FFFFFF" w:themeFill="background1"/>
              <w:spacing w:line="276" w:lineRule="auto"/>
              <w:rPr>
                <w:sz w:val="22"/>
              </w:rPr>
            </w:pPr>
            <w:r w:rsidRPr="00111C53">
              <w:rPr>
                <w:sz w:val="22"/>
              </w:rPr>
              <w:t>Т2.7, Т2.9, Т2.11</w:t>
            </w:r>
          </w:p>
        </w:tc>
        <w:tc>
          <w:tcPr>
            <w:tcW w:w="313" w:type="pct"/>
          </w:tcPr>
          <w:p w14:paraId="0998FA2D" w14:textId="689ABD78" w:rsidR="00ED310C" w:rsidRPr="00111C53" w:rsidRDefault="00ED310C" w:rsidP="002A1CBD">
            <w:pPr>
              <w:pStyle w:val="afffffffffffd"/>
              <w:shd w:val="clear" w:color="auto" w:fill="FFFFFF" w:themeFill="background1"/>
              <w:spacing w:line="276" w:lineRule="auto"/>
              <w:rPr>
                <w:sz w:val="22"/>
              </w:rPr>
            </w:pPr>
            <w:r w:rsidRPr="00111C53">
              <w:rPr>
                <w:sz w:val="22"/>
              </w:rPr>
              <w:t>Т3.1, Т3.6, Т3.14, Т3.15</w:t>
            </w:r>
          </w:p>
        </w:tc>
        <w:tc>
          <w:tcPr>
            <w:tcW w:w="286" w:type="pct"/>
          </w:tcPr>
          <w:p w14:paraId="4CC258BA" w14:textId="6D2C9785" w:rsidR="00ED310C" w:rsidRPr="00111C53" w:rsidRDefault="00ED310C" w:rsidP="002A1CBD">
            <w:pPr>
              <w:pStyle w:val="afffffffffffd"/>
              <w:shd w:val="clear" w:color="auto" w:fill="FFFFFF" w:themeFill="background1"/>
              <w:spacing w:line="276" w:lineRule="auto"/>
              <w:rPr>
                <w:sz w:val="22"/>
              </w:rPr>
            </w:pPr>
            <w:r w:rsidRPr="00111C53">
              <w:rPr>
                <w:sz w:val="22"/>
              </w:rPr>
              <w:t>Т4.1, Т4.2, Т4.7</w:t>
            </w:r>
          </w:p>
        </w:tc>
        <w:tc>
          <w:tcPr>
            <w:tcW w:w="255" w:type="pct"/>
          </w:tcPr>
          <w:p w14:paraId="56D2C33E" w14:textId="238D2039" w:rsidR="00ED310C" w:rsidRPr="00111C53" w:rsidRDefault="00ED310C" w:rsidP="002A1CBD">
            <w:pPr>
              <w:pStyle w:val="afffffffffffd"/>
              <w:shd w:val="clear" w:color="auto" w:fill="FFFFFF" w:themeFill="background1"/>
              <w:spacing w:line="276" w:lineRule="auto"/>
              <w:rPr>
                <w:sz w:val="22"/>
              </w:rPr>
            </w:pPr>
            <w:r w:rsidRPr="00111C53">
              <w:rPr>
                <w:sz w:val="22"/>
              </w:rPr>
              <w:t>Т5.1–Т5.3, Т5.12</w:t>
            </w:r>
          </w:p>
        </w:tc>
        <w:tc>
          <w:tcPr>
            <w:tcW w:w="328" w:type="pct"/>
          </w:tcPr>
          <w:p w14:paraId="6E98FC09" w14:textId="179DB283" w:rsidR="00ED310C" w:rsidRPr="00111C53" w:rsidRDefault="00ED310C" w:rsidP="002A1CBD">
            <w:pPr>
              <w:pStyle w:val="afffffffffffd"/>
              <w:shd w:val="clear" w:color="auto" w:fill="FFFFFF" w:themeFill="background1"/>
              <w:spacing w:line="276" w:lineRule="auto"/>
              <w:rPr>
                <w:sz w:val="22"/>
              </w:rPr>
            </w:pPr>
            <w:r w:rsidRPr="00111C53">
              <w:rPr>
                <w:sz w:val="22"/>
              </w:rPr>
              <w:t>Т6.1, Т6.2, Т6.6, Т6.8</w:t>
            </w:r>
          </w:p>
        </w:tc>
        <w:tc>
          <w:tcPr>
            <w:tcW w:w="382" w:type="pct"/>
          </w:tcPr>
          <w:p w14:paraId="7E09CF4A" w14:textId="07340606" w:rsidR="00ED310C" w:rsidRPr="00111C53" w:rsidRDefault="00ED310C" w:rsidP="004F0A06">
            <w:pPr>
              <w:ind w:firstLine="0"/>
              <w:jc w:val="left"/>
              <w:rPr>
                <w:sz w:val="22"/>
                <w:szCs w:val="22"/>
              </w:rPr>
            </w:pPr>
            <w:r w:rsidRPr="00111C53">
              <w:rPr>
                <w:sz w:val="22"/>
                <w:szCs w:val="22"/>
              </w:rPr>
              <w:t>Т7.1–Т7.3, Т7.8, Т7.17–Т7.19</w:t>
            </w:r>
          </w:p>
        </w:tc>
        <w:tc>
          <w:tcPr>
            <w:tcW w:w="294" w:type="pct"/>
          </w:tcPr>
          <w:p w14:paraId="59624AFC" w14:textId="7FB6F6D1" w:rsidR="00ED310C" w:rsidRPr="00111C53" w:rsidRDefault="00ED310C" w:rsidP="002A1CBD">
            <w:pPr>
              <w:pStyle w:val="afffffffffffd"/>
              <w:shd w:val="clear" w:color="auto" w:fill="FFFFFF" w:themeFill="background1"/>
              <w:spacing w:line="276" w:lineRule="auto"/>
              <w:rPr>
                <w:sz w:val="22"/>
              </w:rPr>
            </w:pPr>
            <w:r w:rsidRPr="00111C53">
              <w:rPr>
                <w:sz w:val="22"/>
              </w:rPr>
              <w:t>Т8.1, Т8.2</w:t>
            </w:r>
            <w:r w:rsidRPr="00111C53">
              <w:rPr>
                <w:sz w:val="22"/>
              </w:rPr>
              <w:tab/>
            </w:r>
          </w:p>
        </w:tc>
        <w:tc>
          <w:tcPr>
            <w:tcW w:w="280" w:type="pct"/>
          </w:tcPr>
          <w:p w14:paraId="2AE37E30" w14:textId="745D1F8F" w:rsidR="00ED310C" w:rsidRPr="00111C53" w:rsidRDefault="00ED310C" w:rsidP="002A1CBD">
            <w:pPr>
              <w:pStyle w:val="afffffffffffd"/>
              <w:shd w:val="clear" w:color="auto" w:fill="FFFFFF" w:themeFill="background1"/>
              <w:spacing w:line="276" w:lineRule="auto"/>
              <w:rPr>
                <w:sz w:val="22"/>
              </w:rPr>
            </w:pPr>
            <w:r w:rsidRPr="00111C53">
              <w:rPr>
                <w:sz w:val="22"/>
              </w:rPr>
              <w:t>Т9.2, Т9.3, Т9.5</w:t>
            </w:r>
          </w:p>
        </w:tc>
        <w:tc>
          <w:tcPr>
            <w:tcW w:w="275" w:type="pct"/>
          </w:tcPr>
          <w:p w14:paraId="746CCCB4" w14:textId="4D87BDEB" w:rsidR="00ED310C" w:rsidRPr="00111C53" w:rsidRDefault="00ED310C" w:rsidP="002A1CBD">
            <w:pPr>
              <w:pStyle w:val="afffffffffffd"/>
              <w:shd w:val="clear" w:color="auto" w:fill="FFFFFF" w:themeFill="background1"/>
              <w:spacing w:line="276" w:lineRule="auto"/>
              <w:rPr>
                <w:sz w:val="22"/>
              </w:rPr>
            </w:pPr>
            <w:r w:rsidRPr="00111C53">
              <w:rPr>
                <w:sz w:val="22"/>
              </w:rPr>
              <w:t>Т10.4</w:t>
            </w:r>
          </w:p>
        </w:tc>
      </w:tr>
      <w:tr w:rsidR="00ED310C" w:rsidRPr="005511AC" w14:paraId="0E15557C" w14:textId="77777777" w:rsidTr="007B11D9">
        <w:tc>
          <w:tcPr>
            <w:tcW w:w="291" w:type="pct"/>
            <w:vMerge/>
          </w:tcPr>
          <w:p w14:paraId="79480E4C" w14:textId="77777777" w:rsidR="00ED310C" w:rsidRPr="00111C53" w:rsidRDefault="00ED310C" w:rsidP="002A1CBD">
            <w:pPr>
              <w:pStyle w:val="a9"/>
              <w:shd w:val="clear" w:color="auto" w:fill="FFFFFF" w:themeFill="background1"/>
              <w:spacing w:line="276" w:lineRule="auto"/>
              <w:rPr>
                <w:sz w:val="22"/>
                <w:szCs w:val="22"/>
              </w:rPr>
            </w:pPr>
          </w:p>
        </w:tc>
        <w:tc>
          <w:tcPr>
            <w:tcW w:w="510" w:type="pct"/>
            <w:vMerge/>
            <w:shd w:val="clear" w:color="auto" w:fill="auto"/>
          </w:tcPr>
          <w:p w14:paraId="5C596AAD" w14:textId="77777777" w:rsidR="00ED310C" w:rsidRPr="00111C53" w:rsidRDefault="00ED310C" w:rsidP="002A1CBD">
            <w:pPr>
              <w:pStyle w:val="afffffffffffd"/>
              <w:shd w:val="clear" w:color="auto" w:fill="FFFFFF" w:themeFill="background1"/>
              <w:spacing w:line="276" w:lineRule="auto"/>
              <w:rPr>
                <w:sz w:val="22"/>
              </w:rPr>
            </w:pPr>
          </w:p>
        </w:tc>
        <w:tc>
          <w:tcPr>
            <w:tcW w:w="485" w:type="pct"/>
          </w:tcPr>
          <w:p w14:paraId="6D5E4C6E" w14:textId="6F1A3DB8" w:rsidR="00ED310C" w:rsidRPr="00111C53" w:rsidRDefault="00720087" w:rsidP="002A1CBD">
            <w:pPr>
              <w:pStyle w:val="afffffffffffd"/>
              <w:shd w:val="clear" w:color="auto" w:fill="FFFFFF" w:themeFill="background1"/>
              <w:spacing w:line="276" w:lineRule="auto"/>
              <w:rPr>
                <w:sz w:val="22"/>
              </w:rPr>
            </w:pPr>
            <w:r w:rsidRPr="00720087">
              <w:rPr>
                <w:sz w:val="22"/>
              </w:rPr>
              <w:t>Внутренний Н4</w:t>
            </w:r>
          </w:p>
        </w:tc>
        <w:tc>
          <w:tcPr>
            <w:tcW w:w="720" w:type="pct"/>
            <w:shd w:val="clear" w:color="auto" w:fill="auto"/>
          </w:tcPr>
          <w:p w14:paraId="55A71324" w14:textId="71CC8F9F" w:rsidR="00ED310C" w:rsidRPr="00111C53" w:rsidRDefault="00720087" w:rsidP="002A1CBD">
            <w:pPr>
              <w:pStyle w:val="afffffffffffd"/>
              <w:shd w:val="clear" w:color="auto" w:fill="FFFFFF" w:themeFill="background1"/>
              <w:spacing w:line="276" w:lineRule="auto"/>
              <w:rPr>
                <w:sz w:val="22"/>
              </w:rPr>
            </w:pPr>
            <w:r w:rsidRPr="00720087">
              <w:rPr>
                <w:sz w:val="22"/>
              </w:rPr>
              <w:t>Установка вредоносного агента, внедрение в среду виртуализации, заражение носителей резервных копий</w:t>
            </w:r>
          </w:p>
        </w:tc>
        <w:tc>
          <w:tcPr>
            <w:tcW w:w="319" w:type="pct"/>
          </w:tcPr>
          <w:p w14:paraId="05963D99" w14:textId="0548AD8C" w:rsidR="00ED310C" w:rsidRPr="00111C53" w:rsidRDefault="00720087" w:rsidP="002A1CBD">
            <w:pPr>
              <w:pStyle w:val="afffffffffffd"/>
              <w:shd w:val="clear" w:color="auto" w:fill="FFFFFF" w:themeFill="background1"/>
              <w:spacing w:line="276" w:lineRule="auto"/>
              <w:rPr>
                <w:sz w:val="22"/>
              </w:rPr>
            </w:pPr>
            <w:r w:rsidRPr="00720087">
              <w:rPr>
                <w:sz w:val="22"/>
              </w:rPr>
              <w:t>Т1.5, Т1.6, Т1.9, Т1.11</w:t>
            </w:r>
          </w:p>
        </w:tc>
        <w:tc>
          <w:tcPr>
            <w:tcW w:w="262" w:type="pct"/>
          </w:tcPr>
          <w:p w14:paraId="6FC5D12C" w14:textId="2C649D45" w:rsidR="00ED310C" w:rsidRPr="00111C53" w:rsidRDefault="00720087" w:rsidP="002A1CBD">
            <w:pPr>
              <w:pStyle w:val="afffffffffffd"/>
              <w:shd w:val="clear" w:color="auto" w:fill="FFFFFF" w:themeFill="background1"/>
              <w:spacing w:line="276" w:lineRule="auto"/>
              <w:rPr>
                <w:sz w:val="22"/>
              </w:rPr>
            </w:pPr>
            <w:r w:rsidRPr="00720087">
              <w:rPr>
                <w:sz w:val="22"/>
              </w:rPr>
              <w:t>Т2.7, Т2.9, Т2.11</w:t>
            </w:r>
          </w:p>
        </w:tc>
        <w:tc>
          <w:tcPr>
            <w:tcW w:w="313" w:type="pct"/>
          </w:tcPr>
          <w:p w14:paraId="12F686D7" w14:textId="5799AD40" w:rsidR="00ED310C" w:rsidRPr="00111C53" w:rsidRDefault="00720087" w:rsidP="002A1CBD">
            <w:pPr>
              <w:pStyle w:val="afffffffffffd"/>
              <w:shd w:val="clear" w:color="auto" w:fill="FFFFFF" w:themeFill="background1"/>
              <w:spacing w:line="276" w:lineRule="auto"/>
              <w:rPr>
                <w:sz w:val="22"/>
              </w:rPr>
            </w:pPr>
            <w:r w:rsidRPr="00720087">
              <w:rPr>
                <w:sz w:val="22"/>
              </w:rPr>
              <w:t>Т3.1, Т3.6, Т3.14, Т3.15</w:t>
            </w:r>
          </w:p>
        </w:tc>
        <w:tc>
          <w:tcPr>
            <w:tcW w:w="286" w:type="pct"/>
          </w:tcPr>
          <w:p w14:paraId="169F9158" w14:textId="25B155D9" w:rsidR="00ED310C" w:rsidRPr="00111C53" w:rsidRDefault="00720087" w:rsidP="002A1CBD">
            <w:pPr>
              <w:pStyle w:val="afffffffffffd"/>
              <w:shd w:val="clear" w:color="auto" w:fill="FFFFFF" w:themeFill="background1"/>
              <w:spacing w:line="276" w:lineRule="auto"/>
              <w:rPr>
                <w:sz w:val="22"/>
              </w:rPr>
            </w:pPr>
            <w:r w:rsidRPr="00720087">
              <w:rPr>
                <w:sz w:val="22"/>
              </w:rPr>
              <w:t>Т4.1, Т4.2, Т4.7</w:t>
            </w:r>
          </w:p>
        </w:tc>
        <w:tc>
          <w:tcPr>
            <w:tcW w:w="255" w:type="pct"/>
          </w:tcPr>
          <w:p w14:paraId="02978908" w14:textId="5907FD92" w:rsidR="00ED310C" w:rsidRPr="00111C53" w:rsidRDefault="00720087" w:rsidP="002A1CBD">
            <w:pPr>
              <w:pStyle w:val="afffffffffffd"/>
              <w:shd w:val="clear" w:color="auto" w:fill="FFFFFF" w:themeFill="background1"/>
              <w:spacing w:line="276" w:lineRule="auto"/>
              <w:rPr>
                <w:sz w:val="22"/>
              </w:rPr>
            </w:pPr>
            <w:r w:rsidRPr="00720087">
              <w:rPr>
                <w:sz w:val="22"/>
              </w:rPr>
              <w:t>Т5.1–Т5.3, Т5.12</w:t>
            </w:r>
            <w:r w:rsidR="00ED310C" w:rsidRPr="00111C53">
              <w:rPr>
                <w:sz w:val="22"/>
              </w:rPr>
              <w:tab/>
            </w:r>
          </w:p>
        </w:tc>
        <w:tc>
          <w:tcPr>
            <w:tcW w:w="328" w:type="pct"/>
          </w:tcPr>
          <w:p w14:paraId="0A70A3E5" w14:textId="70F6EA6A" w:rsidR="00ED310C" w:rsidRPr="00111C53" w:rsidRDefault="00720087" w:rsidP="002A1CBD">
            <w:pPr>
              <w:pStyle w:val="afffffffffffd"/>
              <w:shd w:val="clear" w:color="auto" w:fill="FFFFFF" w:themeFill="background1"/>
              <w:spacing w:line="276" w:lineRule="auto"/>
              <w:rPr>
                <w:sz w:val="22"/>
              </w:rPr>
            </w:pPr>
            <w:r w:rsidRPr="00720087">
              <w:rPr>
                <w:sz w:val="22"/>
              </w:rPr>
              <w:t>Т6.1, Т6.2, Т6.6, Т6.8</w:t>
            </w:r>
          </w:p>
        </w:tc>
        <w:tc>
          <w:tcPr>
            <w:tcW w:w="382" w:type="pct"/>
          </w:tcPr>
          <w:p w14:paraId="1E4C2D36" w14:textId="6DC7FF85" w:rsidR="00ED310C" w:rsidRPr="00111C53" w:rsidRDefault="00720087" w:rsidP="00720087">
            <w:pPr>
              <w:ind w:firstLine="0"/>
              <w:rPr>
                <w:sz w:val="22"/>
                <w:szCs w:val="22"/>
              </w:rPr>
            </w:pPr>
            <w:r w:rsidRPr="00720087">
              <w:rPr>
                <w:sz w:val="22"/>
                <w:szCs w:val="22"/>
              </w:rPr>
              <w:t>Т7.1–Т7.3, Т7.8, Т7.17–Т7.19</w:t>
            </w:r>
          </w:p>
        </w:tc>
        <w:tc>
          <w:tcPr>
            <w:tcW w:w="294" w:type="pct"/>
          </w:tcPr>
          <w:p w14:paraId="6B6F30BE" w14:textId="1F96A292" w:rsidR="00ED310C" w:rsidRPr="00111C53" w:rsidRDefault="00720087" w:rsidP="002A1CBD">
            <w:pPr>
              <w:pStyle w:val="afffffffffffd"/>
              <w:shd w:val="clear" w:color="auto" w:fill="FFFFFF" w:themeFill="background1"/>
              <w:spacing w:line="276" w:lineRule="auto"/>
              <w:rPr>
                <w:sz w:val="22"/>
              </w:rPr>
            </w:pPr>
            <w:r w:rsidRPr="00720087">
              <w:rPr>
                <w:sz w:val="22"/>
              </w:rPr>
              <w:t>Т8.1, Т8.2</w:t>
            </w:r>
          </w:p>
        </w:tc>
        <w:tc>
          <w:tcPr>
            <w:tcW w:w="280" w:type="pct"/>
          </w:tcPr>
          <w:p w14:paraId="23ADEC90" w14:textId="07A080CD" w:rsidR="00ED310C" w:rsidRPr="00111C53" w:rsidRDefault="00720087" w:rsidP="002A1CBD">
            <w:pPr>
              <w:pStyle w:val="afffffffffffd"/>
              <w:shd w:val="clear" w:color="auto" w:fill="FFFFFF" w:themeFill="background1"/>
              <w:spacing w:line="276" w:lineRule="auto"/>
              <w:rPr>
                <w:sz w:val="22"/>
              </w:rPr>
            </w:pPr>
            <w:r w:rsidRPr="00720087">
              <w:rPr>
                <w:sz w:val="22"/>
              </w:rPr>
              <w:t>Т9.2, Т9.3, Т9.5</w:t>
            </w:r>
          </w:p>
        </w:tc>
        <w:tc>
          <w:tcPr>
            <w:tcW w:w="275" w:type="pct"/>
          </w:tcPr>
          <w:p w14:paraId="62591206" w14:textId="0F9030F9" w:rsidR="00ED310C" w:rsidRPr="00111C53" w:rsidRDefault="00720087" w:rsidP="002A1CBD">
            <w:pPr>
              <w:pStyle w:val="afffffffffffd"/>
              <w:shd w:val="clear" w:color="auto" w:fill="FFFFFF" w:themeFill="background1"/>
              <w:spacing w:line="276" w:lineRule="auto"/>
              <w:rPr>
                <w:sz w:val="22"/>
              </w:rPr>
            </w:pPr>
            <w:r w:rsidRPr="00720087">
              <w:rPr>
                <w:sz w:val="22"/>
              </w:rPr>
              <w:t>Т10.4</w:t>
            </w:r>
          </w:p>
        </w:tc>
      </w:tr>
      <w:tr w:rsidR="00ED310C" w:rsidRPr="005511AC" w14:paraId="4DADD695" w14:textId="77777777" w:rsidTr="007B11D9">
        <w:tc>
          <w:tcPr>
            <w:tcW w:w="291" w:type="pct"/>
            <w:vMerge/>
          </w:tcPr>
          <w:p w14:paraId="4404AA75" w14:textId="77777777" w:rsidR="00ED310C" w:rsidRPr="00111C53" w:rsidRDefault="00ED310C" w:rsidP="002A1CBD">
            <w:pPr>
              <w:pStyle w:val="a9"/>
              <w:shd w:val="clear" w:color="auto" w:fill="FFFFFF" w:themeFill="background1"/>
              <w:spacing w:line="276" w:lineRule="auto"/>
              <w:rPr>
                <w:sz w:val="22"/>
                <w:szCs w:val="22"/>
              </w:rPr>
            </w:pPr>
          </w:p>
        </w:tc>
        <w:tc>
          <w:tcPr>
            <w:tcW w:w="510" w:type="pct"/>
            <w:vMerge/>
            <w:shd w:val="clear" w:color="auto" w:fill="auto"/>
          </w:tcPr>
          <w:p w14:paraId="020C15D0" w14:textId="77777777" w:rsidR="00ED310C" w:rsidRPr="00111C53" w:rsidRDefault="00ED310C" w:rsidP="002A1CBD">
            <w:pPr>
              <w:pStyle w:val="afffffffffffd"/>
              <w:shd w:val="clear" w:color="auto" w:fill="FFFFFF" w:themeFill="background1"/>
              <w:spacing w:line="276" w:lineRule="auto"/>
              <w:rPr>
                <w:sz w:val="22"/>
              </w:rPr>
            </w:pPr>
          </w:p>
        </w:tc>
        <w:tc>
          <w:tcPr>
            <w:tcW w:w="485" w:type="pct"/>
          </w:tcPr>
          <w:p w14:paraId="24AD6EBB" w14:textId="6FBDECB9" w:rsidR="00ED310C" w:rsidRPr="00111C53" w:rsidRDefault="00720087" w:rsidP="00057D04">
            <w:pPr>
              <w:pStyle w:val="afffffffffffd"/>
              <w:shd w:val="clear" w:color="auto" w:fill="FFFFFF" w:themeFill="background1"/>
              <w:tabs>
                <w:tab w:val="left" w:pos="1200"/>
              </w:tabs>
              <w:spacing w:line="276" w:lineRule="auto"/>
              <w:rPr>
                <w:sz w:val="22"/>
                <w:highlight w:val="yellow"/>
              </w:rPr>
            </w:pPr>
            <w:r w:rsidRPr="00720087">
              <w:rPr>
                <w:sz w:val="22"/>
              </w:rPr>
              <w:t>Внутренний Н1</w:t>
            </w:r>
          </w:p>
        </w:tc>
        <w:tc>
          <w:tcPr>
            <w:tcW w:w="720" w:type="pct"/>
            <w:shd w:val="clear" w:color="auto" w:fill="auto"/>
          </w:tcPr>
          <w:p w14:paraId="2C7DCF2F" w14:textId="1406BAE7"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Неосторожное использование личных носителей, переход по ссылкам, игнорирование политик безопасности</w:t>
            </w:r>
          </w:p>
        </w:tc>
        <w:tc>
          <w:tcPr>
            <w:tcW w:w="319" w:type="pct"/>
          </w:tcPr>
          <w:p w14:paraId="718200FC" w14:textId="15079DB4"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Т1.5, Т1.6</w:t>
            </w:r>
          </w:p>
        </w:tc>
        <w:tc>
          <w:tcPr>
            <w:tcW w:w="262" w:type="pct"/>
          </w:tcPr>
          <w:p w14:paraId="236CA541" w14:textId="6F117DD2"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Т2.7, Т2.9</w:t>
            </w:r>
          </w:p>
        </w:tc>
        <w:tc>
          <w:tcPr>
            <w:tcW w:w="313" w:type="pct"/>
          </w:tcPr>
          <w:p w14:paraId="1A0C830F" w14:textId="1AA701A1"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Т3.1, Т3.6</w:t>
            </w:r>
            <w:r w:rsidRPr="00720087">
              <w:rPr>
                <w:sz w:val="22"/>
              </w:rPr>
              <w:tab/>
            </w:r>
          </w:p>
        </w:tc>
        <w:tc>
          <w:tcPr>
            <w:tcW w:w="286" w:type="pct"/>
          </w:tcPr>
          <w:p w14:paraId="6D0CA51F" w14:textId="5DE05D29"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Т4.1, Т4.7</w:t>
            </w:r>
          </w:p>
        </w:tc>
        <w:tc>
          <w:tcPr>
            <w:tcW w:w="255" w:type="pct"/>
          </w:tcPr>
          <w:p w14:paraId="19278BD4" w14:textId="6773F4BA"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Т5.1, Т5.2</w:t>
            </w:r>
          </w:p>
        </w:tc>
        <w:tc>
          <w:tcPr>
            <w:tcW w:w="328" w:type="pct"/>
          </w:tcPr>
          <w:p w14:paraId="1D2BF758" w14:textId="082FAEAA"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w:t>
            </w:r>
          </w:p>
        </w:tc>
        <w:tc>
          <w:tcPr>
            <w:tcW w:w="382" w:type="pct"/>
          </w:tcPr>
          <w:p w14:paraId="3ABCAEB4" w14:textId="624DDB2E"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Т7.17–Т7.19</w:t>
            </w:r>
          </w:p>
        </w:tc>
        <w:tc>
          <w:tcPr>
            <w:tcW w:w="294" w:type="pct"/>
          </w:tcPr>
          <w:p w14:paraId="73871105" w14:textId="3D7B2B8F"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Т8.1, Т8.2</w:t>
            </w:r>
          </w:p>
        </w:tc>
        <w:tc>
          <w:tcPr>
            <w:tcW w:w="280" w:type="pct"/>
          </w:tcPr>
          <w:p w14:paraId="1FA4E0A8" w14:textId="5C54AF1D" w:rsidR="00ED310C" w:rsidRPr="00111C53" w:rsidRDefault="00720087" w:rsidP="002A1CBD">
            <w:pPr>
              <w:pStyle w:val="afffffffffffd"/>
              <w:shd w:val="clear" w:color="auto" w:fill="FFFFFF" w:themeFill="background1"/>
              <w:spacing w:line="276" w:lineRule="auto"/>
              <w:rPr>
                <w:sz w:val="22"/>
                <w:highlight w:val="yellow"/>
              </w:rPr>
            </w:pPr>
            <w:r w:rsidRPr="00720087">
              <w:rPr>
                <w:sz w:val="22"/>
              </w:rPr>
              <w:t>Т9.2, Т9.3</w:t>
            </w:r>
          </w:p>
        </w:tc>
        <w:tc>
          <w:tcPr>
            <w:tcW w:w="275" w:type="pct"/>
          </w:tcPr>
          <w:p w14:paraId="1F58D913" w14:textId="02AC1B01" w:rsidR="00ED310C" w:rsidRPr="00111C53" w:rsidRDefault="00720087" w:rsidP="00720087">
            <w:pPr>
              <w:jc w:val="left"/>
              <w:rPr>
                <w:sz w:val="22"/>
                <w:szCs w:val="22"/>
                <w:highlight w:val="yellow"/>
                <w:lang w:eastAsia="ru-RU"/>
              </w:rPr>
            </w:pPr>
            <w:r>
              <w:rPr>
                <w:sz w:val="22"/>
                <w:szCs w:val="22"/>
              </w:rPr>
              <w:t>1</w:t>
            </w:r>
            <w:r w:rsidRPr="00720087">
              <w:rPr>
                <w:sz w:val="22"/>
                <w:szCs w:val="22"/>
              </w:rPr>
              <w:t>10.1</w:t>
            </w:r>
          </w:p>
        </w:tc>
      </w:tr>
      <w:tr w:rsidR="00ED310C" w:rsidRPr="005511AC" w14:paraId="1D069067" w14:textId="77777777" w:rsidTr="007B11D9">
        <w:tc>
          <w:tcPr>
            <w:tcW w:w="291" w:type="pct"/>
            <w:vMerge w:val="restart"/>
          </w:tcPr>
          <w:p w14:paraId="6DF54FAB" w14:textId="11C80349" w:rsidR="00ED310C" w:rsidRPr="00111C53" w:rsidRDefault="00ED310C" w:rsidP="004F0A06">
            <w:pPr>
              <w:pStyle w:val="a9"/>
              <w:numPr>
                <w:ilvl w:val="0"/>
                <w:numId w:val="0"/>
              </w:numPr>
              <w:shd w:val="clear" w:color="auto" w:fill="FFFFFF" w:themeFill="background1"/>
              <w:spacing w:line="276" w:lineRule="auto"/>
              <w:ind w:left="539" w:hanging="141"/>
              <w:rPr>
                <w:sz w:val="22"/>
                <w:szCs w:val="22"/>
              </w:rPr>
            </w:pPr>
            <w:r>
              <w:rPr>
                <w:sz w:val="22"/>
                <w:szCs w:val="22"/>
              </w:rPr>
              <w:t>9.</w:t>
            </w:r>
          </w:p>
        </w:tc>
        <w:tc>
          <w:tcPr>
            <w:tcW w:w="510" w:type="pct"/>
            <w:vMerge w:val="restart"/>
            <w:shd w:val="clear" w:color="auto" w:fill="auto"/>
          </w:tcPr>
          <w:p w14:paraId="76FE325A" w14:textId="21651B59" w:rsidR="00ED310C" w:rsidRPr="00111C53" w:rsidRDefault="00ED310C" w:rsidP="004F0A06">
            <w:pPr>
              <w:pStyle w:val="afffffffffffd"/>
              <w:shd w:val="clear" w:color="auto" w:fill="FFFFFF" w:themeFill="background1"/>
              <w:spacing w:line="276" w:lineRule="auto"/>
              <w:rPr>
                <w:sz w:val="22"/>
              </w:rPr>
            </w:pPr>
            <w:r w:rsidRPr="00111C53">
              <w:rPr>
                <w:sz w:val="22"/>
              </w:rPr>
              <w:t xml:space="preserve">Угроза НСД к информации, обрабатываемой с </w:t>
            </w:r>
            <w:r w:rsidRPr="00111C53">
              <w:rPr>
                <w:sz w:val="22"/>
              </w:rPr>
              <w:lastRenderedPageBreak/>
              <w:t>использованием технологий виртуализации</w:t>
            </w:r>
          </w:p>
        </w:tc>
        <w:tc>
          <w:tcPr>
            <w:tcW w:w="485" w:type="pct"/>
          </w:tcPr>
          <w:p w14:paraId="10DEA1CE" w14:textId="5AC629BE"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lastRenderedPageBreak/>
              <w:t>Внешний Н1</w:t>
            </w:r>
          </w:p>
        </w:tc>
        <w:tc>
          <w:tcPr>
            <w:tcW w:w="720" w:type="pct"/>
            <w:shd w:val="clear" w:color="auto" w:fill="auto"/>
          </w:tcPr>
          <w:p w14:paraId="47F22018" w14:textId="449C866E"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Использование уязвимостей гипервизора (если сеть доступна)</w:t>
            </w:r>
          </w:p>
        </w:tc>
        <w:tc>
          <w:tcPr>
            <w:tcW w:w="319" w:type="pct"/>
          </w:tcPr>
          <w:p w14:paraId="2EC624C4" w14:textId="3897D1E3"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Т1.1, Т1.4, Т1.5, Т1.16</w:t>
            </w:r>
          </w:p>
        </w:tc>
        <w:tc>
          <w:tcPr>
            <w:tcW w:w="262" w:type="pct"/>
          </w:tcPr>
          <w:p w14:paraId="027D4A33" w14:textId="5F9F6E87"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Т2.1, Т2.5, Т2.6</w:t>
            </w:r>
          </w:p>
        </w:tc>
        <w:tc>
          <w:tcPr>
            <w:tcW w:w="313" w:type="pct"/>
          </w:tcPr>
          <w:p w14:paraId="1B943596" w14:textId="3E28DCC0"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Т3.1, Т3.6</w:t>
            </w:r>
          </w:p>
        </w:tc>
        <w:tc>
          <w:tcPr>
            <w:tcW w:w="286" w:type="pct"/>
          </w:tcPr>
          <w:p w14:paraId="1FD871AC" w14:textId="430C8C27"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Т4.1, Т4.7</w:t>
            </w:r>
          </w:p>
        </w:tc>
        <w:tc>
          <w:tcPr>
            <w:tcW w:w="255" w:type="pct"/>
          </w:tcPr>
          <w:p w14:paraId="4860363C" w14:textId="536984CA" w:rsidR="00ED310C" w:rsidRPr="00111C53" w:rsidRDefault="00ED310C" w:rsidP="004F0A06">
            <w:pPr>
              <w:rPr>
                <w:sz w:val="22"/>
                <w:szCs w:val="22"/>
                <w:highlight w:val="yellow"/>
                <w:lang w:eastAsia="ru-RU"/>
              </w:rPr>
            </w:pPr>
            <w:r w:rsidRPr="00111C53">
              <w:rPr>
                <w:sz w:val="22"/>
                <w:szCs w:val="22"/>
              </w:rPr>
              <w:t>Т5.1, Т5.2</w:t>
            </w:r>
          </w:p>
        </w:tc>
        <w:tc>
          <w:tcPr>
            <w:tcW w:w="328" w:type="pct"/>
          </w:tcPr>
          <w:p w14:paraId="491221F4" w14:textId="4335A5E5"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Т6.1, Т6.2</w:t>
            </w:r>
            <w:r w:rsidRPr="00111C53">
              <w:rPr>
                <w:sz w:val="22"/>
              </w:rPr>
              <w:tab/>
            </w:r>
          </w:p>
        </w:tc>
        <w:tc>
          <w:tcPr>
            <w:tcW w:w="382" w:type="pct"/>
          </w:tcPr>
          <w:p w14:paraId="57AD6A2D" w14:textId="739C91F1"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Т7.1, Т7.2, Т7.13</w:t>
            </w:r>
          </w:p>
        </w:tc>
        <w:tc>
          <w:tcPr>
            <w:tcW w:w="294" w:type="pct"/>
          </w:tcPr>
          <w:p w14:paraId="32CF26B3" w14:textId="50953384"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Т8.1, Т8.2</w:t>
            </w:r>
            <w:r w:rsidRPr="00111C53">
              <w:rPr>
                <w:sz w:val="22"/>
              </w:rPr>
              <w:tab/>
            </w:r>
          </w:p>
        </w:tc>
        <w:tc>
          <w:tcPr>
            <w:tcW w:w="280" w:type="pct"/>
          </w:tcPr>
          <w:p w14:paraId="3562F4F2" w14:textId="06E63BE7" w:rsidR="00ED310C" w:rsidRPr="00111C53" w:rsidRDefault="00ED310C" w:rsidP="004F0A06">
            <w:pPr>
              <w:rPr>
                <w:sz w:val="22"/>
                <w:szCs w:val="22"/>
                <w:highlight w:val="yellow"/>
                <w:lang w:eastAsia="ru-RU"/>
              </w:rPr>
            </w:pPr>
            <w:r w:rsidRPr="00111C53">
              <w:rPr>
                <w:sz w:val="22"/>
                <w:szCs w:val="22"/>
              </w:rPr>
              <w:t>Т9.2, Т9.3</w:t>
            </w:r>
          </w:p>
        </w:tc>
        <w:tc>
          <w:tcPr>
            <w:tcW w:w="275" w:type="pct"/>
          </w:tcPr>
          <w:p w14:paraId="0A84A04E" w14:textId="6B40ED61"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Т10.4</w:t>
            </w:r>
          </w:p>
        </w:tc>
      </w:tr>
      <w:tr w:rsidR="00ED310C" w:rsidRPr="005511AC" w14:paraId="60EE933D" w14:textId="77777777" w:rsidTr="007B11D9">
        <w:tc>
          <w:tcPr>
            <w:tcW w:w="291" w:type="pct"/>
            <w:vMerge/>
          </w:tcPr>
          <w:p w14:paraId="281B7DD7" w14:textId="77777777" w:rsidR="00ED310C" w:rsidRPr="00111C53" w:rsidRDefault="00ED310C" w:rsidP="004F0A06">
            <w:pPr>
              <w:pStyle w:val="a9"/>
              <w:shd w:val="clear" w:color="auto" w:fill="FFFFFF" w:themeFill="background1"/>
              <w:spacing w:line="276" w:lineRule="auto"/>
              <w:rPr>
                <w:sz w:val="22"/>
                <w:szCs w:val="22"/>
              </w:rPr>
            </w:pPr>
          </w:p>
        </w:tc>
        <w:tc>
          <w:tcPr>
            <w:tcW w:w="510" w:type="pct"/>
            <w:vMerge/>
            <w:shd w:val="clear" w:color="auto" w:fill="auto"/>
          </w:tcPr>
          <w:p w14:paraId="41B76032" w14:textId="77777777" w:rsidR="00ED310C" w:rsidRPr="00111C53" w:rsidRDefault="00ED310C" w:rsidP="004F0A06">
            <w:pPr>
              <w:pStyle w:val="afffffffffffd"/>
              <w:shd w:val="clear" w:color="auto" w:fill="FFFFFF" w:themeFill="background1"/>
              <w:spacing w:line="276" w:lineRule="auto"/>
              <w:rPr>
                <w:sz w:val="22"/>
              </w:rPr>
            </w:pPr>
          </w:p>
        </w:tc>
        <w:tc>
          <w:tcPr>
            <w:tcW w:w="485" w:type="pct"/>
          </w:tcPr>
          <w:p w14:paraId="32F235C2" w14:textId="7DBBD098" w:rsidR="00ED310C" w:rsidRPr="00111C53" w:rsidRDefault="00ED310C" w:rsidP="004F0A06">
            <w:pPr>
              <w:pStyle w:val="afffffffffffd"/>
              <w:shd w:val="clear" w:color="auto" w:fill="FFFFFF" w:themeFill="background1"/>
              <w:spacing w:line="276" w:lineRule="auto"/>
              <w:rPr>
                <w:sz w:val="22"/>
              </w:rPr>
            </w:pPr>
            <w:r w:rsidRPr="00111C53">
              <w:rPr>
                <w:sz w:val="22"/>
              </w:rPr>
              <w:t>Внутренний Н2</w:t>
            </w:r>
          </w:p>
        </w:tc>
        <w:tc>
          <w:tcPr>
            <w:tcW w:w="720" w:type="pct"/>
            <w:shd w:val="clear" w:color="auto" w:fill="auto"/>
          </w:tcPr>
          <w:p w14:paraId="110513EB" w14:textId="56DAC57F"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Ошибочное назначение прав доступа к ВМ, отключение изоляции</w:t>
            </w:r>
          </w:p>
        </w:tc>
        <w:tc>
          <w:tcPr>
            <w:tcW w:w="319" w:type="pct"/>
          </w:tcPr>
          <w:p w14:paraId="0AD9D9F1" w14:textId="627F45B0"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Т1.1, Т1.9, Т1.11</w:t>
            </w:r>
          </w:p>
        </w:tc>
        <w:tc>
          <w:tcPr>
            <w:tcW w:w="262" w:type="pct"/>
          </w:tcPr>
          <w:p w14:paraId="628AB589" w14:textId="13C6CE8F"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Т2.7, Т2.9</w:t>
            </w:r>
          </w:p>
        </w:tc>
        <w:tc>
          <w:tcPr>
            <w:tcW w:w="313" w:type="pct"/>
          </w:tcPr>
          <w:p w14:paraId="7E633171" w14:textId="09B8DE31"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w:t>
            </w:r>
          </w:p>
        </w:tc>
        <w:tc>
          <w:tcPr>
            <w:tcW w:w="286" w:type="pct"/>
          </w:tcPr>
          <w:p w14:paraId="3E6CB2BD" w14:textId="2B27A14D"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w:t>
            </w:r>
          </w:p>
        </w:tc>
        <w:tc>
          <w:tcPr>
            <w:tcW w:w="255" w:type="pct"/>
          </w:tcPr>
          <w:p w14:paraId="6B11CBB5" w14:textId="54D3FBD0"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w:t>
            </w:r>
          </w:p>
        </w:tc>
        <w:tc>
          <w:tcPr>
            <w:tcW w:w="328" w:type="pct"/>
          </w:tcPr>
          <w:p w14:paraId="24C0D0CC" w14:textId="617A91E4"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w:t>
            </w:r>
          </w:p>
        </w:tc>
        <w:tc>
          <w:tcPr>
            <w:tcW w:w="382" w:type="pct"/>
          </w:tcPr>
          <w:p w14:paraId="1416E745" w14:textId="2EB0B58A"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Т7.17, Т7.19</w:t>
            </w:r>
          </w:p>
        </w:tc>
        <w:tc>
          <w:tcPr>
            <w:tcW w:w="294" w:type="pct"/>
          </w:tcPr>
          <w:p w14:paraId="182E3CA0" w14:textId="77777777"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w:t>
            </w:r>
          </w:p>
          <w:p w14:paraId="22D315F4" w14:textId="4C313E42" w:rsidR="00ED310C" w:rsidRPr="00111C53" w:rsidRDefault="00ED310C" w:rsidP="004F0A06">
            <w:pPr>
              <w:rPr>
                <w:sz w:val="22"/>
                <w:szCs w:val="22"/>
                <w:highlight w:val="yellow"/>
                <w:lang w:eastAsia="ru-RU"/>
              </w:rPr>
            </w:pPr>
          </w:p>
        </w:tc>
        <w:tc>
          <w:tcPr>
            <w:tcW w:w="280" w:type="pct"/>
          </w:tcPr>
          <w:p w14:paraId="69459BD7" w14:textId="4DC06378"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Т9.5</w:t>
            </w:r>
            <w:r w:rsidRPr="00111C53">
              <w:rPr>
                <w:sz w:val="22"/>
              </w:rPr>
              <w:tab/>
            </w:r>
          </w:p>
        </w:tc>
        <w:tc>
          <w:tcPr>
            <w:tcW w:w="275" w:type="pct"/>
          </w:tcPr>
          <w:p w14:paraId="2E788762" w14:textId="79B1FFE6" w:rsidR="00ED310C" w:rsidRPr="00111C53" w:rsidRDefault="00ED310C" w:rsidP="004F0A06">
            <w:pPr>
              <w:pStyle w:val="afffffffffffd"/>
              <w:shd w:val="clear" w:color="auto" w:fill="FFFFFF" w:themeFill="background1"/>
              <w:spacing w:line="276" w:lineRule="auto"/>
              <w:rPr>
                <w:sz w:val="22"/>
                <w:highlight w:val="yellow"/>
              </w:rPr>
            </w:pPr>
            <w:r w:rsidRPr="00111C53">
              <w:rPr>
                <w:sz w:val="22"/>
              </w:rPr>
              <w:t>Т10.1</w:t>
            </w:r>
          </w:p>
        </w:tc>
      </w:tr>
      <w:tr w:rsidR="00ED310C" w:rsidRPr="005511AC" w14:paraId="64E03B54" w14:textId="77777777" w:rsidTr="007B11D9">
        <w:tc>
          <w:tcPr>
            <w:tcW w:w="291" w:type="pct"/>
            <w:vMerge/>
          </w:tcPr>
          <w:p w14:paraId="00822A45" w14:textId="77777777" w:rsidR="00ED310C" w:rsidRPr="00111C53" w:rsidRDefault="00ED310C" w:rsidP="004F0A06">
            <w:pPr>
              <w:pStyle w:val="a9"/>
              <w:shd w:val="clear" w:color="auto" w:fill="FFFFFF" w:themeFill="background1"/>
              <w:spacing w:line="276" w:lineRule="auto"/>
              <w:rPr>
                <w:sz w:val="22"/>
                <w:szCs w:val="22"/>
              </w:rPr>
            </w:pPr>
          </w:p>
        </w:tc>
        <w:tc>
          <w:tcPr>
            <w:tcW w:w="510" w:type="pct"/>
            <w:vMerge/>
            <w:shd w:val="clear" w:color="auto" w:fill="auto"/>
          </w:tcPr>
          <w:p w14:paraId="1C9C39F6" w14:textId="77777777" w:rsidR="00ED310C" w:rsidRPr="00111C53" w:rsidRDefault="00ED310C" w:rsidP="004F0A06">
            <w:pPr>
              <w:pStyle w:val="afffffffffffd"/>
              <w:shd w:val="clear" w:color="auto" w:fill="FFFFFF" w:themeFill="background1"/>
              <w:spacing w:line="276" w:lineRule="auto"/>
              <w:rPr>
                <w:sz w:val="22"/>
              </w:rPr>
            </w:pPr>
          </w:p>
        </w:tc>
        <w:tc>
          <w:tcPr>
            <w:tcW w:w="485" w:type="pct"/>
          </w:tcPr>
          <w:p w14:paraId="3068623E" w14:textId="7B860241" w:rsidR="00ED310C" w:rsidRPr="00111C53" w:rsidRDefault="00720087" w:rsidP="004F0A06">
            <w:pPr>
              <w:pStyle w:val="afffffffffffd"/>
              <w:shd w:val="clear" w:color="auto" w:fill="FFFFFF" w:themeFill="background1"/>
              <w:spacing w:line="276" w:lineRule="auto"/>
              <w:rPr>
                <w:sz w:val="22"/>
              </w:rPr>
            </w:pPr>
            <w:r w:rsidRPr="00720087">
              <w:rPr>
                <w:sz w:val="22"/>
              </w:rPr>
              <w:t>Внутренний Н4</w:t>
            </w:r>
          </w:p>
        </w:tc>
        <w:tc>
          <w:tcPr>
            <w:tcW w:w="720" w:type="pct"/>
            <w:shd w:val="clear" w:color="auto" w:fill="auto"/>
          </w:tcPr>
          <w:p w14:paraId="2F8DBBA1" w14:textId="79AB5173"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Компрометация гипервизора, копирование об</w:t>
            </w:r>
            <w:r>
              <w:rPr>
                <w:sz w:val="22"/>
              </w:rPr>
              <w:t>разов ВМ, скрытое управление ВМ</w:t>
            </w:r>
          </w:p>
        </w:tc>
        <w:tc>
          <w:tcPr>
            <w:tcW w:w="319" w:type="pct"/>
          </w:tcPr>
          <w:p w14:paraId="6B63DC2D" w14:textId="51CBD57C"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Т1.1, Т1.2, Т1.9, Т1.16</w:t>
            </w:r>
          </w:p>
        </w:tc>
        <w:tc>
          <w:tcPr>
            <w:tcW w:w="262" w:type="pct"/>
          </w:tcPr>
          <w:p w14:paraId="710293E2" w14:textId="7E314815"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Т2.1, Т2.5, Т2.7–Т2.10</w:t>
            </w:r>
          </w:p>
        </w:tc>
        <w:tc>
          <w:tcPr>
            <w:tcW w:w="313" w:type="pct"/>
          </w:tcPr>
          <w:p w14:paraId="0AF02C22" w14:textId="3BCECBA5"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Т3.1, Т3.5, Т3.6</w:t>
            </w:r>
          </w:p>
        </w:tc>
        <w:tc>
          <w:tcPr>
            <w:tcW w:w="286" w:type="pct"/>
          </w:tcPr>
          <w:p w14:paraId="3AD9BE89" w14:textId="3894482A"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Т4.1, Т4.2</w:t>
            </w:r>
            <w:r w:rsidRPr="00720087">
              <w:rPr>
                <w:sz w:val="22"/>
              </w:rPr>
              <w:tab/>
            </w:r>
          </w:p>
        </w:tc>
        <w:tc>
          <w:tcPr>
            <w:tcW w:w="255" w:type="pct"/>
          </w:tcPr>
          <w:p w14:paraId="4E6F71B9" w14:textId="4D4E961A"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Т5.1–Т5.3</w:t>
            </w:r>
          </w:p>
        </w:tc>
        <w:tc>
          <w:tcPr>
            <w:tcW w:w="328" w:type="pct"/>
          </w:tcPr>
          <w:p w14:paraId="246AABE3" w14:textId="6237E51D"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Т6.1, Т6.2, Т6.6</w:t>
            </w:r>
          </w:p>
        </w:tc>
        <w:tc>
          <w:tcPr>
            <w:tcW w:w="382" w:type="pct"/>
          </w:tcPr>
          <w:p w14:paraId="2B50E999" w14:textId="12A8FED3"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Т7.1–Т7.3, Т7.13, Т7.17–Т7.19</w:t>
            </w:r>
          </w:p>
        </w:tc>
        <w:tc>
          <w:tcPr>
            <w:tcW w:w="294" w:type="pct"/>
          </w:tcPr>
          <w:p w14:paraId="5A1E6D05" w14:textId="56234764" w:rsidR="00ED310C" w:rsidRPr="00111C53" w:rsidRDefault="00720087" w:rsidP="004F0A06">
            <w:pPr>
              <w:rPr>
                <w:sz w:val="22"/>
                <w:szCs w:val="22"/>
                <w:highlight w:val="yellow"/>
                <w:lang w:eastAsia="ru-RU"/>
              </w:rPr>
            </w:pPr>
            <w:r w:rsidRPr="00720087">
              <w:rPr>
                <w:sz w:val="22"/>
                <w:szCs w:val="22"/>
                <w:lang w:eastAsia="ru-RU"/>
              </w:rPr>
              <w:t>Т8.1, Т8.2, Т8.7</w:t>
            </w:r>
          </w:p>
        </w:tc>
        <w:tc>
          <w:tcPr>
            <w:tcW w:w="280" w:type="pct"/>
          </w:tcPr>
          <w:p w14:paraId="5C493BDF" w14:textId="35E98331"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Т9.1, Т9.2, Т9.5</w:t>
            </w:r>
          </w:p>
        </w:tc>
        <w:tc>
          <w:tcPr>
            <w:tcW w:w="275" w:type="pct"/>
          </w:tcPr>
          <w:p w14:paraId="008AB8CD" w14:textId="493FA4FC" w:rsidR="00ED310C" w:rsidRPr="00111C53" w:rsidRDefault="00720087" w:rsidP="004F0A06">
            <w:pPr>
              <w:pStyle w:val="afffffffffffd"/>
              <w:shd w:val="clear" w:color="auto" w:fill="FFFFFF" w:themeFill="background1"/>
              <w:spacing w:line="276" w:lineRule="auto"/>
              <w:rPr>
                <w:sz w:val="22"/>
                <w:highlight w:val="yellow"/>
              </w:rPr>
            </w:pPr>
            <w:r w:rsidRPr="00720087">
              <w:rPr>
                <w:sz w:val="22"/>
              </w:rPr>
              <w:t>Т10.4</w:t>
            </w:r>
          </w:p>
        </w:tc>
      </w:tr>
      <w:tr w:rsidR="00113E0E" w:rsidRPr="005511AC" w14:paraId="4A597F18" w14:textId="77777777" w:rsidTr="007B11D9">
        <w:tc>
          <w:tcPr>
            <w:tcW w:w="291" w:type="pct"/>
            <w:vMerge w:val="restart"/>
          </w:tcPr>
          <w:p w14:paraId="0B2EABD4" w14:textId="48FCC9F9" w:rsidR="00113E0E" w:rsidRPr="00111C53" w:rsidRDefault="00113E0E" w:rsidP="007B11D9">
            <w:pPr>
              <w:pStyle w:val="a9"/>
              <w:numPr>
                <w:ilvl w:val="0"/>
                <w:numId w:val="0"/>
              </w:numPr>
              <w:shd w:val="clear" w:color="auto" w:fill="FFFFFF" w:themeFill="background1"/>
              <w:spacing w:line="276" w:lineRule="auto"/>
              <w:ind w:left="398"/>
              <w:rPr>
                <w:sz w:val="22"/>
                <w:szCs w:val="22"/>
              </w:rPr>
            </w:pPr>
            <w:r>
              <w:rPr>
                <w:sz w:val="22"/>
                <w:szCs w:val="22"/>
              </w:rPr>
              <w:t>10.</w:t>
            </w:r>
          </w:p>
        </w:tc>
        <w:tc>
          <w:tcPr>
            <w:tcW w:w="510" w:type="pct"/>
            <w:vMerge w:val="restart"/>
            <w:shd w:val="clear" w:color="auto" w:fill="auto"/>
          </w:tcPr>
          <w:p w14:paraId="18828C8E" w14:textId="5652126D" w:rsidR="00113E0E" w:rsidRPr="007B11D9" w:rsidRDefault="00113E0E" w:rsidP="004F0A06">
            <w:pPr>
              <w:pStyle w:val="afffffffffffd"/>
              <w:shd w:val="clear" w:color="auto" w:fill="FFFFFF" w:themeFill="background1"/>
              <w:spacing w:line="276" w:lineRule="auto"/>
              <w:rPr>
                <w:sz w:val="22"/>
              </w:rPr>
            </w:pPr>
            <w:r w:rsidRPr="007B11D9">
              <w:rPr>
                <w:sz w:val="22"/>
              </w:rPr>
              <w:t>Угрозы несанкционированного воздействия на BIOS</w:t>
            </w:r>
          </w:p>
        </w:tc>
        <w:tc>
          <w:tcPr>
            <w:tcW w:w="485" w:type="pct"/>
          </w:tcPr>
          <w:p w14:paraId="6356E153" w14:textId="27BEECB9" w:rsidR="00113E0E" w:rsidRPr="00720087" w:rsidRDefault="00113E0E" w:rsidP="004F0A06">
            <w:pPr>
              <w:pStyle w:val="afffffffffffd"/>
              <w:shd w:val="clear" w:color="auto" w:fill="FFFFFF" w:themeFill="background1"/>
              <w:spacing w:line="276" w:lineRule="auto"/>
              <w:rPr>
                <w:sz w:val="22"/>
              </w:rPr>
            </w:pPr>
            <w:r w:rsidRPr="007B11D9">
              <w:rPr>
                <w:sz w:val="22"/>
              </w:rPr>
              <w:t>Внутренний Н2</w:t>
            </w:r>
          </w:p>
        </w:tc>
        <w:tc>
          <w:tcPr>
            <w:tcW w:w="720" w:type="pct"/>
            <w:shd w:val="clear" w:color="auto" w:fill="auto"/>
          </w:tcPr>
          <w:p w14:paraId="170F20C5" w14:textId="3BFBC06B" w:rsidR="00113E0E" w:rsidRPr="00720087" w:rsidRDefault="00113E0E" w:rsidP="004F0A06">
            <w:pPr>
              <w:pStyle w:val="afffffffffffd"/>
              <w:shd w:val="clear" w:color="auto" w:fill="FFFFFF" w:themeFill="background1"/>
              <w:spacing w:line="276" w:lineRule="auto"/>
              <w:rPr>
                <w:sz w:val="22"/>
              </w:rPr>
            </w:pPr>
            <w:r w:rsidRPr="007B11D9">
              <w:rPr>
                <w:sz w:val="22"/>
              </w:rPr>
              <w:t>Ошибочные или умышленные действия при обновлении прошивки</w:t>
            </w:r>
          </w:p>
        </w:tc>
        <w:tc>
          <w:tcPr>
            <w:tcW w:w="319" w:type="pct"/>
          </w:tcPr>
          <w:p w14:paraId="3A68E375" w14:textId="4D21B6F8" w:rsidR="00113E0E" w:rsidRPr="00720087" w:rsidRDefault="00113E0E" w:rsidP="004F0A06">
            <w:pPr>
              <w:pStyle w:val="afffffffffffd"/>
              <w:shd w:val="clear" w:color="auto" w:fill="FFFFFF" w:themeFill="background1"/>
              <w:spacing w:line="276" w:lineRule="auto"/>
              <w:rPr>
                <w:sz w:val="22"/>
              </w:rPr>
            </w:pPr>
            <w:r w:rsidRPr="007B11D9">
              <w:rPr>
                <w:sz w:val="22"/>
              </w:rPr>
              <w:t>Т1.1, Т1.6</w:t>
            </w:r>
          </w:p>
        </w:tc>
        <w:tc>
          <w:tcPr>
            <w:tcW w:w="262" w:type="pct"/>
          </w:tcPr>
          <w:p w14:paraId="64EADAB1" w14:textId="00F08935" w:rsidR="00113E0E" w:rsidRPr="00720087" w:rsidRDefault="00113E0E" w:rsidP="004F0A06">
            <w:pPr>
              <w:pStyle w:val="afffffffffffd"/>
              <w:shd w:val="clear" w:color="auto" w:fill="FFFFFF" w:themeFill="background1"/>
              <w:spacing w:line="276" w:lineRule="auto"/>
              <w:rPr>
                <w:sz w:val="22"/>
              </w:rPr>
            </w:pPr>
            <w:r w:rsidRPr="007B11D9">
              <w:rPr>
                <w:sz w:val="22"/>
              </w:rPr>
              <w:t>Т2.5, Т2.8, Т2.10</w:t>
            </w:r>
          </w:p>
        </w:tc>
        <w:tc>
          <w:tcPr>
            <w:tcW w:w="313" w:type="pct"/>
          </w:tcPr>
          <w:p w14:paraId="20D49451" w14:textId="6FF225C7" w:rsidR="00113E0E" w:rsidRPr="00720087" w:rsidRDefault="00113E0E" w:rsidP="004F0A06">
            <w:pPr>
              <w:pStyle w:val="afffffffffffd"/>
              <w:shd w:val="clear" w:color="auto" w:fill="FFFFFF" w:themeFill="background1"/>
              <w:spacing w:line="276" w:lineRule="auto"/>
              <w:rPr>
                <w:sz w:val="22"/>
              </w:rPr>
            </w:pPr>
            <w:r>
              <w:rPr>
                <w:sz w:val="22"/>
              </w:rPr>
              <w:t>-</w:t>
            </w:r>
          </w:p>
        </w:tc>
        <w:tc>
          <w:tcPr>
            <w:tcW w:w="286" w:type="pct"/>
          </w:tcPr>
          <w:p w14:paraId="164A9D01" w14:textId="37A02F0A" w:rsidR="00113E0E" w:rsidRPr="00720087" w:rsidRDefault="00113E0E" w:rsidP="004F0A06">
            <w:pPr>
              <w:pStyle w:val="afffffffffffd"/>
              <w:shd w:val="clear" w:color="auto" w:fill="FFFFFF" w:themeFill="background1"/>
              <w:spacing w:line="276" w:lineRule="auto"/>
              <w:rPr>
                <w:sz w:val="22"/>
              </w:rPr>
            </w:pPr>
            <w:r>
              <w:rPr>
                <w:sz w:val="22"/>
              </w:rPr>
              <w:t>-</w:t>
            </w:r>
          </w:p>
        </w:tc>
        <w:tc>
          <w:tcPr>
            <w:tcW w:w="255" w:type="pct"/>
          </w:tcPr>
          <w:p w14:paraId="4775DDF8" w14:textId="17397444" w:rsidR="00113E0E" w:rsidRPr="00720087" w:rsidRDefault="00113E0E" w:rsidP="004F0A06">
            <w:pPr>
              <w:pStyle w:val="afffffffffffd"/>
              <w:shd w:val="clear" w:color="auto" w:fill="FFFFFF" w:themeFill="background1"/>
              <w:spacing w:line="276" w:lineRule="auto"/>
              <w:rPr>
                <w:sz w:val="22"/>
              </w:rPr>
            </w:pPr>
            <w:r>
              <w:rPr>
                <w:sz w:val="22"/>
              </w:rPr>
              <w:t>-</w:t>
            </w:r>
          </w:p>
        </w:tc>
        <w:tc>
          <w:tcPr>
            <w:tcW w:w="328" w:type="pct"/>
          </w:tcPr>
          <w:p w14:paraId="0FD14C30" w14:textId="42A8BBD5" w:rsidR="00113E0E" w:rsidRPr="00720087" w:rsidRDefault="00113E0E" w:rsidP="004F0A06">
            <w:pPr>
              <w:pStyle w:val="afffffffffffd"/>
              <w:shd w:val="clear" w:color="auto" w:fill="FFFFFF" w:themeFill="background1"/>
              <w:spacing w:line="276" w:lineRule="auto"/>
              <w:rPr>
                <w:sz w:val="22"/>
              </w:rPr>
            </w:pPr>
            <w:r w:rsidRPr="007B11D9">
              <w:rPr>
                <w:sz w:val="22"/>
              </w:rPr>
              <w:t>T6.6, T6.8</w:t>
            </w:r>
          </w:p>
        </w:tc>
        <w:tc>
          <w:tcPr>
            <w:tcW w:w="382" w:type="pct"/>
          </w:tcPr>
          <w:p w14:paraId="6B647FC9" w14:textId="122E222F" w:rsidR="00113E0E" w:rsidRPr="00720087" w:rsidRDefault="00113E0E" w:rsidP="004F0A06">
            <w:pPr>
              <w:pStyle w:val="afffffffffffd"/>
              <w:shd w:val="clear" w:color="auto" w:fill="FFFFFF" w:themeFill="background1"/>
              <w:spacing w:line="276" w:lineRule="auto"/>
              <w:rPr>
                <w:sz w:val="22"/>
              </w:rPr>
            </w:pPr>
            <w:r>
              <w:rPr>
                <w:sz w:val="22"/>
              </w:rPr>
              <w:t>-</w:t>
            </w:r>
          </w:p>
        </w:tc>
        <w:tc>
          <w:tcPr>
            <w:tcW w:w="294" w:type="pct"/>
          </w:tcPr>
          <w:p w14:paraId="098744A0" w14:textId="7320AAE7" w:rsidR="00113E0E" w:rsidRPr="00720087" w:rsidRDefault="00113E0E" w:rsidP="004F0A06">
            <w:pPr>
              <w:rPr>
                <w:sz w:val="22"/>
                <w:szCs w:val="22"/>
                <w:lang w:eastAsia="ru-RU"/>
              </w:rPr>
            </w:pPr>
            <w:r>
              <w:rPr>
                <w:sz w:val="22"/>
                <w:szCs w:val="22"/>
                <w:lang w:eastAsia="ru-RU"/>
              </w:rPr>
              <w:t>--</w:t>
            </w:r>
          </w:p>
        </w:tc>
        <w:tc>
          <w:tcPr>
            <w:tcW w:w="280" w:type="pct"/>
          </w:tcPr>
          <w:p w14:paraId="25605251" w14:textId="6331F4D5" w:rsidR="00113E0E" w:rsidRPr="00720087" w:rsidRDefault="00113E0E" w:rsidP="004F0A06">
            <w:pPr>
              <w:pStyle w:val="afffffffffffd"/>
              <w:shd w:val="clear" w:color="auto" w:fill="FFFFFF" w:themeFill="background1"/>
              <w:spacing w:line="276" w:lineRule="auto"/>
              <w:rPr>
                <w:sz w:val="22"/>
              </w:rPr>
            </w:pPr>
            <w:r>
              <w:rPr>
                <w:sz w:val="22"/>
              </w:rPr>
              <w:t>-</w:t>
            </w:r>
          </w:p>
        </w:tc>
        <w:tc>
          <w:tcPr>
            <w:tcW w:w="275" w:type="pct"/>
          </w:tcPr>
          <w:p w14:paraId="7B42BCFF" w14:textId="033D4C5E" w:rsidR="00113E0E" w:rsidRPr="00720087" w:rsidRDefault="00113E0E" w:rsidP="004F0A06">
            <w:pPr>
              <w:pStyle w:val="afffffffffffd"/>
              <w:shd w:val="clear" w:color="auto" w:fill="FFFFFF" w:themeFill="background1"/>
              <w:spacing w:line="276" w:lineRule="auto"/>
              <w:rPr>
                <w:sz w:val="22"/>
              </w:rPr>
            </w:pPr>
            <w:r w:rsidRPr="007B11D9">
              <w:rPr>
                <w:sz w:val="22"/>
              </w:rPr>
              <w:t>T10.1, T10.4</w:t>
            </w:r>
          </w:p>
        </w:tc>
      </w:tr>
      <w:tr w:rsidR="00113E0E" w:rsidRPr="005511AC" w14:paraId="40C948E8" w14:textId="77777777" w:rsidTr="007B11D9">
        <w:tc>
          <w:tcPr>
            <w:tcW w:w="291" w:type="pct"/>
            <w:vMerge/>
          </w:tcPr>
          <w:p w14:paraId="666D8A51" w14:textId="77777777" w:rsidR="00113E0E" w:rsidRPr="00111C53" w:rsidRDefault="00113E0E"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13603406" w14:textId="77777777" w:rsidR="00113E0E" w:rsidRPr="00111C53" w:rsidRDefault="00113E0E" w:rsidP="004F0A06">
            <w:pPr>
              <w:pStyle w:val="afffffffffffd"/>
              <w:shd w:val="clear" w:color="auto" w:fill="FFFFFF" w:themeFill="background1"/>
              <w:spacing w:line="276" w:lineRule="auto"/>
              <w:rPr>
                <w:sz w:val="22"/>
              </w:rPr>
            </w:pPr>
          </w:p>
        </w:tc>
        <w:tc>
          <w:tcPr>
            <w:tcW w:w="485" w:type="pct"/>
          </w:tcPr>
          <w:p w14:paraId="6CB8818D" w14:textId="6F2B35C3" w:rsidR="00113E0E" w:rsidRPr="00720087" w:rsidRDefault="00113E0E" w:rsidP="004F0A06">
            <w:pPr>
              <w:pStyle w:val="afffffffffffd"/>
              <w:shd w:val="clear" w:color="auto" w:fill="FFFFFF" w:themeFill="background1"/>
              <w:spacing w:line="276" w:lineRule="auto"/>
              <w:rPr>
                <w:sz w:val="22"/>
              </w:rPr>
            </w:pPr>
            <w:r w:rsidRPr="007B11D9">
              <w:rPr>
                <w:sz w:val="22"/>
              </w:rPr>
              <w:t>Внутренний Н2</w:t>
            </w:r>
          </w:p>
        </w:tc>
        <w:tc>
          <w:tcPr>
            <w:tcW w:w="720" w:type="pct"/>
            <w:shd w:val="clear" w:color="auto" w:fill="auto"/>
          </w:tcPr>
          <w:p w14:paraId="7D4EE0FA" w14:textId="2EF2E3B3" w:rsidR="00113E0E" w:rsidRPr="00720087" w:rsidRDefault="00113E0E" w:rsidP="004F0A06">
            <w:pPr>
              <w:pStyle w:val="afffffffffffd"/>
              <w:shd w:val="clear" w:color="auto" w:fill="FFFFFF" w:themeFill="background1"/>
              <w:spacing w:line="276" w:lineRule="auto"/>
              <w:rPr>
                <w:sz w:val="22"/>
              </w:rPr>
            </w:pPr>
            <w:r w:rsidRPr="007B11D9">
              <w:rPr>
                <w:sz w:val="22"/>
              </w:rPr>
              <w:t>Умышленные действия при работе с резервными копиями BIOS</w:t>
            </w:r>
          </w:p>
        </w:tc>
        <w:tc>
          <w:tcPr>
            <w:tcW w:w="319" w:type="pct"/>
          </w:tcPr>
          <w:p w14:paraId="5619C03E" w14:textId="197DBA6D" w:rsidR="00113E0E" w:rsidRPr="00720087" w:rsidRDefault="00113E0E" w:rsidP="004F0A06">
            <w:pPr>
              <w:pStyle w:val="afffffffffffd"/>
              <w:shd w:val="clear" w:color="auto" w:fill="FFFFFF" w:themeFill="background1"/>
              <w:spacing w:line="276" w:lineRule="auto"/>
              <w:rPr>
                <w:sz w:val="22"/>
              </w:rPr>
            </w:pPr>
            <w:r>
              <w:rPr>
                <w:sz w:val="22"/>
              </w:rPr>
              <w:t>Т</w:t>
            </w:r>
            <w:r w:rsidRPr="007B11D9">
              <w:rPr>
                <w:sz w:val="22"/>
              </w:rPr>
              <w:t>1.1, Т1.6</w:t>
            </w:r>
          </w:p>
        </w:tc>
        <w:tc>
          <w:tcPr>
            <w:tcW w:w="262" w:type="pct"/>
          </w:tcPr>
          <w:p w14:paraId="34F0FA3E" w14:textId="53F8D898" w:rsidR="00113E0E" w:rsidRPr="00720087" w:rsidRDefault="00113E0E" w:rsidP="004F0A06">
            <w:pPr>
              <w:pStyle w:val="afffffffffffd"/>
              <w:shd w:val="clear" w:color="auto" w:fill="FFFFFF" w:themeFill="background1"/>
              <w:spacing w:line="276" w:lineRule="auto"/>
              <w:rPr>
                <w:sz w:val="22"/>
              </w:rPr>
            </w:pPr>
            <w:r w:rsidRPr="00045777">
              <w:rPr>
                <w:sz w:val="22"/>
              </w:rPr>
              <w:t>Т2.5, Т2.8, Т2.10</w:t>
            </w:r>
          </w:p>
        </w:tc>
        <w:tc>
          <w:tcPr>
            <w:tcW w:w="313" w:type="pct"/>
          </w:tcPr>
          <w:p w14:paraId="1BBCEFB2" w14:textId="0FDA7D1C" w:rsidR="00113E0E" w:rsidRPr="00720087" w:rsidRDefault="00113E0E" w:rsidP="004F0A06">
            <w:pPr>
              <w:pStyle w:val="afffffffffffd"/>
              <w:shd w:val="clear" w:color="auto" w:fill="FFFFFF" w:themeFill="background1"/>
              <w:spacing w:line="276" w:lineRule="auto"/>
              <w:rPr>
                <w:sz w:val="22"/>
              </w:rPr>
            </w:pPr>
            <w:r>
              <w:rPr>
                <w:sz w:val="22"/>
              </w:rPr>
              <w:t>-</w:t>
            </w:r>
          </w:p>
        </w:tc>
        <w:tc>
          <w:tcPr>
            <w:tcW w:w="286" w:type="pct"/>
          </w:tcPr>
          <w:p w14:paraId="3A444AF8" w14:textId="00EC99F2" w:rsidR="00113E0E" w:rsidRPr="00720087" w:rsidRDefault="00113E0E" w:rsidP="004F0A06">
            <w:pPr>
              <w:pStyle w:val="afffffffffffd"/>
              <w:shd w:val="clear" w:color="auto" w:fill="FFFFFF" w:themeFill="background1"/>
              <w:spacing w:line="276" w:lineRule="auto"/>
              <w:rPr>
                <w:sz w:val="22"/>
              </w:rPr>
            </w:pPr>
            <w:r>
              <w:rPr>
                <w:sz w:val="22"/>
              </w:rPr>
              <w:t>-</w:t>
            </w:r>
          </w:p>
        </w:tc>
        <w:tc>
          <w:tcPr>
            <w:tcW w:w="255" w:type="pct"/>
          </w:tcPr>
          <w:p w14:paraId="68FCD49F" w14:textId="6042E233" w:rsidR="00113E0E" w:rsidRPr="00720087" w:rsidRDefault="00113E0E" w:rsidP="004F0A06">
            <w:pPr>
              <w:pStyle w:val="afffffffffffd"/>
              <w:shd w:val="clear" w:color="auto" w:fill="FFFFFF" w:themeFill="background1"/>
              <w:spacing w:line="276" w:lineRule="auto"/>
              <w:rPr>
                <w:sz w:val="22"/>
              </w:rPr>
            </w:pPr>
            <w:r>
              <w:rPr>
                <w:sz w:val="22"/>
              </w:rPr>
              <w:t>-</w:t>
            </w:r>
          </w:p>
        </w:tc>
        <w:tc>
          <w:tcPr>
            <w:tcW w:w="328" w:type="pct"/>
          </w:tcPr>
          <w:p w14:paraId="4675D15F" w14:textId="705F45A0" w:rsidR="00113E0E" w:rsidRPr="00720087" w:rsidRDefault="00113E0E" w:rsidP="004F0A06">
            <w:pPr>
              <w:pStyle w:val="afffffffffffd"/>
              <w:shd w:val="clear" w:color="auto" w:fill="FFFFFF" w:themeFill="background1"/>
              <w:spacing w:line="276" w:lineRule="auto"/>
              <w:rPr>
                <w:sz w:val="22"/>
              </w:rPr>
            </w:pPr>
            <w:r w:rsidRPr="00045777">
              <w:rPr>
                <w:sz w:val="22"/>
              </w:rPr>
              <w:t>Т6.6, Т6.8</w:t>
            </w:r>
          </w:p>
        </w:tc>
        <w:tc>
          <w:tcPr>
            <w:tcW w:w="382" w:type="pct"/>
          </w:tcPr>
          <w:p w14:paraId="30EDFBC9" w14:textId="3F25655B" w:rsidR="00113E0E" w:rsidRPr="00720087" w:rsidRDefault="00113E0E" w:rsidP="004F0A06">
            <w:pPr>
              <w:pStyle w:val="afffffffffffd"/>
              <w:shd w:val="clear" w:color="auto" w:fill="FFFFFF" w:themeFill="background1"/>
              <w:spacing w:line="276" w:lineRule="auto"/>
              <w:rPr>
                <w:sz w:val="22"/>
              </w:rPr>
            </w:pPr>
            <w:r w:rsidRPr="00045777">
              <w:rPr>
                <w:sz w:val="22"/>
              </w:rPr>
              <w:t>Т7.1, Т7.8, Т7.13</w:t>
            </w:r>
          </w:p>
        </w:tc>
        <w:tc>
          <w:tcPr>
            <w:tcW w:w="294" w:type="pct"/>
          </w:tcPr>
          <w:p w14:paraId="34E1126E" w14:textId="18AE1985" w:rsidR="00113E0E" w:rsidRPr="00720087" w:rsidRDefault="00113E0E" w:rsidP="004F0A06">
            <w:pPr>
              <w:rPr>
                <w:sz w:val="22"/>
                <w:szCs w:val="22"/>
                <w:lang w:eastAsia="ru-RU"/>
              </w:rPr>
            </w:pPr>
            <w:r>
              <w:rPr>
                <w:sz w:val="22"/>
                <w:szCs w:val="22"/>
                <w:lang w:eastAsia="ru-RU"/>
              </w:rPr>
              <w:t>--</w:t>
            </w:r>
          </w:p>
        </w:tc>
        <w:tc>
          <w:tcPr>
            <w:tcW w:w="280" w:type="pct"/>
          </w:tcPr>
          <w:p w14:paraId="398CD995" w14:textId="6A15C567" w:rsidR="00113E0E" w:rsidRPr="00720087" w:rsidRDefault="00113E0E" w:rsidP="004F0A06">
            <w:pPr>
              <w:pStyle w:val="afffffffffffd"/>
              <w:shd w:val="clear" w:color="auto" w:fill="FFFFFF" w:themeFill="background1"/>
              <w:spacing w:line="276" w:lineRule="auto"/>
              <w:rPr>
                <w:sz w:val="22"/>
              </w:rPr>
            </w:pPr>
            <w:r>
              <w:rPr>
                <w:sz w:val="22"/>
              </w:rPr>
              <w:t>-</w:t>
            </w:r>
          </w:p>
        </w:tc>
        <w:tc>
          <w:tcPr>
            <w:tcW w:w="275" w:type="pct"/>
          </w:tcPr>
          <w:p w14:paraId="6B83F7E0" w14:textId="7012BA30" w:rsidR="00113E0E" w:rsidRPr="00720087" w:rsidRDefault="00113E0E" w:rsidP="004F0A06">
            <w:pPr>
              <w:pStyle w:val="afffffffffffd"/>
              <w:shd w:val="clear" w:color="auto" w:fill="FFFFFF" w:themeFill="background1"/>
              <w:spacing w:line="276" w:lineRule="auto"/>
              <w:rPr>
                <w:sz w:val="22"/>
              </w:rPr>
            </w:pPr>
            <w:r w:rsidRPr="007B11D9">
              <w:rPr>
                <w:sz w:val="22"/>
              </w:rPr>
              <w:t>T10.1, T10.4</w:t>
            </w:r>
          </w:p>
        </w:tc>
      </w:tr>
      <w:tr w:rsidR="00113E0E" w:rsidRPr="005511AC" w14:paraId="68DC7959" w14:textId="77777777" w:rsidTr="007B11D9">
        <w:tc>
          <w:tcPr>
            <w:tcW w:w="291" w:type="pct"/>
            <w:vMerge/>
          </w:tcPr>
          <w:p w14:paraId="04FEC1EE" w14:textId="77777777" w:rsidR="00113E0E" w:rsidRPr="00111C53" w:rsidRDefault="00113E0E"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3C626C2D" w14:textId="77777777" w:rsidR="00113E0E" w:rsidRPr="00111C53" w:rsidRDefault="00113E0E" w:rsidP="004F0A06">
            <w:pPr>
              <w:pStyle w:val="afffffffffffd"/>
              <w:shd w:val="clear" w:color="auto" w:fill="FFFFFF" w:themeFill="background1"/>
              <w:spacing w:line="276" w:lineRule="auto"/>
              <w:rPr>
                <w:sz w:val="22"/>
              </w:rPr>
            </w:pPr>
          </w:p>
        </w:tc>
        <w:tc>
          <w:tcPr>
            <w:tcW w:w="485" w:type="pct"/>
          </w:tcPr>
          <w:p w14:paraId="26DCD457" w14:textId="2A756C60" w:rsidR="00113E0E" w:rsidRPr="00720087" w:rsidRDefault="00113E0E" w:rsidP="004F0A06">
            <w:pPr>
              <w:pStyle w:val="afffffffffffd"/>
              <w:shd w:val="clear" w:color="auto" w:fill="FFFFFF" w:themeFill="background1"/>
              <w:spacing w:line="276" w:lineRule="auto"/>
              <w:rPr>
                <w:sz w:val="22"/>
              </w:rPr>
            </w:pPr>
            <w:r w:rsidRPr="00045777">
              <w:rPr>
                <w:sz w:val="22"/>
              </w:rPr>
              <w:t>Внутренний Н2</w:t>
            </w:r>
          </w:p>
        </w:tc>
        <w:tc>
          <w:tcPr>
            <w:tcW w:w="720" w:type="pct"/>
            <w:shd w:val="clear" w:color="auto" w:fill="auto"/>
          </w:tcPr>
          <w:p w14:paraId="00CAC6DB" w14:textId="10BE29E6" w:rsidR="00113E0E" w:rsidRPr="00720087" w:rsidRDefault="00113E0E" w:rsidP="004F0A06">
            <w:pPr>
              <w:pStyle w:val="afffffffffffd"/>
              <w:shd w:val="clear" w:color="auto" w:fill="FFFFFF" w:themeFill="background1"/>
              <w:spacing w:line="276" w:lineRule="auto"/>
              <w:rPr>
                <w:sz w:val="22"/>
              </w:rPr>
            </w:pPr>
            <w:r w:rsidRPr="00045777">
              <w:rPr>
                <w:sz w:val="22"/>
              </w:rPr>
              <w:t>Несанкционированное изменение настроек BIOS</w:t>
            </w:r>
          </w:p>
        </w:tc>
        <w:tc>
          <w:tcPr>
            <w:tcW w:w="319" w:type="pct"/>
          </w:tcPr>
          <w:p w14:paraId="7E3B6A57" w14:textId="395E80B3" w:rsidR="00113E0E" w:rsidRPr="00720087" w:rsidRDefault="00113E0E" w:rsidP="004F0A06">
            <w:pPr>
              <w:pStyle w:val="afffffffffffd"/>
              <w:shd w:val="clear" w:color="auto" w:fill="FFFFFF" w:themeFill="background1"/>
              <w:spacing w:line="276" w:lineRule="auto"/>
              <w:rPr>
                <w:sz w:val="22"/>
              </w:rPr>
            </w:pPr>
            <w:r w:rsidRPr="00045777">
              <w:rPr>
                <w:sz w:val="22"/>
              </w:rPr>
              <w:t>Т1.1, Т1.6</w:t>
            </w:r>
          </w:p>
        </w:tc>
        <w:tc>
          <w:tcPr>
            <w:tcW w:w="262" w:type="pct"/>
          </w:tcPr>
          <w:p w14:paraId="486B80F2" w14:textId="6062A404" w:rsidR="00113E0E" w:rsidRPr="00720087" w:rsidRDefault="00113E0E" w:rsidP="004F0A06">
            <w:pPr>
              <w:pStyle w:val="afffffffffffd"/>
              <w:shd w:val="clear" w:color="auto" w:fill="FFFFFF" w:themeFill="background1"/>
              <w:spacing w:line="276" w:lineRule="auto"/>
              <w:rPr>
                <w:sz w:val="22"/>
              </w:rPr>
            </w:pPr>
            <w:r w:rsidRPr="00045777">
              <w:rPr>
                <w:sz w:val="22"/>
              </w:rPr>
              <w:t>Т2.5, Т2.10</w:t>
            </w:r>
          </w:p>
        </w:tc>
        <w:tc>
          <w:tcPr>
            <w:tcW w:w="313" w:type="pct"/>
          </w:tcPr>
          <w:p w14:paraId="5F3E9429" w14:textId="3D4033A5" w:rsidR="00113E0E" w:rsidRPr="00720087" w:rsidRDefault="00113E0E" w:rsidP="004F0A06">
            <w:pPr>
              <w:pStyle w:val="afffffffffffd"/>
              <w:shd w:val="clear" w:color="auto" w:fill="FFFFFF" w:themeFill="background1"/>
              <w:spacing w:line="276" w:lineRule="auto"/>
              <w:rPr>
                <w:sz w:val="22"/>
              </w:rPr>
            </w:pPr>
            <w:r>
              <w:rPr>
                <w:sz w:val="22"/>
              </w:rPr>
              <w:t>-</w:t>
            </w:r>
          </w:p>
        </w:tc>
        <w:tc>
          <w:tcPr>
            <w:tcW w:w="286" w:type="pct"/>
          </w:tcPr>
          <w:p w14:paraId="7EC6D756" w14:textId="6B126F2E" w:rsidR="00113E0E" w:rsidRPr="00720087" w:rsidRDefault="00113E0E" w:rsidP="004F0A06">
            <w:pPr>
              <w:pStyle w:val="afffffffffffd"/>
              <w:shd w:val="clear" w:color="auto" w:fill="FFFFFF" w:themeFill="background1"/>
              <w:spacing w:line="276" w:lineRule="auto"/>
              <w:rPr>
                <w:sz w:val="22"/>
              </w:rPr>
            </w:pPr>
            <w:r>
              <w:rPr>
                <w:sz w:val="22"/>
              </w:rPr>
              <w:t>-</w:t>
            </w:r>
          </w:p>
        </w:tc>
        <w:tc>
          <w:tcPr>
            <w:tcW w:w="255" w:type="pct"/>
          </w:tcPr>
          <w:p w14:paraId="2D3FF468" w14:textId="5621D5C3" w:rsidR="00113E0E" w:rsidRPr="00720087" w:rsidRDefault="00113E0E" w:rsidP="004F0A06">
            <w:pPr>
              <w:pStyle w:val="afffffffffffd"/>
              <w:shd w:val="clear" w:color="auto" w:fill="FFFFFF" w:themeFill="background1"/>
              <w:spacing w:line="276" w:lineRule="auto"/>
              <w:rPr>
                <w:sz w:val="22"/>
              </w:rPr>
            </w:pPr>
            <w:r>
              <w:rPr>
                <w:sz w:val="22"/>
              </w:rPr>
              <w:t>-</w:t>
            </w:r>
          </w:p>
        </w:tc>
        <w:tc>
          <w:tcPr>
            <w:tcW w:w="328" w:type="pct"/>
          </w:tcPr>
          <w:p w14:paraId="098FFE7F" w14:textId="4E8C49CF" w:rsidR="00113E0E" w:rsidRPr="00720087" w:rsidRDefault="00113E0E" w:rsidP="004F0A06">
            <w:pPr>
              <w:pStyle w:val="afffffffffffd"/>
              <w:shd w:val="clear" w:color="auto" w:fill="FFFFFF" w:themeFill="background1"/>
              <w:spacing w:line="276" w:lineRule="auto"/>
              <w:rPr>
                <w:sz w:val="22"/>
              </w:rPr>
            </w:pPr>
            <w:r w:rsidRPr="00045777">
              <w:rPr>
                <w:sz w:val="22"/>
              </w:rPr>
              <w:t>Т6.1–Т6.9</w:t>
            </w:r>
          </w:p>
        </w:tc>
        <w:tc>
          <w:tcPr>
            <w:tcW w:w="382" w:type="pct"/>
          </w:tcPr>
          <w:p w14:paraId="7422F0E7" w14:textId="5202F29A" w:rsidR="00113E0E" w:rsidRPr="00720087" w:rsidRDefault="00113E0E" w:rsidP="004F0A06">
            <w:pPr>
              <w:pStyle w:val="afffffffffffd"/>
              <w:shd w:val="clear" w:color="auto" w:fill="FFFFFF" w:themeFill="background1"/>
              <w:spacing w:line="276" w:lineRule="auto"/>
              <w:rPr>
                <w:sz w:val="22"/>
              </w:rPr>
            </w:pPr>
            <w:r>
              <w:rPr>
                <w:sz w:val="22"/>
              </w:rPr>
              <w:t>-</w:t>
            </w:r>
          </w:p>
        </w:tc>
        <w:tc>
          <w:tcPr>
            <w:tcW w:w="294" w:type="pct"/>
          </w:tcPr>
          <w:p w14:paraId="7B80B28B" w14:textId="48A73757" w:rsidR="00113E0E" w:rsidRPr="00720087" w:rsidRDefault="00113E0E" w:rsidP="004F0A06">
            <w:pPr>
              <w:rPr>
                <w:sz w:val="22"/>
                <w:szCs w:val="22"/>
                <w:lang w:eastAsia="ru-RU"/>
              </w:rPr>
            </w:pPr>
            <w:r>
              <w:rPr>
                <w:sz w:val="22"/>
                <w:szCs w:val="22"/>
                <w:lang w:eastAsia="ru-RU"/>
              </w:rPr>
              <w:t>--</w:t>
            </w:r>
          </w:p>
        </w:tc>
        <w:tc>
          <w:tcPr>
            <w:tcW w:w="280" w:type="pct"/>
          </w:tcPr>
          <w:p w14:paraId="134E7C9A" w14:textId="00E0BC5F" w:rsidR="00113E0E" w:rsidRPr="00720087" w:rsidRDefault="00113E0E" w:rsidP="004F0A06">
            <w:pPr>
              <w:pStyle w:val="afffffffffffd"/>
              <w:shd w:val="clear" w:color="auto" w:fill="FFFFFF" w:themeFill="background1"/>
              <w:spacing w:line="276" w:lineRule="auto"/>
              <w:rPr>
                <w:sz w:val="22"/>
              </w:rPr>
            </w:pPr>
            <w:r>
              <w:rPr>
                <w:sz w:val="22"/>
              </w:rPr>
              <w:t>-</w:t>
            </w:r>
          </w:p>
        </w:tc>
        <w:tc>
          <w:tcPr>
            <w:tcW w:w="275" w:type="pct"/>
          </w:tcPr>
          <w:p w14:paraId="450EEE65" w14:textId="30B09213" w:rsidR="00113E0E" w:rsidRPr="00720087" w:rsidRDefault="00113E0E" w:rsidP="004F0A06">
            <w:pPr>
              <w:pStyle w:val="afffffffffffd"/>
              <w:shd w:val="clear" w:color="auto" w:fill="FFFFFF" w:themeFill="background1"/>
              <w:spacing w:line="276" w:lineRule="auto"/>
              <w:rPr>
                <w:sz w:val="22"/>
              </w:rPr>
            </w:pPr>
            <w:r w:rsidRPr="00045777">
              <w:rPr>
                <w:sz w:val="22"/>
              </w:rPr>
              <w:t>Т10.1, Т10.4</w:t>
            </w:r>
          </w:p>
        </w:tc>
      </w:tr>
      <w:tr w:rsidR="00113E0E" w:rsidRPr="005511AC" w14:paraId="53AB0DC9" w14:textId="77777777" w:rsidTr="007B11D9">
        <w:tc>
          <w:tcPr>
            <w:tcW w:w="291" w:type="pct"/>
            <w:vMerge/>
          </w:tcPr>
          <w:p w14:paraId="16BE74B1" w14:textId="77777777" w:rsidR="00113E0E" w:rsidRPr="00111C53" w:rsidRDefault="00113E0E"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238F6A97" w14:textId="77777777" w:rsidR="00113E0E" w:rsidRPr="00111C53" w:rsidRDefault="00113E0E" w:rsidP="004F0A06">
            <w:pPr>
              <w:pStyle w:val="afffffffffffd"/>
              <w:shd w:val="clear" w:color="auto" w:fill="FFFFFF" w:themeFill="background1"/>
              <w:spacing w:line="276" w:lineRule="auto"/>
              <w:rPr>
                <w:sz w:val="22"/>
              </w:rPr>
            </w:pPr>
          </w:p>
        </w:tc>
        <w:tc>
          <w:tcPr>
            <w:tcW w:w="485" w:type="pct"/>
          </w:tcPr>
          <w:p w14:paraId="4FF8F6D9" w14:textId="24DB27C4"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Внутренний Н2</w:t>
            </w:r>
          </w:p>
        </w:tc>
        <w:tc>
          <w:tcPr>
            <w:tcW w:w="720" w:type="pct"/>
            <w:shd w:val="clear" w:color="auto" w:fill="auto"/>
          </w:tcPr>
          <w:p w14:paraId="1D22D46D" w14:textId="3DA5B3C6" w:rsidR="00113E0E" w:rsidRPr="00113E0E" w:rsidRDefault="00113E0E" w:rsidP="00113E0E">
            <w:pPr>
              <w:spacing w:before="100" w:beforeAutospacing="1" w:after="100" w:afterAutospacing="1" w:line="240" w:lineRule="auto"/>
              <w:ind w:firstLine="0"/>
              <w:jc w:val="left"/>
              <w:rPr>
                <w:lang w:val="en-US" w:eastAsia="ru-RU"/>
              </w:rPr>
            </w:pPr>
            <w:r w:rsidRPr="00113E0E">
              <w:rPr>
                <w:lang w:eastAsia="ru-RU"/>
              </w:rPr>
              <w:t>Ум</w:t>
            </w:r>
            <w:r>
              <w:rPr>
                <w:lang w:eastAsia="ru-RU"/>
              </w:rPr>
              <w:t>ышленное изменение настроек BIO</w:t>
            </w:r>
            <w:r>
              <w:rPr>
                <w:lang w:val="en-US" w:eastAsia="ru-RU"/>
              </w:rPr>
              <w:t>S</w:t>
            </w:r>
          </w:p>
        </w:tc>
        <w:tc>
          <w:tcPr>
            <w:tcW w:w="319" w:type="pct"/>
          </w:tcPr>
          <w:p w14:paraId="5C3C1B29" w14:textId="59CB38E6"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Т1.1, Т1.6</w:t>
            </w:r>
          </w:p>
        </w:tc>
        <w:tc>
          <w:tcPr>
            <w:tcW w:w="262" w:type="pct"/>
          </w:tcPr>
          <w:p w14:paraId="08EACB44" w14:textId="16B61F6C"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13" w:type="pct"/>
          </w:tcPr>
          <w:p w14:paraId="32849B3D" w14:textId="63E02436"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86" w:type="pct"/>
          </w:tcPr>
          <w:p w14:paraId="24443B18" w14:textId="28DA0B61"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55" w:type="pct"/>
          </w:tcPr>
          <w:p w14:paraId="689BC994" w14:textId="4FF340F5"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28" w:type="pct"/>
          </w:tcPr>
          <w:p w14:paraId="3B912602" w14:textId="420FE41A"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82" w:type="pct"/>
          </w:tcPr>
          <w:p w14:paraId="4A6BDC23" w14:textId="76AE7EE7"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94" w:type="pct"/>
          </w:tcPr>
          <w:p w14:paraId="26E91A82" w14:textId="5AC2AC9D" w:rsidR="00113E0E" w:rsidRPr="00113E0E" w:rsidRDefault="00113E0E" w:rsidP="004F0A06">
            <w:pPr>
              <w:rPr>
                <w:sz w:val="22"/>
                <w:szCs w:val="22"/>
                <w:lang w:val="en-US" w:eastAsia="ru-RU"/>
              </w:rPr>
            </w:pPr>
            <w:r>
              <w:rPr>
                <w:sz w:val="22"/>
                <w:szCs w:val="22"/>
                <w:lang w:val="en-US" w:eastAsia="ru-RU"/>
              </w:rPr>
              <w:t>--</w:t>
            </w:r>
          </w:p>
        </w:tc>
        <w:tc>
          <w:tcPr>
            <w:tcW w:w="280" w:type="pct"/>
          </w:tcPr>
          <w:p w14:paraId="57AAC75D" w14:textId="0D499415"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75" w:type="pct"/>
          </w:tcPr>
          <w:p w14:paraId="4DAF2854" w14:textId="56B91DB9"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Т10.1, Т10.4</w:t>
            </w:r>
          </w:p>
        </w:tc>
      </w:tr>
      <w:tr w:rsidR="00113E0E" w:rsidRPr="005511AC" w14:paraId="77C47077" w14:textId="77777777" w:rsidTr="007B11D9">
        <w:tc>
          <w:tcPr>
            <w:tcW w:w="291" w:type="pct"/>
            <w:vMerge/>
          </w:tcPr>
          <w:p w14:paraId="643CA7BE" w14:textId="77777777" w:rsidR="00113E0E" w:rsidRPr="00111C53" w:rsidRDefault="00113E0E"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05FC080E" w14:textId="77777777" w:rsidR="00113E0E" w:rsidRPr="00111C53" w:rsidRDefault="00113E0E" w:rsidP="004F0A06">
            <w:pPr>
              <w:pStyle w:val="afffffffffffd"/>
              <w:shd w:val="clear" w:color="auto" w:fill="FFFFFF" w:themeFill="background1"/>
              <w:spacing w:line="276" w:lineRule="auto"/>
              <w:rPr>
                <w:sz w:val="22"/>
              </w:rPr>
            </w:pPr>
          </w:p>
        </w:tc>
        <w:tc>
          <w:tcPr>
            <w:tcW w:w="485" w:type="pct"/>
          </w:tcPr>
          <w:p w14:paraId="30CDC75F" w14:textId="70BD101B" w:rsidR="00113E0E" w:rsidRPr="00113E0E" w:rsidRDefault="00113E0E" w:rsidP="00113E0E">
            <w:pPr>
              <w:spacing w:before="100" w:beforeAutospacing="1" w:after="100" w:afterAutospacing="1" w:line="240" w:lineRule="auto"/>
              <w:ind w:firstLine="0"/>
              <w:jc w:val="left"/>
              <w:rPr>
                <w:lang w:eastAsia="ru-RU"/>
              </w:rPr>
            </w:pPr>
            <w:r>
              <w:rPr>
                <w:lang w:eastAsia="ru-RU"/>
              </w:rPr>
              <w:t xml:space="preserve">ВнутреннийН3, </w:t>
            </w:r>
            <w:proofErr w:type="gramStart"/>
            <w:r>
              <w:rPr>
                <w:lang w:eastAsia="ru-RU"/>
              </w:rPr>
              <w:t>Внутренний</w:t>
            </w:r>
            <w:r>
              <w:rPr>
                <w:lang w:val="en-US" w:eastAsia="ru-RU"/>
              </w:rPr>
              <w:t xml:space="preserve">  </w:t>
            </w:r>
            <w:r w:rsidRPr="00113E0E">
              <w:rPr>
                <w:lang w:eastAsia="ru-RU"/>
              </w:rPr>
              <w:t>Н</w:t>
            </w:r>
            <w:proofErr w:type="gramEnd"/>
            <w:r w:rsidRPr="00113E0E">
              <w:rPr>
                <w:lang w:eastAsia="ru-RU"/>
              </w:rPr>
              <w:t>4</w:t>
            </w:r>
          </w:p>
        </w:tc>
        <w:tc>
          <w:tcPr>
            <w:tcW w:w="720" w:type="pct"/>
            <w:shd w:val="clear" w:color="auto" w:fill="auto"/>
          </w:tcPr>
          <w:p w14:paraId="61664986" w14:textId="7D3A9D8D"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Нарушен</w:t>
            </w:r>
            <w:r>
              <w:rPr>
                <w:lang w:eastAsia="ru-RU"/>
              </w:rPr>
              <w:t xml:space="preserve">ие безопасности при поставках, </w:t>
            </w:r>
            <w:r w:rsidRPr="00113E0E">
              <w:rPr>
                <w:lang w:eastAsia="ru-RU"/>
              </w:rPr>
              <w:t>внедрение вредоносного кода в прошивку</w:t>
            </w:r>
          </w:p>
        </w:tc>
        <w:tc>
          <w:tcPr>
            <w:tcW w:w="319" w:type="pct"/>
          </w:tcPr>
          <w:p w14:paraId="2C1F747F" w14:textId="24D0731B"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Т1.1, Т1.2, Т1.4, Т1.11</w:t>
            </w:r>
          </w:p>
        </w:tc>
        <w:tc>
          <w:tcPr>
            <w:tcW w:w="262" w:type="pct"/>
          </w:tcPr>
          <w:p w14:paraId="4DC4E54E" w14:textId="3488EE45"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Т2.5, Т2.8</w:t>
            </w:r>
          </w:p>
        </w:tc>
        <w:tc>
          <w:tcPr>
            <w:tcW w:w="313" w:type="pct"/>
          </w:tcPr>
          <w:p w14:paraId="159DD1E2" w14:textId="6D148533"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Т3.1, Т3.5, Т3.6, Т3.14</w:t>
            </w:r>
          </w:p>
        </w:tc>
        <w:tc>
          <w:tcPr>
            <w:tcW w:w="286" w:type="pct"/>
          </w:tcPr>
          <w:p w14:paraId="628977D5" w14:textId="23ED7158"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Т4.1, Т4.2</w:t>
            </w:r>
          </w:p>
        </w:tc>
        <w:tc>
          <w:tcPr>
            <w:tcW w:w="255" w:type="pct"/>
          </w:tcPr>
          <w:p w14:paraId="4EC71114" w14:textId="044557BF"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28" w:type="pct"/>
          </w:tcPr>
          <w:p w14:paraId="45E6F8EB" w14:textId="7343EC49"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82" w:type="pct"/>
          </w:tcPr>
          <w:p w14:paraId="48E8223E" w14:textId="12B9F11A"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Т7.1, Т7.8, Т7.13</w:t>
            </w:r>
          </w:p>
        </w:tc>
        <w:tc>
          <w:tcPr>
            <w:tcW w:w="294" w:type="pct"/>
          </w:tcPr>
          <w:p w14:paraId="0C767A52" w14:textId="0FCCABAD" w:rsidR="00113E0E" w:rsidRPr="00113E0E" w:rsidRDefault="00113E0E" w:rsidP="004F0A06">
            <w:pPr>
              <w:rPr>
                <w:sz w:val="22"/>
                <w:szCs w:val="22"/>
                <w:lang w:val="en-US" w:eastAsia="ru-RU"/>
              </w:rPr>
            </w:pPr>
            <w:r>
              <w:rPr>
                <w:sz w:val="22"/>
                <w:szCs w:val="22"/>
                <w:lang w:val="en-US" w:eastAsia="ru-RU"/>
              </w:rPr>
              <w:t>--</w:t>
            </w:r>
          </w:p>
        </w:tc>
        <w:tc>
          <w:tcPr>
            <w:tcW w:w="280" w:type="pct"/>
          </w:tcPr>
          <w:p w14:paraId="383F4E71" w14:textId="39E2C8C4"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75" w:type="pct"/>
          </w:tcPr>
          <w:p w14:paraId="6FB116CC" w14:textId="1B32BB3A" w:rsidR="00113E0E" w:rsidRPr="00113E0E" w:rsidRDefault="00113E0E" w:rsidP="00113E0E">
            <w:pPr>
              <w:spacing w:before="100" w:beforeAutospacing="1" w:after="100" w:afterAutospacing="1" w:line="240" w:lineRule="auto"/>
              <w:ind w:firstLine="0"/>
              <w:jc w:val="left"/>
              <w:rPr>
                <w:lang w:eastAsia="ru-RU"/>
              </w:rPr>
            </w:pPr>
            <w:r w:rsidRPr="00113E0E">
              <w:rPr>
                <w:lang w:eastAsia="ru-RU"/>
              </w:rPr>
              <w:t>Т10.1, Т10.4</w:t>
            </w:r>
          </w:p>
        </w:tc>
      </w:tr>
      <w:tr w:rsidR="00113E0E" w:rsidRPr="005511AC" w14:paraId="4A8CD544" w14:textId="77777777" w:rsidTr="007B11D9">
        <w:tc>
          <w:tcPr>
            <w:tcW w:w="291" w:type="pct"/>
            <w:vMerge/>
          </w:tcPr>
          <w:p w14:paraId="461B75D9" w14:textId="4C005A09" w:rsidR="00113E0E" w:rsidRPr="00111C53" w:rsidRDefault="00113E0E" w:rsidP="007B11D9">
            <w:pPr>
              <w:pStyle w:val="a9"/>
              <w:numPr>
                <w:ilvl w:val="0"/>
                <w:numId w:val="0"/>
              </w:numPr>
              <w:shd w:val="clear" w:color="auto" w:fill="FFFFFF" w:themeFill="background1"/>
              <w:spacing w:line="276" w:lineRule="auto"/>
              <w:ind w:left="928"/>
              <w:rPr>
                <w:sz w:val="22"/>
                <w:szCs w:val="22"/>
              </w:rPr>
            </w:pPr>
          </w:p>
        </w:tc>
        <w:tc>
          <w:tcPr>
            <w:tcW w:w="510" w:type="pct"/>
            <w:vMerge/>
            <w:shd w:val="clear" w:color="auto" w:fill="auto"/>
          </w:tcPr>
          <w:p w14:paraId="2684DFF9" w14:textId="77777777" w:rsidR="00113E0E" w:rsidRPr="00111C53" w:rsidRDefault="00113E0E" w:rsidP="004F0A06">
            <w:pPr>
              <w:pStyle w:val="afffffffffffd"/>
              <w:shd w:val="clear" w:color="auto" w:fill="FFFFFF" w:themeFill="background1"/>
              <w:spacing w:line="276" w:lineRule="auto"/>
              <w:rPr>
                <w:sz w:val="22"/>
              </w:rPr>
            </w:pPr>
          </w:p>
        </w:tc>
        <w:tc>
          <w:tcPr>
            <w:tcW w:w="485" w:type="pct"/>
          </w:tcPr>
          <w:p w14:paraId="52911AA3" w14:textId="54B22A44" w:rsidR="00113E0E" w:rsidRPr="00720087" w:rsidRDefault="00113E0E" w:rsidP="004F0A06">
            <w:pPr>
              <w:pStyle w:val="afffffffffffd"/>
              <w:shd w:val="clear" w:color="auto" w:fill="FFFFFF" w:themeFill="background1"/>
              <w:spacing w:line="276" w:lineRule="auto"/>
              <w:rPr>
                <w:sz w:val="22"/>
              </w:rPr>
            </w:pPr>
            <w:r w:rsidRPr="00113E0E">
              <w:rPr>
                <w:sz w:val="22"/>
              </w:rPr>
              <w:t>Внутренний Н2</w:t>
            </w:r>
          </w:p>
        </w:tc>
        <w:tc>
          <w:tcPr>
            <w:tcW w:w="720" w:type="pct"/>
            <w:shd w:val="clear" w:color="auto" w:fill="auto"/>
          </w:tcPr>
          <w:p w14:paraId="23B7CE7C" w14:textId="6B6EAC2D" w:rsidR="00113E0E" w:rsidRPr="00113E0E" w:rsidRDefault="00113E0E" w:rsidP="004F0A06">
            <w:pPr>
              <w:pStyle w:val="afffffffffffd"/>
              <w:shd w:val="clear" w:color="auto" w:fill="FFFFFF" w:themeFill="background1"/>
              <w:spacing w:line="276" w:lineRule="auto"/>
              <w:rPr>
                <w:sz w:val="22"/>
              </w:rPr>
            </w:pPr>
            <w:r w:rsidRPr="00113E0E">
              <w:rPr>
                <w:sz w:val="22"/>
              </w:rPr>
              <w:t>Использование уязвимостей локальной системы и слабой защиты пароля BIOS</w:t>
            </w:r>
          </w:p>
        </w:tc>
        <w:tc>
          <w:tcPr>
            <w:tcW w:w="319" w:type="pct"/>
          </w:tcPr>
          <w:p w14:paraId="5D793AC5" w14:textId="0552FF2A" w:rsidR="00113E0E" w:rsidRPr="00720087" w:rsidRDefault="00113E0E" w:rsidP="004F0A06">
            <w:pPr>
              <w:pStyle w:val="afffffffffffd"/>
              <w:shd w:val="clear" w:color="auto" w:fill="FFFFFF" w:themeFill="background1"/>
              <w:spacing w:line="276" w:lineRule="auto"/>
              <w:rPr>
                <w:sz w:val="22"/>
              </w:rPr>
            </w:pPr>
            <w:r w:rsidRPr="00113E0E">
              <w:rPr>
                <w:sz w:val="22"/>
              </w:rPr>
              <w:t>Т1.1, Т1.6</w:t>
            </w:r>
          </w:p>
        </w:tc>
        <w:tc>
          <w:tcPr>
            <w:tcW w:w="262" w:type="pct"/>
          </w:tcPr>
          <w:p w14:paraId="0ED07B99" w14:textId="32291B53" w:rsidR="00113E0E" w:rsidRPr="00720087" w:rsidRDefault="00113E0E" w:rsidP="004F0A06">
            <w:pPr>
              <w:pStyle w:val="afffffffffffd"/>
              <w:shd w:val="clear" w:color="auto" w:fill="FFFFFF" w:themeFill="background1"/>
              <w:spacing w:line="276" w:lineRule="auto"/>
              <w:rPr>
                <w:sz w:val="22"/>
              </w:rPr>
            </w:pPr>
            <w:r w:rsidRPr="00113E0E">
              <w:rPr>
                <w:sz w:val="22"/>
              </w:rPr>
              <w:t>Т2.5, Т2.10</w:t>
            </w:r>
          </w:p>
        </w:tc>
        <w:tc>
          <w:tcPr>
            <w:tcW w:w="313" w:type="pct"/>
          </w:tcPr>
          <w:p w14:paraId="6F2262DD" w14:textId="01EEC9E7"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86" w:type="pct"/>
          </w:tcPr>
          <w:p w14:paraId="1537A0AA" w14:textId="1796740D"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55" w:type="pct"/>
          </w:tcPr>
          <w:p w14:paraId="121B4E49" w14:textId="7A6F36CE"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328" w:type="pct"/>
          </w:tcPr>
          <w:p w14:paraId="3C9706A9" w14:textId="2A69A484" w:rsidR="00113E0E" w:rsidRPr="00720087" w:rsidRDefault="00113E0E" w:rsidP="004F0A06">
            <w:pPr>
              <w:pStyle w:val="afffffffffffd"/>
              <w:shd w:val="clear" w:color="auto" w:fill="FFFFFF" w:themeFill="background1"/>
              <w:spacing w:line="276" w:lineRule="auto"/>
              <w:rPr>
                <w:sz w:val="22"/>
              </w:rPr>
            </w:pPr>
            <w:r w:rsidRPr="00113E0E">
              <w:rPr>
                <w:sz w:val="22"/>
              </w:rPr>
              <w:t>Т6.2</w:t>
            </w:r>
          </w:p>
        </w:tc>
        <w:tc>
          <w:tcPr>
            <w:tcW w:w="382" w:type="pct"/>
          </w:tcPr>
          <w:p w14:paraId="08E74775" w14:textId="4E8FB713"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94" w:type="pct"/>
          </w:tcPr>
          <w:p w14:paraId="2BAD009D" w14:textId="42A4FD21" w:rsidR="00113E0E" w:rsidRPr="00113E0E" w:rsidRDefault="00113E0E" w:rsidP="004F0A06">
            <w:pPr>
              <w:rPr>
                <w:sz w:val="22"/>
                <w:szCs w:val="22"/>
                <w:lang w:val="en-US" w:eastAsia="ru-RU"/>
              </w:rPr>
            </w:pPr>
            <w:r>
              <w:rPr>
                <w:sz w:val="22"/>
                <w:szCs w:val="22"/>
                <w:lang w:val="en-US" w:eastAsia="ru-RU"/>
              </w:rPr>
              <w:t>--</w:t>
            </w:r>
          </w:p>
        </w:tc>
        <w:tc>
          <w:tcPr>
            <w:tcW w:w="280" w:type="pct"/>
          </w:tcPr>
          <w:p w14:paraId="26FD47DA" w14:textId="54E07994" w:rsidR="00113E0E" w:rsidRPr="00113E0E" w:rsidRDefault="00113E0E" w:rsidP="004F0A06">
            <w:pPr>
              <w:pStyle w:val="afffffffffffd"/>
              <w:shd w:val="clear" w:color="auto" w:fill="FFFFFF" w:themeFill="background1"/>
              <w:spacing w:line="276" w:lineRule="auto"/>
              <w:rPr>
                <w:sz w:val="22"/>
                <w:lang w:val="en-US"/>
              </w:rPr>
            </w:pPr>
            <w:r>
              <w:rPr>
                <w:sz w:val="22"/>
                <w:lang w:val="en-US"/>
              </w:rPr>
              <w:t>-</w:t>
            </w:r>
          </w:p>
        </w:tc>
        <w:tc>
          <w:tcPr>
            <w:tcW w:w="275" w:type="pct"/>
          </w:tcPr>
          <w:p w14:paraId="5DBA2E3D" w14:textId="238C352B" w:rsidR="00113E0E" w:rsidRPr="00720087" w:rsidRDefault="00113E0E" w:rsidP="004F0A06">
            <w:pPr>
              <w:pStyle w:val="afffffffffffd"/>
              <w:shd w:val="clear" w:color="auto" w:fill="FFFFFF" w:themeFill="background1"/>
              <w:spacing w:line="276" w:lineRule="auto"/>
              <w:rPr>
                <w:sz w:val="22"/>
              </w:rPr>
            </w:pPr>
            <w:r w:rsidRPr="00113E0E">
              <w:rPr>
                <w:sz w:val="22"/>
              </w:rPr>
              <w:t>Т10.1</w:t>
            </w:r>
          </w:p>
        </w:tc>
      </w:tr>
      <w:tr w:rsidR="00535FCB" w:rsidRPr="005511AC" w14:paraId="2BE735CE" w14:textId="77777777" w:rsidTr="007B11D9">
        <w:tc>
          <w:tcPr>
            <w:tcW w:w="291" w:type="pct"/>
            <w:vMerge w:val="restart"/>
          </w:tcPr>
          <w:p w14:paraId="346E7230" w14:textId="4E746A4A" w:rsidR="00535FCB" w:rsidRPr="0096400B" w:rsidRDefault="00535FCB" w:rsidP="0096400B">
            <w:pPr>
              <w:pStyle w:val="a9"/>
              <w:numPr>
                <w:ilvl w:val="0"/>
                <w:numId w:val="0"/>
              </w:numPr>
              <w:shd w:val="clear" w:color="auto" w:fill="FFFFFF" w:themeFill="background1"/>
              <w:spacing w:line="276" w:lineRule="auto"/>
              <w:ind w:left="398"/>
              <w:rPr>
                <w:sz w:val="22"/>
                <w:szCs w:val="22"/>
                <w:lang w:val="en-US"/>
              </w:rPr>
            </w:pPr>
            <w:r>
              <w:rPr>
                <w:sz w:val="22"/>
                <w:szCs w:val="22"/>
                <w:lang w:val="en-US"/>
              </w:rPr>
              <w:t>11.</w:t>
            </w:r>
          </w:p>
        </w:tc>
        <w:tc>
          <w:tcPr>
            <w:tcW w:w="510" w:type="pct"/>
            <w:vMerge w:val="restart"/>
            <w:shd w:val="clear" w:color="auto" w:fill="auto"/>
          </w:tcPr>
          <w:p w14:paraId="0C1F67CB" w14:textId="4127CEF0" w:rsidR="00535FCB" w:rsidRPr="0096400B" w:rsidRDefault="00535FCB" w:rsidP="004F0A06">
            <w:pPr>
              <w:pStyle w:val="afffffffffffd"/>
              <w:shd w:val="clear" w:color="auto" w:fill="FFFFFF" w:themeFill="background1"/>
              <w:spacing w:line="276" w:lineRule="auto"/>
              <w:rPr>
                <w:sz w:val="22"/>
              </w:rPr>
            </w:pPr>
            <w:r w:rsidRPr="0096400B">
              <w:rPr>
                <w:sz w:val="22"/>
              </w:rPr>
              <w:t>Угроза НСД к системе через компоненты прикладного ПО</w:t>
            </w:r>
          </w:p>
        </w:tc>
        <w:tc>
          <w:tcPr>
            <w:tcW w:w="485" w:type="pct"/>
          </w:tcPr>
          <w:p w14:paraId="2BDD8DBF" w14:textId="3A1748B0" w:rsidR="00535FCB" w:rsidRPr="00720087" w:rsidRDefault="00535FCB" w:rsidP="004F0A06">
            <w:pPr>
              <w:pStyle w:val="afffffffffffd"/>
              <w:shd w:val="clear" w:color="auto" w:fill="FFFFFF" w:themeFill="background1"/>
              <w:spacing w:line="276" w:lineRule="auto"/>
              <w:rPr>
                <w:sz w:val="22"/>
              </w:rPr>
            </w:pPr>
            <w:r>
              <w:rPr>
                <w:sz w:val="22"/>
              </w:rPr>
              <w:t>Внутренний Н2</w:t>
            </w:r>
          </w:p>
        </w:tc>
        <w:tc>
          <w:tcPr>
            <w:tcW w:w="720" w:type="pct"/>
            <w:shd w:val="clear" w:color="auto" w:fill="auto"/>
          </w:tcPr>
          <w:p w14:paraId="6D93984C" w14:textId="0155AA6D" w:rsidR="00535FCB" w:rsidRPr="0096400B" w:rsidRDefault="00535FCB" w:rsidP="0096400B">
            <w:pPr>
              <w:spacing w:before="100" w:beforeAutospacing="1" w:after="100" w:afterAutospacing="1" w:line="240" w:lineRule="auto"/>
              <w:ind w:firstLine="0"/>
              <w:jc w:val="left"/>
              <w:rPr>
                <w:lang w:eastAsia="ru-RU"/>
              </w:rPr>
            </w:pPr>
            <w:r w:rsidRPr="0096400B">
              <w:rPr>
                <w:lang w:eastAsia="ru-RU"/>
              </w:rPr>
              <w:t>Использование уязвимостей кода и конфигурации ПО</w:t>
            </w:r>
          </w:p>
        </w:tc>
        <w:tc>
          <w:tcPr>
            <w:tcW w:w="319" w:type="pct"/>
          </w:tcPr>
          <w:p w14:paraId="5246997D" w14:textId="33E0A650" w:rsidR="00535FCB" w:rsidRPr="00720087" w:rsidRDefault="00535FCB" w:rsidP="004F0A06">
            <w:pPr>
              <w:pStyle w:val="afffffffffffd"/>
              <w:shd w:val="clear" w:color="auto" w:fill="FFFFFF" w:themeFill="background1"/>
              <w:spacing w:line="276" w:lineRule="auto"/>
              <w:rPr>
                <w:sz w:val="22"/>
              </w:rPr>
            </w:pPr>
            <w:r w:rsidRPr="000428FC">
              <w:rPr>
                <w:sz w:val="22"/>
              </w:rPr>
              <w:t>Т1.1, Т1.2, Т1.4, Т1.6, Т1.11</w:t>
            </w:r>
          </w:p>
        </w:tc>
        <w:tc>
          <w:tcPr>
            <w:tcW w:w="262" w:type="pct"/>
          </w:tcPr>
          <w:p w14:paraId="797B303E" w14:textId="2ED5711F" w:rsidR="00535FCB" w:rsidRPr="00720087" w:rsidRDefault="00535FCB" w:rsidP="004F0A06">
            <w:pPr>
              <w:pStyle w:val="afffffffffffd"/>
              <w:shd w:val="clear" w:color="auto" w:fill="FFFFFF" w:themeFill="background1"/>
              <w:spacing w:line="276" w:lineRule="auto"/>
              <w:rPr>
                <w:sz w:val="22"/>
              </w:rPr>
            </w:pPr>
            <w:r w:rsidRPr="000428FC">
              <w:rPr>
                <w:sz w:val="22"/>
              </w:rPr>
              <w:t>Т2.1, Т2.2, Т2.5, Т2.8, Т2.10</w:t>
            </w:r>
          </w:p>
        </w:tc>
        <w:tc>
          <w:tcPr>
            <w:tcW w:w="313" w:type="pct"/>
          </w:tcPr>
          <w:p w14:paraId="05F6A094" w14:textId="4581B4EA" w:rsidR="00535FCB" w:rsidRPr="00720087" w:rsidRDefault="00535FCB" w:rsidP="004F0A06">
            <w:pPr>
              <w:pStyle w:val="afffffffffffd"/>
              <w:shd w:val="clear" w:color="auto" w:fill="FFFFFF" w:themeFill="background1"/>
              <w:spacing w:line="276" w:lineRule="auto"/>
              <w:rPr>
                <w:sz w:val="22"/>
              </w:rPr>
            </w:pPr>
            <w:r w:rsidRPr="000428FC">
              <w:rPr>
                <w:sz w:val="22"/>
              </w:rPr>
              <w:t>Т3.1, Т3.3, Т3.5</w:t>
            </w:r>
          </w:p>
        </w:tc>
        <w:tc>
          <w:tcPr>
            <w:tcW w:w="286" w:type="pct"/>
          </w:tcPr>
          <w:p w14:paraId="617B1086" w14:textId="28595928" w:rsidR="00535FCB" w:rsidRPr="00720087" w:rsidRDefault="00535FCB" w:rsidP="004F0A06">
            <w:pPr>
              <w:pStyle w:val="afffffffffffd"/>
              <w:shd w:val="clear" w:color="auto" w:fill="FFFFFF" w:themeFill="background1"/>
              <w:spacing w:line="276" w:lineRule="auto"/>
              <w:rPr>
                <w:sz w:val="22"/>
              </w:rPr>
            </w:pPr>
            <w:r>
              <w:rPr>
                <w:sz w:val="22"/>
              </w:rPr>
              <w:t>-</w:t>
            </w:r>
          </w:p>
        </w:tc>
        <w:tc>
          <w:tcPr>
            <w:tcW w:w="255" w:type="pct"/>
          </w:tcPr>
          <w:p w14:paraId="4935DED0" w14:textId="06BE2D39" w:rsidR="00535FCB" w:rsidRPr="00720087" w:rsidRDefault="00535FCB" w:rsidP="004F0A06">
            <w:pPr>
              <w:pStyle w:val="afffffffffffd"/>
              <w:shd w:val="clear" w:color="auto" w:fill="FFFFFF" w:themeFill="background1"/>
              <w:spacing w:line="276" w:lineRule="auto"/>
              <w:rPr>
                <w:sz w:val="22"/>
              </w:rPr>
            </w:pPr>
            <w:r>
              <w:rPr>
                <w:sz w:val="22"/>
              </w:rPr>
              <w:t>-</w:t>
            </w:r>
          </w:p>
        </w:tc>
        <w:tc>
          <w:tcPr>
            <w:tcW w:w="328" w:type="pct"/>
          </w:tcPr>
          <w:p w14:paraId="32B1AE40" w14:textId="1FD77968" w:rsidR="00535FCB" w:rsidRPr="00720087" w:rsidRDefault="00535FCB" w:rsidP="004F0A06">
            <w:pPr>
              <w:pStyle w:val="afffffffffffd"/>
              <w:shd w:val="clear" w:color="auto" w:fill="FFFFFF" w:themeFill="background1"/>
              <w:spacing w:line="276" w:lineRule="auto"/>
              <w:rPr>
                <w:sz w:val="22"/>
              </w:rPr>
            </w:pPr>
            <w:r w:rsidRPr="000428FC">
              <w:rPr>
                <w:sz w:val="22"/>
              </w:rPr>
              <w:t>Т6.1, Т6.3</w:t>
            </w:r>
          </w:p>
        </w:tc>
        <w:tc>
          <w:tcPr>
            <w:tcW w:w="382" w:type="pct"/>
          </w:tcPr>
          <w:p w14:paraId="65769B2C" w14:textId="5BF6E384" w:rsidR="00535FCB" w:rsidRPr="00720087" w:rsidRDefault="00535FCB" w:rsidP="004F0A06">
            <w:pPr>
              <w:pStyle w:val="afffffffffffd"/>
              <w:shd w:val="clear" w:color="auto" w:fill="FFFFFF" w:themeFill="background1"/>
              <w:spacing w:line="276" w:lineRule="auto"/>
              <w:rPr>
                <w:sz w:val="22"/>
              </w:rPr>
            </w:pPr>
            <w:r>
              <w:rPr>
                <w:sz w:val="22"/>
              </w:rPr>
              <w:t>-</w:t>
            </w:r>
          </w:p>
        </w:tc>
        <w:tc>
          <w:tcPr>
            <w:tcW w:w="294" w:type="pct"/>
          </w:tcPr>
          <w:p w14:paraId="122BE398" w14:textId="29833425" w:rsidR="00535FCB" w:rsidRPr="00720087" w:rsidRDefault="00535FCB" w:rsidP="004F0A06">
            <w:pPr>
              <w:rPr>
                <w:sz w:val="22"/>
                <w:szCs w:val="22"/>
                <w:lang w:eastAsia="ru-RU"/>
              </w:rPr>
            </w:pPr>
            <w:r>
              <w:rPr>
                <w:sz w:val="22"/>
                <w:szCs w:val="22"/>
                <w:lang w:eastAsia="ru-RU"/>
              </w:rPr>
              <w:t>--</w:t>
            </w:r>
          </w:p>
        </w:tc>
        <w:tc>
          <w:tcPr>
            <w:tcW w:w="280" w:type="pct"/>
          </w:tcPr>
          <w:p w14:paraId="38C6F451" w14:textId="29742637" w:rsidR="00535FCB" w:rsidRPr="00720087" w:rsidRDefault="00535FCB" w:rsidP="004F0A06">
            <w:pPr>
              <w:pStyle w:val="afffffffffffd"/>
              <w:shd w:val="clear" w:color="auto" w:fill="FFFFFF" w:themeFill="background1"/>
              <w:spacing w:line="276" w:lineRule="auto"/>
              <w:rPr>
                <w:sz w:val="22"/>
              </w:rPr>
            </w:pPr>
            <w:r>
              <w:rPr>
                <w:sz w:val="22"/>
              </w:rPr>
              <w:t>-</w:t>
            </w:r>
          </w:p>
        </w:tc>
        <w:tc>
          <w:tcPr>
            <w:tcW w:w="275" w:type="pct"/>
          </w:tcPr>
          <w:p w14:paraId="4397A6CF" w14:textId="5E0AB60C" w:rsidR="00535FCB" w:rsidRPr="00720087" w:rsidRDefault="00535FCB" w:rsidP="004F0A06">
            <w:pPr>
              <w:pStyle w:val="afffffffffffd"/>
              <w:shd w:val="clear" w:color="auto" w:fill="FFFFFF" w:themeFill="background1"/>
              <w:spacing w:line="276" w:lineRule="auto"/>
              <w:rPr>
                <w:sz w:val="22"/>
              </w:rPr>
            </w:pPr>
            <w:r w:rsidRPr="000428FC">
              <w:rPr>
                <w:sz w:val="22"/>
              </w:rPr>
              <w:t>Т10.1, Т10.4</w:t>
            </w:r>
          </w:p>
        </w:tc>
      </w:tr>
      <w:tr w:rsidR="00535FCB" w:rsidRPr="005511AC" w14:paraId="06727AB0" w14:textId="77777777" w:rsidTr="007B11D9">
        <w:tc>
          <w:tcPr>
            <w:tcW w:w="291" w:type="pct"/>
            <w:vMerge/>
          </w:tcPr>
          <w:p w14:paraId="5F3E54AE" w14:textId="77777777" w:rsidR="00535FCB" w:rsidRPr="00111C53" w:rsidRDefault="00535FCB"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75438966" w14:textId="77777777" w:rsidR="00535FCB" w:rsidRPr="00111C53" w:rsidRDefault="00535FCB" w:rsidP="004F0A06">
            <w:pPr>
              <w:pStyle w:val="afffffffffffd"/>
              <w:shd w:val="clear" w:color="auto" w:fill="FFFFFF" w:themeFill="background1"/>
              <w:spacing w:line="276" w:lineRule="auto"/>
              <w:rPr>
                <w:sz w:val="22"/>
              </w:rPr>
            </w:pPr>
          </w:p>
        </w:tc>
        <w:tc>
          <w:tcPr>
            <w:tcW w:w="485" w:type="pct"/>
          </w:tcPr>
          <w:p w14:paraId="3AFB075D" w14:textId="5FD25C72" w:rsidR="00535FCB" w:rsidRPr="00720087" w:rsidRDefault="00535FCB" w:rsidP="004F0A06">
            <w:pPr>
              <w:pStyle w:val="afffffffffffd"/>
              <w:shd w:val="clear" w:color="auto" w:fill="FFFFFF" w:themeFill="background1"/>
              <w:spacing w:line="276" w:lineRule="auto"/>
              <w:rPr>
                <w:sz w:val="22"/>
              </w:rPr>
            </w:pPr>
            <w:r>
              <w:rPr>
                <w:sz w:val="22"/>
              </w:rPr>
              <w:t>Внутренний Н1</w:t>
            </w:r>
          </w:p>
        </w:tc>
        <w:tc>
          <w:tcPr>
            <w:tcW w:w="720" w:type="pct"/>
            <w:shd w:val="clear" w:color="auto" w:fill="auto"/>
          </w:tcPr>
          <w:p w14:paraId="4B56579F" w14:textId="46358152" w:rsidR="00535FCB" w:rsidRPr="00720087" w:rsidRDefault="00535FCB" w:rsidP="004F0A06">
            <w:pPr>
              <w:pStyle w:val="afffffffffffd"/>
              <w:shd w:val="clear" w:color="auto" w:fill="FFFFFF" w:themeFill="background1"/>
              <w:spacing w:line="276" w:lineRule="auto"/>
              <w:rPr>
                <w:sz w:val="22"/>
              </w:rPr>
            </w:pPr>
            <w:r w:rsidRPr="000428FC">
              <w:rPr>
                <w:sz w:val="22"/>
              </w:rPr>
              <w:t>Использование уязвимостей веб-приложения</w:t>
            </w:r>
          </w:p>
        </w:tc>
        <w:tc>
          <w:tcPr>
            <w:tcW w:w="319" w:type="pct"/>
          </w:tcPr>
          <w:p w14:paraId="4A6C4AA0" w14:textId="39279A47" w:rsidR="00535FCB" w:rsidRPr="00720087" w:rsidRDefault="00535FCB" w:rsidP="004F0A06">
            <w:pPr>
              <w:pStyle w:val="afffffffffffd"/>
              <w:shd w:val="clear" w:color="auto" w:fill="FFFFFF" w:themeFill="background1"/>
              <w:spacing w:line="276" w:lineRule="auto"/>
              <w:rPr>
                <w:sz w:val="22"/>
              </w:rPr>
            </w:pPr>
            <w:r w:rsidRPr="000428FC">
              <w:rPr>
                <w:sz w:val="22"/>
              </w:rPr>
              <w:t>Т1.1, Т1.4, Т1.6</w:t>
            </w:r>
          </w:p>
        </w:tc>
        <w:tc>
          <w:tcPr>
            <w:tcW w:w="262" w:type="pct"/>
          </w:tcPr>
          <w:p w14:paraId="3777AA20" w14:textId="1C5D99F0" w:rsidR="00535FCB" w:rsidRPr="00720087" w:rsidRDefault="00535FCB" w:rsidP="004F0A06">
            <w:pPr>
              <w:pStyle w:val="afffffffffffd"/>
              <w:shd w:val="clear" w:color="auto" w:fill="FFFFFF" w:themeFill="background1"/>
              <w:spacing w:line="276" w:lineRule="auto"/>
              <w:rPr>
                <w:sz w:val="22"/>
              </w:rPr>
            </w:pPr>
            <w:r w:rsidRPr="000428FC">
              <w:rPr>
                <w:sz w:val="22"/>
              </w:rPr>
              <w:t>Т2.5, Т2.8</w:t>
            </w:r>
          </w:p>
        </w:tc>
        <w:tc>
          <w:tcPr>
            <w:tcW w:w="313" w:type="pct"/>
          </w:tcPr>
          <w:p w14:paraId="04C66AD7" w14:textId="4149B092" w:rsidR="00535FCB" w:rsidRPr="00720087" w:rsidRDefault="00535FCB" w:rsidP="004F0A06">
            <w:pPr>
              <w:pStyle w:val="afffffffffffd"/>
              <w:shd w:val="clear" w:color="auto" w:fill="FFFFFF" w:themeFill="background1"/>
              <w:spacing w:line="276" w:lineRule="auto"/>
              <w:rPr>
                <w:sz w:val="22"/>
              </w:rPr>
            </w:pPr>
            <w:r w:rsidRPr="000428FC">
              <w:rPr>
                <w:sz w:val="22"/>
              </w:rPr>
              <w:t>Т3.1, Т3.3</w:t>
            </w:r>
          </w:p>
        </w:tc>
        <w:tc>
          <w:tcPr>
            <w:tcW w:w="286" w:type="pct"/>
          </w:tcPr>
          <w:p w14:paraId="4AFD6C15" w14:textId="2AAAD826" w:rsidR="00535FCB" w:rsidRPr="00720087" w:rsidRDefault="00535FCB" w:rsidP="004F0A06">
            <w:pPr>
              <w:pStyle w:val="afffffffffffd"/>
              <w:shd w:val="clear" w:color="auto" w:fill="FFFFFF" w:themeFill="background1"/>
              <w:spacing w:line="276" w:lineRule="auto"/>
              <w:rPr>
                <w:sz w:val="22"/>
              </w:rPr>
            </w:pPr>
            <w:r>
              <w:rPr>
                <w:sz w:val="22"/>
              </w:rPr>
              <w:t>-</w:t>
            </w:r>
          </w:p>
        </w:tc>
        <w:tc>
          <w:tcPr>
            <w:tcW w:w="255" w:type="pct"/>
          </w:tcPr>
          <w:p w14:paraId="77284162" w14:textId="75833697" w:rsidR="00535FCB" w:rsidRPr="00720087" w:rsidRDefault="00535FCB" w:rsidP="004F0A06">
            <w:pPr>
              <w:pStyle w:val="afffffffffffd"/>
              <w:shd w:val="clear" w:color="auto" w:fill="FFFFFF" w:themeFill="background1"/>
              <w:spacing w:line="276" w:lineRule="auto"/>
              <w:rPr>
                <w:sz w:val="22"/>
              </w:rPr>
            </w:pPr>
            <w:r>
              <w:rPr>
                <w:sz w:val="22"/>
              </w:rPr>
              <w:t>-</w:t>
            </w:r>
          </w:p>
        </w:tc>
        <w:tc>
          <w:tcPr>
            <w:tcW w:w="328" w:type="pct"/>
          </w:tcPr>
          <w:p w14:paraId="5E61520C" w14:textId="45D22A3A" w:rsidR="00535FCB" w:rsidRPr="00720087" w:rsidRDefault="00535FCB" w:rsidP="004F0A06">
            <w:pPr>
              <w:pStyle w:val="afffffffffffd"/>
              <w:shd w:val="clear" w:color="auto" w:fill="FFFFFF" w:themeFill="background1"/>
              <w:spacing w:line="276" w:lineRule="auto"/>
              <w:rPr>
                <w:sz w:val="22"/>
              </w:rPr>
            </w:pPr>
            <w:r>
              <w:rPr>
                <w:sz w:val="22"/>
              </w:rPr>
              <w:t>-</w:t>
            </w:r>
          </w:p>
        </w:tc>
        <w:tc>
          <w:tcPr>
            <w:tcW w:w="382" w:type="pct"/>
          </w:tcPr>
          <w:p w14:paraId="56958387" w14:textId="234A53F2" w:rsidR="00535FCB" w:rsidRPr="00720087" w:rsidRDefault="00535FCB" w:rsidP="004F0A06">
            <w:pPr>
              <w:pStyle w:val="afffffffffffd"/>
              <w:shd w:val="clear" w:color="auto" w:fill="FFFFFF" w:themeFill="background1"/>
              <w:spacing w:line="276" w:lineRule="auto"/>
              <w:rPr>
                <w:sz w:val="22"/>
              </w:rPr>
            </w:pPr>
            <w:r>
              <w:rPr>
                <w:sz w:val="22"/>
              </w:rPr>
              <w:t>-</w:t>
            </w:r>
          </w:p>
        </w:tc>
        <w:tc>
          <w:tcPr>
            <w:tcW w:w="294" w:type="pct"/>
          </w:tcPr>
          <w:p w14:paraId="40E3C4D5" w14:textId="0ADEE02A" w:rsidR="00535FCB" w:rsidRPr="00720087" w:rsidRDefault="00535FCB" w:rsidP="004F0A06">
            <w:pPr>
              <w:rPr>
                <w:sz w:val="22"/>
                <w:szCs w:val="22"/>
                <w:lang w:eastAsia="ru-RU"/>
              </w:rPr>
            </w:pPr>
            <w:r>
              <w:rPr>
                <w:sz w:val="22"/>
                <w:szCs w:val="22"/>
                <w:lang w:eastAsia="ru-RU"/>
              </w:rPr>
              <w:t>--</w:t>
            </w:r>
          </w:p>
        </w:tc>
        <w:tc>
          <w:tcPr>
            <w:tcW w:w="280" w:type="pct"/>
          </w:tcPr>
          <w:p w14:paraId="7D0303B4" w14:textId="057AE96D" w:rsidR="00535FCB" w:rsidRPr="00720087" w:rsidRDefault="00535FCB" w:rsidP="004F0A06">
            <w:pPr>
              <w:pStyle w:val="afffffffffffd"/>
              <w:shd w:val="clear" w:color="auto" w:fill="FFFFFF" w:themeFill="background1"/>
              <w:spacing w:line="276" w:lineRule="auto"/>
              <w:rPr>
                <w:sz w:val="22"/>
              </w:rPr>
            </w:pPr>
            <w:r>
              <w:rPr>
                <w:sz w:val="22"/>
              </w:rPr>
              <w:t>-</w:t>
            </w:r>
          </w:p>
        </w:tc>
        <w:tc>
          <w:tcPr>
            <w:tcW w:w="275" w:type="pct"/>
          </w:tcPr>
          <w:p w14:paraId="77B218E8" w14:textId="4782F196" w:rsidR="00535FCB" w:rsidRPr="00720087" w:rsidRDefault="00535FCB" w:rsidP="004F0A06">
            <w:pPr>
              <w:pStyle w:val="afffffffffffd"/>
              <w:shd w:val="clear" w:color="auto" w:fill="FFFFFF" w:themeFill="background1"/>
              <w:spacing w:line="276" w:lineRule="auto"/>
              <w:rPr>
                <w:sz w:val="22"/>
              </w:rPr>
            </w:pPr>
            <w:r w:rsidRPr="000428FC">
              <w:rPr>
                <w:sz w:val="22"/>
              </w:rPr>
              <w:t>Т10.1, Т10.4</w:t>
            </w:r>
          </w:p>
        </w:tc>
      </w:tr>
      <w:tr w:rsidR="00535FCB" w:rsidRPr="005511AC" w14:paraId="39C5F704" w14:textId="77777777" w:rsidTr="007B11D9">
        <w:tc>
          <w:tcPr>
            <w:tcW w:w="291" w:type="pct"/>
            <w:vMerge/>
          </w:tcPr>
          <w:p w14:paraId="22AA3F70" w14:textId="77777777" w:rsidR="00535FCB" w:rsidRPr="00111C53" w:rsidRDefault="00535FCB"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78507C88" w14:textId="77777777" w:rsidR="00535FCB" w:rsidRPr="00111C53" w:rsidRDefault="00535FCB" w:rsidP="004F0A06">
            <w:pPr>
              <w:pStyle w:val="afffffffffffd"/>
              <w:shd w:val="clear" w:color="auto" w:fill="FFFFFF" w:themeFill="background1"/>
              <w:spacing w:line="276" w:lineRule="auto"/>
              <w:rPr>
                <w:sz w:val="22"/>
              </w:rPr>
            </w:pPr>
          </w:p>
        </w:tc>
        <w:tc>
          <w:tcPr>
            <w:tcW w:w="485" w:type="pct"/>
          </w:tcPr>
          <w:p w14:paraId="42C66D3C" w14:textId="5A5B42A4" w:rsidR="00535FCB" w:rsidRPr="00720087" w:rsidRDefault="00535FCB" w:rsidP="004F0A06">
            <w:pPr>
              <w:pStyle w:val="afffffffffffd"/>
              <w:shd w:val="clear" w:color="auto" w:fill="FFFFFF" w:themeFill="background1"/>
              <w:spacing w:line="276" w:lineRule="auto"/>
              <w:rPr>
                <w:sz w:val="22"/>
              </w:rPr>
            </w:pPr>
            <w:r w:rsidRPr="000428FC">
              <w:rPr>
                <w:sz w:val="22"/>
              </w:rPr>
              <w:t>Внутренний Н1</w:t>
            </w:r>
          </w:p>
        </w:tc>
        <w:tc>
          <w:tcPr>
            <w:tcW w:w="720" w:type="pct"/>
            <w:shd w:val="clear" w:color="auto" w:fill="auto"/>
          </w:tcPr>
          <w:p w14:paraId="51596C24" w14:textId="4DC6AC69" w:rsidR="00535FCB" w:rsidRPr="00720087" w:rsidRDefault="00535FCB" w:rsidP="004F0A06">
            <w:pPr>
              <w:pStyle w:val="afffffffffffd"/>
              <w:shd w:val="clear" w:color="auto" w:fill="FFFFFF" w:themeFill="background1"/>
              <w:spacing w:line="276" w:lineRule="auto"/>
              <w:rPr>
                <w:sz w:val="22"/>
              </w:rPr>
            </w:pPr>
            <w:r w:rsidRPr="000428FC">
              <w:rPr>
                <w:sz w:val="22"/>
              </w:rPr>
              <w:t>Использование ошибок логики и интерфейса приложения</w:t>
            </w:r>
          </w:p>
        </w:tc>
        <w:tc>
          <w:tcPr>
            <w:tcW w:w="319" w:type="pct"/>
          </w:tcPr>
          <w:p w14:paraId="6E9676A5" w14:textId="17CF2D3A" w:rsidR="00535FCB" w:rsidRPr="00720087" w:rsidRDefault="00535FCB" w:rsidP="004F0A06">
            <w:pPr>
              <w:pStyle w:val="afffffffffffd"/>
              <w:shd w:val="clear" w:color="auto" w:fill="FFFFFF" w:themeFill="background1"/>
              <w:spacing w:line="276" w:lineRule="auto"/>
              <w:rPr>
                <w:sz w:val="22"/>
              </w:rPr>
            </w:pPr>
            <w:r w:rsidRPr="000428FC">
              <w:rPr>
                <w:sz w:val="22"/>
              </w:rPr>
              <w:t>Т1.1, Т1.6</w:t>
            </w:r>
          </w:p>
        </w:tc>
        <w:tc>
          <w:tcPr>
            <w:tcW w:w="262" w:type="pct"/>
          </w:tcPr>
          <w:p w14:paraId="1D52826B" w14:textId="76B8222C" w:rsidR="00535FCB" w:rsidRPr="00720087" w:rsidRDefault="00535FCB" w:rsidP="004F0A06">
            <w:pPr>
              <w:pStyle w:val="afffffffffffd"/>
              <w:shd w:val="clear" w:color="auto" w:fill="FFFFFF" w:themeFill="background1"/>
              <w:spacing w:line="276" w:lineRule="auto"/>
              <w:rPr>
                <w:sz w:val="22"/>
              </w:rPr>
            </w:pPr>
            <w:r w:rsidRPr="000428FC">
              <w:rPr>
                <w:sz w:val="22"/>
              </w:rPr>
              <w:t>Т2.5, Т2.8, Т2.11</w:t>
            </w:r>
          </w:p>
        </w:tc>
        <w:tc>
          <w:tcPr>
            <w:tcW w:w="313" w:type="pct"/>
          </w:tcPr>
          <w:p w14:paraId="0161FAB2" w14:textId="1425F0A7" w:rsidR="00535FCB" w:rsidRPr="00720087" w:rsidRDefault="00535FCB" w:rsidP="004F0A06">
            <w:pPr>
              <w:pStyle w:val="afffffffffffd"/>
              <w:shd w:val="clear" w:color="auto" w:fill="FFFFFF" w:themeFill="background1"/>
              <w:spacing w:line="276" w:lineRule="auto"/>
              <w:rPr>
                <w:sz w:val="22"/>
              </w:rPr>
            </w:pPr>
            <w:r>
              <w:rPr>
                <w:sz w:val="22"/>
              </w:rPr>
              <w:t>-</w:t>
            </w:r>
          </w:p>
        </w:tc>
        <w:tc>
          <w:tcPr>
            <w:tcW w:w="286" w:type="pct"/>
          </w:tcPr>
          <w:p w14:paraId="26DB3E81" w14:textId="0E8DF59C" w:rsidR="00535FCB" w:rsidRPr="00720087" w:rsidRDefault="00535FCB" w:rsidP="004F0A06">
            <w:pPr>
              <w:pStyle w:val="afffffffffffd"/>
              <w:shd w:val="clear" w:color="auto" w:fill="FFFFFF" w:themeFill="background1"/>
              <w:spacing w:line="276" w:lineRule="auto"/>
              <w:rPr>
                <w:sz w:val="22"/>
              </w:rPr>
            </w:pPr>
            <w:r>
              <w:rPr>
                <w:sz w:val="22"/>
              </w:rPr>
              <w:t>-</w:t>
            </w:r>
          </w:p>
        </w:tc>
        <w:tc>
          <w:tcPr>
            <w:tcW w:w="255" w:type="pct"/>
          </w:tcPr>
          <w:p w14:paraId="43F9AB6A" w14:textId="77142B53" w:rsidR="00535FCB" w:rsidRPr="00720087" w:rsidRDefault="00535FCB" w:rsidP="004F0A06">
            <w:pPr>
              <w:pStyle w:val="afffffffffffd"/>
              <w:shd w:val="clear" w:color="auto" w:fill="FFFFFF" w:themeFill="background1"/>
              <w:spacing w:line="276" w:lineRule="auto"/>
              <w:rPr>
                <w:sz w:val="22"/>
              </w:rPr>
            </w:pPr>
            <w:r>
              <w:rPr>
                <w:sz w:val="22"/>
              </w:rPr>
              <w:t>-</w:t>
            </w:r>
          </w:p>
        </w:tc>
        <w:tc>
          <w:tcPr>
            <w:tcW w:w="328" w:type="pct"/>
          </w:tcPr>
          <w:p w14:paraId="5C31CA99" w14:textId="5BCEFE32" w:rsidR="00535FCB" w:rsidRPr="00720087" w:rsidRDefault="00535FCB" w:rsidP="004F0A06">
            <w:pPr>
              <w:pStyle w:val="afffffffffffd"/>
              <w:shd w:val="clear" w:color="auto" w:fill="FFFFFF" w:themeFill="background1"/>
              <w:spacing w:line="276" w:lineRule="auto"/>
              <w:rPr>
                <w:sz w:val="22"/>
              </w:rPr>
            </w:pPr>
            <w:r>
              <w:rPr>
                <w:sz w:val="22"/>
              </w:rPr>
              <w:t>-</w:t>
            </w:r>
          </w:p>
        </w:tc>
        <w:tc>
          <w:tcPr>
            <w:tcW w:w="382" w:type="pct"/>
          </w:tcPr>
          <w:p w14:paraId="7D3643DE" w14:textId="2EFAA57F" w:rsidR="00535FCB" w:rsidRPr="00720087" w:rsidRDefault="00535FCB" w:rsidP="004F0A06">
            <w:pPr>
              <w:pStyle w:val="afffffffffffd"/>
              <w:shd w:val="clear" w:color="auto" w:fill="FFFFFF" w:themeFill="background1"/>
              <w:spacing w:line="276" w:lineRule="auto"/>
              <w:rPr>
                <w:sz w:val="22"/>
              </w:rPr>
            </w:pPr>
            <w:r>
              <w:rPr>
                <w:sz w:val="22"/>
              </w:rPr>
              <w:t>-</w:t>
            </w:r>
          </w:p>
        </w:tc>
        <w:tc>
          <w:tcPr>
            <w:tcW w:w="294" w:type="pct"/>
          </w:tcPr>
          <w:p w14:paraId="25D69842" w14:textId="60ABD11A" w:rsidR="00535FCB" w:rsidRPr="00720087" w:rsidRDefault="00535FCB" w:rsidP="004F0A06">
            <w:pPr>
              <w:rPr>
                <w:sz w:val="22"/>
                <w:szCs w:val="22"/>
                <w:lang w:eastAsia="ru-RU"/>
              </w:rPr>
            </w:pPr>
            <w:r>
              <w:rPr>
                <w:sz w:val="22"/>
                <w:szCs w:val="22"/>
                <w:lang w:eastAsia="ru-RU"/>
              </w:rPr>
              <w:t>--</w:t>
            </w:r>
          </w:p>
        </w:tc>
        <w:tc>
          <w:tcPr>
            <w:tcW w:w="280" w:type="pct"/>
          </w:tcPr>
          <w:p w14:paraId="349BD227" w14:textId="3A81B5BA" w:rsidR="00535FCB" w:rsidRPr="00720087" w:rsidRDefault="00535FCB" w:rsidP="004F0A06">
            <w:pPr>
              <w:pStyle w:val="afffffffffffd"/>
              <w:shd w:val="clear" w:color="auto" w:fill="FFFFFF" w:themeFill="background1"/>
              <w:spacing w:line="276" w:lineRule="auto"/>
              <w:rPr>
                <w:sz w:val="22"/>
              </w:rPr>
            </w:pPr>
            <w:r>
              <w:rPr>
                <w:sz w:val="22"/>
              </w:rPr>
              <w:t>-</w:t>
            </w:r>
          </w:p>
        </w:tc>
        <w:tc>
          <w:tcPr>
            <w:tcW w:w="275" w:type="pct"/>
          </w:tcPr>
          <w:p w14:paraId="58D9E228" w14:textId="338F1BB0" w:rsidR="00535FCB" w:rsidRPr="00720087" w:rsidRDefault="00535FCB" w:rsidP="004F0A06">
            <w:pPr>
              <w:pStyle w:val="afffffffffffd"/>
              <w:shd w:val="clear" w:color="auto" w:fill="FFFFFF" w:themeFill="background1"/>
              <w:spacing w:line="276" w:lineRule="auto"/>
              <w:rPr>
                <w:sz w:val="22"/>
              </w:rPr>
            </w:pPr>
            <w:r w:rsidRPr="000428FC">
              <w:rPr>
                <w:sz w:val="22"/>
              </w:rPr>
              <w:t>Т10.1, Т10.4</w:t>
            </w:r>
          </w:p>
        </w:tc>
      </w:tr>
      <w:tr w:rsidR="00535FCB" w:rsidRPr="005511AC" w14:paraId="34558A80" w14:textId="77777777" w:rsidTr="007B11D9">
        <w:tc>
          <w:tcPr>
            <w:tcW w:w="291" w:type="pct"/>
            <w:vMerge/>
          </w:tcPr>
          <w:p w14:paraId="70C396BB" w14:textId="77777777" w:rsidR="00535FCB" w:rsidRPr="00111C53" w:rsidRDefault="00535FCB" w:rsidP="007B11D9">
            <w:pPr>
              <w:pStyle w:val="a9"/>
              <w:numPr>
                <w:ilvl w:val="0"/>
                <w:numId w:val="0"/>
              </w:numPr>
              <w:shd w:val="clear" w:color="auto" w:fill="FFFFFF" w:themeFill="background1"/>
              <w:spacing w:line="276" w:lineRule="auto"/>
              <w:ind w:left="928"/>
              <w:rPr>
                <w:sz w:val="22"/>
                <w:szCs w:val="22"/>
              </w:rPr>
            </w:pPr>
          </w:p>
        </w:tc>
        <w:tc>
          <w:tcPr>
            <w:tcW w:w="510" w:type="pct"/>
            <w:vMerge/>
            <w:shd w:val="clear" w:color="auto" w:fill="auto"/>
          </w:tcPr>
          <w:p w14:paraId="1A7A7E38" w14:textId="77777777" w:rsidR="00535FCB" w:rsidRPr="00111C53" w:rsidRDefault="00535FCB" w:rsidP="004F0A06">
            <w:pPr>
              <w:pStyle w:val="afffffffffffd"/>
              <w:shd w:val="clear" w:color="auto" w:fill="FFFFFF" w:themeFill="background1"/>
              <w:spacing w:line="276" w:lineRule="auto"/>
              <w:rPr>
                <w:sz w:val="22"/>
              </w:rPr>
            </w:pPr>
          </w:p>
        </w:tc>
        <w:tc>
          <w:tcPr>
            <w:tcW w:w="485" w:type="pct"/>
          </w:tcPr>
          <w:p w14:paraId="6848EE9A" w14:textId="009BBED7" w:rsidR="00535FCB" w:rsidRPr="00720087" w:rsidRDefault="00535FCB" w:rsidP="004F0A06">
            <w:pPr>
              <w:pStyle w:val="afffffffffffd"/>
              <w:shd w:val="clear" w:color="auto" w:fill="FFFFFF" w:themeFill="background1"/>
              <w:spacing w:line="276" w:lineRule="auto"/>
              <w:rPr>
                <w:sz w:val="22"/>
              </w:rPr>
            </w:pPr>
            <w:r>
              <w:rPr>
                <w:sz w:val="22"/>
              </w:rPr>
              <w:t>Внутренний Н</w:t>
            </w:r>
            <w:r w:rsidRPr="000428FC">
              <w:rPr>
                <w:sz w:val="22"/>
              </w:rPr>
              <w:t>2</w:t>
            </w:r>
          </w:p>
        </w:tc>
        <w:tc>
          <w:tcPr>
            <w:tcW w:w="720" w:type="pct"/>
            <w:shd w:val="clear" w:color="auto" w:fill="auto"/>
          </w:tcPr>
          <w:p w14:paraId="50F675FE" w14:textId="040182FA" w:rsidR="00535FCB" w:rsidRPr="00720087" w:rsidRDefault="00535FCB" w:rsidP="004F0A06">
            <w:pPr>
              <w:pStyle w:val="afffffffffffd"/>
              <w:shd w:val="clear" w:color="auto" w:fill="FFFFFF" w:themeFill="background1"/>
              <w:spacing w:line="276" w:lineRule="auto"/>
              <w:rPr>
                <w:sz w:val="22"/>
              </w:rPr>
            </w:pPr>
            <w:r>
              <w:rPr>
                <w:sz w:val="22"/>
              </w:rPr>
              <w:t>Использование уязвимостей</w:t>
            </w:r>
            <w:r>
              <w:rPr>
                <w:sz w:val="22"/>
                <w:lang w:val="en-US"/>
              </w:rPr>
              <w:t>,</w:t>
            </w:r>
            <w:r w:rsidRPr="000428FC">
              <w:rPr>
                <w:sz w:val="22"/>
              </w:rPr>
              <w:t xml:space="preserve"> повышение привилегий</w:t>
            </w:r>
          </w:p>
        </w:tc>
        <w:tc>
          <w:tcPr>
            <w:tcW w:w="319" w:type="pct"/>
          </w:tcPr>
          <w:p w14:paraId="1A196845" w14:textId="3FBB3A0A" w:rsidR="00535FCB" w:rsidRPr="00720087" w:rsidRDefault="00535FCB" w:rsidP="004F0A06">
            <w:pPr>
              <w:pStyle w:val="afffffffffffd"/>
              <w:shd w:val="clear" w:color="auto" w:fill="FFFFFF" w:themeFill="background1"/>
              <w:spacing w:line="276" w:lineRule="auto"/>
              <w:rPr>
                <w:sz w:val="22"/>
              </w:rPr>
            </w:pPr>
            <w:r w:rsidRPr="000428FC">
              <w:rPr>
                <w:sz w:val="22"/>
              </w:rPr>
              <w:t>Т1.1, Т1.6</w:t>
            </w:r>
          </w:p>
        </w:tc>
        <w:tc>
          <w:tcPr>
            <w:tcW w:w="262" w:type="pct"/>
          </w:tcPr>
          <w:p w14:paraId="5BC1CE1F" w14:textId="5560CE55" w:rsidR="00535FCB" w:rsidRPr="00720087" w:rsidRDefault="00535FCB" w:rsidP="004F0A06">
            <w:pPr>
              <w:pStyle w:val="afffffffffffd"/>
              <w:shd w:val="clear" w:color="auto" w:fill="FFFFFF" w:themeFill="background1"/>
              <w:spacing w:line="276" w:lineRule="auto"/>
              <w:rPr>
                <w:sz w:val="22"/>
              </w:rPr>
            </w:pPr>
            <w:r w:rsidRPr="000428FC">
              <w:rPr>
                <w:sz w:val="22"/>
              </w:rPr>
              <w:t>Т2.5, Т2.8</w:t>
            </w:r>
          </w:p>
        </w:tc>
        <w:tc>
          <w:tcPr>
            <w:tcW w:w="313" w:type="pct"/>
          </w:tcPr>
          <w:p w14:paraId="350D57CD" w14:textId="7A905891" w:rsidR="00535FCB" w:rsidRPr="00720087" w:rsidRDefault="00535FCB" w:rsidP="004F0A06">
            <w:pPr>
              <w:pStyle w:val="afffffffffffd"/>
              <w:shd w:val="clear" w:color="auto" w:fill="FFFFFF" w:themeFill="background1"/>
              <w:spacing w:line="276" w:lineRule="auto"/>
              <w:rPr>
                <w:sz w:val="22"/>
              </w:rPr>
            </w:pPr>
            <w:r w:rsidRPr="000428FC">
              <w:rPr>
                <w:sz w:val="22"/>
              </w:rPr>
              <w:t>Т3.1, Т3.5</w:t>
            </w:r>
          </w:p>
        </w:tc>
        <w:tc>
          <w:tcPr>
            <w:tcW w:w="286" w:type="pct"/>
          </w:tcPr>
          <w:p w14:paraId="5BEE1376" w14:textId="2FDD6FE9" w:rsidR="00535FCB" w:rsidRPr="00720087" w:rsidRDefault="00535FCB" w:rsidP="004F0A06">
            <w:pPr>
              <w:pStyle w:val="afffffffffffd"/>
              <w:shd w:val="clear" w:color="auto" w:fill="FFFFFF" w:themeFill="background1"/>
              <w:spacing w:line="276" w:lineRule="auto"/>
              <w:rPr>
                <w:sz w:val="22"/>
              </w:rPr>
            </w:pPr>
            <w:r>
              <w:rPr>
                <w:sz w:val="22"/>
              </w:rPr>
              <w:t>-</w:t>
            </w:r>
          </w:p>
        </w:tc>
        <w:tc>
          <w:tcPr>
            <w:tcW w:w="255" w:type="pct"/>
          </w:tcPr>
          <w:p w14:paraId="576D745A" w14:textId="5D1B068C" w:rsidR="00535FCB" w:rsidRPr="00720087" w:rsidRDefault="00535FCB" w:rsidP="004F0A06">
            <w:pPr>
              <w:pStyle w:val="afffffffffffd"/>
              <w:shd w:val="clear" w:color="auto" w:fill="FFFFFF" w:themeFill="background1"/>
              <w:spacing w:line="276" w:lineRule="auto"/>
              <w:rPr>
                <w:sz w:val="22"/>
              </w:rPr>
            </w:pPr>
            <w:r>
              <w:rPr>
                <w:sz w:val="22"/>
              </w:rPr>
              <w:t>-</w:t>
            </w:r>
          </w:p>
        </w:tc>
        <w:tc>
          <w:tcPr>
            <w:tcW w:w="328" w:type="pct"/>
          </w:tcPr>
          <w:p w14:paraId="1D157C69" w14:textId="15CEAD56" w:rsidR="00535FCB" w:rsidRPr="00720087" w:rsidRDefault="00535FCB" w:rsidP="004F0A06">
            <w:pPr>
              <w:pStyle w:val="afffffffffffd"/>
              <w:shd w:val="clear" w:color="auto" w:fill="FFFFFF" w:themeFill="background1"/>
              <w:spacing w:line="276" w:lineRule="auto"/>
              <w:rPr>
                <w:sz w:val="22"/>
              </w:rPr>
            </w:pPr>
            <w:r w:rsidRPr="000428FC">
              <w:rPr>
                <w:sz w:val="22"/>
              </w:rPr>
              <w:t>Т6.1–Т6.9</w:t>
            </w:r>
          </w:p>
        </w:tc>
        <w:tc>
          <w:tcPr>
            <w:tcW w:w="382" w:type="pct"/>
          </w:tcPr>
          <w:p w14:paraId="5C528835" w14:textId="70D71EF2" w:rsidR="00535FCB" w:rsidRPr="00720087" w:rsidRDefault="00535FCB" w:rsidP="004F0A06">
            <w:pPr>
              <w:pStyle w:val="afffffffffffd"/>
              <w:shd w:val="clear" w:color="auto" w:fill="FFFFFF" w:themeFill="background1"/>
              <w:spacing w:line="276" w:lineRule="auto"/>
              <w:rPr>
                <w:sz w:val="22"/>
              </w:rPr>
            </w:pPr>
            <w:r>
              <w:rPr>
                <w:sz w:val="22"/>
              </w:rPr>
              <w:t>-</w:t>
            </w:r>
          </w:p>
        </w:tc>
        <w:tc>
          <w:tcPr>
            <w:tcW w:w="294" w:type="pct"/>
          </w:tcPr>
          <w:p w14:paraId="65403EB4" w14:textId="13E2C346" w:rsidR="00535FCB" w:rsidRPr="00720087" w:rsidRDefault="00535FCB" w:rsidP="004F0A06">
            <w:pPr>
              <w:rPr>
                <w:sz w:val="22"/>
                <w:szCs w:val="22"/>
                <w:lang w:eastAsia="ru-RU"/>
              </w:rPr>
            </w:pPr>
            <w:r>
              <w:rPr>
                <w:sz w:val="22"/>
                <w:szCs w:val="22"/>
                <w:lang w:eastAsia="ru-RU"/>
              </w:rPr>
              <w:t>--</w:t>
            </w:r>
          </w:p>
        </w:tc>
        <w:tc>
          <w:tcPr>
            <w:tcW w:w="280" w:type="pct"/>
          </w:tcPr>
          <w:p w14:paraId="6CB27D58" w14:textId="7D6A1D68" w:rsidR="00535FCB" w:rsidRPr="00720087" w:rsidRDefault="00535FCB" w:rsidP="004F0A06">
            <w:pPr>
              <w:pStyle w:val="afffffffffffd"/>
              <w:shd w:val="clear" w:color="auto" w:fill="FFFFFF" w:themeFill="background1"/>
              <w:spacing w:line="276" w:lineRule="auto"/>
              <w:rPr>
                <w:sz w:val="22"/>
              </w:rPr>
            </w:pPr>
            <w:r>
              <w:rPr>
                <w:sz w:val="22"/>
              </w:rPr>
              <w:t>-</w:t>
            </w:r>
          </w:p>
        </w:tc>
        <w:tc>
          <w:tcPr>
            <w:tcW w:w="275" w:type="pct"/>
          </w:tcPr>
          <w:p w14:paraId="167F7FC6" w14:textId="26D40C02" w:rsidR="00535FCB" w:rsidRPr="00720087" w:rsidRDefault="00535FCB" w:rsidP="004F0A06">
            <w:pPr>
              <w:pStyle w:val="afffffffffffd"/>
              <w:shd w:val="clear" w:color="auto" w:fill="FFFFFF" w:themeFill="background1"/>
              <w:spacing w:line="276" w:lineRule="auto"/>
              <w:rPr>
                <w:sz w:val="22"/>
              </w:rPr>
            </w:pPr>
            <w:r w:rsidRPr="000428FC">
              <w:rPr>
                <w:sz w:val="22"/>
              </w:rPr>
              <w:t>Т10.1, Т10.4</w:t>
            </w:r>
          </w:p>
        </w:tc>
      </w:tr>
      <w:tr w:rsidR="00535FCB" w:rsidRPr="005511AC" w14:paraId="1F078D35" w14:textId="77777777" w:rsidTr="007B11D9">
        <w:tc>
          <w:tcPr>
            <w:tcW w:w="291" w:type="pct"/>
            <w:vMerge/>
          </w:tcPr>
          <w:p w14:paraId="0B54EFC6" w14:textId="77777777" w:rsidR="00535FCB" w:rsidRPr="00111C53" w:rsidRDefault="00535FCB" w:rsidP="007B11D9">
            <w:pPr>
              <w:pStyle w:val="a9"/>
              <w:numPr>
                <w:ilvl w:val="0"/>
                <w:numId w:val="0"/>
              </w:numPr>
              <w:shd w:val="clear" w:color="auto" w:fill="FFFFFF" w:themeFill="background1"/>
              <w:spacing w:line="276" w:lineRule="auto"/>
              <w:ind w:left="568"/>
              <w:rPr>
                <w:sz w:val="22"/>
                <w:szCs w:val="22"/>
              </w:rPr>
            </w:pPr>
          </w:p>
        </w:tc>
        <w:tc>
          <w:tcPr>
            <w:tcW w:w="510" w:type="pct"/>
            <w:vMerge/>
            <w:shd w:val="clear" w:color="auto" w:fill="auto"/>
          </w:tcPr>
          <w:p w14:paraId="547F321B" w14:textId="77777777" w:rsidR="00535FCB" w:rsidRPr="00111C53" w:rsidRDefault="00535FCB" w:rsidP="004F0A06">
            <w:pPr>
              <w:pStyle w:val="afffffffffffd"/>
              <w:shd w:val="clear" w:color="auto" w:fill="FFFFFF" w:themeFill="background1"/>
              <w:spacing w:line="276" w:lineRule="auto"/>
              <w:rPr>
                <w:sz w:val="22"/>
              </w:rPr>
            </w:pPr>
          </w:p>
        </w:tc>
        <w:tc>
          <w:tcPr>
            <w:tcW w:w="485" w:type="pct"/>
          </w:tcPr>
          <w:p w14:paraId="2EB211F9" w14:textId="1352E1CE" w:rsidR="00535FCB" w:rsidRPr="00720087" w:rsidRDefault="00535FCB" w:rsidP="004F0A06">
            <w:pPr>
              <w:pStyle w:val="afffffffffffd"/>
              <w:shd w:val="clear" w:color="auto" w:fill="FFFFFF" w:themeFill="background1"/>
              <w:spacing w:line="276" w:lineRule="auto"/>
              <w:rPr>
                <w:sz w:val="22"/>
              </w:rPr>
            </w:pPr>
            <w:r w:rsidRPr="000428FC">
              <w:rPr>
                <w:sz w:val="22"/>
              </w:rPr>
              <w:t>Внутренни</w:t>
            </w:r>
            <w:r>
              <w:rPr>
                <w:sz w:val="22"/>
              </w:rPr>
              <w:t>й Н</w:t>
            </w:r>
            <w:r w:rsidRPr="000428FC">
              <w:rPr>
                <w:sz w:val="22"/>
              </w:rPr>
              <w:t>2</w:t>
            </w:r>
          </w:p>
        </w:tc>
        <w:tc>
          <w:tcPr>
            <w:tcW w:w="720" w:type="pct"/>
            <w:shd w:val="clear" w:color="auto" w:fill="auto"/>
          </w:tcPr>
          <w:p w14:paraId="006840F9" w14:textId="461C9A7A" w:rsidR="00535FCB" w:rsidRPr="00720087" w:rsidRDefault="00535FCB" w:rsidP="004F0A06">
            <w:pPr>
              <w:pStyle w:val="afffffffffffd"/>
              <w:shd w:val="clear" w:color="auto" w:fill="FFFFFF" w:themeFill="background1"/>
              <w:spacing w:line="276" w:lineRule="auto"/>
              <w:rPr>
                <w:sz w:val="22"/>
              </w:rPr>
            </w:pPr>
            <w:r w:rsidRPr="000428FC">
              <w:rPr>
                <w:sz w:val="22"/>
              </w:rPr>
              <w:t>Замена или модификация файлов прикладного ПО</w:t>
            </w:r>
          </w:p>
        </w:tc>
        <w:tc>
          <w:tcPr>
            <w:tcW w:w="319" w:type="pct"/>
          </w:tcPr>
          <w:p w14:paraId="3A9136D2" w14:textId="5C7C8FED" w:rsidR="00535FCB" w:rsidRPr="00720087" w:rsidRDefault="00535FCB" w:rsidP="004F0A06">
            <w:pPr>
              <w:pStyle w:val="afffffffffffd"/>
              <w:shd w:val="clear" w:color="auto" w:fill="FFFFFF" w:themeFill="background1"/>
              <w:spacing w:line="276" w:lineRule="auto"/>
              <w:rPr>
                <w:sz w:val="22"/>
              </w:rPr>
            </w:pPr>
            <w:r w:rsidRPr="000428FC">
              <w:rPr>
                <w:sz w:val="22"/>
              </w:rPr>
              <w:t>Т1.6</w:t>
            </w:r>
          </w:p>
        </w:tc>
        <w:tc>
          <w:tcPr>
            <w:tcW w:w="262" w:type="pct"/>
          </w:tcPr>
          <w:p w14:paraId="6FF0F020" w14:textId="7364BD93" w:rsidR="00535FCB" w:rsidRPr="00720087" w:rsidRDefault="00535FCB" w:rsidP="004F0A06">
            <w:pPr>
              <w:pStyle w:val="afffffffffffd"/>
              <w:shd w:val="clear" w:color="auto" w:fill="FFFFFF" w:themeFill="background1"/>
              <w:spacing w:line="276" w:lineRule="auto"/>
              <w:rPr>
                <w:sz w:val="22"/>
              </w:rPr>
            </w:pPr>
            <w:r w:rsidRPr="000428FC">
              <w:rPr>
                <w:sz w:val="22"/>
              </w:rPr>
              <w:t>Т2.5, Т2.8</w:t>
            </w:r>
          </w:p>
        </w:tc>
        <w:tc>
          <w:tcPr>
            <w:tcW w:w="313" w:type="pct"/>
          </w:tcPr>
          <w:p w14:paraId="0939020D" w14:textId="6CAAF79A" w:rsidR="00535FCB" w:rsidRPr="00720087" w:rsidRDefault="00535FCB" w:rsidP="004F0A06">
            <w:pPr>
              <w:pStyle w:val="afffffffffffd"/>
              <w:shd w:val="clear" w:color="auto" w:fill="FFFFFF" w:themeFill="background1"/>
              <w:spacing w:line="276" w:lineRule="auto"/>
              <w:rPr>
                <w:sz w:val="22"/>
              </w:rPr>
            </w:pPr>
            <w:r w:rsidRPr="000428FC">
              <w:rPr>
                <w:sz w:val="22"/>
              </w:rPr>
              <w:t>Т3.1, Т3.3</w:t>
            </w:r>
          </w:p>
        </w:tc>
        <w:tc>
          <w:tcPr>
            <w:tcW w:w="286" w:type="pct"/>
          </w:tcPr>
          <w:p w14:paraId="6B105B1A" w14:textId="755CA50B" w:rsidR="00535FCB" w:rsidRPr="00720087" w:rsidRDefault="00535FCB" w:rsidP="004F0A06">
            <w:pPr>
              <w:pStyle w:val="afffffffffffd"/>
              <w:shd w:val="clear" w:color="auto" w:fill="FFFFFF" w:themeFill="background1"/>
              <w:spacing w:line="276" w:lineRule="auto"/>
              <w:rPr>
                <w:sz w:val="22"/>
              </w:rPr>
            </w:pPr>
            <w:r w:rsidRPr="000428FC">
              <w:rPr>
                <w:sz w:val="22"/>
              </w:rPr>
              <w:t>Т4.1, Т4.2</w:t>
            </w:r>
          </w:p>
        </w:tc>
        <w:tc>
          <w:tcPr>
            <w:tcW w:w="255" w:type="pct"/>
          </w:tcPr>
          <w:p w14:paraId="6D83DEFE" w14:textId="6C8C5E11" w:rsidR="00535FCB" w:rsidRPr="00720087" w:rsidRDefault="00535FCB" w:rsidP="004F0A06">
            <w:pPr>
              <w:pStyle w:val="afffffffffffd"/>
              <w:shd w:val="clear" w:color="auto" w:fill="FFFFFF" w:themeFill="background1"/>
              <w:spacing w:line="276" w:lineRule="auto"/>
              <w:rPr>
                <w:sz w:val="22"/>
              </w:rPr>
            </w:pPr>
            <w:r>
              <w:rPr>
                <w:sz w:val="22"/>
              </w:rPr>
              <w:t>-</w:t>
            </w:r>
          </w:p>
        </w:tc>
        <w:tc>
          <w:tcPr>
            <w:tcW w:w="328" w:type="pct"/>
          </w:tcPr>
          <w:p w14:paraId="770E9B80" w14:textId="60019FA5" w:rsidR="00535FCB" w:rsidRPr="00720087" w:rsidRDefault="00535FCB" w:rsidP="004F0A06">
            <w:pPr>
              <w:pStyle w:val="afffffffffffd"/>
              <w:shd w:val="clear" w:color="auto" w:fill="FFFFFF" w:themeFill="background1"/>
              <w:spacing w:line="276" w:lineRule="auto"/>
              <w:rPr>
                <w:sz w:val="22"/>
              </w:rPr>
            </w:pPr>
            <w:r>
              <w:rPr>
                <w:sz w:val="22"/>
              </w:rPr>
              <w:t>-</w:t>
            </w:r>
          </w:p>
        </w:tc>
        <w:tc>
          <w:tcPr>
            <w:tcW w:w="382" w:type="pct"/>
          </w:tcPr>
          <w:p w14:paraId="067066A1" w14:textId="39566551" w:rsidR="00535FCB" w:rsidRPr="00720087" w:rsidRDefault="00535FCB" w:rsidP="004F0A06">
            <w:pPr>
              <w:pStyle w:val="afffffffffffd"/>
              <w:shd w:val="clear" w:color="auto" w:fill="FFFFFF" w:themeFill="background1"/>
              <w:spacing w:line="276" w:lineRule="auto"/>
              <w:rPr>
                <w:sz w:val="22"/>
              </w:rPr>
            </w:pPr>
            <w:r>
              <w:rPr>
                <w:sz w:val="22"/>
              </w:rPr>
              <w:t>-</w:t>
            </w:r>
          </w:p>
        </w:tc>
        <w:tc>
          <w:tcPr>
            <w:tcW w:w="294" w:type="pct"/>
          </w:tcPr>
          <w:p w14:paraId="211DDBF9" w14:textId="4279AF3D" w:rsidR="00535FCB" w:rsidRPr="00720087" w:rsidRDefault="00535FCB" w:rsidP="004F0A06">
            <w:pPr>
              <w:rPr>
                <w:sz w:val="22"/>
                <w:szCs w:val="22"/>
                <w:lang w:eastAsia="ru-RU"/>
              </w:rPr>
            </w:pPr>
            <w:r>
              <w:rPr>
                <w:sz w:val="22"/>
                <w:szCs w:val="22"/>
                <w:lang w:eastAsia="ru-RU"/>
              </w:rPr>
              <w:t>--</w:t>
            </w:r>
          </w:p>
        </w:tc>
        <w:tc>
          <w:tcPr>
            <w:tcW w:w="280" w:type="pct"/>
          </w:tcPr>
          <w:p w14:paraId="118C9CC0" w14:textId="514496B1" w:rsidR="00535FCB" w:rsidRPr="00720087" w:rsidRDefault="00535FCB" w:rsidP="004F0A06">
            <w:pPr>
              <w:pStyle w:val="afffffffffffd"/>
              <w:shd w:val="clear" w:color="auto" w:fill="FFFFFF" w:themeFill="background1"/>
              <w:spacing w:line="276" w:lineRule="auto"/>
              <w:rPr>
                <w:sz w:val="22"/>
              </w:rPr>
            </w:pPr>
            <w:r>
              <w:rPr>
                <w:sz w:val="22"/>
              </w:rPr>
              <w:t>-</w:t>
            </w:r>
          </w:p>
        </w:tc>
        <w:tc>
          <w:tcPr>
            <w:tcW w:w="275" w:type="pct"/>
          </w:tcPr>
          <w:p w14:paraId="5A663B8E" w14:textId="0EF1C7D8" w:rsidR="00535FCB" w:rsidRPr="00720087" w:rsidRDefault="00535FCB" w:rsidP="004F0A06">
            <w:pPr>
              <w:pStyle w:val="afffffffffffd"/>
              <w:shd w:val="clear" w:color="auto" w:fill="FFFFFF" w:themeFill="background1"/>
              <w:spacing w:line="276" w:lineRule="auto"/>
              <w:rPr>
                <w:sz w:val="22"/>
              </w:rPr>
            </w:pPr>
            <w:r w:rsidRPr="000428FC">
              <w:rPr>
                <w:sz w:val="22"/>
              </w:rPr>
              <w:t>Т10.1, Т10.4</w:t>
            </w:r>
          </w:p>
        </w:tc>
      </w:tr>
    </w:tbl>
    <w:p w14:paraId="2613FFFC" w14:textId="7B15C171" w:rsidR="00EF147E" w:rsidRPr="005511AC" w:rsidRDefault="00EF147E" w:rsidP="004B1BF1">
      <w:pPr>
        <w:spacing w:line="276" w:lineRule="auto"/>
        <w:ind w:firstLine="0"/>
        <w:jc w:val="left"/>
        <w:rPr>
          <w:sz w:val="20"/>
          <w:szCs w:val="20"/>
          <w:highlight w:val="yellow"/>
        </w:rPr>
      </w:pPr>
      <w:r w:rsidRPr="005511AC">
        <w:rPr>
          <w:sz w:val="20"/>
          <w:szCs w:val="20"/>
          <w:highlight w:val="yellow"/>
        </w:rPr>
        <w:br w:type="page"/>
      </w:r>
    </w:p>
    <w:p w14:paraId="018862B2" w14:textId="77777777" w:rsidR="00EF147E" w:rsidRPr="005511AC" w:rsidRDefault="00EF147E" w:rsidP="004B1BF1">
      <w:pPr>
        <w:spacing w:line="276" w:lineRule="auto"/>
        <w:rPr>
          <w:sz w:val="20"/>
          <w:szCs w:val="20"/>
          <w:highlight w:val="yellow"/>
        </w:rPr>
        <w:sectPr w:rsidR="00EF147E" w:rsidRPr="005511AC" w:rsidSect="00EB6C6C">
          <w:footerReference w:type="default" r:id="rId12"/>
          <w:pgSz w:w="16838" w:h="11906" w:orient="landscape"/>
          <w:pgMar w:top="1701" w:right="1134" w:bottom="851" w:left="1134" w:header="709" w:footer="709" w:gutter="0"/>
          <w:cols w:space="720"/>
          <w:noEndnote/>
          <w:docGrid w:linePitch="408"/>
        </w:sectPr>
      </w:pPr>
    </w:p>
    <w:p w14:paraId="5C744220" w14:textId="5EDAB5AE" w:rsidR="00CC0892" w:rsidRPr="005511AC" w:rsidRDefault="00A973F8" w:rsidP="004E2C8D">
      <w:pPr>
        <w:pStyle w:val="24"/>
        <w:spacing w:line="276" w:lineRule="auto"/>
        <w:ind w:left="0" w:firstLine="709"/>
        <w:rPr>
          <w:sz w:val="28"/>
          <w:szCs w:val="28"/>
        </w:rPr>
      </w:pPr>
      <w:bookmarkStart w:id="410" w:name="_Toc111459130"/>
      <w:bookmarkStart w:id="411" w:name="_Toc111459408"/>
      <w:bookmarkStart w:id="412" w:name="_Toc111459409"/>
      <w:bookmarkStart w:id="413" w:name="_Toc111459571"/>
      <w:bookmarkStart w:id="414" w:name="_Toc111459572"/>
      <w:bookmarkStart w:id="415" w:name="_Toc111459816"/>
      <w:bookmarkStart w:id="416" w:name="_Toc111459817"/>
      <w:bookmarkStart w:id="417" w:name="_Ref72844785"/>
      <w:bookmarkStart w:id="418" w:name="_Toc90133350"/>
      <w:bookmarkStart w:id="419" w:name="_Toc95496697"/>
      <w:bookmarkStart w:id="420" w:name="_Toc230118815"/>
      <w:bookmarkStart w:id="421" w:name="_Toc10028618"/>
      <w:bookmarkStart w:id="422" w:name="_Toc56686143"/>
      <w:bookmarkStart w:id="423" w:name="_Toc404933586"/>
      <w:bookmarkEnd w:id="14"/>
      <w:bookmarkEnd w:id="15"/>
      <w:bookmarkEnd w:id="16"/>
      <w:bookmarkEnd w:id="17"/>
      <w:bookmarkEnd w:id="18"/>
      <w:bookmarkEnd w:id="410"/>
      <w:bookmarkEnd w:id="411"/>
      <w:bookmarkEnd w:id="412"/>
      <w:bookmarkEnd w:id="413"/>
      <w:bookmarkEnd w:id="414"/>
      <w:bookmarkEnd w:id="415"/>
      <w:bookmarkEnd w:id="416"/>
      <w:r w:rsidRPr="005511AC">
        <w:rPr>
          <w:sz w:val="28"/>
          <w:szCs w:val="28"/>
        </w:rPr>
        <w:lastRenderedPageBreak/>
        <w:t xml:space="preserve">Перечень актуальных </w:t>
      </w:r>
      <w:r w:rsidR="00CC0892" w:rsidRPr="005511AC">
        <w:rPr>
          <w:sz w:val="28"/>
          <w:szCs w:val="28"/>
        </w:rPr>
        <w:t>угроз</w:t>
      </w:r>
      <w:bookmarkEnd w:id="417"/>
      <w:bookmarkEnd w:id="418"/>
      <w:bookmarkEnd w:id="419"/>
      <w:bookmarkEnd w:id="420"/>
    </w:p>
    <w:p w14:paraId="32BC0865" w14:textId="77777777" w:rsidR="00112600" w:rsidRPr="005511AC" w:rsidRDefault="00CC0892" w:rsidP="004E2C8D">
      <w:pPr>
        <w:spacing w:line="276" w:lineRule="auto"/>
        <w:ind w:firstLine="709"/>
        <w:rPr>
          <w:sz w:val="28"/>
          <w:szCs w:val="28"/>
        </w:rPr>
      </w:pPr>
      <w:r w:rsidRPr="005511AC">
        <w:rPr>
          <w:sz w:val="28"/>
          <w:szCs w:val="28"/>
        </w:rPr>
        <w:t xml:space="preserve">Актуальность возможных угроз безопасности информации определяется наличием сценариев их реализации. При наличии хотя бы одного сценария угрозы безопасности информации такая угроза признается актуальной и используется для обоснования выбора организационных и технических мер по защите информации (обеспечению безопасности), а также выбора средств защиты информации. </w:t>
      </w:r>
    </w:p>
    <w:p w14:paraId="56B17C03" w14:textId="48E56C48" w:rsidR="005F37D9" w:rsidRPr="005511AC" w:rsidRDefault="00C70C2C" w:rsidP="004E2C8D">
      <w:pPr>
        <w:spacing w:line="276" w:lineRule="auto"/>
        <w:ind w:firstLine="709"/>
        <w:rPr>
          <w:sz w:val="28"/>
          <w:szCs w:val="28"/>
        </w:rPr>
      </w:pPr>
      <w:r w:rsidRPr="005511AC">
        <w:rPr>
          <w:sz w:val="28"/>
          <w:szCs w:val="28"/>
        </w:rPr>
        <w:t xml:space="preserve">Перечень актуальных угроз </w:t>
      </w:r>
      <w:r w:rsidR="005F37D9" w:rsidRPr="005511AC">
        <w:rPr>
          <w:sz w:val="28"/>
          <w:szCs w:val="28"/>
        </w:rPr>
        <w:t>безопасности информации</w:t>
      </w:r>
      <w:r w:rsidRPr="005511AC">
        <w:rPr>
          <w:sz w:val="28"/>
          <w:szCs w:val="28"/>
        </w:rPr>
        <w:t xml:space="preserve"> </w:t>
      </w:r>
      <w:r w:rsidR="00C17020" w:rsidRPr="005511AC">
        <w:rPr>
          <w:sz w:val="28"/>
          <w:szCs w:val="28"/>
        </w:rPr>
        <w:t>ИС</w:t>
      </w:r>
      <w:r w:rsidR="005F37D9" w:rsidRPr="005511AC">
        <w:rPr>
          <w:sz w:val="28"/>
          <w:szCs w:val="28"/>
        </w:rPr>
        <w:t xml:space="preserve"> приведен в таблице </w:t>
      </w:r>
      <w:r w:rsidR="000D3561" w:rsidRPr="005511AC">
        <w:rPr>
          <w:sz w:val="28"/>
          <w:szCs w:val="28"/>
        </w:rPr>
        <w:t>(</w:t>
      </w:r>
      <w:r w:rsidR="000D3561" w:rsidRPr="005511AC">
        <w:rPr>
          <w:sz w:val="28"/>
          <w:szCs w:val="28"/>
        </w:rPr>
        <w:fldChar w:fldCharType="begin"/>
      </w:r>
      <w:r w:rsidR="000D3561" w:rsidRPr="005511AC">
        <w:rPr>
          <w:sz w:val="28"/>
          <w:szCs w:val="28"/>
        </w:rPr>
        <w:instrText xml:space="preserve"> REF _Ref131498717 \h </w:instrText>
      </w:r>
      <w:r w:rsidR="00560E2B" w:rsidRPr="005511AC">
        <w:rPr>
          <w:sz w:val="28"/>
          <w:szCs w:val="28"/>
        </w:rPr>
        <w:instrText xml:space="preserve"> \* MERGEFORMAT </w:instrText>
      </w:r>
      <w:r w:rsidR="000D3561" w:rsidRPr="005511AC">
        <w:rPr>
          <w:sz w:val="28"/>
          <w:szCs w:val="28"/>
        </w:rPr>
      </w:r>
      <w:r w:rsidR="000D3561" w:rsidRPr="005511AC">
        <w:rPr>
          <w:sz w:val="28"/>
          <w:szCs w:val="28"/>
        </w:rPr>
        <w:fldChar w:fldCharType="separate"/>
      </w:r>
      <w:r w:rsidR="007A368D" w:rsidRPr="005511AC">
        <w:rPr>
          <w:sz w:val="28"/>
          <w:szCs w:val="28"/>
        </w:rPr>
        <w:t xml:space="preserve">Таблица </w:t>
      </w:r>
      <w:r w:rsidR="007A368D" w:rsidRPr="005511AC">
        <w:rPr>
          <w:noProof/>
          <w:sz w:val="28"/>
          <w:szCs w:val="28"/>
        </w:rPr>
        <w:t>11</w:t>
      </w:r>
      <w:r w:rsidR="000D3561" w:rsidRPr="005511AC">
        <w:rPr>
          <w:sz w:val="28"/>
          <w:szCs w:val="28"/>
        </w:rPr>
        <w:fldChar w:fldCharType="end"/>
      </w:r>
      <w:r w:rsidR="000D3561" w:rsidRPr="005511AC">
        <w:rPr>
          <w:sz w:val="28"/>
          <w:szCs w:val="28"/>
        </w:rPr>
        <w:t>)</w:t>
      </w:r>
      <w:r w:rsidR="005F37D9" w:rsidRPr="005511AC">
        <w:rPr>
          <w:sz w:val="28"/>
          <w:szCs w:val="28"/>
        </w:rPr>
        <w:t>.</w:t>
      </w:r>
    </w:p>
    <w:p w14:paraId="71EF5481" w14:textId="7FC5FCEE" w:rsidR="005F37D9" w:rsidRPr="005511AC" w:rsidRDefault="005F37D9" w:rsidP="004E2C8D">
      <w:pPr>
        <w:spacing w:line="276" w:lineRule="auto"/>
        <w:ind w:firstLine="0"/>
        <w:jc w:val="left"/>
        <w:rPr>
          <w:sz w:val="28"/>
          <w:szCs w:val="28"/>
        </w:rPr>
      </w:pPr>
      <w:bookmarkStart w:id="424" w:name="_Ref131498717"/>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11</w:t>
      </w:r>
      <w:r w:rsidR="00B906FD" w:rsidRPr="005511AC">
        <w:rPr>
          <w:noProof/>
          <w:sz w:val="28"/>
          <w:szCs w:val="28"/>
        </w:rPr>
        <w:fldChar w:fldCharType="end"/>
      </w:r>
      <w:bookmarkEnd w:id="424"/>
      <w:r w:rsidRPr="005511AC">
        <w:rPr>
          <w:sz w:val="28"/>
          <w:szCs w:val="28"/>
        </w:rPr>
        <w:t xml:space="preserve"> – </w:t>
      </w:r>
      <w:r w:rsidR="00C70C2C" w:rsidRPr="005511AC">
        <w:rPr>
          <w:sz w:val="28"/>
          <w:szCs w:val="28"/>
        </w:rPr>
        <w:t>Перечень</w:t>
      </w:r>
      <w:r w:rsidRPr="005511AC">
        <w:rPr>
          <w:sz w:val="28"/>
          <w:szCs w:val="28"/>
        </w:rPr>
        <w:t xml:space="preserve"> актуальн</w:t>
      </w:r>
      <w:r w:rsidR="00C70C2C" w:rsidRPr="005511AC">
        <w:rPr>
          <w:sz w:val="28"/>
          <w:szCs w:val="28"/>
        </w:rPr>
        <w:t xml:space="preserve">ых </w:t>
      </w:r>
      <w:r w:rsidRPr="005511AC">
        <w:rPr>
          <w:sz w:val="28"/>
          <w:szCs w:val="28"/>
        </w:rPr>
        <w:t>угроз</w:t>
      </w:r>
      <w:r w:rsidR="00C70C2C" w:rsidRPr="005511AC">
        <w:rPr>
          <w:sz w:val="28"/>
          <w:szCs w:val="28"/>
        </w:rPr>
        <w:t xml:space="preserve"> </w:t>
      </w:r>
    </w:p>
    <w:tbl>
      <w:tblPr>
        <w:tblW w:w="93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709"/>
        <w:gridCol w:w="7088"/>
        <w:gridCol w:w="1596"/>
      </w:tblGrid>
      <w:tr w:rsidR="00497CCC" w:rsidRPr="005511AC" w14:paraId="14A24339" w14:textId="77777777" w:rsidTr="00612630">
        <w:trPr>
          <w:tblHeader/>
        </w:trPr>
        <w:tc>
          <w:tcPr>
            <w:tcW w:w="709" w:type="dxa"/>
            <w:shd w:val="clear" w:color="auto" w:fill="auto"/>
            <w:vAlign w:val="center"/>
          </w:tcPr>
          <w:p w14:paraId="4D7858AB"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 п/п</w:t>
            </w:r>
          </w:p>
        </w:tc>
        <w:tc>
          <w:tcPr>
            <w:tcW w:w="7088" w:type="dxa"/>
            <w:shd w:val="clear" w:color="auto" w:fill="auto"/>
            <w:noWrap/>
            <w:vAlign w:val="center"/>
          </w:tcPr>
          <w:p w14:paraId="1CEE83A5"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Наименование угрозы</w:t>
            </w:r>
          </w:p>
        </w:tc>
        <w:tc>
          <w:tcPr>
            <w:tcW w:w="1596" w:type="dxa"/>
            <w:shd w:val="clear" w:color="auto" w:fill="auto"/>
          </w:tcPr>
          <w:p w14:paraId="053D1D86"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Обозначение угрозы</w:t>
            </w:r>
          </w:p>
        </w:tc>
      </w:tr>
      <w:tr w:rsidR="00497CCC" w:rsidRPr="005511AC" w14:paraId="6B45CBAA" w14:textId="77777777" w:rsidTr="00612630">
        <w:tc>
          <w:tcPr>
            <w:tcW w:w="709" w:type="dxa"/>
            <w:shd w:val="clear" w:color="auto" w:fill="FFFFFF"/>
          </w:tcPr>
          <w:p w14:paraId="2FF99542" w14:textId="77777777" w:rsidR="00497CCC" w:rsidRPr="008B43C6"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noWrap/>
          </w:tcPr>
          <w:p w14:paraId="14DFDD9F" w14:textId="77777777" w:rsidR="00497CCC" w:rsidRPr="008B43C6" w:rsidRDefault="00497CCC" w:rsidP="004B1BF1">
            <w:pPr>
              <w:pStyle w:val="afffffffffffd"/>
              <w:shd w:val="clear" w:color="auto" w:fill="FFFFFF" w:themeFill="background1"/>
              <w:spacing w:line="276" w:lineRule="auto"/>
              <w:rPr>
                <w:sz w:val="24"/>
                <w:szCs w:val="24"/>
              </w:rPr>
            </w:pPr>
            <w:r w:rsidRPr="008B43C6">
              <w:rPr>
                <w:b/>
                <w:sz w:val="24"/>
                <w:szCs w:val="24"/>
              </w:rPr>
              <w:t>Угроза НСД к защищаемой информации</w:t>
            </w:r>
          </w:p>
        </w:tc>
      </w:tr>
      <w:tr w:rsidR="00FB5154" w:rsidRPr="005511AC" w14:paraId="0331D3C1" w14:textId="77777777" w:rsidTr="00612630">
        <w:tc>
          <w:tcPr>
            <w:tcW w:w="709" w:type="dxa"/>
            <w:shd w:val="clear" w:color="auto" w:fill="FFFFFF"/>
          </w:tcPr>
          <w:p w14:paraId="6FA32DB8"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21DDA83" w14:textId="73511AFA"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доступа к защищаемым файлам с использованием обходного пути</w:t>
            </w:r>
          </w:p>
        </w:tc>
        <w:tc>
          <w:tcPr>
            <w:tcW w:w="1596" w:type="dxa"/>
            <w:shd w:val="clear" w:color="auto" w:fill="FFFFFF"/>
          </w:tcPr>
          <w:p w14:paraId="2E54B85F" w14:textId="47A7E27C"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УБИ.015</w:t>
            </w:r>
          </w:p>
        </w:tc>
      </w:tr>
      <w:tr w:rsidR="00FB5154" w:rsidRPr="005511AC" w14:paraId="0DA5EC7B" w14:textId="77777777" w:rsidTr="00612630">
        <w:tc>
          <w:tcPr>
            <w:tcW w:w="709" w:type="dxa"/>
            <w:shd w:val="clear" w:color="auto" w:fill="FFFFFF"/>
          </w:tcPr>
          <w:p w14:paraId="29955248"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0824C5A" w14:textId="74054DB6"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использования альтернативных путей доступа к ресурсам</w:t>
            </w:r>
          </w:p>
        </w:tc>
        <w:tc>
          <w:tcPr>
            <w:tcW w:w="1596" w:type="dxa"/>
            <w:shd w:val="clear" w:color="auto" w:fill="FFFFFF"/>
          </w:tcPr>
          <w:p w14:paraId="01B81262" w14:textId="645E09C8"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УБИ.028</w:t>
            </w:r>
          </w:p>
        </w:tc>
      </w:tr>
      <w:tr w:rsidR="00FB5154" w:rsidRPr="005511AC" w14:paraId="1D182983" w14:textId="77777777" w:rsidTr="00612630">
        <w:tc>
          <w:tcPr>
            <w:tcW w:w="709" w:type="dxa"/>
            <w:shd w:val="clear" w:color="auto" w:fill="FFFFFF"/>
          </w:tcPr>
          <w:p w14:paraId="316DEAFA"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0DC3D74" w14:textId="4BEE9446"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неправомерного ознакомления с защищаемой информацией</w:t>
            </w:r>
          </w:p>
        </w:tc>
        <w:tc>
          <w:tcPr>
            <w:tcW w:w="1596" w:type="dxa"/>
            <w:shd w:val="clear" w:color="auto" w:fill="FFFFFF"/>
          </w:tcPr>
          <w:p w14:paraId="7C2E73AA" w14:textId="19483E44"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УБИ.067</w:t>
            </w:r>
          </w:p>
        </w:tc>
      </w:tr>
      <w:tr w:rsidR="00FB5154" w:rsidRPr="005511AC" w14:paraId="38F59F72" w14:textId="77777777" w:rsidTr="00612630">
        <w:tc>
          <w:tcPr>
            <w:tcW w:w="709" w:type="dxa"/>
            <w:shd w:val="clear" w:color="auto" w:fill="FFFFFF"/>
          </w:tcPr>
          <w:p w14:paraId="42FD37AB"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74D73FD" w14:textId="48BB63E4"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восстановления удалённой защищаемой информации</w:t>
            </w:r>
          </w:p>
        </w:tc>
        <w:tc>
          <w:tcPr>
            <w:tcW w:w="1596" w:type="dxa"/>
            <w:shd w:val="clear" w:color="auto" w:fill="FFFFFF"/>
          </w:tcPr>
          <w:p w14:paraId="416774B8" w14:textId="49325C74"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УБИ.071</w:t>
            </w:r>
          </w:p>
        </w:tc>
      </w:tr>
      <w:tr w:rsidR="00FB5154" w:rsidRPr="005511AC" w14:paraId="5D2B9242" w14:textId="77777777" w:rsidTr="00612630">
        <w:tc>
          <w:tcPr>
            <w:tcW w:w="709" w:type="dxa"/>
            <w:shd w:val="clear" w:color="auto" w:fill="FFFFFF"/>
          </w:tcPr>
          <w:p w14:paraId="41F2A1C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434D5BD" w14:textId="3B43C6EB"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копирования защищаемой информации</w:t>
            </w:r>
          </w:p>
        </w:tc>
        <w:tc>
          <w:tcPr>
            <w:tcW w:w="1596" w:type="dxa"/>
            <w:shd w:val="clear" w:color="auto" w:fill="FFFFFF"/>
          </w:tcPr>
          <w:p w14:paraId="49F87EF6" w14:textId="6886F705"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УБИ.088</w:t>
            </w:r>
          </w:p>
        </w:tc>
      </w:tr>
      <w:tr w:rsidR="00FB5154" w:rsidRPr="005511AC" w14:paraId="2FE80066" w14:textId="77777777" w:rsidTr="00612630">
        <w:tc>
          <w:tcPr>
            <w:tcW w:w="709" w:type="dxa"/>
            <w:shd w:val="clear" w:color="auto" w:fill="FFFFFF"/>
          </w:tcPr>
          <w:p w14:paraId="6B96E79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73F37C4" w14:textId="785266D2"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форматирования носителей информации</w:t>
            </w:r>
          </w:p>
        </w:tc>
        <w:tc>
          <w:tcPr>
            <w:tcW w:w="1596" w:type="dxa"/>
            <w:shd w:val="clear" w:color="auto" w:fill="FFFFFF"/>
          </w:tcPr>
          <w:p w14:paraId="6F4B1EC3" w14:textId="7D8A30C2"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УБИ.158</w:t>
            </w:r>
          </w:p>
        </w:tc>
      </w:tr>
      <w:tr w:rsidR="00FB5154" w:rsidRPr="005511AC" w14:paraId="7FD95DE7" w14:textId="77777777" w:rsidTr="00612630">
        <w:tc>
          <w:tcPr>
            <w:tcW w:w="709" w:type="dxa"/>
            <w:shd w:val="clear" w:color="auto" w:fill="FFFFFF"/>
          </w:tcPr>
          <w:p w14:paraId="72640FB6"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3BB9DFA" w14:textId="1FCBB65F"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неправомерного шифрования информации</w:t>
            </w:r>
          </w:p>
        </w:tc>
        <w:tc>
          <w:tcPr>
            <w:tcW w:w="1596" w:type="dxa"/>
            <w:shd w:val="clear" w:color="auto" w:fill="FFFFFF"/>
          </w:tcPr>
          <w:p w14:paraId="4FA81FD0" w14:textId="1AA88A5E"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УБИ.170</w:t>
            </w:r>
          </w:p>
        </w:tc>
      </w:tr>
      <w:tr w:rsidR="00FB5154" w:rsidRPr="005511AC" w14:paraId="07ABA655" w14:textId="77777777" w:rsidTr="00612630">
        <w:tc>
          <w:tcPr>
            <w:tcW w:w="709" w:type="dxa"/>
            <w:shd w:val="clear" w:color="auto" w:fill="FFFFFF"/>
          </w:tcPr>
          <w:p w14:paraId="1FD573EB"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ACCCC85" w14:textId="4ED0FEE1"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несанкционированной модификации защищаемой информации</w:t>
            </w:r>
          </w:p>
        </w:tc>
        <w:tc>
          <w:tcPr>
            <w:tcW w:w="1596" w:type="dxa"/>
            <w:shd w:val="clear" w:color="auto" w:fill="FFFFFF"/>
          </w:tcPr>
          <w:p w14:paraId="7DCEF576" w14:textId="42CEE98F"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УБИ.179</w:t>
            </w:r>
          </w:p>
        </w:tc>
      </w:tr>
      <w:tr w:rsidR="00FB5154" w:rsidRPr="005511AC" w14:paraId="58353DA0" w14:textId="77777777" w:rsidTr="00612630">
        <w:tc>
          <w:tcPr>
            <w:tcW w:w="709" w:type="dxa"/>
            <w:shd w:val="clear" w:color="auto" w:fill="FFFFFF"/>
          </w:tcPr>
          <w:p w14:paraId="5F18C519"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44E2F17" w14:textId="16E2FB67"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передачи данных по скрытым каналам</w:t>
            </w:r>
          </w:p>
        </w:tc>
        <w:tc>
          <w:tcPr>
            <w:tcW w:w="1596" w:type="dxa"/>
            <w:shd w:val="clear" w:color="auto" w:fill="FFFFFF"/>
          </w:tcPr>
          <w:p w14:paraId="56716B7B" w14:textId="1CD359D7"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УБИ.111</w:t>
            </w:r>
          </w:p>
        </w:tc>
      </w:tr>
      <w:tr w:rsidR="00FB5154" w:rsidRPr="005511AC" w14:paraId="6DB8AAF3" w14:textId="77777777" w:rsidTr="00612630">
        <w:tc>
          <w:tcPr>
            <w:tcW w:w="709" w:type="dxa"/>
            <w:shd w:val="clear" w:color="auto" w:fill="FFFFFF"/>
          </w:tcPr>
          <w:p w14:paraId="0D8A0B34"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3DC88D6" w14:textId="732A4227"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утечки информации с неподключенных к сети Интернет компьютеров</w:t>
            </w:r>
          </w:p>
        </w:tc>
        <w:tc>
          <w:tcPr>
            <w:tcW w:w="1596" w:type="dxa"/>
            <w:shd w:val="clear" w:color="auto" w:fill="FFFFFF"/>
          </w:tcPr>
          <w:p w14:paraId="3E7A1D09" w14:textId="3738C316"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УБИ.203</w:t>
            </w:r>
          </w:p>
        </w:tc>
      </w:tr>
      <w:tr w:rsidR="00497CCC" w:rsidRPr="005511AC" w14:paraId="4971E7AD" w14:textId="77777777" w:rsidTr="00612630">
        <w:tc>
          <w:tcPr>
            <w:tcW w:w="709" w:type="dxa"/>
            <w:shd w:val="clear" w:color="auto" w:fill="FFFFFF"/>
          </w:tcPr>
          <w:p w14:paraId="50F463F9"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noWrap/>
          </w:tcPr>
          <w:p w14:paraId="4AAC2771" w14:textId="77777777" w:rsidR="00497CCC" w:rsidRPr="00B61D36" w:rsidRDefault="00497CCC" w:rsidP="004B1BF1">
            <w:pPr>
              <w:pStyle w:val="afffffffffffd"/>
              <w:shd w:val="clear" w:color="auto" w:fill="FFFFFF" w:themeFill="background1"/>
              <w:spacing w:line="276" w:lineRule="auto"/>
              <w:rPr>
                <w:sz w:val="24"/>
                <w:szCs w:val="24"/>
              </w:rPr>
            </w:pPr>
            <w:r w:rsidRPr="00B61D36">
              <w:rPr>
                <w:b/>
                <w:sz w:val="24"/>
                <w:szCs w:val="24"/>
              </w:rPr>
              <w:t>Угроза несанкционированного воздействия на системные компоненты</w:t>
            </w:r>
          </w:p>
        </w:tc>
      </w:tr>
      <w:tr w:rsidR="00FB5154" w:rsidRPr="005511AC" w14:paraId="059406B2" w14:textId="77777777" w:rsidTr="00612630">
        <w:tc>
          <w:tcPr>
            <w:tcW w:w="709" w:type="dxa"/>
            <w:shd w:val="clear" w:color="auto" w:fill="FFFFFF"/>
          </w:tcPr>
          <w:p w14:paraId="31D1B89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5A2F2B6" w14:textId="71E06A39" w:rsidR="00FB5154" w:rsidRPr="00FB5154" w:rsidRDefault="00FB5154" w:rsidP="00FB5154">
            <w:pPr>
              <w:pStyle w:val="afffffffffffd"/>
              <w:shd w:val="clear" w:color="auto" w:fill="FFFFFF" w:themeFill="background1"/>
              <w:spacing w:line="276" w:lineRule="auto"/>
              <w:rPr>
                <w:sz w:val="22"/>
              </w:rPr>
            </w:pPr>
            <w:r w:rsidRPr="00FB5154">
              <w:rPr>
                <w:sz w:val="22"/>
              </w:rPr>
              <w:t>Угроза доступа к локальным файлам сервера при помощи URL</w:t>
            </w:r>
          </w:p>
        </w:tc>
        <w:tc>
          <w:tcPr>
            <w:tcW w:w="1596" w:type="dxa"/>
            <w:shd w:val="clear" w:color="auto" w:fill="FFFFFF"/>
          </w:tcPr>
          <w:p w14:paraId="67460E00" w14:textId="4E8FFF72" w:rsidR="00FB5154" w:rsidRPr="00FB5154" w:rsidRDefault="00FB5154" w:rsidP="00FB5154">
            <w:pPr>
              <w:pStyle w:val="afffffffffffd"/>
              <w:shd w:val="clear" w:color="auto" w:fill="FFFFFF" w:themeFill="background1"/>
              <w:spacing w:line="276" w:lineRule="auto"/>
              <w:rPr>
                <w:sz w:val="22"/>
              </w:rPr>
            </w:pPr>
            <w:r w:rsidRPr="00FB5154">
              <w:rPr>
                <w:sz w:val="22"/>
              </w:rPr>
              <w:t>УБИ.016</w:t>
            </w:r>
          </w:p>
        </w:tc>
      </w:tr>
      <w:tr w:rsidR="00FB5154" w:rsidRPr="005511AC" w14:paraId="279B35D8" w14:textId="77777777" w:rsidTr="00612630">
        <w:tc>
          <w:tcPr>
            <w:tcW w:w="709" w:type="dxa"/>
            <w:shd w:val="clear" w:color="auto" w:fill="FFFFFF"/>
          </w:tcPr>
          <w:p w14:paraId="1AD19556"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55AC055" w14:textId="294650CF" w:rsidR="00FB5154" w:rsidRPr="00FB5154" w:rsidRDefault="00FB5154" w:rsidP="00FB5154">
            <w:pPr>
              <w:pStyle w:val="afffffffffffd"/>
              <w:shd w:val="clear" w:color="auto" w:fill="FFFFFF" w:themeFill="background1"/>
              <w:spacing w:line="276" w:lineRule="auto"/>
              <w:rPr>
                <w:sz w:val="22"/>
              </w:rPr>
            </w:pPr>
            <w:r w:rsidRPr="00FB5154">
              <w:rPr>
                <w:sz w:val="22"/>
              </w:rPr>
              <w:t xml:space="preserve">Угроза доступа/перехвата/изменения HTTP </w:t>
            </w:r>
            <w:proofErr w:type="spellStart"/>
            <w:r w:rsidRPr="00FB5154">
              <w:rPr>
                <w:sz w:val="22"/>
              </w:rPr>
              <w:t>cookies</w:t>
            </w:r>
            <w:proofErr w:type="spellEnd"/>
          </w:p>
        </w:tc>
        <w:tc>
          <w:tcPr>
            <w:tcW w:w="1596" w:type="dxa"/>
            <w:shd w:val="clear" w:color="auto" w:fill="FFFFFF"/>
          </w:tcPr>
          <w:p w14:paraId="359170A5" w14:textId="7AB6EE55" w:rsidR="00FB5154" w:rsidRPr="00FB5154" w:rsidRDefault="00FB5154" w:rsidP="00FB5154">
            <w:pPr>
              <w:pStyle w:val="afffffffffffd"/>
              <w:shd w:val="clear" w:color="auto" w:fill="FFFFFF" w:themeFill="background1"/>
              <w:spacing w:line="276" w:lineRule="auto"/>
              <w:rPr>
                <w:sz w:val="22"/>
              </w:rPr>
            </w:pPr>
            <w:r w:rsidRPr="00FB5154">
              <w:rPr>
                <w:sz w:val="22"/>
              </w:rPr>
              <w:t>УБИ.017</w:t>
            </w:r>
          </w:p>
        </w:tc>
      </w:tr>
      <w:tr w:rsidR="00FB5154" w:rsidRPr="005511AC" w14:paraId="3A7FA27F" w14:textId="77777777" w:rsidTr="00612630">
        <w:tc>
          <w:tcPr>
            <w:tcW w:w="709" w:type="dxa"/>
            <w:shd w:val="clear" w:color="auto" w:fill="FFFFFF"/>
          </w:tcPr>
          <w:p w14:paraId="086D7963"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AD67D3D" w14:textId="3E3BE4E6" w:rsidR="00FB5154" w:rsidRPr="00FB5154" w:rsidRDefault="00FB5154" w:rsidP="00FB5154">
            <w:pPr>
              <w:pStyle w:val="afffffffffffd"/>
              <w:shd w:val="clear" w:color="auto" w:fill="FFFFFF" w:themeFill="background1"/>
              <w:spacing w:line="276" w:lineRule="auto"/>
              <w:rPr>
                <w:sz w:val="22"/>
              </w:rPr>
            </w:pPr>
            <w:r w:rsidRPr="00FB5154">
              <w:rPr>
                <w:sz w:val="22"/>
              </w:rPr>
              <w:t>Угроза избыточного выделения оперативной памяти</w:t>
            </w:r>
          </w:p>
        </w:tc>
        <w:tc>
          <w:tcPr>
            <w:tcW w:w="1596" w:type="dxa"/>
            <w:shd w:val="clear" w:color="auto" w:fill="FFFFFF"/>
          </w:tcPr>
          <w:p w14:paraId="418F88CB" w14:textId="2E9BA8AC" w:rsidR="00FB5154" w:rsidRPr="00FB5154" w:rsidRDefault="00FB5154" w:rsidP="00FB5154">
            <w:pPr>
              <w:pStyle w:val="afffffffffffd"/>
              <w:shd w:val="clear" w:color="auto" w:fill="FFFFFF" w:themeFill="background1"/>
              <w:spacing w:line="276" w:lineRule="auto"/>
              <w:rPr>
                <w:sz w:val="22"/>
              </w:rPr>
            </w:pPr>
            <w:r w:rsidRPr="00FB5154">
              <w:rPr>
                <w:sz w:val="22"/>
              </w:rPr>
              <w:t>УБИ.022</w:t>
            </w:r>
          </w:p>
        </w:tc>
      </w:tr>
      <w:tr w:rsidR="00FB5154" w:rsidRPr="005511AC" w14:paraId="7A2BDD8B" w14:textId="77777777" w:rsidTr="00612630">
        <w:tc>
          <w:tcPr>
            <w:tcW w:w="709" w:type="dxa"/>
            <w:shd w:val="clear" w:color="auto" w:fill="FFFFFF"/>
          </w:tcPr>
          <w:p w14:paraId="4D89B84E"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7705DD4" w14:textId="0B2F5739" w:rsidR="00FB5154" w:rsidRPr="00FB5154" w:rsidRDefault="00FB5154" w:rsidP="00FB5154">
            <w:pPr>
              <w:pStyle w:val="afffffffffffd"/>
              <w:shd w:val="clear" w:color="auto" w:fill="FFFFFF" w:themeFill="background1"/>
              <w:spacing w:line="276" w:lineRule="auto"/>
              <w:rPr>
                <w:sz w:val="22"/>
              </w:rPr>
            </w:pPr>
            <w:r w:rsidRPr="00FB5154">
              <w:rPr>
                <w:sz w:val="22"/>
              </w:rPr>
              <w:t>Угроза изменения компонентов системы</w:t>
            </w:r>
          </w:p>
        </w:tc>
        <w:tc>
          <w:tcPr>
            <w:tcW w:w="1596" w:type="dxa"/>
            <w:shd w:val="clear" w:color="auto" w:fill="FFFFFF"/>
          </w:tcPr>
          <w:p w14:paraId="6CCC7185" w14:textId="3BA2660D" w:rsidR="00FB5154" w:rsidRPr="00FB5154" w:rsidRDefault="00FB5154" w:rsidP="00FB5154">
            <w:pPr>
              <w:pStyle w:val="afffffffffffd"/>
              <w:shd w:val="clear" w:color="auto" w:fill="FFFFFF" w:themeFill="background1"/>
              <w:spacing w:line="276" w:lineRule="auto"/>
              <w:rPr>
                <w:sz w:val="22"/>
              </w:rPr>
            </w:pPr>
            <w:r w:rsidRPr="00FB5154">
              <w:rPr>
                <w:sz w:val="22"/>
              </w:rPr>
              <w:t>УБИ.023</w:t>
            </w:r>
          </w:p>
        </w:tc>
      </w:tr>
      <w:tr w:rsidR="00FB5154" w:rsidRPr="005511AC" w14:paraId="51D43FA5" w14:textId="77777777" w:rsidTr="00612630">
        <w:tc>
          <w:tcPr>
            <w:tcW w:w="709" w:type="dxa"/>
            <w:shd w:val="clear" w:color="auto" w:fill="FFFFFF"/>
          </w:tcPr>
          <w:p w14:paraId="7FDF22CA"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E46A4FB" w14:textId="72C301AE" w:rsidR="00FB5154" w:rsidRPr="00FB5154" w:rsidRDefault="00FB5154" w:rsidP="00FB5154">
            <w:pPr>
              <w:pStyle w:val="afffffffffffd"/>
              <w:shd w:val="clear" w:color="auto" w:fill="FFFFFF" w:themeFill="background1"/>
              <w:spacing w:line="276" w:lineRule="auto"/>
              <w:rPr>
                <w:sz w:val="22"/>
              </w:rPr>
            </w:pPr>
            <w:r w:rsidRPr="00FB5154">
              <w:rPr>
                <w:sz w:val="22"/>
              </w:rPr>
              <w:t>Угроза изменения системных и глобальных переменных</w:t>
            </w:r>
          </w:p>
        </w:tc>
        <w:tc>
          <w:tcPr>
            <w:tcW w:w="1596" w:type="dxa"/>
            <w:shd w:val="clear" w:color="auto" w:fill="FFFFFF"/>
          </w:tcPr>
          <w:p w14:paraId="673405ED" w14:textId="173B815C" w:rsidR="00FB5154" w:rsidRPr="00FB5154" w:rsidRDefault="00FB5154" w:rsidP="00FB5154">
            <w:pPr>
              <w:pStyle w:val="afffffffffffd"/>
              <w:shd w:val="clear" w:color="auto" w:fill="FFFFFF" w:themeFill="background1"/>
              <w:spacing w:line="276" w:lineRule="auto"/>
              <w:rPr>
                <w:sz w:val="22"/>
              </w:rPr>
            </w:pPr>
            <w:r w:rsidRPr="00FB5154">
              <w:rPr>
                <w:sz w:val="22"/>
              </w:rPr>
              <w:t>УБИ.025</w:t>
            </w:r>
          </w:p>
        </w:tc>
      </w:tr>
      <w:tr w:rsidR="00FB5154" w:rsidRPr="005511AC" w14:paraId="698CCBEC" w14:textId="77777777" w:rsidTr="00612630">
        <w:tc>
          <w:tcPr>
            <w:tcW w:w="709" w:type="dxa"/>
            <w:shd w:val="clear" w:color="auto" w:fill="FFFFFF"/>
          </w:tcPr>
          <w:p w14:paraId="569A820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07AD4EF" w14:textId="4C7C461D" w:rsidR="00FB5154" w:rsidRPr="00FB5154" w:rsidRDefault="00FB5154" w:rsidP="00FB5154">
            <w:pPr>
              <w:pStyle w:val="afffffffffffd"/>
              <w:shd w:val="clear" w:color="auto" w:fill="FFFFFF" w:themeFill="background1"/>
              <w:spacing w:line="276" w:lineRule="auto"/>
              <w:rPr>
                <w:sz w:val="22"/>
              </w:rPr>
            </w:pPr>
            <w:r w:rsidRPr="00FB5154">
              <w:rPr>
                <w:sz w:val="22"/>
              </w:rPr>
              <w:t>Угроза искажения вводимой и выводимой на периферийные устройства информации</w:t>
            </w:r>
          </w:p>
        </w:tc>
        <w:tc>
          <w:tcPr>
            <w:tcW w:w="1596" w:type="dxa"/>
            <w:shd w:val="clear" w:color="auto" w:fill="FFFFFF"/>
          </w:tcPr>
          <w:p w14:paraId="03478382" w14:textId="082390BA" w:rsidR="00FB5154" w:rsidRPr="00FB5154" w:rsidRDefault="00FB5154" w:rsidP="00FB5154">
            <w:pPr>
              <w:pStyle w:val="afffffffffffd"/>
              <w:shd w:val="clear" w:color="auto" w:fill="FFFFFF" w:themeFill="background1"/>
              <w:spacing w:line="276" w:lineRule="auto"/>
              <w:rPr>
                <w:sz w:val="22"/>
              </w:rPr>
            </w:pPr>
            <w:r w:rsidRPr="00FB5154">
              <w:rPr>
                <w:sz w:val="22"/>
              </w:rPr>
              <w:t>УБИ.027</w:t>
            </w:r>
          </w:p>
        </w:tc>
      </w:tr>
      <w:tr w:rsidR="00FB5154" w:rsidRPr="005511AC" w14:paraId="396745EA" w14:textId="77777777" w:rsidTr="00612630">
        <w:tc>
          <w:tcPr>
            <w:tcW w:w="709" w:type="dxa"/>
            <w:shd w:val="clear" w:color="auto" w:fill="FFFFFF"/>
          </w:tcPr>
          <w:p w14:paraId="5977FCD4"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B2B254F" w14:textId="153025A5" w:rsidR="00FB5154" w:rsidRPr="00FB5154" w:rsidRDefault="00FB5154" w:rsidP="00FB5154">
            <w:pPr>
              <w:pStyle w:val="afffffffffffd"/>
              <w:shd w:val="clear" w:color="auto" w:fill="FFFFFF" w:themeFill="background1"/>
              <w:spacing w:line="276" w:lineRule="auto"/>
              <w:rPr>
                <w:sz w:val="22"/>
              </w:rPr>
            </w:pPr>
            <w:r w:rsidRPr="00FB5154">
              <w:rPr>
                <w:sz w:val="22"/>
              </w:rPr>
              <w:t>Угроза использования механизмов авторизации для повышения привилегий</w:t>
            </w:r>
          </w:p>
        </w:tc>
        <w:tc>
          <w:tcPr>
            <w:tcW w:w="1596" w:type="dxa"/>
            <w:shd w:val="clear" w:color="auto" w:fill="FFFFFF"/>
          </w:tcPr>
          <w:p w14:paraId="71432ECC" w14:textId="502F52F7" w:rsidR="00FB5154" w:rsidRPr="00FB5154" w:rsidRDefault="00FB5154" w:rsidP="00FB5154">
            <w:pPr>
              <w:pStyle w:val="afffffffffffd"/>
              <w:shd w:val="clear" w:color="auto" w:fill="FFFFFF" w:themeFill="background1"/>
              <w:spacing w:line="276" w:lineRule="auto"/>
              <w:rPr>
                <w:sz w:val="22"/>
              </w:rPr>
            </w:pPr>
            <w:r w:rsidRPr="00FB5154">
              <w:rPr>
                <w:sz w:val="22"/>
              </w:rPr>
              <w:t>УБИ.031</w:t>
            </w:r>
          </w:p>
        </w:tc>
      </w:tr>
      <w:tr w:rsidR="00FB5154" w:rsidRPr="005511AC" w14:paraId="6CEFEC67" w14:textId="77777777" w:rsidTr="00612630">
        <w:tc>
          <w:tcPr>
            <w:tcW w:w="709" w:type="dxa"/>
            <w:shd w:val="clear" w:color="auto" w:fill="FFFFFF"/>
          </w:tcPr>
          <w:p w14:paraId="49F1FAF3"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335070E" w14:textId="7415F0D9" w:rsidR="00FB5154" w:rsidRPr="00FB5154" w:rsidRDefault="00FB5154" w:rsidP="00FB5154">
            <w:pPr>
              <w:pStyle w:val="afffffffffffd"/>
              <w:shd w:val="clear" w:color="auto" w:fill="FFFFFF" w:themeFill="background1"/>
              <w:spacing w:line="276" w:lineRule="auto"/>
              <w:rPr>
                <w:sz w:val="22"/>
              </w:rPr>
            </w:pPr>
            <w:r w:rsidRPr="00FB5154">
              <w:rPr>
                <w:sz w:val="22"/>
              </w:rPr>
              <w:t>Угроза несанкционированного редактирования реестра</w:t>
            </w:r>
          </w:p>
        </w:tc>
        <w:tc>
          <w:tcPr>
            <w:tcW w:w="1596" w:type="dxa"/>
            <w:shd w:val="clear" w:color="auto" w:fill="FFFFFF"/>
          </w:tcPr>
          <w:p w14:paraId="045C8892" w14:textId="23183385" w:rsidR="00FB5154" w:rsidRPr="00FB5154" w:rsidRDefault="00FB5154" w:rsidP="00FB5154">
            <w:pPr>
              <w:pStyle w:val="afffffffffffd"/>
              <w:shd w:val="clear" w:color="auto" w:fill="FFFFFF" w:themeFill="background1"/>
              <w:spacing w:line="276" w:lineRule="auto"/>
              <w:rPr>
                <w:sz w:val="22"/>
              </w:rPr>
            </w:pPr>
            <w:r w:rsidRPr="00FB5154">
              <w:rPr>
                <w:sz w:val="22"/>
              </w:rPr>
              <w:t>УБИ.089</w:t>
            </w:r>
          </w:p>
        </w:tc>
      </w:tr>
      <w:tr w:rsidR="00FB5154" w:rsidRPr="005511AC" w14:paraId="2E8C1C05" w14:textId="77777777" w:rsidTr="00612630">
        <w:tc>
          <w:tcPr>
            <w:tcW w:w="709" w:type="dxa"/>
            <w:shd w:val="clear" w:color="auto" w:fill="FFFFFF"/>
          </w:tcPr>
          <w:p w14:paraId="4B4D216E"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9085618" w14:textId="122278C6"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управления буфером</w:t>
            </w:r>
          </w:p>
        </w:tc>
        <w:tc>
          <w:tcPr>
            <w:tcW w:w="1596" w:type="dxa"/>
            <w:shd w:val="clear" w:color="auto" w:fill="FFFFFF"/>
          </w:tcPr>
          <w:p w14:paraId="7FDBCE73" w14:textId="4F800AE3"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УБИ.093</w:t>
            </w:r>
          </w:p>
        </w:tc>
      </w:tr>
      <w:tr w:rsidR="00FB5154" w:rsidRPr="005511AC" w14:paraId="260EE9F8" w14:textId="77777777" w:rsidTr="00612630">
        <w:tc>
          <w:tcPr>
            <w:tcW w:w="709" w:type="dxa"/>
            <w:shd w:val="clear" w:color="auto" w:fill="FFFFFF"/>
          </w:tcPr>
          <w:p w14:paraId="45B95933"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29FDF81" w14:textId="7E2E80D3"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перехвата вводимой и выводимой на периферийные устройства информации</w:t>
            </w:r>
          </w:p>
        </w:tc>
        <w:tc>
          <w:tcPr>
            <w:tcW w:w="1596" w:type="dxa"/>
            <w:shd w:val="clear" w:color="auto" w:fill="FFFFFF"/>
          </w:tcPr>
          <w:p w14:paraId="7A4E39DE" w14:textId="5911211A"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УБИ.115</w:t>
            </w:r>
          </w:p>
        </w:tc>
      </w:tr>
      <w:tr w:rsidR="00FB5154" w:rsidRPr="005511AC" w14:paraId="576EF5A6" w14:textId="77777777" w:rsidTr="00612630">
        <w:tc>
          <w:tcPr>
            <w:tcW w:w="709" w:type="dxa"/>
            <w:shd w:val="clear" w:color="auto" w:fill="FFFFFF"/>
          </w:tcPr>
          <w:p w14:paraId="25328D5C"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F65DA17" w14:textId="012FC56E"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перехвата привилегированного потока</w:t>
            </w:r>
          </w:p>
        </w:tc>
        <w:tc>
          <w:tcPr>
            <w:tcW w:w="1596" w:type="dxa"/>
            <w:shd w:val="clear" w:color="auto" w:fill="FFFFFF"/>
          </w:tcPr>
          <w:p w14:paraId="216C6BC4" w14:textId="20B5BE6A"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УБИ.117</w:t>
            </w:r>
          </w:p>
        </w:tc>
      </w:tr>
      <w:tr w:rsidR="00FB5154" w:rsidRPr="005511AC" w14:paraId="61313662" w14:textId="77777777" w:rsidTr="00612630">
        <w:tc>
          <w:tcPr>
            <w:tcW w:w="709" w:type="dxa"/>
            <w:shd w:val="clear" w:color="auto" w:fill="FFFFFF"/>
          </w:tcPr>
          <w:p w14:paraId="56D2CB07"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FC3B0B2" w14:textId="7756BDD9"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перехвата привилегированного процесса</w:t>
            </w:r>
          </w:p>
        </w:tc>
        <w:tc>
          <w:tcPr>
            <w:tcW w:w="1596" w:type="dxa"/>
            <w:shd w:val="clear" w:color="auto" w:fill="FFFFFF"/>
          </w:tcPr>
          <w:p w14:paraId="415E7EBF" w14:textId="55BE3544"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УБИ.118</w:t>
            </w:r>
          </w:p>
        </w:tc>
      </w:tr>
      <w:tr w:rsidR="00FB5154" w:rsidRPr="005511AC" w14:paraId="3015FDA9" w14:textId="77777777" w:rsidTr="00612630">
        <w:tc>
          <w:tcPr>
            <w:tcW w:w="709" w:type="dxa"/>
            <w:shd w:val="clear" w:color="auto" w:fill="FFFFFF"/>
          </w:tcPr>
          <w:p w14:paraId="38003501"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AFE3450" w14:textId="7D0E447F"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повреждения системного реестра</w:t>
            </w:r>
          </w:p>
        </w:tc>
        <w:tc>
          <w:tcPr>
            <w:tcW w:w="1596" w:type="dxa"/>
            <w:shd w:val="clear" w:color="auto" w:fill="FFFFFF"/>
          </w:tcPr>
          <w:p w14:paraId="0529CFCF" w14:textId="2766B154"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УБИ.121</w:t>
            </w:r>
          </w:p>
        </w:tc>
      </w:tr>
      <w:tr w:rsidR="00FB5154" w:rsidRPr="005511AC" w14:paraId="6EF63A7E" w14:textId="77777777" w:rsidTr="00612630">
        <w:tc>
          <w:tcPr>
            <w:tcW w:w="709" w:type="dxa"/>
            <w:shd w:val="clear" w:color="auto" w:fill="FFFFFF"/>
          </w:tcPr>
          <w:p w14:paraId="56B0FE7B"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F1F9677" w14:textId="29AD9A4A"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повышения привилегий</w:t>
            </w:r>
          </w:p>
        </w:tc>
        <w:tc>
          <w:tcPr>
            <w:tcW w:w="1596" w:type="dxa"/>
            <w:shd w:val="clear" w:color="auto" w:fill="FFFFFF"/>
          </w:tcPr>
          <w:p w14:paraId="59DC2EA4" w14:textId="0404DA42"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УБИ.122</w:t>
            </w:r>
          </w:p>
        </w:tc>
      </w:tr>
      <w:tr w:rsidR="00FB5154" w:rsidRPr="005511AC" w14:paraId="407A175B" w14:textId="77777777" w:rsidTr="00612630">
        <w:tc>
          <w:tcPr>
            <w:tcW w:w="709" w:type="dxa"/>
            <w:shd w:val="clear" w:color="auto" w:fill="FFFFFF"/>
          </w:tcPr>
          <w:p w14:paraId="772EE9B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DC8C15C" w14:textId="4935D37E"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программного выведения из строя средств хранения, обработки и (или) ввода/вывода/передачи информации</w:t>
            </w:r>
          </w:p>
        </w:tc>
        <w:tc>
          <w:tcPr>
            <w:tcW w:w="1596" w:type="dxa"/>
            <w:shd w:val="clear" w:color="auto" w:fill="FFFFFF"/>
          </w:tcPr>
          <w:p w14:paraId="79AEC2F5" w14:textId="30FF677C"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УБИ.143</w:t>
            </w:r>
          </w:p>
        </w:tc>
      </w:tr>
      <w:tr w:rsidR="00FB5154" w:rsidRPr="005511AC" w14:paraId="3ED93012" w14:textId="77777777" w:rsidTr="00612630">
        <w:tc>
          <w:tcPr>
            <w:tcW w:w="709" w:type="dxa"/>
            <w:shd w:val="clear" w:color="auto" w:fill="FFFFFF"/>
          </w:tcPr>
          <w:p w14:paraId="26DEDCB2"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EC55BF3" w14:textId="5131CA4D"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создания учётной записи пользователя</w:t>
            </w:r>
          </w:p>
        </w:tc>
        <w:tc>
          <w:tcPr>
            <w:tcW w:w="1596" w:type="dxa"/>
            <w:shd w:val="clear" w:color="auto" w:fill="FFFFFF"/>
          </w:tcPr>
          <w:p w14:paraId="04655777" w14:textId="7E2AC608"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УБИ.090</w:t>
            </w:r>
          </w:p>
        </w:tc>
      </w:tr>
      <w:tr w:rsidR="00FB5154" w:rsidRPr="005511AC" w14:paraId="5BC3185A" w14:textId="77777777" w:rsidTr="00612630">
        <w:tc>
          <w:tcPr>
            <w:tcW w:w="709" w:type="dxa"/>
            <w:shd w:val="clear" w:color="auto" w:fill="FFFFFF"/>
          </w:tcPr>
          <w:p w14:paraId="2D15F317"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E1B76F2" w14:textId="49FC2DD9"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удаления защищаемой информации</w:t>
            </w:r>
          </w:p>
        </w:tc>
        <w:tc>
          <w:tcPr>
            <w:tcW w:w="1596" w:type="dxa"/>
            <w:shd w:val="clear" w:color="auto" w:fill="FFFFFF"/>
          </w:tcPr>
          <w:p w14:paraId="3EAF0798" w14:textId="6A77AAEE"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УБИ.091</w:t>
            </w:r>
          </w:p>
        </w:tc>
      </w:tr>
      <w:tr w:rsidR="00FB5154" w:rsidRPr="005511AC" w14:paraId="33880DE6" w14:textId="77777777" w:rsidTr="00612630">
        <w:tc>
          <w:tcPr>
            <w:tcW w:w="709" w:type="dxa"/>
            <w:shd w:val="clear" w:color="auto" w:fill="FFFFFF"/>
          </w:tcPr>
          <w:p w14:paraId="668A0F22"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9736E68" w14:textId="0BE56925" w:rsidR="00FB5154" w:rsidRPr="00FB5154" w:rsidRDefault="00FB5154" w:rsidP="00FB5154">
            <w:pPr>
              <w:pStyle w:val="afffffffffffd"/>
              <w:shd w:val="clear" w:color="auto" w:fill="FFFFFF" w:themeFill="background1"/>
              <w:spacing w:line="276" w:lineRule="auto"/>
              <w:rPr>
                <w:sz w:val="22"/>
                <w:szCs w:val="24"/>
              </w:rPr>
            </w:pPr>
            <w:proofErr w:type="gramStart"/>
            <w:r w:rsidRPr="00FB5154">
              <w:rPr>
                <w:sz w:val="22"/>
              </w:rPr>
              <w:t>Угроза</w:t>
            </w:r>
            <w:proofErr w:type="gramEnd"/>
            <w:r w:rsidRPr="00FB5154">
              <w:rPr>
                <w:sz w:val="22"/>
              </w:rPr>
              <w:t xml:space="preserve"> сбоя обработки специальным образом изменённых файлов</w:t>
            </w:r>
          </w:p>
        </w:tc>
        <w:tc>
          <w:tcPr>
            <w:tcW w:w="1596" w:type="dxa"/>
            <w:shd w:val="clear" w:color="auto" w:fill="FFFFFF"/>
          </w:tcPr>
          <w:p w14:paraId="3C5F6A91" w14:textId="7AFF6D81"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УБИ.149</w:t>
            </w:r>
          </w:p>
        </w:tc>
      </w:tr>
      <w:tr w:rsidR="00FB5154" w:rsidRPr="005511AC" w14:paraId="4104F3F3" w14:textId="77777777" w:rsidTr="00612630">
        <w:tc>
          <w:tcPr>
            <w:tcW w:w="709" w:type="dxa"/>
            <w:shd w:val="clear" w:color="auto" w:fill="FFFFFF"/>
          </w:tcPr>
          <w:p w14:paraId="6BBD0D07"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EA9AEF7" w14:textId="3418EF7E"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использования системных и сетевых утилит</w:t>
            </w:r>
          </w:p>
        </w:tc>
        <w:tc>
          <w:tcPr>
            <w:tcW w:w="1596" w:type="dxa"/>
            <w:shd w:val="clear" w:color="auto" w:fill="FFFFFF"/>
          </w:tcPr>
          <w:p w14:paraId="5EAA2972" w14:textId="3BA8718A"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УБИ.178</w:t>
            </w:r>
          </w:p>
        </w:tc>
      </w:tr>
      <w:tr w:rsidR="00FB5154" w:rsidRPr="005511AC" w14:paraId="5B0F9BD9" w14:textId="77777777" w:rsidTr="00612630">
        <w:tc>
          <w:tcPr>
            <w:tcW w:w="709" w:type="dxa"/>
            <w:shd w:val="clear" w:color="auto" w:fill="FFFFFF"/>
          </w:tcPr>
          <w:p w14:paraId="760F7C94"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B2B28A9" w14:textId="4818A0E3"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нецелевого использования вычислительных ресурсов средства вычислительной техники</w:t>
            </w:r>
          </w:p>
        </w:tc>
        <w:tc>
          <w:tcPr>
            <w:tcW w:w="1596" w:type="dxa"/>
            <w:shd w:val="clear" w:color="auto" w:fill="FFFFFF"/>
          </w:tcPr>
          <w:p w14:paraId="51C3AEA4" w14:textId="73E0F190"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УБИ.208</w:t>
            </w:r>
          </w:p>
        </w:tc>
      </w:tr>
      <w:tr w:rsidR="00FB5154" w:rsidRPr="005511AC" w14:paraId="5043D940" w14:textId="77777777" w:rsidTr="00612630">
        <w:tc>
          <w:tcPr>
            <w:tcW w:w="709" w:type="dxa"/>
            <w:shd w:val="clear" w:color="auto" w:fill="FFFFFF"/>
          </w:tcPr>
          <w:p w14:paraId="00DABE9C"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2CF13ED" w14:textId="17A01DFF"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доступа к защищаемой памяти ядра процессора</w:t>
            </w:r>
          </w:p>
        </w:tc>
        <w:tc>
          <w:tcPr>
            <w:tcW w:w="1596" w:type="dxa"/>
            <w:shd w:val="clear" w:color="auto" w:fill="FFFFFF"/>
          </w:tcPr>
          <w:p w14:paraId="3D3C6036" w14:textId="74AB7CB3"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УБИ.209</w:t>
            </w:r>
          </w:p>
        </w:tc>
      </w:tr>
      <w:tr w:rsidR="00FB5154" w:rsidRPr="005511AC" w14:paraId="036FE099" w14:textId="77777777" w:rsidTr="00612630">
        <w:tc>
          <w:tcPr>
            <w:tcW w:w="709" w:type="dxa"/>
            <w:shd w:val="clear" w:color="auto" w:fill="FFFFFF"/>
          </w:tcPr>
          <w:p w14:paraId="55F239BA"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89D675E" w14:textId="71DBE0A7"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изменения параметров настройки средств защиты информации</w:t>
            </w:r>
          </w:p>
        </w:tc>
        <w:tc>
          <w:tcPr>
            <w:tcW w:w="1596" w:type="dxa"/>
            <w:shd w:val="clear" w:color="auto" w:fill="FFFFFF"/>
          </w:tcPr>
          <w:p w14:paraId="59934FF9" w14:textId="1B4649CD"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УБИ.185</w:t>
            </w:r>
          </w:p>
        </w:tc>
      </w:tr>
      <w:tr w:rsidR="00FB5154" w:rsidRPr="005511AC" w14:paraId="03D971DB" w14:textId="77777777" w:rsidTr="00612630">
        <w:tc>
          <w:tcPr>
            <w:tcW w:w="709" w:type="dxa"/>
            <w:shd w:val="clear" w:color="auto" w:fill="FFFFFF"/>
          </w:tcPr>
          <w:p w14:paraId="7607F897"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AD89CBD" w14:textId="7289FCEF"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несанкционированного воздействия на средство защиты информации</w:t>
            </w:r>
          </w:p>
        </w:tc>
        <w:tc>
          <w:tcPr>
            <w:tcW w:w="1596" w:type="dxa"/>
            <w:shd w:val="clear" w:color="auto" w:fill="FFFFFF"/>
          </w:tcPr>
          <w:p w14:paraId="5301B715" w14:textId="32B95742"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УБИ.187</w:t>
            </w:r>
          </w:p>
        </w:tc>
      </w:tr>
      <w:tr w:rsidR="00497CCC" w:rsidRPr="005511AC" w14:paraId="6B0F1290" w14:textId="77777777" w:rsidTr="00612630">
        <w:tc>
          <w:tcPr>
            <w:tcW w:w="709" w:type="dxa"/>
            <w:shd w:val="clear" w:color="auto" w:fill="FFFFFF"/>
          </w:tcPr>
          <w:p w14:paraId="501BCA9A"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tcPr>
          <w:p w14:paraId="5538472B" w14:textId="77777777" w:rsidR="00497CCC" w:rsidRPr="00B61D36" w:rsidRDefault="00497CCC" w:rsidP="004B1BF1">
            <w:pPr>
              <w:pStyle w:val="afffffffffffd"/>
              <w:shd w:val="clear" w:color="auto" w:fill="FFFFFF" w:themeFill="background1"/>
              <w:spacing w:line="276" w:lineRule="auto"/>
              <w:rPr>
                <w:b/>
                <w:sz w:val="24"/>
                <w:szCs w:val="24"/>
              </w:rPr>
            </w:pPr>
            <w:r w:rsidRPr="00B61D36">
              <w:rPr>
                <w:b/>
                <w:sz w:val="24"/>
                <w:szCs w:val="24"/>
              </w:rPr>
              <w:t xml:space="preserve">Угроза НСД к </w:t>
            </w:r>
            <w:proofErr w:type="spellStart"/>
            <w:r w:rsidRPr="00B61D36">
              <w:rPr>
                <w:b/>
                <w:sz w:val="24"/>
                <w:szCs w:val="24"/>
              </w:rPr>
              <w:t>аутентификационной</w:t>
            </w:r>
            <w:proofErr w:type="spellEnd"/>
            <w:r w:rsidRPr="00B61D36">
              <w:rPr>
                <w:b/>
                <w:sz w:val="24"/>
                <w:szCs w:val="24"/>
              </w:rPr>
              <w:t xml:space="preserve"> информации</w:t>
            </w:r>
          </w:p>
        </w:tc>
      </w:tr>
      <w:tr w:rsidR="00FB5154" w:rsidRPr="005511AC" w14:paraId="375033A1" w14:textId="77777777" w:rsidTr="00612630">
        <w:tc>
          <w:tcPr>
            <w:tcW w:w="709" w:type="dxa"/>
            <w:shd w:val="clear" w:color="auto" w:fill="FFFFFF"/>
          </w:tcPr>
          <w:p w14:paraId="3C480544"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1FECB5C" w14:textId="1108B589" w:rsidR="00FB5154" w:rsidRPr="00FB5154" w:rsidRDefault="00FB5154" w:rsidP="00FB5154">
            <w:pPr>
              <w:pStyle w:val="afffffffffffd"/>
              <w:shd w:val="clear" w:color="auto" w:fill="FFFFFF" w:themeFill="background1"/>
              <w:spacing w:line="276" w:lineRule="auto"/>
              <w:rPr>
                <w:sz w:val="22"/>
              </w:rPr>
            </w:pPr>
            <w:r w:rsidRPr="00FB5154">
              <w:rPr>
                <w:sz w:val="22"/>
              </w:rPr>
              <w:t xml:space="preserve">Угроза восстановления </w:t>
            </w:r>
            <w:proofErr w:type="spellStart"/>
            <w:r w:rsidRPr="00FB5154">
              <w:rPr>
                <w:sz w:val="22"/>
              </w:rPr>
              <w:t>аутентификационной</w:t>
            </w:r>
            <w:proofErr w:type="spellEnd"/>
            <w:r w:rsidRPr="00FB5154">
              <w:rPr>
                <w:sz w:val="22"/>
              </w:rPr>
              <w:t xml:space="preserve"> информации</w:t>
            </w:r>
          </w:p>
        </w:tc>
        <w:tc>
          <w:tcPr>
            <w:tcW w:w="1596" w:type="dxa"/>
            <w:shd w:val="clear" w:color="auto" w:fill="FFFFFF"/>
          </w:tcPr>
          <w:p w14:paraId="16CC511B" w14:textId="3B9E82DD" w:rsidR="00FB5154" w:rsidRPr="00FB5154" w:rsidRDefault="00FB5154" w:rsidP="00FB5154">
            <w:pPr>
              <w:pStyle w:val="afffffffffffd"/>
              <w:shd w:val="clear" w:color="auto" w:fill="FFFFFF" w:themeFill="background1"/>
              <w:spacing w:line="276" w:lineRule="auto"/>
              <w:rPr>
                <w:sz w:val="22"/>
              </w:rPr>
            </w:pPr>
            <w:r w:rsidRPr="00FB5154">
              <w:rPr>
                <w:sz w:val="22"/>
              </w:rPr>
              <w:t>УБИ.008</w:t>
            </w:r>
          </w:p>
        </w:tc>
      </w:tr>
      <w:tr w:rsidR="00FB5154" w:rsidRPr="005511AC" w14:paraId="19CC4776" w14:textId="77777777" w:rsidTr="00612630">
        <w:tc>
          <w:tcPr>
            <w:tcW w:w="709" w:type="dxa"/>
            <w:shd w:val="clear" w:color="auto" w:fill="FFFFFF"/>
          </w:tcPr>
          <w:p w14:paraId="1AD9718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2E4C07A" w14:textId="202B3100" w:rsidR="00FB5154" w:rsidRPr="00FB5154" w:rsidRDefault="00FB5154" w:rsidP="00FB5154">
            <w:pPr>
              <w:pStyle w:val="afffffffffffd"/>
              <w:shd w:val="clear" w:color="auto" w:fill="FFFFFF" w:themeFill="background1"/>
              <w:spacing w:line="276" w:lineRule="auto"/>
              <w:rPr>
                <w:sz w:val="22"/>
              </w:rPr>
            </w:pPr>
            <w:r w:rsidRPr="00FB5154">
              <w:rPr>
                <w:sz w:val="22"/>
              </w:rPr>
              <w:t>Угроза использования информации идентификации/</w:t>
            </w:r>
            <w:r w:rsidRPr="00FB5154">
              <w:rPr>
                <w:sz w:val="22"/>
              </w:rPr>
              <w:br/>
              <w:t>аутентификации, заданной по умолчанию</w:t>
            </w:r>
          </w:p>
        </w:tc>
        <w:tc>
          <w:tcPr>
            <w:tcW w:w="1596" w:type="dxa"/>
            <w:shd w:val="clear" w:color="auto" w:fill="FFFFFF"/>
          </w:tcPr>
          <w:p w14:paraId="3CB8D4E6" w14:textId="05A6B706" w:rsidR="00FB5154" w:rsidRPr="00FB5154" w:rsidRDefault="00FB5154" w:rsidP="00FB5154">
            <w:pPr>
              <w:pStyle w:val="afffffffffffd"/>
              <w:shd w:val="clear" w:color="auto" w:fill="FFFFFF" w:themeFill="background1"/>
              <w:spacing w:line="276" w:lineRule="auto"/>
              <w:rPr>
                <w:sz w:val="22"/>
              </w:rPr>
            </w:pPr>
            <w:r w:rsidRPr="00FB5154">
              <w:rPr>
                <w:sz w:val="22"/>
              </w:rPr>
              <w:t>УБИ.030</w:t>
            </w:r>
          </w:p>
        </w:tc>
      </w:tr>
      <w:tr w:rsidR="00FB5154" w:rsidRPr="005511AC" w14:paraId="6CC52E86" w14:textId="77777777" w:rsidTr="00612630">
        <w:tc>
          <w:tcPr>
            <w:tcW w:w="709" w:type="dxa"/>
            <w:shd w:val="clear" w:color="auto" w:fill="FFFFFF"/>
          </w:tcPr>
          <w:p w14:paraId="4CDE2D6B"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2813A84" w14:textId="7F0742A5" w:rsidR="00FB5154" w:rsidRPr="00FB5154" w:rsidRDefault="00FB5154" w:rsidP="00FB5154">
            <w:pPr>
              <w:pStyle w:val="afffffffffffd"/>
              <w:shd w:val="clear" w:color="auto" w:fill="FFFFFF" w:themeFill="background1"/>
              <w:spacing w:line="276" w:lineRule="auto"/>
              <w:rPr>
                <w:sz w:val="22"/>
              </w:rPr>
            </w:pPr>
            <w:r w:rsidRPr="00FB5154">
              <w:rPr>
                <w:sz w:val="22"/>
              </w:rPr>
              <w:t>Угроза невозможности восстановления сессии работы на ПЭВМ при выводе из промежуточных состояний питания</w:t>
            </w:r>
          </w:p>
        </w:tc>
        <w:tc>
          <w:tcPr>
            <w:tcW w:w="1596" w:type="dxa"/>
            <w:shd w:val="clear" w:color="auto" w:fill="FFFFFF"/>
          </w:tcPr>
          <w:p w14:paraId="32AE88DC" w14:textId="650F80F2" w:rsidR="00FB5154" w:rsidRPr="00FB5154" w:rsidRDefault="00FB5154" w:rsidP="00FB5154">
            <w:pPr>
              <w:pStyle w:val="afffffffffffd"/>
              <w:shd w:val="clear" w:color="auto" w:fill="FFFFFF" w:themeFill="background1"/>
              <w:spacing w:line="276" w:lineRule="auto"/>
              <w:rPr>
                <w:sz w:val="22"/>
              </w:rPr>
            </w:pPr>
            <w:r w:rsidRPr="00FB5154">
              <w:rPr>
                <w:sz w:val="22"/>
              </w:rPr>
              <w:t>УБИ.051</w:t>
            </w:r>
          </w:p>
        </w:tc>
      </w:tr>
      <w:tr w:rsidR="00FB5154" w:rsidRPr="005511AC" w14:paraId="5C2634B0" w14:textId="77777777" w:rsidTr="00612630">
        <w:tc>
          <w:tcPr>
            <w:tcW w:w="709" w:type="dxa"/>
            <w:shd w:val="clear" w:color="auto" w:fill="FFFFFF"/>
          </w:tcPr>
          <w:p w14:paraId="3C493EC5"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0F9E75A" w14:textId="1ED2B775" w:rsidR="00FB5154" w:rsidRPr="00FB5154" w:rsidRDefault="00FB5154" w:rsidP="00FB5154">
            <w:pPr>
              <w:pStyle w:val="afffffffffffd"/>
              <w:shd w:val="clear" w:color="auto" w:fill="FFFFFF" w:themeFill="background1"/>
              <w:spacing w:line="276" w:lineRule="auto"/>
              <w:rPr>
                <w:sz w:val="22"/>
              </w:rPr>
            </w:pPr>
            <w:r w:rsidRPr="00FB5154">
              <w:rPr>
                <w:sz w:val="22"/>
              </w:rPr>
              <w:t xml:space="preserve">Угроза несанкционированного доступа к </w:t>
            </w:r>
            <w:proofErr w:type="spellStart"/>
            <w:r w:rsidRPr="00FB5154">
              <w:rPr>
                <w:sz w:val="22"/>
              </w:rPr>
              <w:t>аутентификационной</w:t>
            </w:r>
            <w:proofErr w:type="spellEnd"/>
            <w:r w:rsidRPr="00FB5154">
              <w:rPr>
                <w:sz w:val="22"/>
              </w:rPr>
              <w:t xml:space="preserve"> информации</w:t>
            </w:r>
          </w:p>
        </w:tc>
        <w:tc>
          <w:tcPr>
            <w:tcW w:w="1596" w:type="dxa"/>
            <w:shd w:val="clear" w:color="auto" w:fill="FFFFFF"/>
          </w:tcPr>
          <w:p w14:paraId="6E2D5517" w14:textId="14D4BA6E" w:rsidR="00FB5154" w:rsidRPr="00FB5154" w:rsidRDefault="00FB5154" w:rsidP="00FB5154">
            <w:pPr>
              <w:pStyle w:val="afffffffffffd"/>
              <w:shd w:val="clear" w:color="auto" w:fill="FFFFFF" w:themeFill="background1"/>
              <w:spacing w:line="276" w:lineRule="auto"/>
              <w:rPr>
                <w:sz w:val="22"/>
              </w:rPr>
            </w:pPr>
            <w:r w:rsidRPr="00FB5154">
              <w:rPr>
                <w:sz w:val="22"/>
              </w:rPr>
              <w:t>УБИ.074</w:t>
            </w:r>
          </w:p>
        </w:tc>
      </w:tr>
      <w:tr w:rsidR="00FB5154" w:rsidRPr="005511AC" w14:paraId="19389D20" w14:textId="77777777" w:rsidTr="00612630">
        <w:tc>
          <w:tcPr>
            <w:tcW w:w="709" w:type="dxa"/>
            <w:shd w:val="clear" w:color="auto" w:fill="FFFFFF"/>
          </w:tcPr>
          <w:p w14:paraId="410EC39F"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E737E4E" w14:textId="08161058" w:rsidR="00FB5154" w:rsidRPr="00FB5154" w:rsidRDefault="00FB5154" w:rsidP="00FB5154">
            <w:pPr>
              <w:pStyle w:val="afffffffffffd"/>
              <w:shd w:val="clear" w:color="auto" w:fill="FFFFFF" w:themeFill="background1"/>
              <w:spacing w:line="276" w:lineRule="auto"/>
              <w:rPr>
                <w:sz w:val="22"/>
                <w:szCs w:val="24"/>
              </w:rPr>
            </w:pPr>
            <w:r w:rsidRPr="00FB5154">
              <w:rPr>
                <w:sz w:val="22"/>
              </w:rPr>
              <w:t xml:space="preserve">Угроза несанкционированного изменения </w:t>
            </w:r>
            <w:proofErr w:type="spellStart"/>
            <w:r w:rsidRPr="00FB5154">
              <w:rPr>
                <w:sz w:val="22"/>
              </w:rPr>
              <w:t>аутентификационной</w:t>
            </w:r>
            <w:proofErr w:type="spellEnd"/>
            <w:r w:rsidRPr="00FB5154">
              <w:rPr>
                <w:sz w:val="22"/>
              </w:rPr>
              <w:t xml:space="preserve"> информации</w:t>
            </w:r>
          </w:p>
        </w:tc>
        <w:tc>
          <w:tcPr>
            <w:tcW w:w="1596" w:type="dxa"/>
            <w:shd w:val="clear" w:color="auto" w:fill="FFFFFF"/>
          </w:tcPr>
          <w:p w14:paraId="5FC1647B" w14:textId="517DA462"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УБИ.086</w:t>
            </w:r>
          </w:p>
        </w:tc>
      </w:tr>
      <w:tr w:rsidR="00FB5154" w:rsidRPr="005511AC" w14:paraId="63A62FD2" w14:textId="77777777" w:rsidTr="00612630">
        <w:tc>
          <w:tcPr>
            <w:tcW w:w="709" w:type="dxa"/>
            <w:shd w:val="clear" w:color="auto" w:fill="FFFFFF"/>
          </w:tcPr>
          <w:p w14:paraId="174CBD0D"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5FD5C62" w14:textId="5C182814" w:rsidR="00FB5154" w:rsidRPr="00FB5154" w:rsidRDefault="00FB5154" w:rsidP="00FB5154">
            <w:pPr>
              <w:pStyle w:val="afffffffffffd"/>
              <w:shd w:val="clear" w:color="auto" w:fill="FFFFFF" w:themeFill="background1"/>
              <w:spacing w:line="276" w:lineRule="auto"/>
              <w:rPr>
                <w:sz w:val="22"/>
                <w:szCs w:val="24"/>
              </w:rPr>
            </w:pPr>
            <w:r w:rsidRPr="00FB5154">
              <w:rPr>
                <w:sz w:val="22"/>
              </w:rPr>
              <w:t>Угроза обхода некорректно настроенных механизмов аутентификации</w:t>
            </w:r>
          </w:p>
        </w:tc>
        <w:tc>
          <w:tcPr>
            <w:tcW w:w="1596" w:type="dxa"/>
            <w:shd w:val="clear" w:color="auto" w:fill="FFFFFF"/>
          </w:tcPr>
          <w:p w14:paraId="13CE1271" w14:textId="25C6775C"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УБИ.100</w:t>
            </w:r>
          </w:p>
        </w:tc>
      </w:tr>
      <w:tr w:rsidR="00FB5154" w:rsidRPr="005511AC" w14:paraId="1E24ED57" w14:textId="77777777" w:rsidTr="00612630">
        <w:tc>
          <w:tcPr>
            <w:tcW w:w="709" w:type="dxa"/>
            <w:shd w:val="clear" w:color="auto" w:fill="FFFFFF"/>
          </w:tcPr>
          <w:p w14:paraId="76F0DE04"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1823BC3" w14:textId="49DDD412" w:rsidR="00FB5154" w:rsidRPr="00FB5154" w:rsidRDefault="00FB5154" w:rsidP="00FB5154">
            <w:pPr>
              <w:pStyle w:val="afffffffffffd"/>
              <w:shd w:val="clear" w:color="auto" w:fill="FFFFFF" w:themeFill="background1"/>
              <w:spacing w:line="276" w:lineRule="auto"/>
              <w:rPr>
                <w:sz w:val="22"/>
                <w:szCs w:val="24"/>
              </w:rPr>
            </w:pPr>
            <w:r w:rsidRPr="00FB5154">
              <w:rPr>
                <w:sz w:val="22"/>
              </w:rPr>
              <w:t xml:space="preserve">Угроза удаления </w:t>
            </w:r>
            <w:proofErr w:type="spellStart"/>
            <w:r w:rsidRPr="00FB5154">
              <w:rPr>
                <w:sz w:val="22"/>
              </w:rPr>
              <w:t>аутентификационной</w:t>
            </w:r>
            <w:proofErr w:type="spellEnd"/>
            <w:r w:rsidRPr="00FB5154">
              <w:rPr>
                <w:sz w:val="22"/>
              </w:rPr>
              <w:t xml:space="preserve"> информации</w:t>
            </w:r>
          </w:p>
        </w:tc>
        <w:tc>
          <w:tcPr>
            <w:tcW w:w="1596" w:type="dxa"/>
            <w:shd w:val="clear" w:color="auto" w:fill="FFFFFF"/>
          </w:tcPr>
          <w:p w14:paraId="4C3B6881" w14:textId="5E1D9399"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УБИ.152</w:t>
            </w:r>
          </w:p>
        </w:tc>
      </w:tr>
      <w:tr w:rsidR="00FB5154" w:rsidRPr="005511AC" w14:paraId="1F023A83" w14:textId="77777777" w:rsidTr="00612630">
        <w:tc>
          <w:tcPr>
            <w:tcW w:w="709" w:type="dxa"/>
            <w:shd w:val="clear" w:color="auto" w:fill="FFFFFF"/>
          </w:tcPr>
          <w:p w14:paraId="6FBAFA86"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329DE7D" w14:textId="1B3D0BAD" w:rsidR="00FB5154" w:rsidRPr="00FB5154" w:rsidRDefault="00FB5154" w:rsidP="00FB5154">
            <w:pPr>
              <w:pStyle w:val="afffffffffffd"/>
              <w:shd w:val="clear" w:color="auto" w:fill="FFFFFF" w:themeFill="background1"/>
              <w:spacing w:line="276" w:lineRule="auto"/>
              <w:rPr>
                <w:sz w:val="22"/>
                <w:szCs w:val="24"/>
              </w:rPr>
            </w:pPr>
            <w:r w:rsidRPr="00FB5154">
              <w:rPr>
                <w:sz w:val="22"/>
              </w:rPr>
              <w:t xml:space="preserve">Угроза хищения </w:t>
            </w:r>
            <w:proofErr w:type="spellStart"/>
            <w:r w:rsidRPr="00FB5154">
              <w:rPr>
                <w:sz w:val="22"/>
              </w:rPr>
              <w:t>аутентификационной</w:t>
            </w:r>
            <w:proofErr w:type="spellEnd"/>
            <w:r w:rsidRPr="00FB5154">
              <w:rPr>
                <w:sz w:val="22"/>
              </w:rPr>
              <w:t xml:space="preserve"> информации из временных файлов </w:t>
            </w:r>
            <w:proofErr w:type="spellStart"/>
            <w:r w:rsidRPr="00FB5154">
              <w:rPr>
                <w:sz w:val="22"/>
              </w:rPr>
              <w:t>cookie</w:t>
            </w:r>
            <w:proofErr w:type="spellEnd"/>
          </w:p>
        </w:tc>
        <w:tc>
          <w:tcPr>
            <w:tcW w:w="1596" w:type="dxa"/>
            <w:shd w:val="clear" w:color="auto" w:fill="FFFFFF"/>
          </w:tcPr>
          <w:p w14:paraId="28494C56" w14:textId="0FF5B1FC"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УБИ.197</w:t>
            </w:r>
          </w:p>
        </w:tc>
      </w:tr>
      <w:tr w:rsidR="00FB5154" w:rsidRPr="005511AC" w14:paraId="536CA843" w14:textId="77777777" w:rsidTr="00612630">
        <w:tc>
          <w:tcPr>
            <w:tcW w:w="709" w:type="dxa"/>
            <w:shd w:val="clear" w:color="auto" w:fill="FFFFFF"/>
          </w:tcPr>
          <w:p w14:paraId="77DF3D4A"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A3F37B1" w14:textId="5FB9C49F" w:rsidR="00FB5154" w:rsidRPr="00FB5154" w:rsidRDefault="00FB5154" w:rsidP="00FB5154">
            <w:pPr>
              <w:pStyle w:val="afffffffffffd"/>
              <w:shd w:val="clear" w:color="auto" w:fill="FFFFFF" w:themeFill="background1"/>
              <w:spacing w:line="276" w:lineRule="auto"/>
              <w:rPr>
                <w:sz w:val="22"/>
                <w:szCs w:val="24"/>
              </w:rPr>
            </w:pPr>
            <w:r w:rsidRPr="00FB5154">
              <w:rPr>
                <w:sz w:val="22"/>
              </w:rPr>
              <w:t xml:space="preserve">Угроза утечки пользовательских данных при использовании функций автоматического заполнения </w:t>
            </w:r>
            <w:proofErr w:type="spellStart"/>
            <w:r w:rsidRPr="00FB5154">
              <w:rPr>
                <w:sz w:val="22"/>
              </w:rPr>
              <w:t>аутентификационной</w:t>
            </w:r>
            <w:proofErr w:type="spellEnd"/>
            <w:r w:rsidRPr="00FB5154">
              <w:rPr>
                <w:sz w:val="22"/>
              </w:rPr>
              <w:t xml:space="preserve"> информации в браузере</w:t>
            </w:r>
          </w:p>
        </w:tc>
        <w:tc>
          <w:tcPr>
            <w:tcW w:w="1596" w:type="dxa"/>
            <w:shd w:val="clear" w:color="auto" w:fill="FFFFFF"/>
          </w:tcPr>
          <w:p w14:paraId="76486C38" w14:textId="74B8EAD0" w:rsidR="00FB5154" w:rsidRPr="00FB5154" w:rsidRDefault="00FB5154" w:rsidP="00FB5154">
            <w:pPr>
              <w:pStyle w:val="afffffffffffd"/>
              <w:shd w:val="clear" w:color="auto" w:fill="FFFFFF" w:themeFill="background1"/>
              <w:spacing w:line="276" w:lineRule="auto"/>
              <w:rPr>
                <w:sz w:val="22"/>
                <w:szCs w:val="24"/>
              </w:rPr>
            </w:pPr>
            <w:r w:rsidRPr="00FB5154">
              <w:rPr>
                <w:sz w:val="22"/>
              </w:rPr>
              <w:t>УБИ.201</w:t>
            </w:r>
          </w:p>
        </w:tc>
      </w:tr>
      <w:tr w:rsidR="00497CCC" w:rsidRPr="005511AC" w14:paraId="1A9D924D" w14:textId="77777777" w:rsidTr="00612630">
        <w:tc>
          <w:tcPr>
            <w:tcW w:w="709" w:type="dxa"/>
            <w:shd w:val="clear" w:color="auto" w:fill="FFFFFF"/>
          </w:tcPr>
          <w:p w14:paraId="6396A9E9"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noWrap/>
          </w:tcPr>
          <w:p w14:paraId="26014AC1" w14:textId="77777777" w:rsidR="00497CCC" w:rsidRPr="00B61D36" w:rsidRDefault="00497CCC" w:rsidP="004B1BF1">
            <w:pPr>
              <w:pStyle w:val="afffffffffffd"/>
              <w:shd w:val="clear" w:color="auto" w:fill="FFFFFF" w:themeFill="background1"/>
              <w:spacing w:line="276" w:lineRule="auto"/>
              <w:rPr>
                <w:sz w:val="24"/>
                <w:szCs w:val="24"/>
              </w:rPr>
            </w:pPr>
            <w:r w:rsidRPr="00B61D36">
              <w:rPr>
                <w:b/>
                <w:sz w:val="24"/>
                <w:szCs w:val="24"/>
              </w:rPr>
              <w:t>Угроза несвоевременного выявления инцидента ИБ</w:t>
            </w:r>
          </w:p>
        </w:tc>
      </w:tr>
      <w:tr w:rsidR="00FB5154" w:rsidRPr="005511AC" w14:paraId="268A7743" w14:textId="77777777" w:rsidTr="00612630">
        <w:tc>
          <w:tcPr>
            <w:tcW w:w="709" w:type="dxa"/>
            <w:shd w:val="clear" w:color="auto" w:fill="FFFFFF"/>
          </w:tcPr>
          <w:p w14:paraId="2A0252B0"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62B050D" w14:textId="6AF2AA98" w:rsidR="00FB5154" w:rsidRPr="00FB5154" w:rsidRDefault="00FB5154" w:rsidP="00FB5154">
            <w:pPr>
              <w:pStyle w:val="afffffffffffd"/>
              <w:shd w:val="clear" w:color="auto" w:fill="FFFFFF" w:themeFill="background1"/>
              <w:spacing w:line="276" w:lineRule="auto"/>
              <w:rPr>
                <w:sz w:val="22"/>
              </w:rPr>
            </w:pPr>
            <w:r w:rsidRPr="00FB5154">
              <w:rPr>
                <w:sz w:val="22"/>
              </w:rPr>
              <w:t>Угроза подделки записей журнала регистрации событий</w:t>
            </w:r>
          </w:p>
        </w:tc>
        <w:tc>
          <w:tcPr>
            <w:tcW w:w="1596" w:type="dxa"/>
            <w:shd w:val="clear" w:color="auto" w:fill="FFFFFF"/>
          </w:tcPr>
          <w:p w14:paraId="2B6D98C5" w14:textId="3C8D4789" w:rsidR="00FB5154" w:rsidRPr="00FB5154" w:rsidRDefault="00FB5154" w:rsidP="00FB5154">
            <w:pPr>
              <w:pStyle w:val="afffffffffffd"/>
              <w:shd w:val="clear" w:color="auto" w:fill="FFFFFF" w:themeFill="background1"/>
              <w:spacing w:line="276" w:lineRule="auto"/>
              <w:rPr>
                <w:sz w:val="22"/>
              </w:rPr>
            </w:pPr>
            <w:r w:rsidRPr="00FB5154">
              <w:rPr>
                <w:sz w:val="22"/>
              </w:rPr>
              <w:t>УБИ.124</w:t>
            </w:r>
          </w:p>
        </w:tc>
      </w:tr>
      <w:tr w:rsidR="00FB5154" w:rsidRPr="005511AC" w14:paraId="4134F14E" w14:textId="77777777" w:rsidTr="00612630">
        <w:tc>
          <w:tcPr>
            <w:tcW w:w="709" w:type="dxa"/>
            <w:shd w:val="clear" w:color="auto" w:fill="FFFFFF"/>
          </w:tcPr>
          <w:p w14:paraId="7B2142BA" w14:textId="77777777" w:rsidR="00FB5154" w:rsidRPr="005511AC" w:rsidRDefault="00FB5154" w:rsidP="00FB5154">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609CBE9" w14:textId="12FE17EE" w:rsidR="00FB5154" w:rsidRPr="00FB5154" w:rsidRDefault="00FB5154" w:rsidP="00FB5154">
            <w:pPr>
              <w:pStyle w:val="afffffffffffd"/>
              <w:shd w:val="clear" w:color="auto" w:fill="FFFFFF" w:themeFill="background1"/>
              <w:spacing w:line="276" w:lineRule="auto"/>
              <w:rPr>
                <w:sz w:val="22"/>
              </w:rPr>
            </w:pPr>
            <w:r w:rsidRPr="00FB5154">
              <w:rPr>
                <w:sz w:val="22"/>
              </w:rPr>
              <w:t>Угроза несвоевременного выявления и реагирования компонентами информационной (автоматизированной) системы (в том числе средствами защиты информации) на события безопасности информации</w:t>
            </w:r>
          </w:p>
        </w:tc>
        <w:tc>
          <w:tcPr>
            <w:tcW w:w="1596" w:type="dxa"/>
            <w:shd w:val="clear" w:color="auto" w:fill="FFFFFF"/>
          </w:tcPr>
          <w:p w14:paraId="00E08AAE" w14:textId="38E8D20A" w:rsidR="00FB5154" w:rsidRPr="00FB5154" w:rsidRDefault="00FB5154" w:rsidP="00FB5154">
            <w:pPr>
              <w:pStyle w:val="afffffffffffd"/>
              <w:shd w:val="clear" w:color="auto" w:fill="FFFFFF" w:themeFill="background1"/>
              <w:spacing w:line="276" w:lineRule="auto"/>
              <w:rPr>
                <w:sz w:val="22"/>
              </w:rPr>
            </w:pPr>
            <w:r w:rsidRPr="00FB5154">
              <w:rPr>
                <w:sz w:val="22"/>
              </w:rPr>
              <w:t>УБИ.214</w:t>
            </w:r>
          </w:p>
        </w:tc>
      </w:tr>
      <w:tr w:rsidR="00497CCC" w:rsidRPr="005511AC" w14:paraId="010109A6" w14:textId="77777777" w:rsidTr="00612630">
        <w:tc>
          <w:tcPr>
            <w:tcW w:w="709" w:type="dxa"/>
            <w:shd w:val="clear" w:color="auto" w:fill="FFFFFF"/>
          </w:tcPr>
          <w:p w14:paraId="290E19F0"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tcPr>
          <w:p w14:paraId="1D05C270" w14:textId="77777777" w:rsidR="00497CCC" w:rsidRPr="00B61D36" w:rsidRDefault="00497CCC" w:rsidP="004B1BF1">
            <w:pPr>
              <w:pStyle w:val="afffffffffffd"/>
              <w:shd w:val="clear" w:color="auto" w:fill="FFFFFF" w:themeFill="background1"/>
              <w:spacing w:line="276" w:lineRule="auto"/>
              <w:rPr>
                <w:b/>
                <w:sz w:val="24"/>
                <w:szCs w:val="24"/>
              </w:rPr>
            </w:pPr>
            <w:r w:rsidRPr="00B61D36">
              <w:rPr>
                <w:b/>
                <w:sz w:val="24"/>
                <w:szCs w:val="24"/>
              </w:rPr>
              <w:t>Угроза перехвата информации, передаваемой по каналам связи</w:t>
            </w:r>
          </w:p>
        </w:tc>
      </w:tr>
      <w:tr w:rsidR="00EB3568" w:rsidRPr="005511AC" w14:paraId="5C7C2509" w14:textId="77777777" w:rsidTr="00612630">
        <w:tc>
          <w:tcPr>
            <w:tcW w:w="709" w:type="dxa"/>
            <w:shd w:val="clear" w:color="auto" w:fill="FFFFFF"/>
          </w:tcPr>
          <w:p w14:paraId="1FDBD94F"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02C616C" w14:textId="2796644E" w:rsidR="00EB3568" w:rsidRPr="00EB3568" w:rsidRDefault="00EB3568" w:rsidP="00EB3568">
            <w:pPr>
              <w:pStyle w:val="afffffffffffd"/>
              <w:shd w:val="clear" w:color="auto" w:fill="FFFFFF" w:themeFill="background1"/>
              <w:spacing w:line="276" w:lineRule="auto"/>
              <w:rPr>
                <w:sz w:val="22"/>
              </w:rPr>
            </w:pPr>
            <w:r w:rsidRPr="00EB3568">
              <w:rPr>
                <w:sz w:val="22"/>
              </w:rPr>
              <w:t>Угроза анализа криптографических алгоритмов и их реализации</w:t>
            </w:r>
          </w:p>
        </w:tc>
        <w:tc>
          <w:tcPr>
            <w:tcW w:w="1596" w:type="dxa"/>
            <w:shd w:val="clear" w:color="auto" w:fill="FFFFFF"/>
          </w:tcPr>
          <w:p w14:paraId="51A25AA4" w14:textId="4B9F6CDA" w:rsidR="00EB3568" w:rsidRPr="00EB3568" w:rsidRDefault="00EB3568" w:rsidP="00EB3568">
            <w:pPr>
              <w:pStyle w:val="afffffffffffd"/>
              <w:shd w:val="clear" w:color="auto" w:fill="FFFFFF" w:themeFill="background1"/>
              <w:spacing w:line="276" w:lineRule="auto"/>
              <w:rPr>
                <w:sz w:val="22"/>
              </w:rPr>
            </w:pPr>
            <w:r w:rsidRPr="00EB3568">
              <w:rPr>
                <w:sz w:val="22"/>
              </w:rPr>
              <w:t>УБИ.003</w:t>
            </w:r>
          </w:p>
        </w:tc>
      </w:tr>
      <w:tr w:rsidR="00EB3568" w:rsidRPr="005511AC" w14:paraId="2E4D1ACE" w14:textId="77777777" w:rsidTr="00612630">
        <w:tc>
          <w:tcPr>
            <w:tcW w:w="709" w:type="dxa"/>
            <w:shd w:val="clear" w:color="auto" w:fill="FFFFFF"/>
          </w:tcPr>
          <w:p w14:paraId="21A5B3D8"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CF13CAF" w14:textId="3E1FD591" w:rsidR="00EB3568" w:rsidRPr="00EB3568" w:rsidRDefault="00EB3568" w:rsidP="00EB3568">
            <w:pPr>
              <w:pStyle w:val="afffffffffffd"/>
              <w:shd w:val="clear" w:color="auto" w:fill="FFFFFF" w:themeFill="background1"/>
              <w:spacing w:line="276" w:lineRule="auto"/>
              <w:rPr>
                <w:sz w:val="22"/>
              </w:rPr>
            </w:pPr>
            <w:r w:rsidRPr="00EB3568">
              <w:rPr>
                <w:sz w:val="22"/>
              </w:rPr>
              <w:t>Угроза использования слабостей протоколов сетевого/локального обмена данными</w:t>
            </w:r>
          </w:p>
        </w:tc>
        <w:tc>
          <w:tcPr>
            <w:tcW w:w="1596" w:type="dxa"/>
            <w:shd w:val="clear" w:color="auto" w:fill="FFFFFF"/>
          </w:tcPr>
          <w:p w14:paraId="7DB1EFE5" w14:textId="6650E481" w:rsidR="00EB3568" w:rsidRPr="00EB3568" w:rsidRDefault="00EB3568" w:rsidP="00EB3568">
            <w:pPr>
              <w:pStyle w:val="afffffffffffd"/>
              <w:shd w:val="clear" w:color="auto" w:fill="FFFFFF" w:themeFill="background1"/>
              <w:spacing w:line="276" w:lineRule="auto"/>
              <w:rPr>
                <w:sz w:val="22"/>
                <w:lang w:val="en-US"/>
              </w:rPr>
            </w:pPr>
            <w:r w:rsidRPr="00EB3568">
              <w:rPr>
                <w:sz w:val="22"/>
              </w:rPr>
              <w:t>УБИ.034</w:t>
            </w:r>
          </w:p>
        </w:tc>
      </w:tr>
      <w:tr w:rsidR="00EB3568" w:rsidRPr="005511AC" w14:paraId="60F44920" w14:textId="77777777" w:rsidTr="00612630">
        <w:tc>
          <w:tcPr>
            <w:tcW w:w="709" w:type="dxa"/>
            <w:shd w:val="clear" w:color="auto" w:fill="FFFFFF"/>
          </w:tcPr>
          <w:p w14:paraId="5F0A18F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16D9F0B" w14:textId="485B17FB" w:rsidR="00EB3568" w:rsidRPr="00EB3568" w:rsidRDefault="00EB3568" w:rsidP="00EB3568">
            <w:pPr>
              <w:pStyle w:val="afffffffffffd"/>
              <w:shd w:val="clear" w:color="auto" w:fill="FFFFFF" w:themeFill="background1"/>
              <w:spacing w:line="276" w:lineRule="auto"/>
              <w:rPr>
                <w:sz w:val="22"/>
              </w:rPr>
            </w:pPr>
            <w:r w:rsidRPr="00EB3568">
              <w:rPr>
                <w:sz w:val="22"/>
              </w:rPr>
              <w:t>Угроза неправомерных действий в каналах связи</w:t>
            </w:r>
          </w:p>
        </w:tc>
        <w:tc>
          <w:tcPr>
            <w:tcW w:w="1596" w:type="dxa"/>
            <w:shd w:val="clear" w:color="auto" w:fill="FFFFFF"/>
          </w:tcPr>
          <w:p w14:paraId="057B2983" w14:textId="69B3E055" w:rsidR="00EB3568" w:rsidRPr="00EB3568" w:rsidRDefault="00EB3568" w:rsidP="00EB3568">
            <w:pPr>
              <w:pStyle w:val="afffffffffffd"/>
              <w:shd w:val="clear" w:color="auto" w:fill="FFFFFF" w:themeFill="background1"/>
              <w:spacing w:line="276" w:lineRule="auto"/>
              <w:rPr>
                <w:sz w:val="22"/>
              </w:rPr>
            </w:pPr>
            <w:r w:rsidRPr="00EB3568">
              <w:rPr>
                <w:sz w:val="22"/>
              </w:rPr>
              <w:t>УБИ.069</w:t>
            </w:r>
          </w:p>
        </w:tc>
      </w:tr>
      <w:tr w:rsidR="00EB3568" w:rsidRPr="005511AC" w14:paraId="4BA76F1B" w14:textId="77777777" w:rsidTr="00612630">
        <w:tc>
          <w:tcPr>
            <w:tcW w:w="709" w:type="dxa"/>
            <w:shd w:val="clear" w:color="auto" w:fill="FFFFFF"/>
          </w:tcPr>
          <w:p w14:paraId="47A14A3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1A9FCA0" w14:textId="34B20927" w:rsidR="00EB3568" w:rsidRPr="00EB3568" w:rsidRDefault="00EB3568" w:rsidP="00EB3568">
            <w:pPr>
              <w:pStyle w:val="afffffffffffd"/>
              <w:shd w:val="clear" w:color="auto" w:fill="FFFFFF" w:themeFill="background1"/>
              <w:spacing w:line="276" w:lineRule="auto"/>
              <w:rPr>
                <w:sz w:val="22"/>
              </w:rPr>
            </w:pPr>
            <w:r w:rsidRPr="00EB3568">
              <w:rPr>
                <w:sz w:val="22"/>
              </w:rPr>
              <w:t>Угроза перехвата данных, передаваемых по вычислительной сети</w:t>
            </w:r>
          </w:p>
        </w:tc>
        <w:tc>
          <w:tcPr>
            <w:tcW w:w="1596" w:type="dxa"/>
            <w:shd w:val="clear" w:color="auto" w:fill="FFFFFF"/>
          </w:tcPr>
          <w:p w14:paraId="414D4045" w14:textId="2D15E2B4" w:rsidR="00EB3568" w:rsidRPr="00EB3568" w:rsidRDefault="00EB3568" w:rsidP="00EB3568">
            <w:pPr>
              <w:pStyle w:val="afffffffffffd"/>
              <w:shd w:val="clear" w:color="auto" w:fill="FFFFFF" w:themeFill="background1"/>
              <w:spacing w:line="276" w:lineRule="auto"/>
              <w:rPr>
                <w:sz w:val="22"/>
                <w:lang w:val="en-US"/>
              </w:rPr>
            </w:pPr>
            <w:r w:rsidRPr="00EB3568">
              <w:rPr>
                <w:sz w:val="22"/>
              </w:rPr>
              <w:t>УБИ.116</w:t>
            </w:r>
          </w:p>
        </w:tc>
      </w:tr>
      <w:tr w:rsidR="00EB3568" w:rsidRPr="005511AC" w14:paraId="473D9EB0" w14:textId="77777777" w:rsidTr="00612630">
        <w:tc>
          <w:tcPr>
            <w:tcW w:w="709" w:type="dxa"/>
            <w:shd w:val="clear" w:color="auto" w:fill="FFFFFF"/>
          </w:tcPr>
          <w:p w14:paraId="16A635DB" w14:textId="77777777" w:rsidR="00EB3568" w:rsidRPr="005511AC" w:rsidRDefault="00EB3568" w:rsidP="00EB3568">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noWrap/>
          </w:tcPr>
          <w:p w14:paraId="016CD540" w14:textId="77777777" w:rsidR="00EB3568" w:rsidRPr="00B61D36" w:rsidRDefault="00EB3568" w:rsidP="00EB3568">
            <w:pPr>
              <w:pStyle w:val="afffffffffffd"/>
              <w:shd w:val="clear" w:color="auto" w:fill="FFFFFF" w:themeFill="background1"/>
              <w:spacing w:line="276" w:lineRule="auto"/>
              <w:rPr>
                <w:b/>
                <w:sz w:val="24"/>
                <w:szCs w:val="24"/>
              </w:rPr>
            </w:pPr>
            <w:r w:rsidRPr="00B61D36">
              <w:rPr>
                <w:b/>
                <w:sz w:val="24"/>
                <w:szCs w:val="24"/>
              </w:rPr>
              <w:t>Угроза подмены участников сетевого взаимодействия</w:t>
            </w:r>
          </w:p>
        </w:tc>
      </w:tr>
      <w:tr w:rsidR="00EB3568" w:rsidRPr="005511AC" w14:paraId="44C83E9E" w14:textId="77777777" w:rsidTr="00612630">
        <w:tc>
          <w:tcPr>
            <w:tcW w:w="709" w:type="dxa"/>
            <w:shd w:val="clear" w:color="auto" w:fill="FFFFFF"/>
          </w:tcPr>
          <w:p w14:paraId="21FDA6C0"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AF2C667" w14:textId="4C697FD0" w:rsidR="00EB3568" w:rsidRPr="00190312" w:rsidRDefault="00EB3568" w:rsidP="00EB3568">
            <w:pPr>
              <w:pStyle w:val="afffffffffffd"/>
              <w:shd w:val="clear" w:color="auto" w:fill="FFFFFF" w:themeFill="background1"/>
              <w:spacing w:line="276" w:lineRule="auto"/>
              <w:rPr>
                <w:sz w:val="22"/>
              </w:rPr>
            </w:pPr>
            <w:r w:rsidRPr="00190312">
              <w:rPr>
                <w:sz w:val="22"/>
              </w:rPr>
              <w:t>Угроза подмены доверенного пользователя</w:t>
            </w:r>
          </w:p>
        </w:tc>
        <w:tc>
          <w:tcPr>
            <w:tcW w:w="1596" w:type="dxa"/>
            <w:shd w:val="clear" w:color="auto" w:fill="FFFFFF"/>
          </w:tcPr>
          <w:p w14:paraId="6EB22F2A" w14:textId="24505606" w:rsidR="00EB3568" w:rsidRPr="00190312" w:rsidRDefault="00EB3568" w:rsidP="00EB3568">
            <w:pPr>
              <w:pStyle w:val="afffffffffffd"/>
              <w:shd w:val="clear" w:color="auto" w:fill="FFFFFF" w:themeFill="background1"/>
              <w:spacing w:line="276" w:lineRule="auto"/>
              <w:rPr>
                <w:sz w:val="22"/>
              </w:rPr>
            </w:pPr>
            <w:r w:rsidRPr="00190312">
              <w:rPr>
                <w:sz w:val="22"/>
              </w:rPr>
              <w:t>УБИ.128</w:t>
            </w:r>
          </w:p>
        </w:tc>
      </w:tr>
      <w:tr w:rsidR="00EB3568" w:rsidRPr="005511AC" w14:paraId="16FC0B9A" w14:textId="77777777" w:rsidTr="00612630">
        <w:tc>
          <w:tcPr>
            <w:tcW w:w="709" w:type="dxa"/>
            <w:shd w:val="clear" w:color="auto" w:fill="FFFFFF"/>
          </w:tcPr>
          <w:p w14:paraId="54384D6F"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EFF9011" w14:textId="3900F3AE" w:rsidR="00EB3568" w:rsidRPr="00190312" w:rsidRDefault="00EB3568" w:rsidP="00EB3568">
            <w:pPr>
              <w:pStyle w:val="afffffffffffd"/>
              <w:shd w:val="clear" w:color="auto" w:fill="FFFFFF" w:themeFill="background1"/>
              <w:spacing w:line="276" w:lineRule="auto"/>
              <w:rPr>
                <w:sz w:val="22"/>
              </w:rPr>
            </w:pPr>
            <w:r w:rsidRPr="00190312">
              <w:rPr>
                <w:sz w:val="22"/>
              </w:rPr>
              <w:t>Угроза подмены содержимого сетевых ресурсов</w:t>
            </w:r>
          </w:p>
        </w:tc>
        <w:tc>
          <w:tcPr>
            <w:tcW w:w="1596" w:type="dxa"/>
            <w:shd w:val="clear" w:color="auto" w:fill="FFFFFF"/>
          </w:tcPr>
          <w:p w14:paraId="7D468F80" w14:textId="74912955" w:rsidR="00EB3568" w:rsidRPr="00190312" w:rsidRDefault="00EB3568" w:rsidP="00EB3568">
            <w:pPr>
              <w:pStyle w:val="afffffffffffd"/>
              <w:shd w:val="clear" w:color="auto" w:fill="FFFFFF" w:themeFill="background1"/>
              <w:spacing w:line="276" w:lineRule="auto"/>
              <w:rPr>
                <w:sz w:val="22"/>
                <w:lang w:val="en-US"/>
              </w:rPr>
            </w:pPr>
            <w:r w:rsidRPr="00190312">
              <w:rPr>
                <w:sz w:val="22"/>
              </w:rPr>
              <w:t>УБИ.130</w:t>
            </w:r>
          </w:p>
        </w:tc>
      </w:tr>
      <w:tr w:rsidR="00EB3568" w:rsidRPr="005511AC" w14:paraId="39F53902" w14:textId="77777777" w:rsidTr="00612630">
        <w:tc>
          <w:tcPr>
            <w:tcW w:w="709" w:type="dxa"/>
            <w:shd w:val="clear" w:color="auto" w:fill="FFFFFF"/>
          </w:tcPr>
          <w:p w14:paraId="22E310CD"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C083F3E" w14:textId="7FEB9AE2" w:rsidR="00EB3568" w:rsidRPr="00190312" w:rsidRDefault="00EB3568" w:rsidP="00EB3568">
            <w:pPr>
              <w:pStyle w:val="afffffffffffd"/>
              <w:shd w:val="clear" w:color="auto" w:fill="FFFFFF" w:themeFill="background1"/>
              <w:spacing w:line="276" w:lineRule="auto"/>
              <w:rPr>
                <w:sz w:val="22"/>
              </w:rPr>
            </w:pPr>
            <w:r w:rsidRPr="00190312">
              <w:rPr>
                <w:sz w:val="22"/>
              </w:rPr>
              <w:t>Угроза подмены субъекта сетевого доступа</w:t>
            </w:r>
          </w:p>
        </w:tc>
        <w:tc>
          <w:tcPr>
            <w:tcW w:w="1596" w:type="dxa"/>
            <w:shd w:val="clear" w:color="auto" w:fill="FFFFFF"/>
          </w:tcPr>
          <w:p w14:paraId="636F2542" w14:textId="0CA1DDCB" w:rsidR="00EB3568" w:rsidRPr="00190312" w:rsidRDefault="00EB3568" w:rsidP="00EB3568">
            <w:pPr>
              <w:pStyle w:val="afffffffffffd"/>
              <w:shd w:val="clear" w:color="auto" w:fill="FFFFFF" w:themeFill="background1"/>
              <w:spacing w:line="276" w:lineRule="auto"/>
              <w:rPr>
                <w:sz w:val="22"/>
                <w:lang w:val="en-US"/>
              </w:rPr>
            </w:pPr>
            <w:r w:rsidRPr="00190312">
              <w:rPr>
                <w:sz w:val="22"/>
              </w:rPr>
              <w:t>УБИ.131</w:t>
            </w:r>
          </w:p>
        </w:tc>
      </w:tr>
      <w:tr w:rsidR="00EB3568" w:rsidRPr="005511AC" w14:paraId="7E00F182" w14:textId="77777777" w:rsidTr="00612630">
        <w:tc>
          <w:tcPr>
            <w:tcW w:w="709" w:type="dxa"/>
            <w:shd w:val="clear" w:color="auto" w:fill="FFFFFF"/>
          </w:tcPr>
          <w:p w14:paraId="5116FDA7" w14:textId="77777777" w:rsidR="00EB3568" w:rsidRPr="005511AC" w:rsidRDefault="00EB3568" w:rsidP="00EB3568">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tcPr>
          <w:p w14:paraId="7A0DC9BB" w14:textId="77777777" w:rsidR="00EB3568" w:rsidRPr="00B61D36" w:rsidRDefault="00EB3568" w:rsidP="00EB3568">
            <w:pPr>
              <w:pStyle w:val="afffffffffffd"/>
              <w:shd w:val="clear" w:color="auto" w:fill="FFFFFF" w:themeFill="background1"/>
              <w:spacing w:line="276" w:lineRule="auto"/>
              <w:rPr>
                <w:b/>
                <w:sz w:val="24"/>
                <w:szCs w:val="24"/>
              </w:rPr>
            </w:pPr>
            <w:r w:rsidRPr="00B61D36">
              <w:rPr>
                <w:b/>
                <w:sz w:val="24"/>
                <w:szCs w:val="24"/>
              </w:rPr>
              <w:t>Угроза получения информации о компонентах информационной системы</w:t>
            </w:r>
          </w:p>
        </w:tc>
      </w:tr>
      <w:tr w:rsidR="00EB3568" w:rsidRPr="005511AC" w14:paraId="3F3C7D2B" w14:textId="77777777" w:rsidTr="00612630">
        <w:tc>
          <w:tcPr>
            <w:tcW w:w="709" w:type="dxa"/>
            <w:shd w:val="clear" w:color="auto" w:fill="FFFFFF"/>
          </w:tcPr>
          <w:p w14:paraId="053DFBB2"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5ED8BB2" w14:textId="5DE52B50" w:rsidR="00EB3568" w:rsidRPr="00190312" w:rsidRDefault="00EB3568" w:rsidP="00EB3568">
            <w:pPr>
              <w:pStyle w:val="afffffffffffd"/>
              <w:shd w:val="clear" w:color="auto" w:fill="FFFFFF" w:themeFill="background1"/>
              <w:spacing w:line="276" w:lineRule="auto"/>
              <w:rPr>
                <w:sz w:val="22"/>
              </w:rPr>
            </w:pPr>
            <w:r w:rsidRPr="00190312">
              <w:rPr>
                <w:sz w:val="22"/>
              </w:rPr>
              <w:t>Угроза обнаружения открытых портов и идентификации привязанных к ним сетевых служб</w:t>
            </w:r>
          </w:p>
        </w:tc>
        <w:tc>
          <w:tcPr>
            <w:tcW w:w="1596" w:type="dxa"/>
            <w:shd w:val="clear" w:color="auto" w:fill="FFFFFF"/>
          </w:tcPr>
          <w:p w14:paraId="7514EFB2" w14:textId="229B4599" w:rsidR="00EB3568" w:rsidRPr="00190312" w:rsidRDefault="00EB3568" w:rsidP="00EB3568">
            <w:pPr>
              <w:pStyle w:val="afffffffffffd"/>
              <w:shd w:val="clear" w:color="auto" w:fill="FFFFFF" w:themeFill="background1"/>
              <w:spacing w:line="276" w:lineRule="auto"/>
              <w:rPr>
                <w:sz w:val="22"/>
              </w:rPr>
            </w:pPr>
            <w:r w:rsidRPr="00190312">
              <w:rPr>
                <w:sz w:val="22"/>
              </w:rPr>
              <w:t>УБИ.098</w:t>
            </w:r>
          </w:p>
        </w:tc>
      </w:tr>
      <w:tr w:rsidR="00EB3568" w:rsidRPr="005511AC" w14:paraId="67990BDB" w14:textId="77777777" w:rsidTr="00612630">
        <w:tc>
          <w:tcPr>
            <w:tcW w:w="709" w:type="dxa"/>
            <w:shd w:val="clear" w:color="auto" w:fill="FFFFFF"/>
          </w:tcPr>
          <w:p w14:paraId="0E9ABE0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179D3FC" w14:textId="0EAEA25A" w:rsidR="00EB3568" w:rsidRPr="00190312" w:rsidRDefault="00EB3568" w:rsidP="00EB3568">
            <w:pPr>
              <w:pStyle w:val="afffffffffffd"/>
              <w:shd w:val="clear" w:color="auto" w:fill="FFFFFF" w:themeFill="background1"/>
              <w:spacing w:line="276" w:lineRule="auto"/>
              <w:rPr>
                <w:sz w:val="22"/>
              </w:rPr>
            </w:pPr>
            <w:r w:rsidRPr="00190312">
              <w:rPr>
                <w:sz w:val="22"/>
              </w:rPr>
              <w:t>Угроза обнаружения хостов</w:t>
            </w:r>
          </w:p>
        </w:tc>
        <w:tc>
          <w:tcPr>
            <w:tcW w:w="1596" w:type="dxa"/>
            <w:shd w:val="clear" w:color="auto" w:fill="FFFFFF"/>
          </w:tcPr>
          <w:p w14:paraId="19C64D88" w14:textId="2873F6E9" w:rsidR="00EB3568" w:rsidRPr="00190312" w:rsidRDefault="00EB3568" w:rsidP="00EB3568">
            <w:pPr>
              <w:pStyle w:val="afffffffffffd"/>
              <w:shd w:val="clear" w:color="auto" w:fill="FFFFFF" w:themeFill="background1"/>
              <w:spacing w:line="276" w:lineRule="auto"/>
              <w:rPr>
                <w:sz w:val="22"/>
              </w:rPr>
            </w:pPr>
            <w:r w:rsidRPr="00190312">
              <w:rPr>
                <w:sz w:val="22"/>
              </w:rPr>
              <w:t>УБИ.099</w:t>
            </w:r>
          </w:p>
        </w:tc>
      </w:tr>
      <w:tr w:rsidR="00EB3568" w:rsidRPr="005511AC" w14:paraId="732D9AFB" w14:textId="77777777" w:rsidTr="00612630">
        <w:tc>
          <w:tcPr>
            <w:tcW w:w="709" w:type="dxa"/>
            <w:shd w:val="clear" w:color="auto" w:fill="FFFFFF"/>
          </w:tcPr>
          <w:p w14:paraId="7568CC43"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0712245" w14:textId="78678CD1" w:rsidR="00EB3568" w:rsidRPr="00190312" w:rsidRDefault="00EB3568" w:rsidP="00EB3568">
            <w:pPr>
              <w:pStyle w:val="afffffffffffd"/>
              <w:shd w:val="clear" w:color="auto" w:fill="FFFFFF" w:themeFill="background1"/>
              <w:spacing w:line="276" w:lineRule="auto"/>
              <w:rPr>
                <w:sz w:val="22"/>
              </w:rPr>
            </w:pPr>
            <w:r w:rsidRPr="00190312">
              <w:rPr>
                <w:sz w:val="22"/>
              </w:rPr>
              <w:t>Угроза определения типов объектов защиты</w:t>
            </w:r>
          </w:p>
        </w:tc>
        <w:tc>
          <w:tcPr>
            <w:tcW w:w="1596" w:type="dxa"/>
            <w:shd w:val="clear" w:color="auto" w:fill="FFFFFF"/>
          </w:tcPr>
          <w:p w14:paraId="1F3C9BB1" w14:textId="7BCFF2E0" w:rsidR="00EB3568" w:rsidRPr="00190312" w:rsidRDefault="00EB3568" w:rsidP="00EB3568">
            <w:pPr>
              <w:pStyle w:val="afffffffffffd"/>
              <w:shd w:val="clear" w:color="auto" w:fill="FFFFFF" w:themeFill="background1"/>
              <w:spacing w:line="276" w:lineRule="auto"/>
              <w:rPr>
                <w:sz w:val="22"/>
              </w:rPr>
            </w:pPr>
            <w:r w:rsidRPr="00190312">
              <w:rPr>
                <w:sz w:val="22"/>
              </w:rPr>
              <w:t>УБИ.103</w:t>
            </w:r>
          </w:p>
        </w:tc>
      </w:tr>
      <w:tr w:rsidR="00EB3568" w:rsidRPr="005511AC" w14:paraId="5E8CA824" w14:textId="77777777" w:rsidTr="00612630">
        <w:tc>
          <w:tcPr>
            <w:tcW w:w="709" w:type="dxa"/>
            <w:shd w:val="clear" w:color="auto" w:fill="FFFFFF"/>
          </w:tcPr>
          <w:p w14:paraId="59C43884"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7B90794" w14:textId="73A5791A" w:rsidR="00EB3568" w:rsidRPr="00190312" w:rsidRDefault="00EB3568" w:rsidP="00EB3568">
            <w:pPr>
              <w:pStyle w:val="afffffffffffd"/>
              <w:shd w:val="clear" w:color="auto" w:fill="FFFFFF" w:themeFill="background1"/>
              <w:spacing w:line="276" w:lineRule="auto"/>
              <w:rPr>
                <w:sz w:val="22"/>
              </w:rPr>
            </w:pPr>
            <w:r w:rsidRPr="00190312">
              <w:rPr>
                <w:sz w:val="22"/>
              </w:rPr>
              <w:t>Угроза определения топологии вычислительной сети</w:t>
            </w:r>
          </w:p>
        </w:tc>
        <w:tc>
          <w:tcPr>
            <w:tcW w:w="1596" w:type="dxa"/>
            <w:shd w:val="clear" w:color="auto" w:fill="FFFFFF"/>
          </w:tcPr>
          <w:p w14:paraId="70649A9F" w14:textId="2E23D2DB" w:rsidR="00EB3568" w:rsidRPr="00190312" w:rsidRDefault="00EB3568" w:rsidP="00EB3568">
            <w:pPr>
              <w:pStyle w:val="afffffffffffd"/>
              <w:shd w:val="clear" w:color="auto" w:fill="FFFFFF" w:themeFill="background1"/>
              <w:spacing w:line="276" w:lineRule="auto"/>
              <w:rPr>
                <w:sz w:val="22"/>
              </w:rPr>
            </w:pPr>
            <w:r w:rsidRPr="00190312">
              <w:rPr>
                <w:sz w:val="22"/>
              </w:rPr>
              <w:t>УБИ.104</w:t>
            </w:r>
          </w:p>
        </w:tc>
      </w:tr>
      <w:tr w:rsidR="00EB3568" w:rsidRPr="005511AC" w14:paraId="5FC98C6D" w14:textId="77777777" w:rsidTr="00612630">
        <w:tc>
          <w:tcPr>
            <w:tcW w:w="709" w:type="dxa"/>
            <w:shd w:val="clear" w:color="auto" w:fill="FFFFFF"/>
          </w:tcPr>
          <w:p w14:paraId="0C85C9B2"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3977148" w14:textId="2F5CF181" w:rsidR="00EB3568" w:rsidRPr="00190312" w:rsidRDefault="00EB3568" w:rsidP="00EB3568">
            <w:pPr>
              <w:pStyle w:val="afffffffffffd"/>
              <w:shd w:val="clear" w:color="auto" w:fill="FFFFFF" w:themeFill="background1"/>
              <w:spacing w:line="276" w:lineRule="auto"/>
              <w:rPr>
                <w:sz w:val="22"/>
              </w:rPr>
            </w:pPr>
            <w:r w:rsidRPr="00190312">
              <w:rPr>
                <w:sz w:val="22"/>
              </w:rPr>
              <w:t>Угроза получения предварительной информации об объекте защиты</w:t>
            </w:r>
          </w:p>
        </w:tc>
        <w:tc>
          <w:tcPr>
            <w:tcW w:w="1596" w:type="dxa"/>
            <w:shd w:val="clear" w:color="auto" w:fill="FFFFFF"/>
          </w:tcPr>
          <w:p w14:paraId="63E192CC" w14:textId="1BA9A274" w:rsidR="00EB3568" w:rsidRPr="00190312" w:rsidRDefault="00EB3568" w:rsidP="00EB3568">
            <w:pPr>
              <w:pStyle w:val="afffffffffffd"/>
              <w:shd w:val="clear" w:color="auto" w:fill="FFFFFF" w:themeFill="background1"/>
              <w:spacing w:line="276" w:lineRule="auto"/>
              <w:rPr>
                <w:sz w:val="22"/>
              </w:rPr>
            </w:pPr>
            <w:r w:rsidRPr="00190312">
              <w:rPr>
                <w:sz w:val="22"/>
              </w:rPr>
              <w:t>УБИ.132</w:t>
            </w:r>
          </w:p>
        </w:tc>
      </w:tr>
      <w:tr w:rsidR="00EB3568" w:rsidRPr="005511AC" w14:paraId="5A6460A1" w14:textId="77777777" w:rsidTr="00612630">
        <w:tc>
          <w:tcPr>
            <w:tcW w:w="709" w:type="dxa"/>
            <w:shd w:val="clear" w:color="auto" w:fill="FFFFFF"/>
          </w:tcPr>
          <w:p w14:paraId="379F8C8A" w14:textId="77777777" w:rsidR="00EB3568" w:rsidRPr="005511AC" w:rsidRDefault="00EB3568" w:rsidP="00EB3568">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tcPr>
          <w:p w14:paraId="7EDF5F9F" w14:textId="77777777" w:rsidR="00EB3568" w:rsidRPr="00B61D36" w:rsidRDefault="00EB3568" w:rsidP="00EB3568">
            <w:pPr>
              <w:pStyle w:val="afffffffffffd"/>
              <w:shd w:val="clear" w:color="auto" w:fill="FFFFFF" w:themeFill="background1"/>
              <w:spacing w:line="276" w:lineRule="auto"/>
              <w:rPr>
                <w:b/>
                <w:sz w:val="24"/>
                <w:szCs w:val="24"/>
              </w:rPr>
            </w:pPr>
            <w:r w:rsidRPr="00B61D36">
              <w:rPr>
                <w:b/>
                <w:sz w:val="24"/>
                <w:szCs w:val="24"/>
              </w:rPr>
              <w:t>Угрозы внедрение вредоносного ПО</w:t>
            </w:r>
          </w:p>
        </w:tc>
      </w:tr>
      <w:tr w:rsidR="00EB3568" w:rsidRPr="005511AC" w14:paraId="24A935F4" w14:textId="77777777" w:rsidTr="00612630">
        <w:tc>
          <w:tcPr>
            <w:tcW w:w="709" w:type="dxa"/>
            <w:shd w:val="clear" w:color="auto" w:fill="FFFFFF"/>
          </w:tcPr>
          <w:p w14:paraId="57DBE2B8"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9958BB4" w14:textId="7045639E" w:rsidR="00EB3568" w:rsidRPr="00190312" w:rsidRDefault="00EB3568" w:rsidP="00EB3568">
            <w:pPr>
              <w:pStyle w:val="afffffffffffd"/>
              <w:shd w:val="clear" w:color="auto" w:fill="FFFFFF" w:themeFill="background1"/>
              <w:spacing w:line="276" w:lineRule="auto"/>
              <w:rPr>
                <w:sz w:val="22"/>
              </w:rPr>
            </w:pPr>
            <w:r w:rsidRPr="00190312">
              <w:rPr>
                <w:sz w:val="22"/>
              </w:rPr>
              <w:t>Угроза внедрения кода или данных</w:t>
            </w:r>
          </w:p>
        </w:tc>
        <w:tc>
          <w:tcPr>
            <w:tcW w:w="1596" w:type="dxa"/>
            <w:shd w:val="clear" w:color="auto" w:fill="FFFFFF"/>
          </w:tcPr>
          <w:p w14:paraId="691D5094" w14:textId="310B89DA" w:rsidR="00EB3568" w:rsidRPr="00190312" w:rsidRDefault="00EB3568" w:rsidP="00EB3568">
            <w:pPr>
              <w:pStyle w:val="afffffffffffd"/>
              <w:shd w:val="clear" w:color="auto" w:fill="FFFFFF" w:themeFill="background1"/>
              <w:spacing w:line="276" w:lineRule="auto"/>
              <w:rPr>
                <w:sz w:val="22"/>
              </w:rPr>
            </w:pPr>
            <w:r w:rsidRPr="00190312">
              <w:rPr>
                <w:sz w:val="22"/>
              </w:rPr>
              <w:t>УБИ.006</w:t>
            </w:r>
          </w:p>
        </w:tc>
      </w:tr>
      <w:tr w:rsidR="00EB3568" w:rsidRPr="005511AC" w14:paraId="5C34A9AF" w14:textId="77777777" w:rsidTr="00612630">
        <w:tc>
          <w:tcPr>
            <w:tcW w:w="709" w:type="dxa"/>
            <w:shd w:val="clear" w:color="auto" w:fill="FFFFFF"/>
          </w:tcPr>
          <w:p w14:paraId="0A87929B"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E100A4C" w14:textId="22B447F0" w:rsidR="00EB3568" w:rsidRPr="00190312" w:rsidRDefault="00EB3568" w:rsidP="00EB3568">
            <w:pPr>
              <w:pStyle w:val="afffffffffffd"/>
              <w:shd w:val="clear" w:color="auto" w:fill="FFFFFF" w:themeFill="background1"/>
              <w:spacing w:line="276" w:lineRule="auto"/>
              <w:rPr>
                <w:sz w:val="22"/>
              </w:rPr>
            </w:pPr>
            <w:r w:rsidRPr="00190312">
              <w:rPr>
                <w:sz w:val="22"/>
              </w:rPr>
              <w:t>Угроза деструктивного изменения конфигурации/</w:t>
            </w:r>
            <w:r w:rsidRPr="00190312">
              <w:rPr>
                <w:sz w:val="22"/>
              </w:rPr>
              <w:br/>
              <w:t>среды окружения программ</w:t>
            </w:r>
          </w:p>
        </w:tc>
        <w:tc>
          <w:tcPr>
            <w:tcW w:w="1596" w:type="dxa"/>
            <w:shd w:val="clear" w:color="auto" w:fill="FFFFFF"/>
          </w:tcPr>
          <w:p w14:paraId="1867ABC0" w14:textId="7938908F" w:rsidR="00EB3568" w:rsidRPr="00190312" w:rsidRDefault="00EB3568" w:rsidP="00EB3568">
            <w:pPr>
              <w:pStyle w:val="afffffffffffd"/>
              <w:shd w:val="clear" w:color="auto" w:fill="FFFFFF" w:themeFill="background1"/>
              <w:spacing w:line="276" w:lineRule="auto"/>
              <w:rPr>
                <w:sz w:val="22"/>
              </w:rPr>
            </w:pPr>
            <w:r w:rsidRPr="00190312">
              <w:rPr>
                <w:sz w:val="22"/>
              </w:rPr>
              <w:t>УБИ.012</w:t>
            </w:r>
          </w:p>
        </w:tc>
      </w:tr>
      <w:tr w:rsidR="00EB3568" w:rsidRPr="005511AC" w14:paraId="2D2DB0C5" w14:textId="77777777" w:rsidTr="00612630">
        <w:tc>
          <w:tcPr>
            <w:tcW w:w="709" w:type="dxa"/>
            <w:shd w:val="clear" w:color="auto" w:fill="FFFFFF"/>
          </w:tcPr>
          <w:p w14:paraId="6B5E7C9B"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2DF44F1" w14:textId="5F1720B6" w:rsidR="00EB3568" w:rsidRPr="00190312" w:rsidRDefault="00EB3568" w:rsidP="00EB3568">
            <w:pPr>
              <w:pStyle w:val="afffffffffffd"/>
              <w:shd w:val="clear" w:color="auto" w:fill="FFFFFF" w:themeFill="background1"/>
              <w:spacing w:line="276" w:lineRule="auto"/>
              <w:rPr>
                <w:sz w:val="22"/>
              </w:rPr>
            </w:pPr>
            <w:r w:rsidRPr="00190312">
              <w:rPr>
                <w:sz w:val="22"/>
              </w:rPr>
              <w:t>Угроза маскирования действий вредоносного кода</w:t>
            </w:r>
          </w:p>
        </w:tc>
        <w:tc>
          <w:tcPr>
            <w:tcW w:w="1596" w:type="dxa"/>
            <w:shd w:val="clear" w:color="auto" w:fill="FFFFFF"/>
          </w:tcPr>
          <w:p w14:paraId="6A648420" w14:textId="154ED0E5" w:rsidR="00EB3568" w:rsidRPr="00190312" w:rsidRDefault="00EB3568" w:rsidP="00EB3568">
            <w:pPr>
              <w:pStyle w:val="afffffffffffd"/>
              <w:shd w:val="clear" w:color="auto" w:fill="FFFFFF" w:themeFill="background1"/>
              <w:spacing w:line="276" w:lineRule="auto"/>
              <w:rPr>
                <w:sz w:val="22"/>
              </w:rPr>
            </w:pPr>
            <w:r w:rsidRPr="00190312">
              <w:rPr>
                <w:sz w:val="22"/>
              </w:rPr>
              <w:t>УБИ.189</w:t>
            </w:r>
          </w:p>
        </w:tc>
      </w:tr>
      <w:tr w:rsidR="00EB3568" w:rsidRPr="005511AC" w14:paraId="7B131D9B" w14:textId="77777777" w:rsidTr="00612630">
        <w:tc>
          <w:tcPr>
            <w:tcW w:w="709" w:type="dxa"/>
            <w:shd w:val="clear" w:color="auto" w:fill="FFFFFF"/>
          </w:tcPr>
          <w:p w14:paraId="4CE333A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3428A4E" w14:textId="43E89DD8" w:rsidR="00EB3568" w:rsidRPr="00190312" w:rsidRDefault="00EB3568" w:rsidP="00EB3568">
            <w:pPr>
              <w:pStyle w:val="afffffffffffd"/>
              <w:shd w:val="clear" w:color="auto" w:fill="FFFFFF" w:themeFill="background1"/>
              <w:spacing w:line="276" w:lineRule="auto"/>
              <w:rPr>
                <w:sz w:val="22"/>
              </w:rPr>
            </w:pPr>
            <w:r w:rsidRPr="00190312">
              <w:rPr>
                <w:sz w:val="22"/>
              </w:rPr>
              <w:t>Угроза внедрения вредоносного кода в дистрибутив программного обеспечения</w:t>
            </w:r>
          </w:p>
        </w:tc>
        <w:tc>
          <w:tcPr>
            <w:tcW w:w="1596" w:type="dxa"/>
            <w:shd w:val="clear" w:color="auto" w:fill="FFFFFF"/>
          </w:tcPr>
          <w:p w14:paraId="6AC0A1FC" w14:textId="4DFC2E20" w:rsidR="00EB3568" w:rsidRPr="00190312" w:rsidRDefault="00EB3568" w:rsidP="00EB3568">
            <w:pPr>
              <w:pStyle w:val="afffffffffffd"/>
              <w:shd w:val="clear" w:color="auto" w:fill="FFFFFF" w:themeFill="background1"/>
              <w:spacing w:line="276" w:lineRule="auto"/>
              <w:rPr>
                <w:sz w:val="22"/>
              </w:rPr>
            </w:pPr>
            <w:r w:rsidRPr="00190312">
              <w:rPr>
                <w:sz w:val="22"/>
              </w:rPr>
              <w:t>УБИ.191</w:t>
            </w:r>
          </w:p>
        </w:tc>
      </w:tr>
      <w:tr w:rsidR="00EB3568" w:rsidRPr="005511AC" w14:paraId="3B3848AD" w14:textId="77777777" w:rsidTr="00612630">
        <w:tc>
          <w:tcPr>
            <w:tcW w:w="709" w:type="dxa"/>
            <w:shd w:val="clear" w:color="auto" w:fill="FFFFFF"/>
          </w:tcPr>
          <w:p w14:paraId="3707E5D2"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5088334" w14:textId="5E82667A" w:rsidR="00EB3568" w:rsidRPr="00190312" w:rsidRDefault="00EB3568" w:rsidP="00EB3568">
            <w:pPr>
              <w:pStyle w:val="afffffffffffd"/>
              <w:shd w:val="clear" w:color="auto" w:fill="FFFFFF" w:themeFill="background1"/>
              <w:spacing w:line="276" w:lineRule="auto"/>
              <w:rPr>
                <w:sz w:val="22"/>
              </w:rPr>
            </w:pPr>
            <w:r w:rsidRPr="00190312">
              <w:rPr>
                <w:sz w:val="22"/>
              </w:rPr>
              <w:t>Угроза утечки информации за счет применения вредоносным программным обеспечением алгоритмов шифрования трафика</w:t>
            </w:r>
          </w:p>
        </w:tc>
        <w:tc>
          <w:tcPr>
            <w:tcW w:w="1596" w:type="dxa"/>
            <w:shd w:val="clear" w:color="auto" w:fill="FFFFFF"/>
          </w:tcPr>
          <w:p w14:paraId="729E3A87" w14:textId="4BA242E4" w:rsidR="00EB3568" w:rsidRPr="00190312" w:rsidRDefault="00EB3568" w:rsidP="00EB3568">
            <w:pPr>
              <w:pStyle w:val="afffffffffffd"/>
              <w:shd w:val="clear" w:color="auto" w:fill="FFFFFF" w:themeFill="background1"/>
              <w:spacing w:line="276" w:lineRule="auto"/>
              <w:rPr>
                <w:sz w:val="22"/>
              </w:rPr>
            </w:pPr>
            <w:r w:rsidRPr="00190312">
              <w:rPr>
                <w:sz w:val="22"/>
              </w:rPr>
              <w:t>УБИ.193</w:t>
            </w:r>
          </w:p>
        </w:tc>
      </w:tr>
      <w:tr w:rsidR="00EB3568" w:rsidRPr="005511AC" w14:paraId="6FE03F83" w14:textId="77777777" w:rsidTr="00612630">
        <w:tc>
          <w:tcPr>
            <w:tcW w:w="709" w:type="dxa"/>
            <w:shd w:val="clear" w:color="auto" w:fill="FFFFFF"/>
          </w:tcPr>
          <w:p w14:paraId="420AC6D8"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27B2D6D" w14:textId="2AED063D" w:rsidR="00EB3568" w:rsidRPr="00190312" w:rsidRDefault="00EB3568" w:rsidP="00EB3568">
            <w:pPr>
              <w:pStyle w:val="afffffffffffd"/>
              <w:shd w:val="clear" w:color="auto" w:fill="FFFFFF" w:themeFill="background1"/>
              <w:spacing w:line="276" w:lineRule="auto"/>
              <w:rPr>
                <w:sz w:val="22"/>
              </w:rPr>
            </w:pPr>
            <w:r w:rsidRPr="00190312">
              <w:rPr>
                <w:sz w:val="22"/>
              </w:rPr>
              <w:t>Угроза удаленного запуска вредоносного кода в обход механизмов защиты операционной системы</w:t>
            </w:r>
          </w:p>
        </w:tc>
        <w:tc>
          <w:tcPr>
            <w:tcW w:w="1596" w:type="dxa"/>
            <w:shd w:val="clear" w:color="auto" w:fill="FFFFFF"/>
          </w:tcPr>
          <w:p w14:paraId="3A8A8A16" w14:textId="62150ABB" w:rsidR="00EB3568" w:rsidRPr="00190312" w:rsidRDefault="00EB3568" w:rsidP="00EB3568">
            <w:pPr>
              <w:pStyle w:val="afffffffffffd"/>
              <w:shd w:val="clear" w:color="auto" w:fill="FFFFFF" w:themeFill="background1"/>
              <w:spacing w:line="276" w:lineRule="auto"/>
              <w:rPr>
                <w:sz w:val="22"/>
              </w:rPr>
            </w:pPr>
            <w:r w:rsidRPr="00190312">
              <w:rPr>
                <w:sz w:val="22"/>
              </w:rPr>
              <w:t>УБИ.195</w:t>
            </w:r>
          </w:p>
        </w:tc>
      </w:tr>
      <w:tr w:rsidR="00EB3568" w:rsidRPr="005511AC" w14:paraId="03C2FC7E" w14:textId="77777777" w:rsidTr="00612630">
        <w:tc>
          <w:tcPr>
            <w:tcW w:w="709" w:type="dxa"/>
            <w:shd w:val="clear" w:color="auto" w:fill="FFFFFF"/>
          </w:tcPr>
          <w:p w14:paraId="1EFEAE87"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B7A2EC9" w14:textId="5C498717" w:rsidR="00EB3568" w:rsidRPr="00190312" w:rsidRDefault="00EB3568" w:rsidP="00EB3568">
            <w:pPr>
              <w:pStyle w:val="afffffffffffd"/>
              <w:shd w:val="clear" w:color="auto" w:fill="FFFFFF" w:themeFill="background1"/>
              <w:spacing w:line="276" w:lineRule="auto"/>
              <w:rPr>
                <w:sz w:val="22"/>
              </w:rPr>
            </w:pPr>
            <w:r w:rsidRPr="00190312">
              <w:rPr>
                <w:sz w:val="22"/>
              </w:rPr>
              <w:t>Угроза скрытной регистрации вредоносной программой учетных записей администраторов</w:t>
            </w:r>
          </w:p>
        </w:tc>
        <w:tc>
          <w:tcPr>
            <w:tcW w:w="1596" w:type="dxa"/>
            <w:shd w:val="clear" w:color="auto" w:fill="FFFFFF"/>
          </w:tcPr>
          <w:p w14:paraId="0961B0A9" w14:textId="0BD0716C" w:rsidR="00EB3568" w:rsidRPr="00190312" w:rsidRDefault="00EB3568" w:rsidP="00EB3568">
            <w:pPr>
              <w:pStyle w:val="afffffffffffd"/>
              <w:shd w:val="clear" w:color="auto" w:fill="FFFFFF" w:themeFill="background1"/>
              <w:spacing w:line="276" w:lineRule="auto"/>
              <w:rPr>
                <w:sz w:val="22"/>
              </w:rPr>
            </w:pPr>
            <w:r w:rsidRPr="00190312">
              <w:rPr>
                <w:sz w:val="22"/>
              </w:rPr>
              <w:t>УБИ.198</w:t>
            </w:r>
          </w:p>
        </w:tc>
      </w:tr>
      <w:tr w:rsidR="00EB3568" w:rsidRPr="005511AC" w14:paraId="7734E7EE" w14:textId="77777777" w:rsidTr="00612630">
        <w:tc>
          <w:tcPr>
            <w:tcW w:w="709" w:type="dxa"/>
            <w:shd w:val="clear" w:color="auto" w:fill="FFFFFF"/>
          </w:tcPr>
          <w:p w14:paraId="4852AC6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6ADDF70" w14:textId="73C6267B" w:rsidR="00EB3568" w:rsidRPr="00190312" w:rsidRDefault="00EB3568" w:rsidP="00EB3568">
            <w:pPr>
              <w:pStyle w:val="afffffffffffd"/>
              <w:shd w:val="clear" w:color="auto" w:fill="FFFFFF" w:themeFill="background1"/>
              <w:spacing w:line="276" w:lineRule="auto"/>
              <w:rPr>
                <w:sz w:val="22"/>
              </w:rPr>
            </w:pPr>
            <w:r w:rsidRPr="00190312">
              <w:rPr>
                <w:sz w:val="22"/>
              </w:rPr>
              <w:t>Угроза использования скомпрометированного доверенного источника обновлений программного обеспечения</w:t>
            </w:r>
          </w:p>
        </w:tc>
        <w:tc>
          <w:tcPr>
            <w:tcW w:w="1596" w:type="dxa"/>
            <w:shd w:val="clear" w:color="auto" w:fill="FFFFFF"/>
          </w:tcPr>
          <w:p w14:paraId="77619F9B" w14:textId="13BF347F" w:rsidR="00EB3568" w:rsidRPr="00190312" w:rsidRDefault="00EB3568" w:rsidP="00EB3568">
            <w:pPr>
              <w:pStyle w:val="afffffffffffd"/>
              <w:shd w:val="clear" w:color="auto" w:fill="FFFFFF" w:themeFill="background1"/>
              <w:spacing w:line="276" w:lineRule="auto"/>
              <w:rPr>
                <w:sz w:val="22"/>
              </w:rPr>
            </w:pPr>
            <w:r w:rsidRPr="00190312">
              <w:rPr>
                <w:sz w:val="22"/>
              </w:rPr>
              <w:t>УБИ.217</w:t>
            </w:r>
          </w:p>
        </w:tc>
      </w:tr>
      <w:tr w:rsidR="00EB3568" w:rsidRPr="005511AC" w14:paraId="1B977020" w14:textId="77777777" w:rsidTr="00612630">
        <w:tc>
          <w:tcPr>
            <w:tcW w:w="709" w:type="dxa"/>
            <w:shd w:val="clear" w:color="auto" w:fill="FFFFFF"/>
          </w:tcPr>
          <w:p w14:paraId="2763B414" w14:textId="77777777" w:rsidR="00EB3568" w:rsidRPr="005511AC" w:rsidRDefault="00EB3568" w:rsidP="00EB3568">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684" w:type="dxa"/>
            <w:gridSpan w:val="2"/>
            <w:shd w:val="clear" w:color="auto" w:fill="FFFFFF"/>
            <w:noWrap/>
          </w:tcPr>
          <w:p w14:paraId="370024FB" w14:textId="77777777" w:rsidR="00EB3568" w:rsidRPr="00B61D36" w:rsidRDefault="00EB3568" w:rsidP="00EB3568">
            <w:pPr>
              <w:pStyle w:val="afffffffffffd"/>
              <w:shd w:val="clear" w:color="auto" w:fill="FFFFFF" w:themeFill="background1"/>
              <w:spacing w:line="276" w:lineRule="auto"/>
              <w:rPr>
                <w:sz w:val="24"/>
                <w:szCs w:val="24"/>
              </w:rPr>
            </w:pPr>
            <w:r w:rsidRPr="00B61D36">
              <w:rPr>
                <w:b/>
                <w:sz w:val="24"/>
                <w:szCs w:val="24"/>
              </w:rPr>
              <w:t>Угроза НСД к информации, обрабатываемой с использованием технологий виртуализации</w:t>
            </w:r>
          </w:p>
        </w:tc>
      </w:tr>
      <w:tr w:rsidR="00EB3568" w:rsidRPr="005511AC" w14:paraId="482E3320" w14:textId="77777777" w:rsidTr="00612630">
        <w:tc>
          <w:tcPr>
            <w:tcW w:w="709" w:type="dxa"/>
            <w:shd w:val="clear" w:color="auto" w:fill="FFFFFF"/>
          </w:tcPr>
          <w:p w14:paraId="1BB54548"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42FA3D7" w14:textId="2D65F9BA" w:rsidR="00EB3568" w:rsidRPr="00190312" w:rsidRDefault="00EB3568" w:rsidP="00EB3568">
            <w:pPr>
              <w:pStyle w:val="afffffffffffd"/>
              <w:shd w:val="clear" w:color="auto" w:fill="FFFFFF" w:themeFill="background1"/>
              <w:spacing w:line="276" w:lineRule="auto"/>
              <w:rPr>
                <w:sz w:val="22"/>
              </w:rPr>
            </w:pPr>
            <w:r w:rsidRPr="00190312">
              <w:rPr>
                <w:sz w:val="22"/>
              </w:rPr>
              <w:t>Угроза выхода процесса за пределы виртуальной машины</w:t>
            </w:r>
          </w:p>
        </w:tc>
        <w:tc>
          <w:tcPr>
            <w:tcW w:w="1596" w:type="dxa"/>
            <w:shd w:val="clear" w:color="auto" w:fill="FFFFFF"/>
          </w:tcPr>
          <w:p w14:paraId="02AD29EE" w14:textId="3C2A28A4" w:rsidR="00EB3568" w:rsidRPr="00190312" w:rsidRDefault="00EB3568" w:rsidP="00EB3568">
            <w:pPr>
              <w:pStyle w:val="afffffffffffd"/>
              <w:shd w:val="clear" w:color="auto" w:fill="FFFFFF" w:themeFill="background1"/>
              <w:spacing w:line="276" w:lineRule="auto"/>
              <w:rPr>
                <w:sz w:val="22"/>
              </w:rPr>
            </w:pPr>
            <w:r w:rsidRPr="00190312">
              <w:rPr>
                <w:sz w:val="22"/>
              </w:rPr>
              <w:t>УБИ.010</w:t>
            </w:r>
          </w:p>
        </w:tc>
      </w:tr>
      <w:tr w:rsidR="00EB3568" w:rsidRPr="005511AC" w14:paraId="48E6FE36" w14:textId="77777777" w:rsidTr="00612630">
        <w:tc>
          <w:tcPr>
            <w:tcW w:w="709" w:type="dxa"/>
            <w:shd w:val="clear" w:color="auto" w:fill="FFFFFF"/>
          </w:tcPr>
          <w:p w14:paraId="2F6C3E27"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6991B62" w14:textId="3865EDC6" w:rsidR="00EB3568" w:rsidRPr="00190312" w:rsidRDefault="00EB3568" w:rsidP="00EB3568">
            <w:pPr>
              <w:pStyle w:val="afffffffffffd"/>
              <w:shd w:val="clear" w:color="auto" w:fill="FFFFFF" w:themeFill="background1"/>
              <w:spacing w:line="276" w:lineRule="auto"/>
              <w:rPr>
                <w:sz w:val="22"/>
              </w:rPr>
            </w:pPr>
            <w:r w:rsidRPr="00190312">
              <w:rPr>
                <w:sz w:val="22"/>
              </w:rPr>
              <w:t>Угроза нарушения изоляции пользовательских данных внутри виртуальной машины</w:t>
            </w:r>
          </w:p>
        </w:tc>
        <w:tc>
          <w:tcPr>
            <w:tcW w:w="1596" w:type="dxa"/>
            <w:shd w:val="clear" w:color="auto" w:fill="FFFFFF"/>
          </w:tcPr>
          <w:p w14:paraId="1ABC67CE" w14:textId="395FA8BC" w:rsidR="00EB3568" w:rsidRPr="00190312" w:rsidRDefault="00EB3568" w:rsidP="00EB3568">
            <w:pPr>
              <w:pStyle w:val="afffffffffffd"/>
              <w:shd w:val="clear" w:color="auto" w:fill="FFFFFF" w:themeFill="background1"/>
              <w:spacing w:line="276" w:lineRule="auto"/>
              <w:rPr>
                <w:sz w:val="22"/>
              </w:rPr>
            </w:pPr>
            <w:r w:rsidRPr="00190312">
              <w:rPr>
                <w:sz w:val="22"/>
              </w:rPr>
              <w:t>УБИ.044</w:t>
            </w:r>
          </w:p>
        </w:tc>
      </w:tr>
      <w:tr w:rsidR="00EB3568" w:rsidRPr="005511AC" w14:paraId="66B2507B" w14:textId="77777777" w:rsidTr="00612630">
        <w:tc>
          <w:tcPr>
            <w:tcW w:w="709" w:type="dxa"/>
            <w:shd w:val="clear" w:color="auto" w:fill="FFFFFF"/>
          </w:tcPr>
          <w:p w14:paraId="71A783ED"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27D0725" w14:textId="25D90C0A" w:rsidR="00EB3568" w:rsidRPr="00190312" w:rsidRDefault="00EB3568" w:rsidP="00EB3568">
            <w:pPr>
              <w:pStyle w:val="afffffffffffd"/>
              <w:shd w:val="clear" w:color="auto" w:fill="FFFFFF" w:themeFill="background1"/>
              <w:spacing w:line="276" w:lineRule="auto"/>
              <w:rPr>
                <w:sz w:val="22"/>
              </w:rPr>
            </w:pPr>
            <w:r w:rsidRPr="00190312">
              <w:rPr>
                <w:sz w:val="22"/>
              </w:rPr>
              <w:t>Угроза нарушения процедуры аутентификации субъектов виртуального информационного взаимодействия</w:t>
            </w:r>
          </w:p>
        </w:tc>
        <w:tc>
          <w:tcPr>
            <w:tcW w:w="1596" w:type="dxa"/>
            <w:shd w:val="clear" w:color="auto" w:fill="FFFFFF"/>
          </w:tcPr>
          <w:p w14:paraId="5187ED95" w14:textId="12AFAA03" w:rsidR="00EB3568" w:rsidRPr="00190312" w:rsidRDefault="00EB3568" w:rsidP="00EB3568">
            <w:pPr>
              <w:pStyle w:val="afffffffffffd"/>
              <w:shd w:val="clear" w:color="auto" w:fill="FFFFFF" w:themeFill="background1"/>
              <w:spacing w:line="276" w:lineRule="auto"/>
              <w:rPr>
                <w:sz w:val="22"/>
              </w:rPr>
            </w:pPr>
            <w:r w:rsidRPr="00190312">
              <w:rPr>
                <w:sz w:val="22"/>
              </w:rPr>
              <w:t>УБИ.046</w:t>
            </w:r>
          </w:p>
        </w:tc>
      </w:tr>
      <w:tr w:rsidR="00EB3568" w:rsidRPr="005511AC" w14:paraId="3B3D50FC" w14:textId="77777777" w:rsidTr="00612630">
        <w:tc>
          <w:tcPr>
            <w:tcW w:w="709" w:type="dxa"/>
            <w:shd w:val="clear" w:color="auto" w:fill="FFFFFF"/>
          </w:tcPr>
          <w:p w14:paraId="1738DF08"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BD0F9B7" w14:textId="7819E86A" w:rsidR="00EB3568" w:rsidRPr="00190312" w:rsidRDefault="00EB3568" w:rsidP="00EB3568">
            <w:pPr>
              <w:pStyle w:val="afffffffffffd"/>
              <w:shd w:val="clear" w:color="auto" w:fill="FFFFFF" w:themeFill="background1"/>
              <w:spacing w:line="276" w:lineRule="auto"/>
              <w:rPr>
                <w:sz w:val="22"/>
              </w:rPr>
            </w:pPr>
            <w:r w:rsidRPr="00190312">
              <w:rPr>
                <w:sz w:val="22"/>
              </w:rPr>
              <w:t>Угроза нарушения технологии обработки информации путём несанкционированного внесения изменений в образы виртуальных машин</w:t>
            </w:r>
          </w:p>
        </w:tc>
        <w:tc>
          <w:tcPr>
            <w:tcW w:w="1596" w:type="dxa"/>
            <w:shd w:val="clear" w:color="auto" w:fill="FFFFFF"/>
          </w:tcPr>
          <w:p w14:paraId="1B08CA15" w14:textId="14F6149C" w:rsidR="00EB3568" w:rsidRPr="00190312" w:rsidRDefault="00EB3568" w:rsidP="00EB3568">
            <w:pPr>
              <w:pStyle w:val="afffffffffffd"/>
              <w:shd w:val="clear" w:color="auto" w:fill="FFFFFF" w:themeFill="background1"/>
              <w:spacing w:line="276" w:lineRule="auto"/>
              <w:rPr>
                <w:sz w:val="22"/>
              </w:rPr>
            </w:pPr>
            <w:r w:rsidRPr="00190312">
              <w:rPr>
                <w:sz w:val="22"/>
              </w:rPr>
              <w:t>УБИ.048</w:t>
            </w:r>
          </w:p>
        </w:tc>
      </w:tr>
      <w:tr w:rsidR="00EB3568" w:rsidRPr="005511AC" w14:paraId="1994992B" w14:textId="77777777" w:rsidTr="00612630">
        <w:tc>
          <w:tcPr>
            <w:tcW w:w="709" w:type="dxa"/>
            <w:shd w:val="clear" w:color="auto" w:fill="FFFFFF"/>
          </w:tcPr>
          <w:p w14:paraId="286F147D"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871D1AE" w14:textId="3F815FF1" w:rsidR="00EB3568" w:rsidRPr="00190312" w:rsidRDefault="00EB3568" w:rsidP="00EB3568">
            <w:pPr>
              <w:pStyle w:val="afffffffffffd"/>
              <w:shd w:val="clear" w:color="auto" w:fill="FFFFFF" w:themeFill="background1"/>
              <w:spacing w:line="276" w:lineRule="auto"/>
              <w:rPr>
                <w:sz w:val="22"/>
              </w:rPr>
            </w:pPr>
            <w:r w:rsidRPr="00190312">
              <w:rPr>
                <w:sz w:val="22"/>
              </w:rPr>
              <w:t>Угроза неконтролируемого роста числа зарезервированных вычислительных ресурсов</w:t>
            </w:r>
          </w:p>
        </w:tc>
        <w:tc>
          <w:tcPr>
            <w:tcW w:w="1596" w:type="dxa"/>
            <w:shd w:val="clear" w:color="auto" w:fill="FFFFFF"/>
          </w:tcPr>
          <w:p w14:paraId="5185EAFC" w14:textId="614A6E06" w:rsidR="00EB3568" w:rsidRPr="00190312" w:rsidRDefault="00EB3568" w:rsidP="00EB3568">
            <w:pPr>
              <w:pStyle w:val="afffffffffffd"/>
              <w:shd w:val="clear" w:color="auto" w:fill="FFFFFF" w:themeFill="background1"/>
              <w:spacing w:line="276" w:lineRule="auto"/>
              <w:rPr>
                <w:sz w:val="22"/>
              </w:rPr>
            </w:pPr>
            <w:r w:rsidRPr="00190312">
              <w:rPr>
                <w:sz w:val="22"/>
              </w:rPr>
              <w:t>УБИ.059</w:t>
            </w:r>
          </w:p>
        </w:tc>
      </w:tr>
      <w:tr w:rsidR="00EB3568" w:rsidRPr="005511AC" w14:paraId="13FD6BA6" w14:textId="77777777" w:rsidTr="00612630">
        <w:tc>
          <w:tcPr>
            <w:tcW w:w="709" w:type="dxa"/>
            <w:shd w:val="clear" w:color="auto" w:fill="FFFFFF"/>
          </w:tcPr>
          <w:p w14:paraId="0E8B2FA4"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CAF5A35" w14:textId="7F6BD556"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1596" w:type="dxa"/>
            <w:shd w:val="clear" w:color="auto" w:fill="FFFFFF"/>
          </w:tcPr>
          <w:p w14:paraId="3E245C80" w14:textId="66E4396E" w:rsidR="00EB3568" w:rsidRPr="00190312" w:rsidRDefault="00EB3568" w:rsidP="00EB3568">
            <w:pPr>
              <w:pStyle w:val="afffffffffffd"/>
              <w:shd w:val="clear" w:color="auto" w:fill="FFFFFF" w:themeFill="background1"/>
              <w:spacing w:line="276" w:lineRule="auto"/>
              <w:rPr>
                <w:sz w:val="22"/>
              </w:rPr>
            </w:pPr>
            <w:r w:rsidRPr="00190312">
              <w:rPr>
                <w:sz w:val="22"/>
              </w:rPr>
              <w:t>УБИ.073</w:t>
            </w:r>
          </w:p>
        </w:tc>
      </w:tr>
      <w:tr w:rsidR="00EB3568" w:rsidRPr="005511AC" w14:paraId="52A80DD5" w14:textId="77777777" w:rsidTr="00612630">
        <w:tc>
          <w:tcPr>
            <w:tcW w:w="709" w:type="dxa"/>
            <w:shd w:val="clear" w:color="auto" w:fill="FFFFFF"/>
          </w:tcPr>
          <w:p w14:paraId="499093CB"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4A82A64A" w14:textId="5C7C0E18"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виртуальным каналам передачи информации</w:t>
            </w:r>
          </w:p>
        </w:tc>
        <w:tc>
          <w:tcPr>
            <w:tcW w:w="1596" w:type="dxa"/>
            <w:shd w:val="clear" w:color="auto" w:fill="FFFFFF"/>
          </w:tcPr>
          <w:p w14:paraId="11325308" w14:textId="1E35A675" w:rsidR="00EB3568" w:rsidRPr="00190312" w:rsidRDefault="00EB3568" w:rsidP="00EB3568">
            <w:pPr>
              <w:pStyle w:val="afffffffffffd"/>
              <w:shd w:val="clear" w:color="auto" w:fill="FFFFFF" w:themeFill="background1"/>
              <w:spacing w:line="276" w:lineRule="auto"/>
              <w:rPr>
                <w:sz w:val="22"/>
              </w:rPr>
            </w:pPr>
            <w:r w:rsidRPr="00190312">
              <w:rPr>
                <w:sz w:val="22"/>
              </w:rPr>
              <w:t>УБИ.075</w:t>
            </w:r>
          </w:p>
        </w:tc>
      </w:tr>
      <w:tr w:rsidR="00EB3568" w:rsidRPr="005511AC" w14:paraId="1181DBD3" w14:textId="77777777" w:rsidTr="00612630">
        <w:tc>
          <w:tcPr>
            <w:tcW w:w="709" w:type="dxa"/>
            <w:shd w:val="clear" w:color="auto" w:fill="FFFFFF"/>
          </w:tcPr>
          <w:p w14:paraId="6DEEB5EB"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79C5E23E" w14:textId="0B3F9406"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гипервизору из виртуальной машины и (или) физической сети</w:t>
            </w:r>
          </w:p>
        </w:tc>
        <w:tc>
          <w:tcPr>
            <w:tcW w:w="1596" w:type="dxa"/>
            <w:shd w:val="clear" w:color="auto" w:fill="FFFFFF"/>
          </w:tcPr>
          <w:p w14:paraId="378557B0" w14:textId="211E6287" w:rsidR="00EB3568" w:rsidRPr="00190312" w:rsidRDefault="00EB3568" w:rsidP="00EB3568">
            <w:pPr>
              <w:pStyle w:val="afffffffffffd"/>
              <w:shd w:val="clear" w:color="auto" w:fill="FFFFFF" w:themeFill="background1"/>
              <w:spacing w:line="276" w:lineRule="auto"/>
              <w:rPr>
                <w:sz w:val="22"/>
              </w:rPr>
            </w:pPr>
            <w:r w:rsidRPr="00190312">
              <w:rPr>
                <w:sz w:val="22"/>
              </w:rPr>
              <w:t>УБИ.076</w:t>
            </w:r>
          </w:p>
        </w:tc>
      </w:tr>
      <w:tr w:rsidR="00EB3568" w:rsidRPr="005511AC" w14:paraId="2C818981" w14:textId="77777777" w:rsidTr="00612630">
        <w:tc>
          <w:tcPr>
            <w:tcW w:w="709" w:type="dxa"/>
            <w:shd w:val="clear" w:color="auto" w:fill="FFFFFF"/>
          </w:tcPr>
          <w:p w14:paraId="3B5E2AD9"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69EA671" w14:textId="25B69F4D"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1596" w:type="dxa"/>
            <w:shd w:val="clear" w:color="auto" w:fill="FFFFFF"/>
          </w:tcPr>
          <w:p w14:paraId="2F640E33" w14:textId="6A0A00AC" w:rsidR="00EB3568" w:rsidRPr="00190312" w:rsidRDefault="00EB3568" w:rsidP="00EB3568">
            <w:pPr>
              <w:pStyle w:val="afffffffffffd"/>
              <w:shd w:val="clear" w:color="auto" w:fill="FFFFFF" w:themeFill="background1"/>
              <w:spacing w:line="276" w:lineRule="auto"/>
              <w:rPr>
                <w:sz w:val="22"/>
              </w:rPr>
            </w:pPr>
            <w:r w:rsidRPr="00190312">
              <w:rPr>
                <w:sz w:val="22"/>
              </w:rPr>
              <w:t>УБИ.077</w:t>
            </w:r>
          </w:p>
        </w:tc>
      </w:tr>
      <w:tr w:rsidR="00EB3568" w:rsidRPr="005511AC" w14:paraId="2AFCBC9F" w14:textId="77777777" w:rsidTr="00612630">
        <w:tc>
          <w:tcPr>
            <w:tcW w:w="709" w:type="dxa"/>
            <w:shd w:val="clear" w:color="auto" w:fill="FFFFFF"/>
          </w:tcPr>
          <w:p w14:paraId="6276506E"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6FF880C6" w14:textId="1CC8AD10"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защищаемым виртуальным машинам из виртуальной и (или) физической сети</w:t>
            </w:r>
          </w:p>
        </w:tc>
        <w:tc>
          <w:tcPr>
            <w:tcW w:w="1596" w:type="dxa"/>
            <w:shd w:val="clear" w:color="auto" w:fill="FFFFFF"/>
          </w:tcPr>
          <w:p w14:paraId="2B710C97" w14:textId="59A40BD6" w:rsidR="00EB3568" w:rsidRPr="00190312" w:rsidRDefault="00EB3568" w:rsidP="00EB3568">
            <w:pPr>
              <w:pStyle w:val="afffffffffffd"/>
              <w:shd w:val="clear" w:color="auto" w:fill="FFFFFF" w:themeFill="background1"/>
              <w:spacing w:line="276" w:lineRule="auto"/>
              <w:rPr>
                <w:sz w:val="22"/>
              </w:rPr>
            </w:pPr>
            <w:r w:rsidRPr="00190312">
              <w:rPr>
                <w:sz w:val="22"/>
              </w:rPr>
              <w:t>УБИ.078</w:t>
            </w:r>
          </w:p>
        </w:tc>
      </w:tr>
      <w:tr w:rsidR="00EB3568" w:rsidRPr="005511AC" w14:paraId="6946C203" w14:textId="77777777" w:rsidTr="00612630">
        <w:tc>
          <w:tcPr>
            <w:tcW w:w="709" w:type="dxa"/>
            <w:shd w:val="clear" w:color="auto" w:fill="FFFFFF"/>
          </w:tcPr>
          <w:p w14:paraId="4FBC6F9C"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B129359" w14:textId="05670675"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защищаемым виртуальным машинам со стороны других виртуальных машин</w:t>
            </w:r>
          </w:p>
        </w:tc>
        <w:tc>
          <w:tcPr>
            <w:tcW w:w="1596" w:type="dxa"/>
            <w:shd w:val="clear" w:color="auto" w:fill="FFFFFF"/>
          </w:tcPr>
          <w:p w14:paraId="62AB8629" w14:textId="5C6F77B1" w:rsidR="00EB3568" w:rsidRPr="00190312" w:rsidRDefault="00EB3568" w:rsidP="00EB3568">
            <w:pPr>
              <w:pStyle w:val="afffffffffffd"/>
              <w:shd w:val="clear" w:color="auto" w:fill="FFFFFF" w:themeFill="background1"/>
              <w:spacing w:line="276" w:lineRule="auto"/>
              <w:rPr>
                <w:sz w:val="22"/>
              </w:rPr>
            </w:pPr>
            <w:r w:rsidRPr="00190312">
              <w:rPr>
                <w:sz w:val="22"/>
              </w:rPr>
              <w:t>УБИ.079</w:t>
            </w:r>
          </w:p>
        </w:tc>
      </w:tr>
      <w:tr w:rsidR="00EB3568" w:rsidRPr="005511AC" w14:paraId="79B77CBF" w14:textId="77777777" w:rsidTr="00612630">
        <w:tc>
          <w:tcPr>
            <w:tcW w:w="709" w:type="dxa"/>
            <w:shd w:val="clear" w:color="auto" w:fill="FFFFFF"/>
          </w:tcPr>
          <w:p w14:paraId="7275E4F9"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2FDE288F" w14:textId="3B4F9C30"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защищаемым виртуальным устройствам из виртуальной и (или) физической сети</w:t>
            </w:r>
          </w:p>
        </w:tc>
        <w:tc>
          <w:tcPr>
            <w:tcW w:w="1596" w:type="dxa"/>
            <w:shd w:val="clear" w:color="auto" w:fill="FFFFFF"/>
          </w:tcPr>
          <w:p w14:paraId="78C6B26A" w14:textId="7827C3F0" w:rsidR="00EB3568" w:rsidRPr="00190312" w:rsidRDefault="00EB3568" w:rsidP="00EB3568">
            <w:pPr>
              <w:pStyle w:val="afffffffffffd"/>
              <w:shd w:val="clear" w:color="auto" w:fill="FFFFFF" w:themeFill="background1"/>
              <w:spacing w:line="276" w:lineRule="auto"/>
              <w:rPr>
                <w:sz w:val="22"/>
              </w:rPr>
            </w:pPr>
            <w:r w:rsidRPr="00190312">
              <w:rPr>
                <w:sz w:val="22"/>
              </w:rPr>
              <w:t>УБИ.080</w:t>
            </w:r>
          </w:p>
        </w:tc>
      </w:tr>
      <w:tr w:rsidR="00EB3568" w:rsidRPr="005511AC" w14:paraId="45EFC4EE" w14:textId="77777777" w:rsidTr="00612630">
        <w:tc>
          <w:tcPr>
            <w:tcW w:w="709" w:type="dxa"/>
            <w:shd w:val="clear" w:color="auto" w:fill="FFFFFF"/>
          </w:tcPr>
          <w:p w14:paraId="4B9741FC"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04CB355F" w14:textId="2894BA9C"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системе хранения данных из виртуальной и (или) физической сети</w:t>
            </w:r>
          </w:p>
        </w:tc>
        <w:tc>
          <w:tcPr>
            <w:tcW w:w="1596" w:type="dxa"/>
            <w:shd w:val="clear" w:color="auto" w:fill="FFFFFF"/>
          </w:tcPr>
          <w:p w14:paraId="02CB224E" w14:textId="6CC7C637" w:rsidR="00EB3568" w:rsidRPr="00190312" w:rsidRDefault="00EB3568" w:rsidP="00EB3568">
            <w:pPr>
              <w:pStyle w:val="afffffffffffd"/>
              <w:shd w:val="clear" w:color="auto" w:fill="FFFFFF" w:themeFill="background1"/>
              <w:spacing w:line="276" w:lineRule="auto"/>
              <w:rPr>
                <w:sz w:val="22"/>
              </w:rPr>
            </w:pPr>
            <w:r w:rsidRPr="00190312">
              <w:rPr>
                <w:sz w:val="22"/>
              </w:rPr>
              <w:t>УБИ.084</w:t>
            </w:r>
          </w:p>
        </w:tc>
      </w:tr>
      <w:tr w:rsidR="00EB3568" w:rsidRPr="005511AC" w14:paraId="65E7C154" w14:textId="77777777" w:rsidTr="00612630">
        <w:tc>
          <w:tcPr>
            <w:tcW w:w="709" w:type="dxa"/>
            <w:shd w:val="clear" w:color="auto" w:fill="FFFFFF"/>
          </w:tcPr>
          <w:p w14:paraId="048DDE01"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518A7101" w14:textId="470C1A20" w:rsidR="00EB3568" w:rsidRPr="00190312" w:rsidRDefault="00EB3568" w:rsidP="00EB3568">
            <w:pPr>
              <w:pStyle w:val="afffffffffffd"/>
              <w:shd w:val="clear" w:color="auto" w:fill="FFFFFF" w:themeFill="background1"/>
              <w:spacing w:line="276" w:lineRule="auto"/>
              <w:rPr>
                <w:sz w:val="22"/>
              </w:rPr>
            </w:pPr>
            <w:r w:rsidRPr="00190312">
              <w:rPr>
                <w:sz w:val="22"/>
              </w:rPr>
              <w:t>Угроза несанкционированного доступа к хранимой в виртуальном пространстве защищаемой информации</w:t>
            </w:r>
          </w:p>
        </w:tc>
        <w:tc>
          <w:tcPr>
            <w:tcW w:w="1596" w:type="dxa"/>
            <w:shd w:val="clear" w:color="auto" w:fill="FFFFFF"/>
          </w:tcPr>
          <w:p w14:paraId="471E0662" w14:textId="36531810" w:rsidR="00EB3568" w:rsidRPr="00190312" w:rsidRDefault="00EB3568" w:rsidP="00EB3568">
            <w:pPr>
              <w:pStyle w:val="afffffffffffd"/>
              <w:shd w:val="clear" w:color="auto" w:fill="FFFFFF" w:themeFill="background1"/>
              <w:spacing w:line="276" w:lineRule="auto"/>
              <w:rPr>
                <w:sz w:val="22"/>
              </w:rPr>
            </w:pPr>
            <w:r w:rsidRPr="00190312">
              <w:rPr>
                <w:sz w:val="22"/>
              </w:rPr>
              <w:t>УБИ.085</w:t>
            </w:r>
          </w:p>
        </w:tc>
      </w:tr>
      <w:tr w:rsidR="00EB3568" w:rsidRPr="005511AC" w14:paraId="3D234287" w14:textId="77777777" w:rsidTr="00612630">
        <w:tc>
          <w:tcPr>
            <w:tcW w:w="709" w:type="dxa"/>
            <w:shd w:val="clear" w:color="auto" w:fill="FFFFFF"/>
          </w:tcPr>
          <w:p w14:paraId="36DE95A9"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14204445" w14:textId="2CCF00DF" w:rsidR="00EB3568" w:rsidRPr="00190312" w:rsidRDefault="00EB3568" w:rsidP="00EB3568">
            <w:pPr>
              <w:pStyle w:val="afffffffffffd"/>
              <w:shd w:val="clear" w:color="auto" w:fill="FFFFFF" w:themeFill="background1"/>
              <w:spacing w:line="276" w:lineRule="auto"/>
              <w:rPr>
                <w:sz w:val="22"/>
              </w:rPr>
            </w:pPr>
            <w:r w:rsidRPr="00190312">
              <w:rPr>
                <w:sz w:val="22"/>
              </w:rPr>
              <w:t>Угроза ошибки обновления гипервизора</w:t>
            </w:r>
          </w:p>
        </w:tc>
        <w:tc>
          <w:tcPr>
            <w:tcW w:w="1596" w:type="dxa"/>
            <w:shd w:val="clear" w:color="auto" w:fill="FFFFFF"/>
          </w:tcPr>
          <w:p w14:paraId="34E7D6AC" w14:textId="1C61236F" w:rsidR="00EB3568" w:rsidRPr="00190312" w:rsidRDefault="00EB3568" w:rsidP="00EB3568">
            <w:pPr>
              <w:pStyle w:val="afffffffffffd"/>
              <w:shd w:val="clear" w:color="auto" w:fill="FFFFFF" w:themeFill="background1"/>
              <w:spacing w:line="276" w:lineRule="auto"/>
              <w:rPr>
                <w:sz w:val="22"/>
              </w:rPr>
            </w:pPr>
            <w:r w:rsidRPr="00190312">
              <w:rPr>
                <w:sz w:val="22"/>
              </w:rPr>
              <w:t>УБИ.108</w:t>
            </w:r>
          </w:p>
        </w:tc>
      </w:tr>
      <w:tr w:rsidR="00EB3568" w:rsidRPr="005511AC" w14:paraId="74BAECBD" w14:textId="77777777" w:rsidTr="00612630">
        <w:tc>
          <w:tcPr>
            <w:tcW w:w="709" w:type="dxa"/>
            <w:shd w:val="clear" w:color="auto" w:fill="FFFFFF"/>
          </w:tcPr>
          <w:p w14:paraId="65EF978F"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396458E" w14:textId="55992A8C" w:rsidR="00EB3568" w:rsidRPr="00190312" w:rsidRDefault="00EB3568" w:rsidP="00EB3568">
            <w:pPr>
              <w:pStyle w:val="afffffffffffd"/>
              <w:shd w:val="clear" w:color="auto" w:fill="FFFFFF" w:themeFill="background1"/>
              <w:spacing w:line="276" w:lineRule="auto"/>
              <w:rPr>
                <w:sz w:val="22"/>
              </w:rPr>
            </w:pPr>
            <w:r w:rsidRPr="00190312">
              <w:rPr>
                <w:sz w:val="22"/>
              </w:rPr>
              <w:t>Угроза перехвата управления гипервизором</w:t>
            </w:r>
          </w:p>
        </w:tc>
        <w:tc>
          <w:tcPr>
            <w:tcW w:w="1596" w:type="dxa"/>
            <w:shd w:val="clear" w:color="auto" w:fill="FFFFFF"/>
          </w:tcPr>
          <w:p w14:paraId="26F7350D" w14:textId="700212CD" w:rsidR="00EB3568" w:rsidRPr="00190312" w:rsidRDefault="00EB3568" w:rsidP="00EB3568">
            <w:pPr>
              <w:pStyle w:val="afffffffffffd"/>
              <w:shd w:val="clear" w:color="auto" w:fill="FFFFFF" w:themeFill="background1"/>
              <w:spacing w:line="276" w:lineRule="auto"/>
              <w:rPr>
                <w:sz w:val="22"/>
              </w:rPr>
            </w:pPr>
            <w:r w:rsidRPr="00190312">
              <w:rPr>
                <w:sz w:val="22"/>
              </w:rPr>
              <w:t>УБИ.119</w:t>
            </w:r>
          </w:p>
        </w:tc>
      </w:tr>
      <w:tr w:rsidR="00EB3568" w:rsidRPr="005511AC" w14:paraId="11A5DDE7" w14:textId="77777777" w:rsidTr="00612630">
        <w:tc>
          <w:tcPr>
            <w:tcW w:w="709" w:type="dxa"/>
            <w:shd w:val="clear" w:color="auto" w:fill="FFFFFF"/>
          </w:tcPr>
          <w:p w14:paraId="524ED5A4" w14:textId="77777777" w:rsidR="00EB3568" w:rsidRPr="005511AC" w:rsidRDefault="00EB3568" w:rsidP="00EB3568">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088" w:type="dxa"/>
            <w:shd w:val="clear" w:color="auto" w:fill="FFFFFF"/>
            <w:noWrap/>
          </w:tcPr>
          <w:p w14:paraId="3566CA4C" w14:textId="1A98296D" w:rsidR="00EB3568" w:rsidRPr="00190312" w:rsidRDefault="00EB3568" w:rsidP="00EB3568">
            <w:pPr>
              <w:pStyle w:val="afffffffffffd"/>
              <w:shd w:val="clear" w:color="auto" w:fill="FFFFFF" w:themeFill="background1"/>
              <w:spacing w:line="276" w:lineRule="auto"/>
              <w:rPr>
                <w:sz w:val="22"/>
              </w:rPr>
            </w:pPr>
            <w:r w:rsidRPr="00190312">
              <w:rPr>
                <w:sz w:val="22"/>
              </w:rPr>
              <w:t>Угроза перехвата управления средой виртуализации</w:t>
            </w:r>
          </w:p>
        </w:tc>
        <w:tc>
          <w:tcPr>
            <w:tcW w:w="1596" w:type="dxa"/>
            <w:shd w:val="clear" w:color="auto" w:fill="FFFFFF"/>
          </w:tcPr>
          <w:p w14:paraId="436B97A8" w14:textId="5A7A0440" w:rsidR="00EB3568" w:rsidRPr="00190312" w:rsidRDefault="00EB3568" w:rsidP="00EB3568">
            <w:pPr>
              <w:pStyle w:val="afffffffffffd"/>
              <w:shd w:val="clear" w:color="auto" w:fill="FFFFFF" w:themeFill="background1"/>
              <w:spacing w:line="276" w:lineRule="auto"/>
              <w:rPr>
                <w:sz w:val="22"/>
              </w:rPr>
            </w:pPr>
            <w:r w:rsidRPr="00190312">
              <w:rPr>
                <w:sz w:val="22"/>
              </w:rPr>
              <w:t>УБИ.120</w:t>
            </w:r>
          </w:p>
        </w:tc>
      </w:tr>
      <w:tr w:rsidR="00EB3568" w:rsidRPr="005511AC" w14:paraId="12C5B4EF" w14:textId="77777777" w:rsidTr="00612630">
        <w:tc>
          <w:tcPr>
            <w:tcW w:w="709" w:type="dxa"/>
            <w:shd w:val="clear" w:color="auto" w:fill="FFFFFF"/>
          </w:tcPr>
          <w:p w14:paraId="74398ED0" w14:textId="0B549B78" w:rsidR="00EB3568" w:rsidRPr="00A77BC2"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b/>
                <w:sz w:val="24"/>
                <w:szCs w:val="24"/>
              </w:rPr>
            </w:pPr>
            <w:r w:rsidRPr="00A77BC2">
              <w:rPr>
                <w:b/>
                <w:sz w:val="24"/>
                <w:szCs w:val="24"/>
              </w:rPr>
              <w:t>10.</w:t>
            </w:r>
          </w:p>
        </w:tc>
        <w:tc>
          <w:tcPr>
            <w:tcW w:w="8684" w:type="dxa"/>
            <w:gridSpan w:val="2"/>
            <w:shd w:val="clear" w:color="auto" w:fill="FFFFFF"/>
            <w:noWrap/>
          </w:tcPr>
          <w:p w14:paraId="3AE8DF27" w14:textId="686F75CD" w:rsidR="00EB3568" w:rsidRPr="00DC422F" w:rsidRDefault="00EB3568" w:rsidP="00EB3568">
            <w:pPr>
              <w:pStyle w:val="afffffffffffd"/>
              <w:shd w:val="clear" w:color="auto" w:fill="FFFFFF" w:themeFill="background1"/>
              <w:spacing w:line="276" w:lineRule="auto"/>
              <w:rPr>
                <w:sz w:val="24"/>
                <w:szCs w:val="24"/>
              </w:rPr>
            </w:pPr>
            <w:r w:rsidRPr="00DC422F">
              <w:rPr>
                <w:b/>
                <w:sz w:val="22"/>
              </w:rPr>
              <w:t>Угрозы несанкционированного воздействия на BIOS</w:t>
            </w:r>
          </w:p>
        </w:tc>
      </w:tr>
      <w:tr w:rsidR="00EB3568" w:rsidRPr="005511AC" w14:paraId="37F58D4C" w14:textId="77777777" w:rsidTr="00612630">
        <w:tc>
          <w:tcPr>
            <w:tcW w:w="709" w:type="dxa"/>
            <w:shd w:val="clear" w:color="auto" w:fill="FFFFFF"/>
          </w:tcPr>
          <w:p w14:paraId="3B282D83" w14:textId="62BB8A1A"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lastRenderedPageBreak/>
              <w:t>10.1</w:t>
            </w:r>
          </w:p>
        </w:tc>
        <w:tc>
          <w:tcPr>
            <w:tcW w:w="7088" w:type="dxa"/>
            <w:shd w:val="clear" w:color="auto" w:fill="FFFFFF"/>
            <w:noWrap/>
          </w:tcPr>
          <w:p w14:paraId="0F66C3F3" w14:textId="7C1A2749" w:rsidR="00EB3568" w:rsidRPr="00760BEA" w:rsidRDefault="00EB3568" w:rsidP="00EB3568">
            <w:pPr>
              <w:pStyle w:val="afffffffffffd"/>
              <w:shd w:val="clear" w:color="auto" w:fill="FFFFFF" w:themeFill="background1"/>
              <w:spacing w:line="276" w:lineRule="auto"/>
              <w:rPr>
                <w:sz w:val="22"/>
              </w:rPr>
            </w:pPr>
            <w:r w:rsidRPr="00760BEA">
              <w:rPr>
                <w:sz w:val="22"/>
              </w:rPr>
              <w:t>Угроза аппаратного сброса пароля BIOS</w:t>
            </w:r>
          </w:p>
        </w:tc>
        <w:tc>
          <w:tcPr>
            <w:tcW w:w="1596" w:type="dxa"/>
            <w:shd w:val="clear" w:color="auto" w:fill="FFFFFF"/>
          </w:tcPr>
          <w:p w14:paraId="7477EE15" w14:textId="57F103FC" w:rsidR="00EB3568" w:rsidRPr="00760BEA" w:rsidRDefault="00EB3568" w:rsidP="00EB3568">
            <w:pPr>
              <w:pStyle w:val="afffffffffffd"/>
              <w:shd w:val="clear" w:color="auto" w:fill="FFFFFF" w:themeFill="background1"/>
              <w:spacing w:line="276" w:lineRule="auto"/>
              <w:rPr>
                <w:sz w:val="22"/>
              </w:rPr>
            </w:pPr>
            <w:r w:rsidRPr="00760BEA">
              <w:rPr>
                <w:sz w:val="22"/>
              </w:rPr>
              <w:t>УБИ.004</w:t>
            </w:r>
          </w:p>
        </w:tc>
      </w:tr>
      <w:tr w:rsidR="00EB3568" w:rsidRPr="005511AC" w14:paraId="603275E5" w14:textId="77777777" w:rsidTr="00612630">
        <w:tc>
          <w:tcPr>
            <w:tcW w:w="709" w:type="dxa"/>
            <w:shd w:val="clear" w:color="auto" w:fill="FFFFFF"/>
          </w:tcPr>
          <w:p w14:paraId="7C145548" w14:textId="4FADFF2E"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10.2</w:t>
            </w:r>
          </w:p>
        </w:tc>
        <w:tc>
          <w:tcPr>
            <w:tcW w:w="7088" w:type="dxa"/>
            <w:shd w:val="clear" w:color="auto" w:fill="FFFFFF"/>
            <w:noWrap/>
          </w:tcPr>
          <w:p w14:paraId="3318A896" w14:textId="3BD40262" w:rsidR="00EB3568" w:rsidRPr="00760BEA" w:rsidRDefault="00EB3568" w:rsidP="00EB3568">
            <w:pPr>
              <w:pStyle w:val="afffffffffffd"/>
              <w:shd w:val="clear" w:color="auto" w:fill="FFFFFF" w:themeFill="background1"/>
              <w:spacing w:line="276" w:lineRule="auto"/>
              <w:rPr>
                <w:sz w:val="22"/>
              </w:rPr>
            </w:pPr>
            <w:r w:rsidRPr="00760BEA">
              <w:rPr>
                <w:sz w:val="22"/>
              </w:rPr>
              <w:t>Угроза внедрения вредоносного кода в BIOS</w:t>
            </w:r>
          </w:p>
        </w:tc>
        <w:tc>
          <w:tcPr>
            <w:tcW w:w="1596" w:type="dxa"/>
            <w:shd w:val="clear" w:color="auto" w:fill="FFFFFF"/>
          </w:tcPr>
          <w:p w14:paraId="54085F07" w14:textId="05C90A38" w:rsidR="00EB3568" w:rsidRPr="00760BEA" w:rsidRDefault="00EB3568" w:rsidP="00EB3568">
            <w:pPr>
              <w:pStyle w:val="afffffffffffd"/>
              <w:shd w:val="clear" w:color="auto" w:fill="FFFFFF" w:themeFill="background1"/>
              <w:spacing w:line="276" w:lineRule="auto"/>
              <w:rPr>
                <w:sz w:val="22"/>
              </w:rPr>
            </w:pPr>
            <w:r w:rsidRPr="00760BEA">
              <w:rPr>
                <w:sz w:val="22"/>
              </w:rPr>
              <w:t>УБИ.005</w:t>
            </w:r>
          </w:p>
        </w:tc>
      </w:tr>
      <w:tr w:rsidR="00EB3568" w:rsidRPr="005511AC" w14:paraId="317626DA" w14:textId="77777777" w:rsidTr="00612630">
        <w:tc>
          <w:tcPr>
            <w:tcW w:w="709" w:type="dxa"/>
            <w:shd w:val="clear" w:color="auto" w:fill="FFFFFF"/>
          </w:tcPr>
          <w:p w14:paraId="64AE007F" w14:textId="491EE020"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10.3</w:t>
            </w:r>
          </w:p>
        </w:tc>
        <w:tc>
          <w:tcPr>
            <w:tcW w:w="7088" w:type="dxa"/>
            <w:shd w:val="clear" w:color="auto" w:fill="FFFFFF"/>
            <w:noWrap/>
          </w:tcPr>
          <w:p w14:paraId="0255FA2F" w14:textId="027D07D1" w:rsidR="00EB3568" w:rsidRPr="00760BEA" w:rsidRDefault="00EB3568" w:rsidP="00EB3568">
            <w:pPr>
              <w:pStyle w:val="afffffffffffd"/>
              <w:shd w:val="clear" w:color="auto" w:fill="FFFFFF" w:themeFill="background1"/>
              <w:spacing w:line="276" w:lineRule="auto"/>
              <w:rPr>
                <w:sz w:val="22"/>
              </w:rPr>
            </w:pPr>
            <w:r w:rsidRPr="00760BEA">
              <w:rPr>
                <w:sz w:val="22"/>
              </w:rPr>
              <w:t>Угроза восстановления предыдущей уязвимой версии BIOS</w:t>
            </w:r>
          </w:p>
        </w:tc>
        <w:tc>
          <w:tcPr>
            <w:tcW w:w="1596" w:type="dxa"/>
            <w:shd w:val="clear" w:color="auto" w:fill="FFFFFF"/>
          </w:tcPr>
          <w:p w14:paraId="376B7BB9" w14:textId="7CCC00FF" w:rsidR="00EB3568" w:rsidRPr="00760BEA" w:rsidRDefault="00EB3568" w:rsidP="00EB3568">
            <w:pPr>
              <w:pStyle w:val="afffffffffffd"/>
              <w:shd w:val="clear" w:color="auto" w:fill="FFFFFF" w:themeFill="background1"/>
              <w:spacing w:line="276" w:lineRule="auto"/>
              <w:rPr>
                <w:sz w:val="22"/>
              </w:rPr>
            </w:pPr>
            <w:r w:rsidRPr="00760BEA">
              <w:rPr>
                <w:sz w:val="22"/>
              </w:rPr>
              <w:t>УБИ.009</w:t>
            </w:r>
          </w:p>
        </w:tc>
      </w:tr>
      <w:tr w:rsidR="00EB3568" w:rsidRPr="005511AC" w14:paraId="03AD88BA" w14:textId="77777777" w:rsidTr="00612630">
        <w:tc>
          <w:tcPr>
            <w:tcW w:w="709" w:type="dxa"/>
            <w:shd w:val="clear" w:color="auto" w:fill="FFFFFF"/>
          </w:tcPr>
          <w:p w14:paraId="0C65D9CD" w14:textId="640253A2"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10.4</w:t>
            </w:r>
          </w:p>
        </w:tc>
        <w:tc>
          <w:tcPr>
            <w:tcW w:w="7088" w:type="dxa"/>
            <w:shd w:val="clear" w:color="auto" w:fill="FFFFFF"/>
            <w:noWrap/>
          </w:tcPr>
          <w:p w14:paraId="3A61515C" w14:textId="2DD2750B" w:rsidR="00EB3568" w:rsidRPr="00760BEA" w:rsidRDefault="00EB3568" w:rsidP="00EB3568">
            <w:pPr>
              <w:pStyle w:val="afffffffffffd"/>
              <w:shd w:val="clear" w:color="auto" w:fill="FFFFFF" w:themeFill="background1"/>
              <w:spacing w:line="276" w:lineRule="auto"/>
              <w:rPr>
                <w:sz w:val="22"/>
              </w:rPr>
            </w:pPr>
            <w:r w:rsidRPr="00760BEA">
              <w:rPr>
                <w:sz w:val="22"/>
              </w:rPr>
              <w:t>Угроза деструктивного использования декларированного функционала BIOS</w:t>
            </w:r>
          </w:p>
        </w:tc>
        <w:tc>
          <w:tcPr>
            <w:tcW w:w="1596" w:type="dxa"/>
            <w:shd w:val="clear" w:color="auto" w:fill="FFFFFF"/>
          </w:tcPr>
          <w:p w14:paraId="427AFFA1" w14:textId="3CA4BB02" w:rsidR="00EB3568" w:rsidRPr="00760BEA" w:rsidRDefault="00EB3568" w:rsidP="00EB3568">
            <w:pPr>
              <w:pStyle w:val="afffffffffffd"/>
              <w:shd w:val="clear" w:color="auto" w:fill="FFFFFF" w:themeFill="background1"/>
              <w:spacing w:line="276" w:lineRule="auto"/>
              <w:rPr>
                <w:sz w:val="22"/>
              </w:rPr>
            </w:pPr>
            <w:r w:rsidRPr="00760BEA">
              <w:rPr>
                <w:sz w:val="22"/>
              </w:rPr>
              <w:t>УБИ.013</w:t>
            </w:r>
          </w:p>
        </w:tc>
      </w:tr>
      <w:tr w:rsidR="00EB3568" w:rsidRPr="005511AC" w14:paraId="3A308FA6" w14:textId="77777777" w:rsidTr="00612630">
        <w:tc>
          <w:tcPr>
            <w:tcW w:w="709" w:type="dxa"/>
            <w:shd w:val="clear" w:color="auto" w:fill="FFFFFF"/>
          </w:tcPr>
          <w:p w14:paraId="111731E1" w14:textId="270AA59E"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10.5</w:t>
            </w:r>
          </w:p>
        </w:tc>
        <w:tc>
          <w:tcPr>
            <w:tcW w:w="7088" w:type="dxa"/>
            <w:shd w:val="clear" w:color="auto" w:fill="FFFFFF"/>
            <w:noWrap/>
          </w:tcPr>
          <w:p w14:paraId="41E14C5F" w14:textId="22FEACD5" w:rsidR="00EB3568" w:rsidRPr="00760BEA" w:rsidRDefault="00EB3568" w:rsidP="00EB3568">
            <w:pPr>
              <w:pStyle w:val="afffffffffffd"/>
              <w:shd w:val="clear" w:color="auto" w:fill="FFFFFF" w:themeFill="background1"/>
              <w:spacing w:line="276" w:lineRule="auto"/>
              <w:rPr>
                <w:sz w:val="22"/>
              </w:rPr>
            </w:pPr>
            <w:r w:rsidRPr="00760BEA">
              <w:rPr>
                <w:sz w:val="22"/>
              </w:rPr>
              <w:t>Угроза загрузки нештатной операционной системы</w:t>
            </w:r>
          </w:p>
        </w:tc>
        <w:tc>
          <w:tcPr>
            <w:tcW w:w="1596" w:type="dxa"/>
            <w:shd w:val="clear" w:color="auto" w:fill="FFFFFF"/>
          </w:tcPr>
          <w:p w14:paraId="7B3BA4DC" w14:textId="6FFE303E" w:rsidR="00EB3568" w:rsidRPr="00760BEA" w:rsidRDefault="00EB3568" w:rsidP="00EB3568">
            <w:pPr>
              <w:pStyle w:val="afffffffffffd"/>
              <w:shd w:val="clear" w:color="auto" w:fill="FFFFFF" w:themeFill="background1"/>
              <w:spacing w:line="276" w:lineRule="auto"/>
              <w:rPr>
                <w:sz w:val="22"/>
              </w:rPr>
            </w:pPr>
            <w:r w:rsidRPr="00760BEA">
              <w:rPr>
                <w:sz w:val="22"/>
              </w:rPr>
              <w:t>УБИ.018</w:t>
            </w:r>
          </w:p>
        </w:tc>
      </w:tr>
      <w:tr w:rsidR="00EB3568" w:rsidRPr="005511AC" w14:paraId="0EAAD1F9" w14:textId="77777777" w:rsidTr="00612630">
        <w:tc>
          <w:tcPr>
            <w:tcW w:w="709" w:type="dxa"/>
            <w:shd w:val="clear" w:color="auto" w:fill="FFFFFF"/>
          </w:tcPr>
          <w:p w14:paraId="19655CB1" w14:textId="11CB06B4"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10.6</w:t>
            </w:r>
          </w:p>
        </w:tc>
        <w:tc>
          <w:tcPr>
            <w:tcW w:w="7088" w:type="dxa"/>
            <w:shd w:val="clear" w:color="auto" w:fill="FFFFFF"/>
            <w:noWrap/>
          </w:tcPr>
          <w:p w14:paraId="60A1AD6B" w14:textId="058D9E8E" w:rsidR="00EB3568" w:rsidRPr="00760BEA" w:rsidRDefault="00EB3568" w:rsidP="00EB3568">
            <w:pPr>
              <w:pStyle w:val="afffffffffffd"/>
              <w:shd w:val="clear" w:color="auto" w:fill="FFFFFF" w:themeFill="background1"/>
              <w:spacing w:line="276" w:lineRule="auto"/>
              <w:rPr>
                <w:sz w:val="22"/>
              </w:rPr>
            </w:pPr>
            <w:r w:rsidRPr="00760BEA">
              <w:rPr>
                <w:sz w:val="22"/>
              </w:rPr>
              <w:t>Угроза изменения режимов работы аппаратных элементов компьютера</w:t>
            </w:r>
          </w:p>
        </w:tc>
        <w:tc>
          <w:tcPr>
            <w:tcW w:w="1596" w:type="dxa"/>
            <w:shd w:val="clear" w:color="auto" w:fill="FFFFFF"/>
          </w:tcPr>
          <w:p w14:paraId="3586C7C6" w14:textId="5054D3E5" w:rsidR="00EB3568" w:rsidRPr="00760BEA" w:rsidRDefault="00EB3568" w:rsidP="00EB3568">
            <w:pPr>
              <w:pStyle w:val="afffffffffffd"/>
              <w:shd w:val="clear" w:color="auto" w:fill="FFFFFF" w:themeFill="background1"/>
              <w:spacing w:line="276" w:lineRule="auto"/>
              <w:rPr>
                <w:sz w:val="22"/>
              </w:rPr>
            </w:pPr>
            <w:r w:rsidRPr="00760BEA">
              <w:rPr>
                <w:sz w:val="22"/>
              </w:rPr>
              <w:t>УБИ.024</w:t>
            </w:r>
          </w:p>
        </w:tc>
      </w:tr>
      <w:tr w:rsidR="00EB3568" w:rsidRPr="005511AC" w14:paraId="16785A69" w14:textId="77777777" w:rsidTr="00612630">
        <w:tc>
          <w:tcPr>
            <w:tcW w:w="709" w:type="dxa"/>
            <w:shd w:val="clear" w:color="auto" w:fill="FFFFFF"/>
          </w:tcPr>
          <w:p w14:paraId="7C7D7F4F" w14:textId="331A7B21"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10.7</w:t>
            </w:r>
          </w:p>
        </w:tc>
        <w:tc>
          <w:tcPr>
            <w:tcW w:w="7088" w:type="dxa"/>
            <w:shd w:val="clear" w:color="auto" w:fill="FFFFFF"/>
            <w:noWrap/>
          </w:tcPr>
          <w:p w14:paraId="7589F9C0" w14:textId="1A7A9403" w:rsidR="00EB3568" w:rsidRPr="00760BEA" w:rsidRDefault="00EB3568" w:rsidP="00EB3568">
            <w:pPr>
              <w:pStyle w:val="afffffffffffd"/>
              <w:shd w:val="clear" w:color="auto" w:fill="FFFFFF" w:themeFill="background1"/>
              <w:spacing w:line="276" w:lineRule="auto"/>
              <w:rPr>
                <w:sz w:val="22"/>
              </w:rPr>
            </w:pPr>
            <w:r w:rsidRPr="00760BEA">
              <w:rPr>
                <w:sz w:val="22"/>
              </w:rPr>
              <w:t>Угроза использования поддельных цифровых подписей BIOS</w:t>
            </w:r>
          </w:p>
        </w:tc>
        <w:tc>
          <w:tcPr>
            <w:tcW w:w="1596" w:type="dxa"/>
            <w:shd w:val="clear" w:color="auto" w:fill="FFFFFF"/>
          </w:tcPr>
          <w:p w14:paraId="493F24EC" w14:textId="1AEF6D3E" w:rsidR="00EB3568" w:rsidRPr="00760BEA" w:rsidRDefault="00EB3568" w:rsidP="00EB3568">
            <w:pPr>
              <w:pStyle w:val="afffffffffffd"/>
              <w:shd w:val="clear" w:color="auto" w:fill="FFFFFF" w:themeFill="background1"/>
              <w:spacing w:line="276" w:lineRule="auto"/>
              <w:rPr>
                <w:sz w:val="22"/>
              </w:rPr>
            </w:pPr>
            <w:r w:rsidRPr="00760BEA">
              <w:rPr>
                <w:sz w:val="22"/>
              </w:rPr>
              <w:t>УБИ.032</w:t>
            </w:r>
          </w:p>
        </w:tc>
      </w:tr>
      <w:tr w:rsidR="00EB3568" w:rsidRPr="005511AC" w14:paraId="64DAE755" w14:textId="77777777" w:rsidTr="00612630">
        <w:tc>
          <w:tcPr>
            <w:tcW w:w="709" w:type="dxa"/>
            <w:shd w:val="clear" w:color="auto" w:fill="FFFFFF"/>
          </w:tcPr>
          <w:p w14:paraId="30F5786F" w14:textId="068CE69F"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10.8</w:t>
            </w:r>
          </w:p>
        </w:tc>
        <w:tc>
          <w:tcPr>
            <w:tcW w:w="7088" w:type="dxa"/>
            <w:shd w:val="clear" w:color="auto" w:fill="FFFFFF"/>
            <w:noWrap/>
          </w:tcPr>
          <w:p w14:paraId="541A15E3" w14:textId="75080C14" w:rsidR="00EB3568" w:rsidRPr="00760BEA" w:rsidRDefault="00EB3568" w:rsidP="00EB3568">
            <w:pPr>
              <w:pStyle w:val="afffffffffffd"/>
              <w:shd w:val="clear" w:color="auto" w:fill="FFFFFF" w:themeFill="background1"/>
              <w:spacing w:line="276" w:lineRule="auto"/>
              <w:rPr>
                <w:sz w:val="22"/>
              </w:rPr>
            </w:pPr>
            <w:r w:rsidRPr="00760BEA">
              <w:rPr>
                <w:sz w:val="22"/>
              </w:rPr>
              <w:t>Угроза использования слабых криптографических алгоритмов BIOS</w:t>
            </w:r>
          </w:p>
        </w:tc>
        <w:tc>
          <w:tcPr>
            <w:tcW w:w="1596" w:type="dxa"/>
            <w:shd w:val="clear" w:color="auto" w:fill="FFFFFF"/>
          </w:tcPr>
          <w:p w14:paraId="07C67DF5" w14:textId="1782E184" w:rsidR="00EB3568" w:rsidRPr="00760BEA" w:rsidRDefault="00EB3568" w:rsidP="00EB3568">
            <w:pPr>
              <w:pStyle w:val="afffffffffffd"/>
              <w:shd w:val="clear" w:color="auto" w:fill="FFFFFF" w:themeFill="background1"/>
              <w:spacing w:line="276" w:lineRule="auto"/>
              <w:rPr>
                <w:sz w:val="22"/>
              </w:rPr>
            </w:pPr>
            <w:r w:rsidRPr="00760BEA">
              <w:rPr>
                <w:sz w:val="22"/>
              </w:rPr>
              <w:t>УБИ.035</w:t>
            </w:r>
          </w:p>
        </w:tc>
      </w:tr>
      <w:tr w:rsidR="00EB3568" w:rsidRPr="005511AC" w14:paraId="4AE07C1E" w14:textId="77777777" w:rsidTr="00612630">
        <w:tc>
          <w:tcPr>
            <w:tcW w:w="709" w:type="dxa"/>
            <w:shd w:val="clear" w:color="auto" w:fill="FFFFFF"/>
          </w:tcPr>
          <w:p w14:paraId="137063E7" w14:textId="296044FD"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10.9</w:t>
            </w:r>
          </w:p>
        </w:tc>
        <w:tc>
          <w:tcPr>
            <w:tcW w:w="7088" w:type="dxa"/>
            <w:shd w:val="clear" w:color="auto" w:fill="FFFFFF"/>
            <w:noWrap/>
          </w:tcPr>
          <w:p w14:paraId="59B55415" w14:textId="3FBAA6B9" w:rsidR="00EB3568" w:rsidRPr="00760BEA" w:rsidRDefault="00EB3568" w:rsidP="00EB3568">
            <w:pPr>
              <w:pStyle w:val="afffffffffffd"/>
              <w:shd w:val="clear" w:color="auto" w:fill="FFFFFF" w:themeFill="background1"/>
              <w:spacing w:line="276" w:lineRule="auto"/>
              <w:rPr>
                <w:sz w:val="22"/>
              </w:rPr>
            </w:pPr>
            <w:r w:rsidRPr="00760BEA">
              <w:rPr>
                <w:sz w:val="22"/>
              </w:rPr>
              <w:t>Угроза исчерпания запаса ключей, необходимых для обновления BIOS</w:t>
            </w:r>
          </w:p>
        </w:tc>
        <w:tc>
          <w:tcPr>
            <w:tcW w:w="1596" w:type="dxa"/>
            <w:shd w:val="clear" w:color="auto" w:fill="FFFFFF"/>
          </w:tcPr>
          <w:p w14:paraId="1C678831" w14:textId="30872636" w:rsidR="00EB3568" w:rsidRPr="00760BEA" w:rsidRDefault="00EB3568" w:rsidP="00EB3568">
            <w:pPr>
              <w:pStyle w:val="afffffffffffd"/>
              <w:shd w:val="clear" w:color="auto" w:fill="FFFFFF" w:themeFill="background1"/>
              <w:spacing w:line="276" w:lineRule="auto"/>
              <w:rPr>
                <w:sz w:val="22"/>
              </w:rPr>
            </w:pPr>
            <w:r w:rsidRPr="00760BEA">
              <w:rPr>
                <w:sz w:val="22"/>
              </w:rPr>
              <w:t>УБИ.039</w:t>
            </w:r>
          </w:p>
        </w:tc>
      </w:tr>
      <w:tr w:rsidR="00EB3568" w:rsidRPr="005511AC" w14:paraId="6118B874" w14:textId="77777777" w:rsidTr="00612630">
        <w:tc>
          <w:tcPr>
            <w:tcW w:w="709" w:type="dxa"/>
            <w:shd w:val="clear" w:color="auto" w:fill="FFFFFF"/>
          </w:tcPr>
          <w:p w14:paraId="52774234" w14:textId="4B8789C6"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10.10</w:t>
            </w:r>
          </w:p>
        </w:tc>
        <w:tc>
          <w:tcPr>
            <w:tcW w:w="7088" w:type="dxa"/>
            <w:shd w:val="clear" w:color="auto" w:fill="FFFFFF"/>
            <w:noWrap/>
          </w:tcPr>
          <w:p w14:paraId="4433A8B3" w14:textId="46EA515A" w:rsidR="00EB3568" w:rsidRPr="00760BEA" w:rsidRDefault="00EB3568" w:rsidP="00EB3568">
            <w:pPr>
              <w:pStyle w:val="afffffffffffd"/>
              <w:shd w:val="clear" w:color="auto" w:fill="FFFFFF" w:themeFill="background1"/>
              <w:spacing w:line="276" w:lineRule="auto"/>
              <w:rPr>
                <w:sz w:val="22"/>
              </w:rPr>
            </w:pPr>
            <w:r w:rsidRPr="00760BEA">
              <w:rPr>
                <w:sz w:val="22"/>
              </w:rPr>
              <w:t>Угроза нарушения изоляции среды исполнения BIOS</w:t>
            </w:r>
          </w:p>
        </w:tc>
        <w:tc>
          <w:tcPr>
            <w:tcW w:w="1596" w:type="dxa"/>
            <w:shd w:val="clear" w:color="auto" w:fill="FFFFFF"/>
          </w:tcPr>
          <w:p w14:paraId="0CDBA369" w14:textId="75C78140" w:rsidR="00EB3568" w:rsidRPr="00760BEA" w:rsidRDefault="00EB3568" w:rsidP="00EB3568">
            <w:pPr>
              <w:pStyle w:val="afffffffffffd"/>
              <w:shd w:val="clear" w:color="auto" w:fill="FFFFFF" w:themeFill="background1"/>
              <w:spacing w:line="276" w:lineRule="auto"/>
              <w:rPr>
                <w:sz w:val="22"/>
              </w:rPr>
            </w:pPr>
            <w:r w:rsidRPr="00760BEA">
              <w:rPr>
                <w:sz w:val="22"/>
              </w:rPr>
              <w:t>УБИ.045</w:t>
            </w:r>
          </w:p>
        </w:tc>
      </w:tr>
      <w:tr w:rsidR="00EB3568" w:rsidRPr="005511AC" w14:paraId="7B73AD25" w14:textId="77777777" w:rsidTr="00612630">
        <w:tc>
          <w:tcPr>
            <w:tcW w:w="709" w:type="dxa"/>
            <w:shd w:val="clear" w:color="auto" w:fill="FFFFFF"/>
          </w:tcPr>
          <w:p w14:paraId="05668955" w14:textId="5DBC3B4E"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10.11</w:t>
            </w:r>
          </w:p>
        </w:tc>
        <w:tc>
          <w:tcPr>
            <w:tcW w:w="7088" w:type="dxa"/>
            <w:shd w:val="clear" w:color="auto" w:fill="FFFFFF"/>
            <w:noWrap/>
          </w:tcPr>
          <w:p w14:paraId="49AF2DF0" w14:textId="4F595AFE" w:rsidR="00EB3568" w:rsidRPr="00760BEA" w:rsidRDefault="00EB3568" w:rsidP="00EB3568">
            <w:pPr>
              <w:pStyle w:val="afffffffffffd"/>
              <w:shd w:val="clear" w:color="auto" w:fill="FFFFFF" w:themeFill="background1"/>
              <w:spacing w:line="276" w:lineRule="auto"/>
              <w:rPr>
                <w:sz w:val="22"/>
              </w:rPr>
            </w:pPr>
            <w:r w:rsidRPr="00760BEA">
              <w:rPr>
                <w:sz w:val="22"/>
              </w:rPr>
              <w:t>Угроза невозможности управления правами пользователей BIOS</w:t>
            </w:r>
          </w:p>
        </w:tc>
        <w:tc>
          <w:tcPr>
            <w:tcW w:w="1596" w:type="dxa"/>
            <w:shd w:val="clear" w:color="auto" w:fill="FFFFFF"/>
          </w:tcPr>
          <w:p w14:paraId="60822288" w14:textId="74731DE4" w:rsidR="00EB3568" w:rsidRPr="00760BEA" w:rsidRDefault="00EB3568" w:rsidP="00EB3568">
            <w:pPr>
              <w:pStyle w:val="afffffffffffd"/>
              <w:shd w:val="clear" w:color="auto" w:fill="FFFFFF" w:themeFill="background1"/>
              <w:spacing w:line="276" w:lineRule="auto"/>
              <w:rPr>
                <w:sz w:val="22"/>
              </w:rPr>
            </w:pPr>
            <w:r w:rsidRPr="00760BEA">
              <w:rPr>
                <w:sz w:val="22"/>
              </w:rPr>
              <w:t>УБИ.053</w:t>
            </w:r>
          </w:p>
        </w:tc>
      </w:tr>
      <w:tr w:rsidR="00EB3568" w:rsidRPr="005511AC" w14:paraId="28953B2A" w14:textId="77777777" w:rsidTr="00612630">
        <w:tc>
          <w:tcPr>
            <w:tcW w:w="709" w:type="dxa"/>
            <w:shd w:val="clear" w:color="auto" w:fill="FFFFFF"/>
          </w:tcPr>
          <w:p w14:paraId="3647697E" w14:textId="30E39634"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10.12</w:t>
            </w:r>
          </w:p>
        </w:tc>
        <w:tc>
          <w:tcPr>
            <w:tcW w:w="7088" w:type="dxa"/>
            <w:shd w:val="clear" w:color="auto" w:fill="FFFFFF"/>
            <w:noWrap/>
          </w:tcPr>
          <w:p w14:paraId="6CA6D033" w14:textId="071E8286" w:rsidR="00EB3568" w:rsidRPr="00760BEA" w:rsidRDefault="00EB3568" w:rsidP="00EB3568">
            <w:pPr>
              <w:pStyle w:val="afffffffffffd"/>
              <w:shd w:val="clear" w:color="auto" w:fill="FFFFFF" w:themeFill="background1"/>
              <w:spacing w:line="276" w:lineRule="auto"/>
              <w:rPr>
                <w:sz w:val="22"/>
              </w:rPr>
            </w:pPr>
            <w:r w:rsidRPr="00760BEA">
              <w:rPr>
                <w:sz w:val="22"/>
              </w:rPr>
              <w:t>Угроза несанкционированного выключения или обхода механизма защиты от записи в BIOS</w:t>
            </w:r>
          </w:p>
        </w:tc>
        <w:tc>
          <w:tcPr>
            <w:tcW w:w="1596" w:type="dxa"/>
            <w:shd w:val="clear" w:color="auto" w:fill="FFFFFF"/>
          </w:tcPr>
          <w:p w14:paraId="568E3507" w14:textId="6C9FA0F6" w:rsidR="00EB3568" w:rsidRPr="00760BEA" w:rsidRDefault="00EB3568" w:rsidP="00EB3568">
            <w:pPr>
              <w:pStyle w:val="afffffffffffd"/>
              <w:shd w:val="clear" w:color="auto" w:fill="FFFFFF" w:themeFill="background1"/>
              <w:spacing w:line="276" w:lineRule="auto"/>
              <w:rPr>
                <w:sz w:val="22"/>
              </w:rPr>
            </w:pPr>
            <w:r w:rsidRPr="00760BEA">
              <w:rPr>
                <w:sz w:val="22"/>
              </w:rPr>
              <w:t>УБИ.072</w:t>
            </w:r>
          </w:p>
        </w:tc>
      </w:tr>
      <w:tr w:rsidR="00EB3568" w:rsidRPr="005511AC" w14:paraId="58BEFF0C" w14:textId="77777777" w:rsidTr="00612630">
        <w:tc>
          <w:tcPr>
            <w:tcW w:w="709" w:type="dxa"/>
            <w:shd w:val="clear" w:color="auto" w:fill="FFFFFF"/>
          </w:tcPr>
          <w:p w14:paraId="68100AC1" w14:textId="5504AAE1"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10.13</w:t>
            </w:r>
          </w:p>
        </w:tc>
        <w:tc>
          <w:tcPr>
            <w:tcW w:w="7088" w:type="dxa"/>
            <w:shd w:val="clear" w:color="auto" w:fill="FFFFFF"/>
            <w:noWrap/>
          </w:tcPr>
          <w:p w14:paraId="4A798A7E" w14:textId="64E762C4" w:rsidR="00EB3568" w:rsidRPr="00760BEA" w:rsidRDefault="00EB3568" w:rsidP="00EB3568">
            <w:pPr>
              <w:pStyle w:val="afffffffffffd"/>
              <w:shd w:val="clear" w:color="auto" w:fill="FFFFFF" w:themeFill="background1"/>
              <w:spacing w:line="276" w:lineRule="auto"/>
              <w:rPr>
                <w:sz w:val="22"/>
              </w:rPr>
            </w:pPr>
            <w:r w:rsidRPr="00760BEA">
              <w:rPr>
                <w:sz w:val="22"/>
              </w:rPr>
              <w:t>Угроза несанкционированного использования привилегированных функций BIOS</w:t>
            </w:r>
          </w:p>
        </w:tc>
        <w:tc>
          <w:tcPr>
            <w:tcW w:w="1596" w:type="dxa"/>
            <w:shd w:val="clear" w:color="auto" w:fill="FFFFFF"/>
          </w:tcPr>
          <w:p w14:paraId="33C2F1B2" w14:textId="6E75BE64" w:rsidR="00EB3568" w:rsidRPr="00760BEA" w:rsidRDefault="00EB3568" w:rsidP="00EB3568">
            <w:pPr>
              <w:pStyle w:val="afffffffffffd"/>
              <w:shd w:val="clear" w:color="auto" w:fill="FFFFFF" w:themeFill="background1"/>
              <w:spacing w:line="276" w:lineRule="auto"/>
              <w:rPr>
                <w:sz w:val="22"/>
              </w:rPr>
            </w:pPr>
            <w:r w:rsidRPr="00760BEA">
              <w:rPr>
                <w:sz w:val="22"/>
              </w:rPr>
              <w:t>УБИ.087</w:t>
            </w:r>
          </w:p>
        </w:tc>
      </w:tr>
      <w:tr w:rsidR="00EB3568" w:rsidRPr="005511AC" w14:paraId="44ABD6AF" w14:textId="77777777" w:rsidTr="00612630">
        <w:tc>
          <w:tcPr>
            <w:tcW w:w="709" w:type="dxa"/>
            <w:shd w:val="clear" w:color="auto" w:fill="FFFFFF"/>
          </w:tcPr>
          <w:p w14:paraId="43493832" w14:textId="6F0F4BCB"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10.14</w:t>
            </w:r>
          </w:p>
        </w:tc>
        <w:tc>
          <w:tcPr>
            <w:tcW w:w="7088" w:type="dxa"/>
            <w:shd w:val="clear" w:color="auto" w:fill="FFFFFF"/>
            <w:noWrap/>
          </w:tcPr>
          <w:p w14:paraId="6AFDA92F" w14:textId="031EA7BE" w:rsidR="00EB3568" w:rsidRPr="00760BEA" w:rsidRDefault="00EB3568" w:rsidP="00EB3568">
            <w:pPr>
              <w:pStyle w:val="afffffffffffd"/>
              <w:shd w:val="clear" w:color="auto" w:fill="FFFFFF" w:themeFill="background1"/>
              <w:spacing w:line="276" w:lineRule="auto"/>
              <w:rPr>
                <w:sz w:val="22"/>
              </w:rPr>
            </w:pPr>
            <w:r w:rsidRPr="00760BEA">
              <w:rPr>
                <w:sz w:val="22"/>
              </w:rPr>
              <w:t>Угроза подбора пароля BIOS</w:t>
            </w:r>
          </w:p>
        </w:tc>
        <w:tc>
          <w:tcPr>
            <w:tcW w:w="1596" w:type="dxa"/>
            <w:shd w:val="clear" w:color="auto" w:fill="FFFFFF"/>
          </w:tcPr>
          <w:p w14:paraId="205053CE" w14:textId="451E2279" w:rsidR="00EB3568" w:rsidRPr="00760BEA" w:rsidRDefault="00EB3568" w:rsidP="00EB3568">
            <w:pPr>
              <w:pStyle w:val="afffffffffffd"/>
              <w:shd w:val="clear" w:color="auto" w:fill="FFFFFF" w:themeFill="background1"/>
              <w:spacing w:line="276" w:lineRule="auto"/>
              <w:rPr>
                <w:sz w:val="22"/>
              </w:rPr>
            </w:pPr>
            <w:r w:rsidRPr="00760BEA">
              <w:rPr>
                <w:sz w:val="22"/>
              </w:rPr>
              <w:t>УБИ.123</w:t>
            </w:r>
          </w:p>
        </w:tc>
      </w:tr>
      <w:tr w:rsidR="00EB3568" w:rsidRPr="005511AC" w14:paraId="6236DAD3" w14:textId="77777777" w:rsidTr="00612630">
        <w:tc>
          <w:tcPr>
            <w:tcW w:w="709" w:type="dxa"/>
            <w:shd w:val="clear" w:color="auto" w:fill="FFFFFF"/>
          </w:tcPr>
          <w:p w14:paraId="405F91A8" w14:textId="5D6B0756"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10.15</w:t>
            </w:r>
          </w:p>
        </w:tc>
        <w:tc>
          <w:tcPr>
            <w:tcW w:w="7088" w:type="dxa"/>
            <w:shd w:val="clear" w:color="auto" w:fill="FFFFFF"/>
            <w:noWrap/>
          </w:tcPr>
          <w:p w14:paraId="2D63B765" w14:textId="70D8C01F" w:rsidR="00EB3568" w:rsidRPr="00760BEA" w:rsidRDefault="00EB3568" w:rsidP="00EB3568">
            <w:pPr>
              <w:pStyle w:val="afffffffffffd"/>
              <w:shd w:val="clear" w:color="auto" w:fill="FFFFFF" w:themeFill="background1"/>
              <w:spacing w:line="276" w:lineRule="auto"/>
              <w:rPr>
                <w:sz w:val="22"/>
              </w:rPr>
            </w:pPr>
            <w:r w:rsidRPr="00760BEA">
              <w:rPr>
                <w:sz w:val="22"/>
              </w:rPr>
              <w:t>Угроза подмены резервной копии программного обеспечения BIOS</w:t>
            </w:r>
          </w:p>
        </w:tc>
        <w:tc>
          <w:tcPr>
            <w:tcW w:w="1596" w:type="dxa"/>
            <w:shd w:val="clear" w:color="auto" w:fill="FFFFFF"/>
          </w:tcPr>
          <w:p w14:paraId="657F5D9A" w14:textId="6FA68FF5" w:rsidR="00EB3568" w:rsidRPr="00760BEA" w:rsidRDefault="00EB3568" w:rsidP="00EB3568">
            <w:pPr>
              <w:pStyle w:val="afffffffffffd"/>
              <w:shd w:val="clear" w:color="auto" w:fill="FFFFFF" w:themeFill="background1"/>
              <w:spacing w:line="276" w:lineRule="auto"/>
              <w:rPr>
                <w:sz w:val="22"/>
              </w:rPr>
            </w:pPr>
            <w:r w:rsidRPr="00760BEA">
              <w:rPr>
                <w:sz w:val="22"/>
              </w:rPr>
              <w:t>УБИ.129</w:t>
            </w:r>
          </w:p>
        </w:tc>
      </w:tr>
      <w:tr w:rsidR="00EB3568" w:rsidRPr="005511AC" w14:paraId="760AC9A4" w14:textId="77777777" w:rsidTr="00612630">
        <w:tc>
          <w:tcPr>
            <w:tcW w:w="709" w:type="dxa"/>
            <w:shd w:val="clear" w:color="auto" w:fill="FFFFFF"/>
          </w:tcPr>
          <w:p w14:paraId="5C64D006" w14:textId="5B1E45A3"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10.16</w:t>
            </w:r>
          </w:p>
        </w:tc>
        <w:tc>
          <w:tcPr>
            <w:tcW w:w="7088" w:type="dxa"/>
            <w:shd w:val="clear" w:color="auto" w:fill="FFFFFF"/>
            <w:noWrap/>
          </w:tcPr>
          <w:p w14:paraId="228D52DE" w14:textId="2CD60563" w:rsidR="00EB3568" w:rsidRPr="00760BEA" w:rsidRDefault="00EB3568" w:rsidP="00EB3568">
            <w:pPr>
              <w:pStyle w:val="afffffffffffd"/>
              <w:shd w:val="clear" w:color="auto" w:fill="FFFFFF" w:themeFill="background1"/>
              <w:spacing w:line="276" w:lineRule="auto"/>
              <w:rPr>
                <w:sz w:val="22"/>
              </w:rPr>
            </w:pPr>
            <w:r w:rsidRPr="00760BEA">
              <w:rPr>
                <w:sz w:val="22"/>
              </w:rPr>
              <w:t>Угроза программного сброса пароля BIOS</w:t>
            </w:r>
          </w:p>
        </w:tc>
        <w:tc>
          <w:tcPr>
            <w:tcW w:w="1596" w:type="dxa"/>
            <w:shd w:val="clear" w:color="auto" w:fill="FFFFFF"/>
          </w:tcPr>
          <w:p w14:paraId="22B0DC93" w14:textId="00A753BF" w:rsidR="00EB3568" w:rsidRPr="00760BEA" w:rsidRDefault="00EB3568" w:rsidP="00EB3568">
            <w:pPr>
              <w:pStyle w:val="afffffffffffd"/>
              <w:shd w:val="clear" w:color="auto" w:fill="FFFFFF" w:themeFill="background1"/>
              <w:spacing w:line="276" w:lineRule="auto"/>
              <w:rPr>
                <w:sz w:val="22"/>
              </w:rPr>
            </w:pPr>
            <w:r w:rsidRPr="00760BEA">
              <w:rPr>
                <w:sz w:val="22"/>
              </w:rPr>
              <w:t>УБИ.144</w:t>
            </w:r>
          </w:p>
        </w:tc>
      </w:tr>
      <w:tr w:rsidR="00EB3568" w:rsidRPr="005511AC" w14:paraId="644BAEA9" w14:textId="77777777" w:rsidTr="00612630">
        <w:tc>
          <w:tcPr>
            <w:tcW w:w="709" w:type="dxa"/>
            <w:shd w:val="clear" w:color="auto" w:fill="FFFFFF"/>
          </w:tcPr>
          <w:p w14:paraId="4CC4D999" w14:textId="604E91F2"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10.17</w:t>
            </w:r>
          </w:p>
        </w:tc>
        <w:tc>
          <w:tcPr>
            <w:tcW w:w="7088" w:type="dxa"/>
            <w:shd w:val="clear" w:color="auto" w:fill="FFFFFF"/>
            <w:noWrap/>
          </w:tcPr>
          <w:p w14:paraId="36DC8E09" w14:textId="2E446D5A" w:rsidR="00EB3568" w:rsidRPr="00760BEA" w:rsidRDefault="00EB3568" w:rsidP="00EB3568">
            <w:pPr>
              <w:pStyle w:val="afffffffffffd"/>
              <w:shd w:val="clear" w:color="auto" w:fill="FFFFFF" w:themeFill="background1"/>
              <w:spacing w:line="276" w:lineRule="auto"/>
              <w:rPr>
                <w:sz w:val="22"/>
              </w:rPr>
            </w:pPr>
            <w:r w:rsidRPr="00760BEA">
              <w:rPr>
                <w:sz w:val="22"/>
              </w:rPr>
              <w:t>Угроза сбоя процесса обновления BIOS</w:t>
            </w:r>
          </w:p>
        </w:tc>
        <w:tc>
          <w:tcPr>
            <w:tcW w:w="1596" w:type="dxa"/>
            <w:shd w:val="clear" w:color="auto" w:fill="FFFFFF"/>
          </w:tcPr>
          <w:p w14:paraId="4641C5BD" w14:textId="1223DA8F" w:rsidR="00EB3568" w:rsidRPr="00760BEA" w:rsidRDefault="00EB3568" w:rsidP="00EB3568">
            <w:pPr>
              <w:pStyle w:val="afffffffffffd"/>
              <w:shd w:val="clear" w:color="auto" w:fill="FFFFFF" w:themeFill="background1"/>
              <w:spacing w:line="276" w:lineRule="auto"/>
              <w:rPr>
                <w:sz w:val="22"/>
              </w:rPr>
            </w:pPr>
            <w:r w:rsidRPr="00760BEA">
              <w:rPr>
                <w:sz w:val="22"/>
              </w:rPr>
              <w:t>УБИ.150</w:t>
            </w:r>
          </w:p>
        </w:tc>
      </w:tr>
      <w:tr w:rsidR="00EB3568" w:rsidRPr="005511AC" w14:paraId="25817A22" w14:textId="77777777" w:rsidTr="00612630">
        <w:tc>
          <w:tcPr>
            <w:tcW w:w="709" w:type="dxa"/>
            <w:shd w:val="clear" w:color="auto" w:fill="FFFFFF"/>
          </w:tcPr>
          <w:p w14:paraId="4B01F123" w14:textId="142E9E3C" w:rsidR="00EB3568"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10.18</w:t>
            </w:r>
          </w:p>
        </w:tc>
        <w:tc>
          <w:tcPr>
            <w:tcW w:w="7088" w:type="dxa"/>
            <w:shd w:val="clear" w:color="auto" w:fill="FFFFFF"/>
            <w:noWrap/>
          </w:tcPr>
          <w:p w14:paraId="248CA508" w14:textId="04845C28" w:rsidR="00EB3568" w:rsidRPr="00760BEA" w:rsidRDefault="00EB3568" w:rsidP="00EB3568">
            <w:pPr>
              <w:pStyle w:val="afffffffffffd"/>
              <w:shd w:val="clear" w:color="auto" w:fill="FFFFFF" w:themeFill="background1"/>
              <w:spacing w:line="276" w:lineRule="auto"/>
              <w:rPr>
                <w:sz w:val="22"/>
              </w:rPr>
            </w:pPr>
            <w:r w:rsidRPr="00760BEA">
              <w:rPr>
                <w:sz w:val="22"/>
              </w:rPr>
              <w:t>Угроза установки уязвимых версий обновления программного обеспечения BIOS</w:t>
            </w:r>
          </w:p>
        </w:tc>
        <w:tc>
          <w:tcPr>
            <w:tcW w:w="1596" w:type="dxa"/>
            <w:shd w:val="clear" w:color="auto" w:fill="FFFFFF"/>
          </w:tcPr>
          <w:p w14:paraId="42A3EB2A" w14:textId="64D02F33" w:rsidR="00EB3568" w:rsidRPr="00760BEA" w:rsidRDefault="00EB3568" w:rsidP="00EB3568">
            <w:pPr>
              <w:pStyle w:val="afffffffffffd"/>
              <w:shd w:val="clear" w:color="auto" w:fill="FFFFFF" w:themeFill="background1"/>
              <w:spacing w:line="276" w:lineRule="auto"/>
              <w:rPr>
                <w:sz w:val="22"/>
              </w:rPr>
            </w:pPr>
            <w:r w:rsidRPr="00760BEA">
              <w:rPr>
                <w:sz w:val="22"/>
              </w:rPr>
              <w:t>УБИ.154</w:t>
            </w:r>
          </w:p>
        </w:tc>
      </w:tr>
      <w:tr w:rsidR="00EB3568" w:rsidRPr="005511AC" w14:paraId="69053EFE" w14:textId="77777777" w:rsidTr="00C85AA0">
        <w:tc>
          <w:tcPr>
            <w:tcW w:w="709" w:type="dxa"/>
            <w:shd w:val="clear" w:color="auto" w:fill="FFFFFF"/>
          </w:tcPr>
          <w:p w14:paraId="0CDE4263" w14:textId="4DFE5EE2" w:rsidR="00EB3568" w:rsidRPr="00A77BC2" w:rsidRDefault="00EB3568" w:rsidP="00EB3568">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b/>
                <w:sz w:val="24"/>
                <w:szCs w:val="24"/>
              </w:rPr>
            </w:pPr>
            <w:r w:rsidRPr="00A77BC2">
              <w:rPr>
                <w:b/>
                <w:sz w:val="24"/>
                <w:szCs w:val="24"/>
              </w:rPr>
              <w:t>11</w:t>
            </w:r>
            <w:r>
              <w:rPr>
                <w:b/>
                <w:sz w:val="24"/>
                <w:szCs w:val="24"/>
              </w:rPr>
              <w:t>.</w:t>
            </w:r>
          </w:p>
        </w:tc>
        <w:tc>
          <w:tcPr>
            <w:tcW w:w="8684" w:type="dxa"/>
            <w:gridSpan w:val="2"/>
            <w:shd w:val="clear" w:color="auto" w:fill="FFFFFF"/>
            <w:noWrap/>
          </w:tcPr>
          <w:p w14:paraId="7C371A9F" w14:textId="7CE6C49E" w:rsidR="00EB3568" w:rsidRPr="00A77BC2" w:rsidRDefault="00EB3568" w:rsidP="00EB3568">
            <w:pPr>
              <w:pStyle w:val="afffffffffffd"/>
              <w:shd w:val="clear" w:color="auto" w:fill="FFFFFF" w:themeFill="background1"/>
              <w:spacing w:line="276" w:lineRule="auto"/>
              <w:rPr>
                <w:b/>
                <w:sz w:val="24"/>
                <w:szCs w:val="24"/>
              </w:rPr>
            </w:pPr>
            <w:r w:rsidRPr="00A77BC2">
              <w:rPr>
                <w:b/>
                <w:sz w:val="22"/>
              </w:rPr>
              <w:t>Угроза НСД к системе через компоненты прикладного ПО</w:t>
            </w:r>
          </w:p>
        </w:tc>
      </w:tr>
      <w:tr w:rsidR="00985C8E" w:rsidRPr="005511AC" w14:paraId="53F0B213" w14:textId="77777777" w:rsidTr="00612630">
        <w:tc>
          <w:tcPr>
            <w:tcW w:w="709" w:type="dxa"/>
            <w:shd w:val="clear" w:color="auto" w:fill="FFFFFF"/>
          </w:tcPr>
          <w:p w14:paraId="7D533170" w14:textId="63EA1135"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w:t>
            </w:r>
          </w:p>
        </w:tc>
        <w:tc>
          <w:tcPr>
            <w:tcW w:w="7088" w:type="dxa"/>
            <w:shd w:val="clear" w:color="auto" w:fill="FFFFFF"/>
            <w:noWrap/>
          </w:tcPr>
          <w:p w14:paraId="7B9C7F1C" w14:textId="56515E89" w:rsidR="00985C8E" w:rsidRPr="00985C8E" w:rsidRDefault="00985C8E" w:rsidP="00985C8E">
            <w:pPr>
              <w:pStyle w:val="afffffffffffd"/>
              <w:shd w:val="clear" w:color="auto" w:fill="FFFFFF" w:themeFill="background1"/>
              <w:spacing w:line="276" w:lineRule="auto"/>
              <w:rPr>
                <w:sz w:val="22"/>
              </w:rPr>
            </w:pPr>
            <w:r w:rsidRPr="00985C8E">
              <w:rPr>
                <w:sz w:val="22"/>
              </w:rPr>
              <w:t>Угроза воздействия на программы с высокими привилегиями</w:t>
            </w:r>
          </w:p>
        </w:tc>
        <w:tc>
          <w:tcPr>
            <w:tcW w:w="1596" w:type="dxa"/>
            <w:shd w:val="clear" w:color="auto" w:fill="FFFFFF"/>
          </w:tcPr>
          <w:p w14:paraId="3DC544E4" w14:textId="69098E44"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УБИ.007</w:t>
            </w:r>
          </w:p>
        </w:tc>
      </w:tr>
      <w:tr w:rsidR="00985C8E" w:rsidRPr="005511AC" w14:paraId="70C8A733" w14:textId="77777777" w:rsidTr="00612630">
        <w:tc>
          <w:tcPr>
            <w:tcW w:w="709" w:type="dxa"/>
            <w:shd w:val="clear" w:color="auto" w:fill="FFFFFF"/>
          </w:tcPr>
          <w:p w14:paraId="2DBDD6D5" w14:textId="25A310AC"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11.2</w:t>
            </w:r>
          </w:p>
        </w:tc>
        <w:tc>
          <w:tcPr>
            <w:tcW w:w="7088" w:type="dxa"/>
            <w:shd w:val="clear" w:color="auto" w:fill="FFFFFF"/>
            <w:noWrap/>
          </w:tcPr>
          <w:p w14:paraId="66E77F8B" w14:textId="5B6BCB74" w:rsidR="00985C8E" w:rsidRPr="00985C8E" w:rsidRDefault="00985C8E" w:rsidP="00985C8E">
            <w:pPr>
              <w:pStyle w:val="afffffffffffd"/>
              <w:shd w:val="clear" w:color="auto" w:fill="FFFFFF" w:themeFill="background1"/>
              <w:spacing w:line="276" w:lineRule="auto"/>
              <w:rPr>
                <w:sz w:val="22"/>
              </w:rPr>
            </w:pPr>
            <w:r w:rsidRPr="00985C8E">
              <w:rPr>
                <w:sz w:val="22"/>
              </w:rPr>
              <w:t>Угроза использования слабостей кодирования входных данных</w:t>
            </w:r>
          </w:p>
        </w:tc>
        <w:tc>
          <w:tcPr>
            <w:tcW w:w="1596" w:type="dxa"/>
            <w:shd w:val="clear" w:color="auto" w:fill="FFFFFF"/>
          </w:tcPr>
          <w:p w14:paraId="5A14F35A" w14:textId="44B3325F"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УБИ.033</w:t>
            </w:r>
          </w:p>
        </w:tc>
      </w:tr>
      <w:tr w:rsidR="00985C8E" w:rsidRPr="005511AC" w14:paraId="53CEC6B4" w14:textId="77777777" w:rsidTr="00612630">
        <w:tc>
          <w:tcPr>
            <w:tcW w:w="709" w:type="dxa"/>
            <w:shd w:val="clear" w:color="auto" w:fill="FFFFFF"/>
          </w:tcPr>
          <w:p w14:paraId="7E71FB08" w14:textId="7BC357F8"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11.3</w:t>
            </w:r>
          </w:p>
        </w:tc>
        <w:tc>
          <w:tcPr>
            <w:tcW w:w="7088" w:type="dxa"/>
            <w:shd w:val="clear" w:color="auto" w:fill="FFFFFF"/>
            <w:noWrap/>
          </w:tcPr>
          <w:p w14:paraId="75B86FF8" w14:textId="03925137" w:rsidR="00985C8E" w:rsidRPr="00985C8E" w:rsidRDefault="00985C8E" w:rsidP="00985C8E">
            <w:pPr>
              <w:pStyle w:val="afffffffffffd"/>
              <w:shd w:val="clear" w:color="auto" w:fill="FFFFFF" w:themeFill="background1"/>
              <w:spacing w:line="276" w:lineRule="auto"/>
              <w:rPr>
                <w:sz w:val="22"/>
              </w:rPr>
            </w:pPr>
            <w:r w:rsidRPr="00985C8E">
              <w:rPr>
                <w:sz w:val="22"/>
              </w:rPr>
              <w:t>Угроза исследования механизмов работы программы</w:t>
            </w:r>
          </w:p>
        </w:tc>
        <w:tc>
          <w:tcPr>
            <w:tcW w:w="1596" w:type="dxa"/>
            <w:shd w:val="clear" w:color="auto" w:fill="FFFFFF"/>
          </w:tcPr>
          <w:p w14:paraId="3FAC65EB" w14:textId="5233E8E5"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УБИ.036</w:t>
            </w:r>
          </w:p>
        </w:tc>
      </w:tr>
      <w:tr w:rsidR="00985C8E" w:rsidRPr="005511AC" w14:paraId="60814D4C" w14:textId="77777777" w:rsidTr="00612630">
        <w:tc>
          <w:tcPr>
            <w:tcW w:w="709" w:type="dxa"/>
            <w:shd w:val="clear" w:color="auto" w:fill="FFFFFF"/>
          </w:tcPr>
          <w:p w14:paraId="3BB710ED" w14:textId="1012BBDC"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11.4</w:t>
            </w:r>
          </w:p>
        </w:tc>
        <w:tc>
          <w:tcPr>
            <w:tcW w:w="7088" w:type="dxa"/>
            <w:shd w:val="clear" w:color="auto" w:fill="FFFFFF"/>
            <w:noWrap/>
          </w:tcPr>
          <w:p w14:paraId="79111761" w14:textId="745BE061" w:rsidR="00985C8E" w:rsidRPr="00985C8E" w:rsidRDefault="00985C8E" w:rsidP="00985C8E">
            <w:pPr>
              <w:pStyle w:val="afffffffffffd"/>
              <w:shd w:val="clear" w:color="auto" w:fill="FFFFFF" w:themeFill="background1"/>
              <w:spacing w:line="276" w:lineRule="auto"/>
              <w:rPr>
                <w:sz w:val="22"/>
              </w:rPr>
            </w:pPr>
            <w:r w:rsidRPr="00985C8E">
              <w:rPr>
                <w:sz w:val="22"/>
              </w:rPr>
              <w:t>Угроза исследования приложения через отчёты об ошибках</w:t>
            </w:r>
          </w:p>
        </w:tc>
        <w:tc>
          <w:tcPr>
            <w:tcW w:w="1596" w:type="dxa"/>
            <w:shd w:val="clear" w:color="auto" w:fill="FFFFFF"/>
          </w:tcPr>
          <w:p w14:paraId="1FBAE8CA" w14:textId="5B985E8E"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УБИ.037</w:t>
            </w:r>
          </w:p>
        </w:tc>
      </w:tr>
      <w:tr w:rsidR="00985C8E" w:rsidRPr="005511AC" w14:paraId="7DB884AF" w14:textId="77777777" w:rsidTr="00612630">
        <w:tc>
          <w:tcPr>
            <w:tcW w:w="709" w:type="dxa"/>
            <w:shd w:val="clear" w:color="auto" w:fill="FFFFFF"/>
          </w:tcPr>
          <w:p w14:paraId="60BE6D8F" w14:textId="39BD96A7"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11.5</w:t>
            </w:r>
          </w:p>
        </w:tc>
        <w:tc>
          <w:tcPr>
            <w:tcW w:w="7088" w:type="dxa"/>
            <w:shd w:val="clear" w:color="auto" w:fill="FFFFFF"/>
            <w:noWrap/>
          </w:tcPr>
          <w:p w14:paraId="047DF326" w14:textId="1254080E" w:rsidR="00985C8E" w:rsidRPr="00985C8E" w:rsidRDefault="00985C8E" w:rsidP="00985C8E">
            <w:pPr>
              <w:pStyle w:val="afffffffffffd"/>
              <w:shd w:val="clear" w:color="auto" w:fill="FFFFFF" w:themeFill="background1"/>
              <w:spacing w:line="276" w:lineRule="auto"/>
              <w:rPr>
                <w:sz w:val="22"/>
              </w:rPr>
            </w:pPr>
            <w:r w:rsidRPr="00985C8E">
              <w:rPr>
                <w:sz w:val="22"/>
              </w:rPr>
              <w:t xml:space="preserve">Угроза нарушения целостности данных </w:t>
            </w:r>
            <w:proofErr w:type="spellStart"/>
            <w:r w:rsidRPr="00985C8E">
              <w:rPr>
                <w:sz w:val="22"/>
              </w:rPr>
              <w:t>кеша</w:t>
            </w:r>
            <w:proofErr w:type="spellEnd"/>
          </w:p>
        </w:tc>
        <w:tc>
          <w:tcPr>
            <w:tcW w:w="1596" w:type="dxa"/>
            <w:shd w:val="clear" w:color="auto" w:fill="FFFFFF"/>
          </w:tcPr>
          <w:p w14:paraId="6EE5B75E" w14:textId="0A92689F"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УБИ.049</w:t>
            </w:r>
          </w:p>
        </w:tc>
      </w:tr>
      <w:tr w:rsidR="00985C8E" w:rsidRPr="005511AC" w14:paraId="67257AFF" w14:textId="77777777" w:rsidTr="00612630">
        <w:tc>
          <w:tcPr>
            <w:tcW w:w="709" w:type="dxa"/>
            <w:shd w:val="clear" w:color="auto" w:fill="FFFFFF"/>
          </w:tcPr>
          <w:p w14:paraId="636F0C1C" w14:textId="39495332"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11.6</w:t>
            </w:r>
          </w:p>
        </w:tc>
        <w:tc>
          <w:tcPr>
            <w:tcW w:w="7088" w:type="dxa"/>
            <w:shd w:val="clear" w:color="auto" w:fill="FFFFFF"/>
            <w:noWrap/>
          </w:tcPr>
          <w:p w14:paraId="36307114" w14:textId="60B316BA" w:rsidR="00985C8E" w:rsidRPr="00985C8E" w:rsidRDefault="00985C8E" w:rsidP="00985C8E">
            <w:pPr>
              <w:pStyle w:val="afffffffffffd"/>
              <w:shd w:val="clear" w:color="auto" w:fill="FFFFFF" w:themeFill="background1"/>
              <w:spacing w:line="276" w:lineRule="auto"/>
              <w:rPr>
                <w:sz w:val="22"/>
              </w:rPr>
            </w:pPr>
            <w:r w:rsidRPr="00985C8E">
              <w:rPr>
                <w:sz w:val="22"/>
              </w:rPr>
              <w:t>Угроза некорректного задания структуры данных транзакции</w:t>
            </w:r>
          </w:p>
        </w:tc>
        <w:tc>
          <w:tcPr>
            <w:tcW w:w="1596" w:type="dxa"/>
            <w:shd w:val="clear" w:color="auto" w:fill="FFFFFF"/>
          </w:tcPr>
          <w:p w14:paraId="7B6EDD1C" w14:textId="11ED4C2F"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УБИ.061</w:t>
            </w:r>
          </w:p>
        </w:tc>
      </w:tr>
      <w:tr w:rsidR="00985C8E" w:rsidRPr="005511AC" w14:paraId="6FF3EBD8" w14:textId="77777777" w:rsidTr="00612630">
        <w:tc>
          <w:tcPr>
            <w:tcW w:w="709" w:type="dxa"/>
            <w:shd w:val="clear" w:color="auto" w:fill="FFFFFF"/>
          </w:tcPr>
          <w:p w14:paraId="6C0613A2" w14:textId="4D09666D"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11.7</w:t>
            </w:r>
          </w:p>
        </w:tc>
        <w:tc>
          <w:tcPr>
            <w:tcW w:w="7088" w:type="dxa"/>
            <w:shd w:val="clear" w:color="auto" w:fill="FFFFFF"/>
            <w:noWrap/>
          </w:tcPr>
          <w:p w14:paraId="402C0D16" w14:textId="56ACB361" w:rsidR="00985C8E" w:rsidRPr="00985C8E" w:rsidRDefault="00985C8E" w:rsidP="00985C8E">
            <w:pPr>
              <w:pStyle w:val="afffffffffffd"/>
              <w:shd w:val="clear" w:color="auto" w:fill="FFFFFF" w:themeFill="background1"/>
              <w:spacing w:line="276" w:lineRule="auto"/>
              <w:rPr>
                <w:sz w:val="22"/>
              </w:rPr>
            </w:pPr>
            <w:r w:rsidRPr="00985C8E">
              <w:rPr>
                <w:sz w:val="22"/>
              </w:rPr>
              <w:t>Угроза некорректного использования функционала программного обеспечения</w:t>
            </w:r>
          </w:p>
        </w:tc>
        <w:tc>
          <w:tcPr>
            <w:tcW w:w="1596" w:type="dxa"/>
            <w:shd w:val="clear" w:color="auto" w:fill="FFFFFF"/>
          </w:tcPr>
          <w:p w14:paraId="74FED9BC" w14:textId="1F9111A6"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УБИ.063</w:t>
            </w:r>
          </w:p>
        </w:tc>
      </w:tr>
      <w:tr w:rsidR="00985C8E" w:rsidRPr="005511AC" w14:paraId="4E91BBEE" w14:textId="77777777" w:rsidTr="00612630">
        <w:tc>
          <w:tcPr>
            <w:tcW w:w="709" w:type="dxa"/>
            <w:shd w:val="clear" w:color="auto" w:fill="FFFFFF"/>
          </w:tcPr>
          <w:p w14:paraId="1C72D0BB" w14:textId="7CAB4573" w:rsidR="00985C8E" w:rsidRDefault="00985C8E"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11.8</w:t>
            </w:r>
          </w:p>
        </w:tc>
        <w:tc>
          <w:tcPr>
            <w:tcW w:w="7088" w:type="dxa"/>
            <w:shd w:val="clear" w:color="auto" w:fill="FFFFFF"/>
            <w:noWrap/>
          </w:tcPr>
          <w:p w14:paraId="7BBE505D" w14:textId="1C981005" w:rsidR="00985C8E" w:rsidRPr="00985C8E" w:rsidRDefault="00985C8E" w:rsidP="00985C8E">
            <w:pPr>
              <w:pStyle w:val="afffffffffffd"/>
              <w:shd w:val="clear" w:color="auto" w:fill="FFFFFF" w:themeFill="background1"/>
              <w:spacing w:line="276" w:lineRule="auto"/>
              <w:rPr>
                <w:sz w:val="22"/>
              </w:rPr>
            </w:pPr>
            <w:r w:rsidRPr="00985C8E">
              <w:rPr>
                <w:sz w:val="22"/>
              </w:rPr>
              <w:t>Угроза неправомерного/некорректного использования интерфейса взаимодействия с приложением</w:t>
            </w:r>
          </w:p>
        </w:tc>
        <w:tc>
          <w:tcPr>
            <w:tcW w:w="1596" w:type="dxa"/>
            <w:shd w:val="clear" w:color="auto" w:fill="FFFFFF"/>
          </w:tcPr>
          <w:p w14:paraId="4F1E0AD0" w14:textId="195D7696" w:rsidR="00985C8E" w:rsidRPr="00985C8E" w:rsidRDefault="00985C8E" w:rsidP="00985C8E">
            <w:pPr>
              <w:pStyle w:val="afffffffffffd"/>
              <w:shd w:val="clear" w:color="auto" w:fill="FFFFFF" w:themeFill="background1"/>
              <w:spacing w:line="276" w:lineRule="auto"/>
              <w:rPr>
                <w:sz w:val="22"/>
                <w:szCs w:val="24"/>
              </w:rPr>
            </w:pPr>
            <w:r w:rsidRPr="00985C8E">
              <w:rPr>
                <w:sz w:val="22"/>
              </w:rPr>
              <w:t>УБИ.068</w:t>
            </w:r>
          </w:p>
        </w:tc>
      </w:tr>
      <w:tr w:rsidR="00985C8E" w:rsidRPr="005511AC" w14:paraId="07DC6ED5" w14:textId="77777777" w:rsidTr="00612630">
        <w:tc>
          <w:tcPr>
            <w:tcW w:w="709" w:type="dxa"/>
            <w:shd w:val="clear" w:color="auto" w:fill="FFFFFF"/>
          </w:tcPr>
          <w:p w14:paraId="729C341A" w14:textId="7CE1DF6E"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11.9</w:t>
            </w:r>
          </w:p>
        </w:tc>
        <w:tc>
          <w:tcPr>
            <w:tcW w:w="7088" w:type="dxa"/>
            <w:shd w:val="clear" w:color="auto" w:fill="FFFFFF"/>
            <w:noWrap/>
          </w:tcPr>
          <w:p w14:paraId="6D87ADC6" w14:textId="319B25BF" w:rsidR="00985C8E" w:rsidRPr="00985C8E" w:rsidRDefault="00985C8E" w:rsidP="00985C8E">
            <w:pPr>
              <w:pStyle w:val="afffffffffffd"/>
              <w:shd w:val="clear" w:color="auto" w:fill="FFFFFF" w:themeFill="background1"/>
              <w:spacing w:line="276" w:lineRule="auto"/>
              <w:rPr>
                <w:sz w:val="22"/>
              </w:rPr>
            </w:pPr>
            <w:r w:rsidRPr="00985C8E">
              <w:rPr>
                <w:sz w:val="22"/>
              </w:rPr>
              <w:t>Угроза несанкционированного управления синхронизацией и состоянием</w:t>
            </w:r>
          </w:p>
        </w:tc>
        <w:tc>
          <w:tcPr>
            <w:tcW w:w="1596" w:type="dxa"/>
            <w:shd w:val="clear" w:color="auto" w:fill="FFFFFF"/>
          </w:tcPr>
          <w:p w14:paraId="0922672A" w14:textId="2803CE47" w:rsidR="00985C8E" w:rsidRPr="00985C8E" w:rsidRDefault="00985C8E" w:rsidP="00985C8E">
            <w:pPr>
              <w:pStyle w:val="afffffffffffd"/>
              <w:shd w:val="clear" w:color="auto" w:fill="FFFFFF" w:themeFill="background1"/>
              <w:spacing w:line="276" w:lineRule="auto"/>
              <w:rPr>
                <w:sz w:val="22"/>
              </w:rPr>
            </w:pPr>
            <w:r w:rsidRPr="00985C8E">
              <w:rPr>
                <w:sz w:val="22"/>
              </w:rPr>
              <w:t>УБИ.094</w:t>
            </w:r>
          </w:p>
        </w:tc>
      </w:tr>
      <w:tr w:rsidR="00985C8E" w:rsidRPr="005511AC" w14:paraId="320A7A46" w14:textId="77777777" w:rsidTr="00612630">
        <w:tc>
          <w:tcPr>
            <w:tcW w:w="709" w:type="dxa"/>
            <w:shd w:val="clear" w:color="auto" w:fill="FFFFFF"/>
          </w:tcPr>
          <w:p w14:paraId="2E949A2D" w14:textId="03F00E3C"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11.10</w:t>
            </w:r>
          </w:p>
        </w:tc>
        <w:tc>
          <w:tcPr>
            <w:tcW w:w="7088" w:type="dxa"/>
            <w:shd w:val="clear" w:color="auto" w:fill="FFFFFF"/>
            <w:noWrap/>
          </w:tcPr>
          <w:p w14:paraId="15EB7E0D" w14:textId="350D54FB" w:rsidR="00985C8E" w:rsidRPr="00985C8E" w:rsidRDefault="00985C8E" w:rsidP="00985C8E">
            <w:pPr>
              <w:pStyle w:val="afffffffffffd"/>
              <w:shd w:val="clear" w:color="auto" w:fill="FFFFFF" w:themeFill="background1"/>
              <w:spacing w:line="276" w:lineRule="auto"/>
              <w:rPr>
                <w:sz w:val="22"/>
              </w:rPr>
            </w:pPr>
            <w:r w:rsidRPr="00985C8E">
              <w:rPr>
                <w:sz w:val="22"/>
              </w:rPr>
              <w:t>Угроза несанкционированного управления указателями</w:t>
            </w:r>
          </w:p>
        </w:tc>
        <w:tc>
          <w:tcPr>
            <w:tcW w:w="1596" w:type="dxa"/>
            <w:shd w:val="clear" w:color="auto" w:fill="FFFFFF"/>
          </w:tcPr>
          <w:p w14:paraId="064F7A10" w14:textId="5B81FD32" w:rsidR="00985C8E" w:rsidRPr="00985C8E" w:rsidRDefault="00985C8E" w:rsidP="00985C8E">
            <w:pPr>
              <w:pStyle w:val="afffffffffffd"/>
              <w:shd w:val="clear" w:color="auto" w:fill="FFFFFF" w:themeFill="background1"/>
              <w:spacing w:line="276" w:lineRule="auto"/>
              <w:rPr>
                <w:sz w:val="22"/>
              </w:rPr>
            </w:pPr>
            <w:r w:rsidRPr="00985C8E">
              <w:rPr>
                <w:sz w:val="22"/>
              </w:rPr>
              <w:t>УБИ.095</w:t>
            </w:r>
          </w:p>
        </w:tc>
      </w:tr>
      <w:tr w:rsidR="00985C8E" w:rsidRPr="005511AC" w14:paraId="57E8EDE9" w14:textId="77777777" w:rsidTr="00612630">
        <w:tc>
          <w:tcPr>
            <w:tcW w:w="709" w:type="dxa"/>
            <w:shd w:val="clear" w:color="auto" w:fill="FFFFFF"/>
          </w:tcPr>
          <w:p w14:paraId="5701ADB0" w14:textId="6DFB8960"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lastRenderedPageBreak/>
              <w:t>11.11</w:t>
            </w:r>
          </w:p>
        </w:tc>
        <w:tc>
          <w:tcPr>
            <w:tcW w:w="7088" w:type="dxa"/>
            <w:shd w:val="clear" w:color="auto" w:fill="FFFFFF"/>
            <w:noWrap/>
          </w:tcPr>
          <w:p w14:paraId="7671261B" w14:textId="24DB431A" w:rsidR="00985C8E" w:rsidRPr="00985C8E" w:rsidRDefault="00985C8E" w:rsidP="00985C8E">
            <w:pPr>
              <w:pStyle w:val="afffffffffffd"/>
              <w:shd w:val="clear" w:color="auto" w:fill="FFFFFF" w:themeFill="background1"/>
              <w:spacing w:line="276" w:lineRule="auto"/>
              <w:rPr>
                <w:sz w:val="22"/>
              </w:rPr>
            </w:pPr>
            <w:r w:rsidRPr="00985C8E">
              <w:rPr>
                <w:sz w:val="22"/>
              </w:rPr>
              <w:t>Угроза опосредованного управления группой программ через совместно используемые данные</w:t>
            </w:r>
          </w:p>
        </w:tc>
        <w:tc>
          <w:tcPr>
            <w:tcW w:w="1596" w:type="dxa"/>
            <w:shd w:val="clear" w:color="auto" w:fill="FFFFFF"/>
          </w:tcPr>
          <w:p w14:paraId="6DCFCC99" w14:textId="0AAA116B" w:rsidR="00985C8E" w:rsidRPr="00985C8E" w:rsidRDefault="00985C8E" w:rsidP="00985C8E">
            <w:pPr>
              <w:pStyle w:val="afffffffffffd"/>
              <w:shd w:val="clear" w:color="auto" w:fill="FFFFFF" w:themeFill="background1"/>
              <w:spacing w:line="276" w:lineRule="auto"/>
              <w:rPr>
                <w:sz w:val="22"/>
              </w:rPr>
            </w:pPr>
            <w:r w:rsidRPr="00985C8E">
              <w:rPr>
                <w:sz w:val="22"/>
              </w:rPr>
              <w:t>УБИ.102</w:t>
            </w:r>
          </w:p>
        </w:tc>
      </w:tr>
      <w:tr w:rsidR="00985C8E" w:rsidRPr="005511AC" w14:paraId="7FB885BA" w14:textId="77777777" w:rsidTr="00612630">
        <w:tc>
          <w:tcPr>
            <w:tcW w:w="709" w:type="dxa"/>
            <w:shd w:val="clear" w:color="auto" w:fill="FFFFFF"/>
          </w:tcPr>
          <w:p w14:paraId="1DFBE5E1" w14:textId="4A73A7D2"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11.12</w:t>
            </w:r>
          </w:p>
        </w:tc>
        <w:tc>
          <w:tcPr>
            <w:tcW w:w="7088" w:type="dxa"/>
            <w:shd w:val="clear" w:color="auto" w:fill="FFFFFF"/>
            <w:noWrap/>
          </w:tcPr>
          <w:p w14:paraId="63AEA13B" w14:textId="396AE899" w:rsidR="00985C8E" w:rsidRPr="00985C8E" w:rsidRDefault="00985C8E" w:rsidP="00985C8E">
            <w:pPr>
              <w:pStyle w:val="afffffffffffd"/>
              <w:shd w:val="clear" w:color="auto" w:fill="FFFFFF" w:themeFill="background1"/>
              <w:spacing w:line="276" w:lineRule="auto"/>
              <w:rPr>
                <w:sz w:val="22"/>
              </w:rPr>
            </w:pPr>
            <w:r w:rsidRPr="00985C8E">
              <w:rPr>
                <w:sz w:val="22"/>
              </w:rPr>
              <w:t>Угроза перебора всех настроек и параметров приложения</w:t>
            </w:r>
          </w:p>
        </w:tc>
        <w:tc>
          <w:tcPr>
            <w:tcW w:w="1596" w:type="dxa"/>
            <w:shd w:val="clear" w:color="auto" w:fill="FFFFFF"/>
          </w:tcPr>
          <w:p w14:paraId="3D6C52FD" w14:textId="556A0E4C" w:rsidR="00985C8E" w:rsidRPr="00985C8E" w:rsidRDefault="00985C8E" w:rsidP="00985C8E">
            <w:pPr>
              <w:pStyle w:val="afffffffffffd"/>
              <w:shd w:val="clear" w:color="auto" w:fill="FFFFFF" w:themeFill="background1"/>
              <w:spacing w:line="276" w:lineRule="auto"/>
              <w:rPr>
                <w:sz w:val="22"/>
              </w:rPr>
            </w:pPr>
            <w:r w:rsidRPr="00985C8E">
              <w:rPr>
                <w:sz w:val="22"/>
              </w:rPr>
              <w:t>УБИ.109</w:t>
            </w:r>
          </w:p>
        </w:tc>
      </w:tr>
      <w:tr w:rsidR="00985C8E" w:rsidRPr="005511AC" w14:paraId="6814ADDB" w14:textId="77777777" w:rsidTr="00612630">
        <w:tc>
          <w:tcPr>
            <w:tcW w:w="709" w:type="dxa"/>
            <w:shd w:val="clear" w:color="auto" w:fill="FFFFFF"/>
          </w:tcPr>
          <w:p w14:paraId="64EF3E42" w14:textId="7FD23CC0"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11.13</w:t>
            </w:r>
          </w:p>
        </w:tc>
        <w:tc>
          <w:tcPr>
            <w:tcW w:w="7088" w:type="dxa"/>
            <w:shd w:val="clear" w:color="auto" w:fill="FFFFFF"/>
            <w:noWrap/>
          </w:tcPr>
          <w:p w14:paraId="49345666" w14:textId="60B355D8" w:rsidR="00985C8E" w:rsidRPr="00985C8E" w:rsidRDefault="00985C8E" w:rsidP="00985C8E">
            <w:pPr>
              <w:pStyle w:val="afffffffffffd"/>
              <w:shd w:val="clear" w:color="auto" w:fill="FFFFFF" w:themeFill="background1"/>
              <w:spacing w:line="276" w:lineRule="auto"/>
              <w:rPr>
                <w:sz w:val="22"/>
              </w:rPr>
            </w:pPr>
            <w:r w:rsidRPr="00985C8E">
              <w:rPr>
                <w:sz w:val="22"/>
              </w:rPr>
              <w:t>Угроза переполнения целочисленных переменных</w:t>
            </w:r>
          </w:p>
        </w:tc>
        <w:tc>
          <w:tcPr>
            <w:tcW w:w="1596" w:type="dxa"/>
            <w:shd w:val="clear" w:color="auto" w:fill="FFFFFF"/>
          </w:tcPr>
          <w:p w14:paraId="77E35A86" w14:textId="5AF1304F" w:rsidR="00985C8E" w:rsidRPr="00985C8E" w:rsidRDefault="00985C8E" w:rsidP="00985C8E">
            <w:pPr>
              <w:pStyle w:val="afffffffffffd"/>
              <w:shd w:val="clear" w:color="auto" w:fill="FFFFFF" w:themeFill="background1"/>
              <w:spacing w:line="276" w:lineRule="auto"/>
              <w:rPr>
                <w:sz w:val="22"/>
              </w:rPr>
            </w:pPr>
            <w:r w:rsidRPr="00985C8E">
              <w:rPr>
                <w:sz w:val="22"/>
              </w:rPr>
              <w:t>УБИ.114</w:t>
            </w:r>
          </w:p>
        </w:tc>
      </w:tr>
      <w:tr w:rsidR="00985C8E" w:rsidRPr="005511AC" w14:paraId="5002EE2A" w14:textId="77777777" w:rsidTr="00612630">
        <w:tc>
          <w:tcPr>
            <w:tcW w:w="709" w:type="dxa"/>
            <w:shd w:val="clear" w:color="auto" w:fill="FFFFFF"/>
          </w:tcPr>
          <w:p w14:paraId="7C5E890A" w14:textId="01AE7E30"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11.14</w:t>
            </w:r>
          </w:p>
        </w:tc>
        <w:tc>
          <w:tcPr>
            <w:tcW w:w="7088" w:type="dxa"/>
            <w:shd w:val="clear" w:color="auto" w:fill="FFFFFF"/>
            <w:noWrap/>
          </w:tcPr>
          <w:p w14:paraId="51BC46B5" w14:textId="71D735AA" w:rsidR="00985C8E" w:rsidRPr="00985C8E" w:rsidRDefault="00985C8E" w:rsidP="00985C8E">
            <w:pPr>
              <w:pStyle w:val="afffffffffffd"/>
              <w:shd w:val="clear" w:color="auto" w:fill="FFFFFF" w:themeFill="background1"/>
              <w:spacing w:line="276" w:lineRule="auto"/>
              <w:rPr>
                <w:sz w:val="22"/>
              </w:rPr>
            </w:pPr>
            <w:r w:rsidRPr="00985C8E">
              <w:rPr>
                <w:sz w:val="22"/>
              </w:rPr>
              <w:t>Угроза эксплуатации цифровой подписи программного кода</w:t>
            </w:r>
          </w:p>
        </w:tc>
        <w:tc>
          <w:tcPr>
            <w:tcW w:w="1596" w:type="dxa"/>
            <w:shd w:val="clear" w:color="auto" w:fill="FFFFFF"/>
          </w:tcPr>
          <w:p w14:paraId="3EF1742E" w14:textId="6832BB55" w:rsidR="00985C8E" w:rsidRPr="00985C8E" w:rsidRDefault="00985C8E" w:rsidP="00985C8E">
            <w:pPr>
              <w:pStyle w:val="afffffffffffd"/>
              <w:shd w:val="clear" w:color="auto" w:fill="FFFFFF" w:themeFill="background1"/>
              <w:spacing w:line="276" w:lineRule="auto"/>
              <w:rPr>
                <w:sz w:val="22"/>
              </w:rPr>
            </w:pPr>
            <w:r w:rsidRPr="00985C8E">
              <w:rPr>
                <w:sz w:val="22"/>
              </w:rPr>
              <w:t>УБИ.162</w:t>
            </w:r>
          </w:p>
        </w:tc>
      </w:tr>
      <w:tr w:rsidR="00985C8E" w:rsidRPr="005511AC" w14:paraId="6F586501" w14:textId="77777777" w:rsidTr="00612630">
        <w:tc>
          <w:tcPr>
            <w:tcW w:w="709" w:type="dxa"/>
            <w:shd w:val="clear" w:color="auto" w:fill="FFFFFF"/>
          </w:tcPr>
          <w:p w14:paraId="1B7798DA" w14:textId="0E3FAE0E"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11.15</w:t>
            </w:r>
          </w:p>
        </w:tc>
        <w:tc>
          <w:tcPr>
            <w:tcW w:w="7088" w:type="dxa"/>
            <w:shd w:val="clear" w:color="auto" w:fill="FFFFFF"/>
            <w:noWrap/>
          </w:tcPr>
          <w:p w14:paraId="562FA3A2" w14:textId="7D49A064" w:rsidR="00985C8E" w:rsidRPr="00985C8E" w:rsidRDefault="00985C8E" w:rsidP="00985C8E">
            <w:pPr>
              <w:pStyle w:val="afffffffffffd"/>
              <w:shd w:val="clear" w:color="auto" w:fill="FFFFFF" w:themeFill="background1"/>
              <w:spacing w:line="276" w:lineRule="auto"/>
              <w:rPr>
                <w:sz w:val="22"/>
              </w:rPr>
            </w:pPr>
            <w:r w:rsidRPr="00985C8E">
              <w:rPr>
                <w:sz w:val="22"/>
              </w:rPr>
              <w:t>Угроза перехвата исключения/сигнала из привилегированного блока функций</w:t>
            </w:r>
          </w:p>
        </w:tc>
        <w:tc>
          <w:tcPr>
            <w:tcW w:w="1596" w:type="dxa"/>
            <w:shd w:val="clear" w:color="auto" w:fill="FFFFFF"/>
          </w:tcPr>
          <w:p w14:paraId="7CA55FC8" w14:textId="0C9B077B" w:rsidR="00985C8E" w:rsidRPr="00985C8E" w:rsidRDefault="00985C8E" w:rsidP="00985C8E">
            <w:pPr>
              <w:pStyle w:val="afffffffffffd"/>
              <w:shd w:val="clear" w:color="auto" w:fill="FFFFFF" w:themeFill="background1"/>
              <w:spacing w:line="276" w:lineRule="auto"/>
              <w:rPr>
                <w:sz w:val="22"/>
              </w:rPr>
            </w:pPr>
            <w:r w:rsidRPr="00985C8E">
              <w:rPr>
                <w:sz w:val="22"/>
              </w:rPr>
              <w:t>УБИ.163</w:t>
            </w:r>
          </w:p>
        </w:tc>
      </w:tr>
      <w:tr w:rsidR="00985C8E" w:rsidRPr="005511AC" w14:paraId="3A25640F" w14:textId="77777777" w:rsidTr="00612630">
        <w:tc>
          <w:tcPr>
            <w:tcW w:w="709" w:type="dxa"/>
            <w:shd w:val="clear" w:color="auto" w:fill="FFFFFF"/>
          </w:tcPr>
          <w:p w14:paraId="2D27C030" w14:textId="2609ADF4"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11.16</w:t>
            </w:r>
          </w:p>
        </w:tc>
        <w:tc>
          <w:tcPr>
            <w:tcW w:w="7088" w:type="dxa"/>
            <w:shd w:val="clear" w:color="auto" w:fill="FFFFFF"/>
            <w:noWrap/>
          </w:tcPr>
          <w:p w14:paraId="6904CFC5" w14:textId="327AA392" w:rsidR="00985C8E" w:rsidRPr="00985C8E" w:rsidRDefault="00985C8E" w:rsidP="00985C8E">
            <w:pPr>
              <w:pStyle w:val="afffffffffffd"/>
              <w:shd w:val="clear" w:color="auto" w:fill="FFFFFF" w:themeFill="background1"/>
              <w:spacing w:line="276" w:lineRule="auto"/>
              <w:rPr>
                <w:sz w:val="22"/>
              </w:rPr>
            </w:pPr>
            <w:r w:rsidRPr="00985C8E">
              <w:rPr>
                <w:sz w:val="22"/>
              </w:rPr>
              <w:t>Угроза подмены действия пользователя путём обмана</w:t>
            </w:r>
          </w:p>
        </w:tc>
        <w:tc>
          <w:tcPr>
            <w:tcW w:w="1596" w:type="dxa"/>
            <w:shd w:val="clear" w:color="auto" w:fill="FFFFFF"/>
          </w:tcPr>
          <w:p w14:paraId="78A3ACB4" w14:textId="25E1E01F" w:rsidR="00985C8E" w:rsidRPr="00985C8E" w:rsidRDefault="00985C8E" w:rsidP="00985C8E">
            <w:pPr>
              <w:pStyle w:val="afffffffffffd"/>
              <w:shd w:val="clear" w:color="auto" w:fill="FFFFFF" w:themeFill="background1"/>
              <w:spacing w:line="276" w:lineRule="auto"/>
              <w:rPr>
                <w:sz w:val="22"/>
              </w:rPr>
            </w:pPr>
            <w:r w:rsidRPr="00985C8E">
              <w:rPr>
                <w:sz w:val="22"/>
              </w:rPr>
              <w:t>УБИ.127</w:t>
            </w:r>
          </w:p>
        </w:tc>
      </w:tr>
      <w:tr w:rsidR="00985C8E" w:rsidRPr="005511AC" w14:paraId="310D6B06" w14:textId="77777777" w:rsidTr="00612630">
        <w:tc>
          <w:tcPr>
            <w:tcW w:w="709" w:type="dxa"/>
            <w:shd w:val="clear" w:color="auto" w:fill="FFFFFF"/>
          </w:tcPr>
          <w:p w14:paraId="5E80EBA6" w14:textId="64C4F283"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11.17</w:t>
            </w:r>
          </w:p>
        </w:tc>
        <w:tc>
          <w:tcPr>
            <w:tcW w:w="7088" w:type="dxa"/>
            <w:shd w:val="clear" w:color="auto" w:fill="FFFFFF"/>
            <w:noWrap/>
          </w:tcPr>
          <w:p w14:paraId="12DD21FD" w14:textId="655FD50F" w:rsidR="00985C8E" w:rsidRPr="00985C8E" w:rsidRDefault="00985C8E" w:rsidP="00985C8E">
            <w:pPr>
              <w:pStyle w:val="afffffffffffd"/>
              <w:shd w:val="clear" w:color="auto" w:fill="FFFFFF" w:themeFill="background1"/>
              <w:spacing w:line="276" w:lineRule="auto"/>
              <w:rPr>
                <w:sz w:val="22"/>
              </w:rPr>
            </w:pPr>
            <w:r w:rsidRPr="00985C8E">
              <w:rPr>
                <w:sz w:val="22"/>
              </w:rPr>
              <w:t>Угроза пропуска проверки целостности программного обеспечения</w:t>
            </w:r>
          </w:p>
        </w:tc>
        <w:tc>
          <w:tcPr>
            <w:tcW w:w="1596" w:type="dxa"/>
            <w:shd w:val="clear" w:color="auto" w:fill="FFFFFF"/>
          </w:tcPr>
          <w:p w14:paraId="486DA2DA" w14:textId="287D8B73" w:rsidR="00985C8E" w:rsidRPr="00985C8E" w:rsidRDefault="00985C8E" w:rsidP="00985C8E">
            <w:pPr>
              <w:pStyle w:val="afffffffffffd"/>
              <w:shd w:val="clear" w:color="auto" w:fill="FFFFFF" w:themeFill="background1"/>
              <w:spacing w:line="276" w:lineRule="auto"/>
              <w:rPr>
                <w:sz w:val="22"/>
              </w:rPr>
            </w:pPr>
            <w:r w:rsidRPr="00985C8E">
              <w:rPr>
                <w:sz w:val="22"/>
              </w:rPr>
              <w:t>УБИ.145</w:t>
            </w:r>
          </w:p>
        </w:tc>
      </w:tr>
      <w:tr w:rsidR="00985C8E" w:rsidRPr="005511AC" w14:paraId="6FA4FEF4" w14:textId="77777777" w:rsidTr="00612630">
        <w:tc>
          <w:tcPr>
            <w:tcW w:w="709" w:type="dxa"/>
            <w:shd w:val="clear" w:color="auto" w:fill="FFFFFF"/>
          </w:tcPr>
          <w:p w14:paraId="6ACF993F" w14:textId="5E9CDA6C"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11.18</w:t>
            </w:r>
          </w:p>
        </w:tc>
        <w:tc>
          <w:tcPr>
            <w:tcW w:w="7088" w:type="dxa"/>
            <w:shd w:val="clear" w:color="auto" w:fill="FFFFFF"/>
            <w:noWrap/>
          </w:tcPr>
          <w:p w14:paraId="3936FE72" w14:textId="735B7CF0" w:rsidR="00985C8E" w:rsidRPr="00985C8E" w:rsidRDefault="00985C8E" w:rsidP="00985C8E">
            <w:pPr>
              <w:pStyle w:val="afffffffffffd"/>
              <w:shd w:val="clear" w:color="auto" w:fill="FFFFFF" w:themeFill="background1"/>
              <w:spacing w:line="276" w:lineRule="auto"/>
              <w:rPr>
                <w:sz w:val="22"/>
              </w:rPr>
            </w:pPr>
            <w:r w:rsidRPr="00985C8E">
              <w:rPr>
                <w:sz w:val="22"/>
              </w:rPr>
              <w:t>Угроза наличия механизмов разработчика</w:t>
            </w:r>
          </w:p>
        </w:tc>
        <w:tc>
          <w:tcPr>
            <w:tcW w:w="1596" w:type="dxa"/>
            <w:shd w:val="clear" w:color="auto" w:fill="FFFFFF"/>
          </w:tcPr>
          <w:p w14:paraId="0DCC3F4C" w14:textId="17D4EBF1" w:rsidR="00985C8E" w:rsidRPr="00985C8E" w:rsidRDefault="00985C8E" w:rsidP="00985C8E">
            <w:pPr>
              <w:pStyle w:val="afffffffffffd"/>
              <w:shd w:val="clear" w:color="auto" w:fill="FFFFFF" w:themeFill="background1"/>
              <w:spacing w:line="276" w:lineRule="auto"/>
              <w:rPr>
                <w:sz w:val="22"/>
              </w:rPr>
            </w:pPr>
            <w:r w:rsidRPr="00985C8E">
              <w:rPr>
                <w:sz w:val="22"/>
              </w:rPr>
              <w:t>УБИ.169</w:t>
            </w:r>
          </w:p>
        </w:tc>
      </w:tr>
      <w:tr w:rsidR="00985C8E" w:rsidRPr="005511AC" w14:paraId="21806D89" w14:textId="77777777" w:rsidTr="00612630">
        <w:tc>
          <w:tcPr>
            <w:tcW w:w="709" w:type="dxa"/>
            <w:shd w:val="clear" w:color="auto" w:fill="FFFFFF"/>
          </w:tcPr>
          <w:p w14:paraId="27D5C742" w14:textId="7F8C9F43"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11.19</w:t>
            </w:r>
          </w:p>
        </w:tc>
        <w:tc>
          <w:tcPr>
            <w:tcW w:w="7088" w:type="dxa"/>
            <w:shd w:val="clear" w:color="auto" w:fill="FFFFFF"/>
            <w:noWrap/>
          </w:tcPr>
          <w:p w14:paraId="4F4A091D" w14:textId="5E6C2DA1" w:rsidR="00985C8E" w:rsidRPr="00985C8E" w:rsidRDefault="00985C8E" w:rsidP="00985C8E">
            <w:pPr>
              <w:pStyle w:val="afffffffffffd"/>
              <w:shd w:val="clear" w:color="auto" w:fill="FFFFFF" w:themeFill="background1"/>
              <w:spacing w:line="276" w:lineRule="auto"/>
              <w:rPr>
                <w:sz w:val="22"/>
              </w:rPr>
            </w:pPr>
            <w:r w:rsidRPr="00985C8E">
              <w:rPr>
                <w:sz w:val="22"/>
              </w:rPr>
              <w:t>Угроза подмены программного обеспечения</w:t>
            </w:r>
          </w:p>
        </w:tc>
        <w:tc>
          <w:tcPr>
            <w:tcW w:w="1596" w:type="dxa"/>
            <w:shd w:val="clear" w:color="auto" w:fill="FFFFFF"/>
          </w:tcPr>
          <w:p w14:paraId="664C8B14" w14:textId="771F525A" w:rsidR="00985C8E" w:rsidRPr="00985C8E" w:rsidRDefault="00985C8E" w:rsidP="00985C8E">
            <w:pPr>
              <w:pStyle w:val="afffffffffffd"/>
              <w:shd w:val="clear" w:color="auto" w:fill="FFFFFF" w:themeFill="background1"/>
              <w:spacing w:line="276" w:lineRule="auto"/>
              <w:rPr>
                <w:sz w:val="22"/>
              </w:rPr>
            </w:pPr>
            <w:r w:rsidRPr="00985C8E">
              <w:rPr>
                <w:sz w:val="22"/>
              </w:rPr>
              <w:t>УБИ.188</w:t>
            </w:r>
          </w:p>
        </w:tc>
      </w:tr>
      <w:tr w:rsidR="00985C8E" w:rsidRPr="005511AC" w14:paraId="1E1FB547" w14:textId="77777777" w:rsidTr="00612630">
        <w:tc>
          <w:tcPr>
            <w:tcW w:w="709" w:type="dxa"/>
            <w:shd w:val="clear" w:color="auto" w:fill="FFFFFF"/>
          </w:tcPr>
          <w:p w14:paraId="56F6F07E" w14:textId="7424721F" w:rsidR="00985C8E" w:rsidRDefault="00D0496F" w:rsidP="00985C8E">
            <w:pPr>
              <w:pStyle w:val="a9"/>
              <w:numPr>
                <w:ilvl w:val="0"/>
                <w:numId w:val="0"/>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ind w:hanging="28"/>
              <w:rPr>
                <w:sz w:val="24"/>
                <w:szCs w:val="24"/>
              </w:rPr>
            </w:pPr>
            <w:r>
              <w:rPr>
                <w:sz w:val="24"/>
                <w:szCs w:val="24"/>
              </w:rPr>
              <w:t>11.20</w:t>
            </w:r>
          </w:p>
        </w:tc>
        <w:tc>
          <w:tcPr>
            <w:tcW w:w="7088" w:type="dxa"/>
            <w:shd w:val="clear" w:color="auto" w:fill="FFFFFF"/>
            <w:noWrap/>
          </w:tcPr>
          <w:p w14:paraId="5A74F5CD" w14:textId="07A730DF" w:rsidR="00985C8E" w:rsidRPr="00985C8E" w:rsidRDefault="00985C8E" w:rsidP="00985C8E">
            <w:pPr>
              <w:pStyle w:val="afffffffffffd"/>
              <w:shd w:val="clear" w:color="auto" w:fill="FFFFFF" w:themeFill="background1"/>
              <w:spacing w:line="276" w:lineRule="auto"/>
              <w:rPr>
                <w:sz w:val="22"/>
              </w:rPr>
            </w:pPr>
            <w:r w:rsidRPr="00985C8E">
              <w:rPr>
                <w:sz w:val="22"/>
              </w:rPr>
              <w:t>Угроза использования уязвимых версий программного обеспечения</w:t>
            </w:r>
          </w:p>
        </w:tc>
        <w:tc>
          <w:tcPr>
            <w:tcW w:w="1596" w:type="dxa"/>
            <w:shd w:val="clear" w:color="auto" w:fill="FFFFFF"/>
          </w:tcPr>
          <w:p w14:paraId="5406A61E" w14:textId="340A9D53" w:rsidR="00985C8E" w:rsidRPr="00985C8E" w:rsidRDefault="00985C8E" w:rsidP="00985C8E">
            <w:pPr>
              <w:pStyle w:val="afffffffffffd"/>
              <w:shd w:val="clear" w:color="auto" w:fill="FFFFFF" w:themeFill="background1"/>
              <w:spacing w:line="276" w:lineRule="auto"/>
              <w:rPr>
                <w:sz w:val="22"/>
              </w:rPr>
            </w:pPr>
            <w:r w:rsidRPr="00985C8E">
              <w:rPr>
                <w:sz w:val="22"/>
              </w:rPr>
              <w:t>УБИ.192</w:t>
            </w:r>
          </w:p>
        </w:tc>
      </w:tr>
    </w:tbl>
    <w:p w14:paraId="20979B25" w14:textId="77777777" w:rsidR="005F37D9" w:rsidRPr="005511AC" w:rsidRDefault="005F37D9" w:rsidP="004B1BF1">
      <w:pPr>
        <w:spacing w:line="276" w:lineRule="auto"/>
        <w:rPr>
          <w:sz w:val="28"/>
          <w:szCs w:val="28"/>
          <w:highlight w:val="yellow"/>
        </w:rPr>
      </w:pPr>
    </w:p>
    <w:p w14:paraId="125F775F" w14:textId="77777777" w:rsidR="00CC0892" w:rsidRPr="005511AC" w:rsidRDefault="00CC0892" w:rsidP="004B1BF1">
      <w:pPr>
        <w:spacing w:line="276" w:lineRule="auto"/>
        <w:rPr>
          <w:sz w:val="28"/>
          <w:szCs w:val="28"/>
          <w:highlight w:val="yellow"/>
        </w:rPr>
        <w:sectPr w:rsidR="00CC0892" w:rsidRPr="005511AC" w:rsidSect="00B1536E">
          <w:pgSz w:w="11906" w:h="16838" w:code="9"/>
          <w:pgMar w:top="1134" w:right="851" w:bottom="1134" w:left="1701" w:header="709" w:footer="709" w:gutter="0"/>
          <w:cols w:space="708"/>
          <w:docGrid w:linePitch="360"/>
        </w:sectPr>
      </w:pPr>
    </w:p>
    <w:p w14:paraId="2CCE2E03" w14:textId="7E0E09A7" w:rsidR="00105BE8" w:rsidRPr="005511AC" w:rsidRDefault="00105BE8" w:rsidP="004B1BF1">
      <w:pPr>
        <w:pStyle w:val="11"/>
        <w:spacing w:line="276" w:lineRule="auto"/>
        <w:ind w:left="0" w:firstLine="709"/>
        <w:jc w:val="both"/>
        <w:rPr>
          <w:rFonts w:ascii="Times New Roman" w:hAnsi="Times New Roman"/>
          <w:sz w:val="28"/>
          <w:szCs w:val="28"/>
        </w:rPr>
      </w:pPr>
      <w:bookmarkStart w:id="425" w:name="_Toc230118816"/>
      <w:r w:rsidRPr="005511AC">
        <w:rPr>
          <w:rFonts w:ascii="Times New Roman" w:hAnsi="Times New Roman"/>
          <w:sz w:val="28"/>
          <w:szCs w:val="28"/>
        </w:rPr>
        <w:lastRenderedPageBreak/>
        <w:t>Заключение</w:t>
      </w:r>
      <w:bookmarkEnd w:id="421"/>
      <w:bookmarkEnd w:id="422"/>
      <w:bookmarkEnd w:id="425"/>
    </w:p>
    <w:p w14:paraId="2CCE2E04" w14:textId="7F29B9C6" w:rsidR="003C766D" w:rsidRPr="005511AC" w:rsidRDefault="003C766D" w:rsidP="004B1BF1">
      <w:pPr>
        <w:pStyle w:val="afffffffffff1"/>
        <w:spacing w:line="276" w:lineRule="auto"/>
        <w:rPr>
          <w:sz w:val="28"/>
          <w:szCs w:val="28"/>
          <w:lang w:eastAsia="ru-RU"/>
        </w:rPr>
      </w:pPr>
      <w:r w:rsidRPr="005511AC">
        <w:rPr>
          <w:sz w:val="28"/>
          <w:szCs w:val="28"/>
          <w:lang w:eastAsia="ru-RU"/>
        </w:rPr>
        <w:t xml:space="preserve">Данный документ содержит модель угроз </w:t>
      </w:r>
      <w:r w:rsidR="00DA5043" w:rsidRPr="005511AC">
        <w:rPr>
          <w:sz w:val="28"/>
          <w:szCs w:val="28"/>
          <w:lang w:eastAsia="ru-RU"/>
        </w:rPr>
        <w:t xml:space="preserve">и нарушителя </w:t>
      </w:r>
      <w:r w:rsidRPr="005511AC">
        <w:rPr>
          <w:sz w:val="28"/>
          <w:szCs w:val="28"/>
          <w:lang w:eastAsia="ru-RU"/>
        </w:rPr>
        <w:t>безопасности информации</w:t>
      </w:r>
      <w:r w:rsidR="00DA5043" w:rsidRPr="005511AC">
        <w:rPr>
          <w:sz w:val="28"/>
          <w:szCs w:val="28"/>
          <w:lang w:eastAsia="ru-RU"/>
        </w:rPr>
        <w:t>, обрабатываемой в</w:t>
      </w:r>
      <w:r w:rsidR="00D84746" w:rsidRPr="005511AC">
        <w:rPr>
          <w:sz w:val="28"/>
          <w:szCs w:val="28"/>
          <w:lang w:eastAsia="ru-RU"/>
        </w:rPr>
        <w:t xml:space="preserve"> </w:t>
      </w:r>
      <w:r w:rsidR="00C17020" w:rsidRPr="005511AC">
        <w:rPr>
          <w:sz w:val="28"/>
          <w:szCs w:val="28"/>
        </w:rPr>
        <w:t>ИС</w:t>
      </w:r>
      <w:r w:rsidR="00BA295C" w:rsidRPr="005511AC">
        <w:rPr>
          <w:sz w:val="28"/>
          <w:szCs w:val="28"/>
        </w:rPr>
        <w:t>.</w:t>
      </w:r>
    </w:p>
    <w:p w14:paraId="2CCE2E05" w14:textId="7A01B7A6" w:rsidR="003C766D" w:rsidRPr="005511AC" w:rsidRDefault="003C766D" w:rsidP="004B1BF1">
      <w:pPr>
        <w:pStyle w:val="afffffffffff1"/>
        <w:spacing w:line="276" w:lineRule="auto"/>
        <w:rPr>
          <w:sz w:val="28"/>
          <w:szCs w:val="28"/>
          <w:lang w:eastAsia="ru-RU"/>
        </w:rPr>
      </w:pPr>
      <w:r w:rsidRPr="005511AC">
        <w:rPr>
          <w:sz w:val="28"/>
          <w:szCs w:val="28"/>
          <w:lang w:eastAsia="ru-RU"/>
        </w:rPr>
        <w:t>В ходе разработки модели угроз была построена модель нарушителя, представляющая собой описание нарушителей информационной безопасности как источников угроз безопасности, а также предположений об их возможностях, которые могут использоваться для разработки и проведения атак, и ограничениях этих возможностей. Далее были определены перечни объектов защиты и определены применимые для них угрозы безопасности информации Банка данных угроз ФСТЭК России. На основании перечня источников угроз и уязвимых звеньев был построен общий перечень угроз безопасности информации</w:t>
      </w:r>
      <w:r w:rsidR="00D84746" w:rsidRPr="005511AC">
        <w:rPr>
          <w:sz w:val="28"/>
          <w:szCs w:val="28"/>
          <w:lang w:eastAsia="ru-RU"/>
        </w:rPr>
        <w:t xml:space="preserve"> </w:t>
      </w:r>
      <w:r w:rsidR="00C17020" w:rsidRPr="005511AC">
        <w:rPr>
          <w:sz w:val="28"/>
          <w:szCs w:val="28"/>
        </w:rPr>
        <w:t>ИС</w:t>
      </w:r>
      <w:r w:rsidRPr="005511AC">
        <w:rPr>
          <w:sz w:val="28"/>
          <w:szCs w:val="28"/>
          <w:lang w:eastAsia="ru-RU"/>
        </w:rPr>
        <w:t>.</w:t>
      </w:r>
    </w:p>
    <w:p w14:paraId="2CCE2E06" w14:textId="78C880F1" w:rsidR="00A9446D" w:rsidRPr="005511AC" w:rsidRDefault="00956BED" w:rsidP="004B1BF1">
      <w:pPr>
        <w:pStyle w:val="afffffffffff1"/>
        <w:spacing w:line="276" w:lineRule="auto"/>
        <w:rPr>
          <w:sz w:val="28"/>
          <w:szCs w:val="28"/>
          <w:lang w:eastAsia="ru-RU"/>
        </w:rPr>
      </w:pPr>
      <w:r w:rsidRPr="005511AC">
        <w:rPr>
          <w:sz w:val="28"/>
          <w:szCs w:val="28"/>
          <w:lang w:eastAsia="ru-RU"/>
        </w:rPr>
        <w:t>Перечень акт</w:t>
      </w:r>
      <w:r w:rsidR="006D609F" w:rsidRPr="005511AC">
        <w:rPr>
          <w:sz w:val="28"/>
          <w:szCs w:val="28"/>
          <w:lang w:eastAsia="ru-RU"/>
        </w:rPr>
        <w:t>уальных УБИ приведен в разделе 7</w:t>
      </w:r>
      <w:r w:rsidRPr="005511AC">
        <w:rPr>
          <w:sz w:val="28"/>
          <w:szCs w:val="28"/>
          <w:lang w:eastAsia="ru-RU"/>
        </w:rPr>
        <w:t xml:space="preserve"> настоящего документа. </w:t>
      </w:r>
      <w:r w:rsidR="003C766D" w:rsidRPr="005511AC">
        <w:rPr>
          <w:sz w:val="28"/>
          <w:szCs w:val="28"/>
          <w:lang w:eastAsia="ru-RU"/>
        </w:rPr>
        <w:t xml:space="preserve">Таким образом, для </w:t>
      </w:r>
      <w:r w:rsidR="00C17020" w:rsidRPr="005511AC">
        <w:rPr>
          <w:sz w:val="28"/>
          <w:szCs w:val="28"/>
        </w:rPr>
        <w:t>ИС</w:t>
      </w:r>
      <w:r w:rsidR="00D84746" w:rsidRPr="005511AC">
        <w:rPr>
          <w:sz w:val="28"/>
          <w:szCs w:val="28"/>
        </w:rPr>
        <w:t xml:space="preserve"> </w:t>
      </w:r>
      <w:r w:rsidR="003C766D" w:rsidRPr="005511AC">
        <w:rPr>
          <w:sz w:val="28"/>
          <w:szCs w:val="28"/>
          <w:lang w:eastAsia="ru-RU"/>
        </w:rPr>
        <w:t xml:space="preserve">актуальны </w:t>
      </w:r>
      <w:r w:rsidR="00317776" w:rsidRPr="005511AC">
        <w:rPr>
          <w:sz w:val="28"/>
          <w:szCs w:val="28"/>
          <w:lang w:eastAsia="ru-RU"/>
        </w:rPr>
        <w:t>УБИ</w:t>
      </w:r>
      <w:r w:rsidR="003C766D" w:rsidRPr="005511AC">
        <w:rPr>
          <w:sz w:val="28"/>
          <w:szCs w:val="28"/>
          <w:lang w:eastAsia="ru-RU"/>
        </w:rPr>
        <w:t xml:space="preserve">, не связанные с наличием </w:t>
      </w:r>
      <w:proofErr w:type="spellStart"/>
      <w:r w:rsidR="003C766D" w:rsidRPr="005511AC">
        <w:rPr>
          <w:sz w:val="28"/>
          <w:szCs w:val="28"/>
          <w:lang w:eastAsia="ru-RU"/>
        </w:rPr>
        <w:t>недекларированных</w:t>
      </w:r>
      <w:proofErr w:type="spellEnd"/>
      <w:r w:rsidR="003C766D" w:rsidRPr="005511AC">
        <w:rPr>
          <w:sz w:val="28"/>
          <w:szCs w:val="28"/>
          <w:lang w:eastAsia="ru-RU"/>
        </w:rPr>
        <w:t xml:space="preserve"> возможностей в системном программном и прикладном программном обеспечении (угрозы третьего типа). </w:t>
      </w:r>
    </w:p>
    <w:p w14:paraId="3F0785B4" w14:textId="77777777" w:rsidR="00A9446D" w:rsidRPr="005511AC" w:rsidRDefault="00A9446D" w:rsidP="004B1BF1">
      <w:pPr>
        <w:spacing w:line="276" w:lineRule="auto"/>
        <w:ind w:firstLine="0"/>
        <w:jc w:val="left"/>
        <w:rPr>
          <w:rFonts w:eastAsiaTheme="minorHAnsi"/>
          <w:sz w:val="28"/>
          <w:szCs w:val="28"/>
          <w:lang w:eastAsia="ru-RU"/>
        </w:rPr>
      </w:pPr>
      <w:r w:rsidRPr="005511AC">
        <w:rPr>
          <w:sz w:val="28"/>
          <w:szCs w:val="28"/>
          <w:lang w:eastAsia="ru-RU"/>
        </w:rPr>
        <w:br w:type="page"/>
      </w:r>
    </w:p>
    <w:p w14:paraId="5F3DD86B" w14:textId="77777777" w:rsidR="00A9446D" w:rsidRPr="005511AC" w:rsidRDefault="00A9446D" w:rsidP="004B1BF1">
      <w:pPr>
        <w:pStyle w:val="1ff2"/>
        <w:shd w:val="clear" w:color="auto" w:fill="FFFFFF"/>
        <w:spacing w:line="276" w:lineRule="auto"/>
        <w:ind w:left="0"/>
        <w:jc w:val="center"/>
        <w:rPr>
          <w:rStyle w:val="afffffffffffff0"/>
          <w:rFonts w:ascii="Times New Roman" w:hAnsi="Times New Roman" w:cs="Times New Roman"/>
          <w:sz w:val="24"/>
          <w:szCs w:val="24"/>
        </w:rPr>
        <w:sectPr w:rsidR="00A9446D" w:rsidRPr="005511AC" w:rsidSect="00E85508">
          <w:pgSz w:w="11906" w:h="16838"/>
          <w:pgMar w:top="1134" w:right="850" w:bottom="1134" w:left="1701" w:header="709" w:footer="709" w:gutter="0"/>
          <w:cols w:space="720"/>
          <w:noEndnote/>
          <w:docGrid w:linePitch="360"/>
        </w:sectPr>
      </w:pPr>
    </w:p>
    <w:p w14:paraId="7069D449" w14:textId="38833BCB" w:rsidR="00A9446D" w:rsidRPr="005511AC" w:rsidRDefault="00A9446D" w:rsidP="004E2C8D">
      <w:pPr>
        <w:pStyle w:val="11"/>
        <w:numPr>
          <w:ilvl w:val="0"/>
          <w:numId w:val="0"/>
        </w:numPr>
        <w:spacing w:line="276" w:lineRule="auto"/>
        <w:jc w:val="both"/>
        <w:rPr>
          <w:rFonts w:ascii="Times New Roman" w:hAnsi="Times New Roman"/>
          <w:sz w:val="28"/>
          <w:szCs w:val="28"/>
        </w:rPr>
      </w:pPr>
      <w:bookmarkStart w:id="426" w:name="_Toc230118817"/>
      <w:r w:rsidRPr="005511AC">
        <w:rPr>
          <w:rFonts w:ascii="Times New Roman" w:hAnsi="Times New Roman"/>
          <w:sz w:val="28"/>
          <w:szCs w:val="28"/>
        </w:rPr>
        <w:lastRenderedPageBreak/>
        <w:t>Приложение 1. Состав групп угроз безопасности информации</w:t>
      </w:r>
      <w:bookmarkEnd w:id="426"/>
    </w:p>
    <w:tbl>
      <w:tblPr>
        <w:tblW w:w="5000" w:type="pct"/>
        <w:tblLayout w:type="fixed"/>
        <w:tblCellMar>
          <w:left w:w="28" w:type="dxa"/>
          <w:right w:w="28" w:type="dxa"/>
        </w:tblCellMar>
        <w:tblLook w:val="04A0" w:firstRow="1" w:lastRow="0" w:firstColumn="1" w:lastColumn="0" w:noHBand="0" w:noVBand="1"/>
      </w:tblPr>
      <w:tblGrid>
        <w:gridCol w:w="521"/>
        <w:gridCol w:w="7347"/>
        <w:gridCol w:w="1590"/>
        <w:gridCol w:w="5102"/>
      </w:tblGrid>
      <w:tr w:rsidR="00EB6C6C" w:rsidRPr="005511AC" w14:paraId="74D35DBB" w14:textId="77777777" w:rsidTr="00EB6C6C">
        <w:trPr>
          <w:tblHeader/>
        </w:trPr>
        <w:tc>
          <w:tcPr>
            <w:tcW w:w="179" w:type="pct"/>
            <w:tcBorders>
              <w:top w:val="single" w:sz="4" w:space="0" w:color="000000"/>
              <w:left w:val="single" w:sz="4" w:space="0" w:color="000000"/>
              <w:bottom w:val="single" w:sz="4" w:space="0" w:color="000000"/>
              <w:right w:val="single" w:sz="4" w:space="0" w:color="auto"/>
            </w:tcBorders>
            <w:shd w:val="clear" w:color="auto" w:fill="auto"/>
            <w:vAlign w:val="center"/>
          </w:tcPr>
          <w:bookmarkEnd w:id="423"/>
          <w:p w14:paraId="676876CC" w14:textId="11BB176E" w:rsidR="00EB6C6C" w:rsidRPr="005511AC" w:rsidRDefault="00EB6C6C" w:rsidP="004B1BF1">
            <w:pPr>
              <w:spacing w:line="276" w:lineRule="auto"/>
              <w:ind w:firstLine="0"/>
              <w:jc w:val="center"/>
              <w:rPr>
                <w:b/>
              </w:rPr>
            </w:pPr>
            <w:r w:rsidRPr="005511AC">
              <w:rPr>
                <w:b/>
              </w:rPr>
              <w:t>№</w:t>
            </w:r>
          </w:p>
        </w:tc>
        <w:tc>
          <w:tcPr>
            <w:tcW w:w="2523"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2DA264B3" w14:textId="77777777" w:rsidR="00EB6C6C" w:rsidRPr="005511AC" w:rsidRDefault="00EB6C6C" w:rsidP="004B1BF1">
            <w:pPr>
              <w:spacing w:line="276" w:lineRule="auto"/>
              <w:ind w:firstLine="0"/>
              <w:jc w:val="center"/>
              <w:rPr>
                <w:b/>
              </w:rPr>
            </w:pPr>
            <w:r w:rsidRPr="005511AC">
              <w:rPr>
                <w:b/>
              </w:rPr>
              <w:t>Наименование угрозы</w:t>
            </w:r>
          </w:p>
        </w:tc>
        <w:tc>
          <w:tcPr>
            <w:tcW w:w="546" w:type="pct"/>
            <w:tcBorders>
              <w:top w:val="single" w:sz="4" w:space="0" w:color="000000"/>
              <w:left w:val="none" w:sz="4" w:space="0" w:color="000000"/>
              <w:bottom w:val="single" w:sz="4" w:space="0" w:color="000000"/>
              <w:right w:val="single" w:sz="4" w:space="0" w:color="auto"/>
            </w:tcBorders>
            <w:shd w:val="clear" w:color="auto" w:fill="auto"/>
            <w:vAlign w:val="center"/>
          </w:tcPr>
          <w:p w14:paraId="49FDF2C8" w14:textId="77777777" w:rsidR="00EB6C6C" w:rsidRPr="005511AC" w:rsidRDefault="00EB6C6C" w:rsidP="004B1BF1">
            <w:pPr>
              <w:spacing w:line="276" w:lineRule="auto"/>
              <w:ind w:firstLine="0"/>
              <w:jc w:val="center"/>
              <w:rPr>
                <w:b/>
              </w:rPr>
            </w:pPr>
            <w:r w:rsidRPr="005511AC">
              <w:rPr>
                <w:b/>
              </w:rPr>
              <w:t>Обозначение угрозы</w:t>
            </w:r>
          </w:p>
        </w:tc>
        <w:tc>
          <w:tcPr>
            <w:tcW w:w="1752" w:type="pct"/>
            <w:tcBorders>
              <w:top w:val="single" w:sz="4" w:space="0" w:color="000000"/>
              <w:left w:val="none" w:sz="4" w:space="0" w:color="000000"/>
              <w:bottom w:val="single" w:sz="4" w:space="0" w:color="000000"/>
              <w:right w:val="single" w:sz="4" w:space="0" w:color="auto"/>
            </w:tcBorders>
            <w:vAlign w:val="center"/>
          </w:tcPr>
          <w:p w14:paraId="2E57AEA3" w14:textId="77777777" w:rsidR="00EB6C6C" w:rsidRPr="005511AC" w:rsidRDefault="00EB6C6C" w:rsidP="004B1BF1">
            <w:pPr>
              <w:spacing w:line="276" w:lineRule="auto"/>
              <w:ind w:firstLine="0"/>
              <w:jc w:val="center"/>
              <w:rPr>
                <w:b/>
              </w:rPr>
            </w:pPr>
            <w:r w:rsidRPr="005511AC">
              <w:rPr>
                <w:b/>
              </w:rPr>
              <w:t>Применимость угрозы</w:t>
            </w:r>
          </w:p>
        </w:tc>
      </w:tr>
      <w:tr w:rsidR="00EB6C6C" w:rsidRPr="005511AC" w14:paraId="3E7140C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BBFC9D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FF0A832" w14:textId="2A72C900" w:rsidR="00EB6C6C" w:rsidRPr="005511AC" w:rsidRDefault="00EB6C6C" w:rsidP="004B1BF1">
            <w:pPr>
              <w:spacing w:line="276" w:lineRule="auto"/>
              <w:ind w:firstLine="0"/>
              <w:rPr>
                <w:b/>
              </w:rPr>
            </w:pPr>
            <w:r w:rsidRPr="005511AC">
              <w:rPr>
                <w:b/>
              </w:rPr>
              <w:t>Угроза выхода из строя технических средств из-за нарушения физической безопасности и условий эксплуатации</w:t>
            </w:r>
          </w:p>
        </w:tc>
      </w:tr>
      <w:tr w:rsidR="00EB6C6C" w:rsidRPr="005511AC" w14:paraId="01ED9619" w14:textId="77777777" w:rsidTr="00EB6C6C">
        <w:tc>
          <w:tcPr>
            <w:tcW w:w="179" w:type="pct"/>
            <w:tcBorders>
              <w:top w:val="single" w:sz="4" w:space="0" w:color="000000"/>
              <w:left w:val="single" w:sz="4" w:space="0" w:color="000000"/>
              <w:bottom w:val="single" w:sz="4" w:space="0" w:color="auto"/>
              <w:right w:val="single" w:sz="4" w:space="0" w:color="auto"/>
            </w:tcBorders>
            <w:shd w:val="clear" w:color="auto" w:fill="FFFFFF"/>
          </w:tcPr>
          <w:p w14:paraId="19CE2DF7" w14:textId="77777777" w:rsidR="00EB6C6C" w:rsidRPr="005511AC" w:rsidRDefault="00EB6C6C" w:rsidP="004B1BF1">
            <w:pPr>
              <w:spacing w:line="276" w:lineRule="auto"/>
            </w:pPr>
          </w:p>
        </w:tc>
        <w:tc>
          <w:tcPr>
            <w:tcW w:w="2523" w:type="pct"/>
            <w:tcBorders>
              <w:top w:val="single" w:sz="4" w:space="0" w:color="000000"/>
              <w:left w:val="single" w:sz="4" w:space="0" w:color="auto"/>
              <w:bottom w:val="single" w:sz="4" w:space="0" w:color="auto"/>
              <w:right w:val="single" w:sz="4" w:space="0" w:color="000000"/>
            </w:tcBorders>
            <w:shd w:val="clear" w:color="auto" w:fill="FFFFFF"/>
            <w:noWrap/>
          </w:tcPr>
          <w:p w14:paraId="15C62E41" w14:textId="77777777" w:rsidR="00EB6C6C" w:rsidRPr="005511AC" w:rsidRDefault="00EB6C6C" w:rsidP="004B1BF1">
            <w:pPr>
              <w:spacing w:line="276" w:lineRule="auto"/>
              <w:ind w:firstLine="0"/>
            </w:pPr>
            <w:r w:rsidRPr="005511AC">
              <w:t>Угроза преодоления физической защиты</w:t>
            </w:r>
          </w:p>
        </w:tc>
        <w:tc>
          <w:tcPr>
            <w:tcW w:w="546" w:type="pct"/>
            <w:tcBorders>
              <w:top w:val="single" w:sz="4" w:space="0" w:color="000000"/>
              <w:left w:val="none" w:sz="4" w:space="0" w:color="000000"/>
              <w:bottom w:val="single" w:sz="4" w:space="0" w:color="auto"/>
              <w:right w:val="single" w:sz="4" w:space="0" w:color="auto"/>
            </w:tcBorders>
            <w:shd w:val="clear" w:color="auto" w:fill="FFFFFF"/>
          </w:tcPr>
          <w:p w14:paraId="6EE93F10" w14:textId="77777777" w:rsidR="00EB6C6C" w:rsidRPr="005511AC" w:rsidRDefault="00EB6C6C" w:rsidP="004B1BF1">
            <w:pPr>
              <w:spacing w:line="276" w:lineRule="auto"/>
              <w:ind w:firstLine="0"/>
            </w:pPr>
            <w:r w:rsidRPr="005511AC">
              <w:t>УБИ.139</w:t>
            </w:r>
          </w:p>
        </w:tc>
        <w:tc>
          <w:tcPr>
            <w:tcW w:w="1752" w:type="pct"/>
            <w:tcBorders>
              <w:top w:val="single" w:sz="4" w:space="0" w:color="000000"/>
              <w:left w:val="none" w:sz="4" w:space="0" w:color="000000"/>
              <w:bottom w:val="single" w:sz="4" w:space="0" w:color="auto"/>
              <w:right w:val="single" w:sz="4" w:space="0" w:color="auto"/>
            </w:tcBorders>
            <w:shd w:val="clear" w:color="auto" w:fill="FFFFFF"/>
          </w:tcPr>
          <w:p w14:paraId="052545A6" w14:textId="038ED40D" w:rsidR="00EB6C6C" w:rsidRPr="007A6D28" w:rsidRDefault="00EB6C6C" w:rsidP="004B1BF1">
            <w:pPr>
              <w:spacing w:line="276" w:lineRule="auto"/>
              <w:ind w:firstLine="0"/>
            </w:pPr>
            <w:r w:rsidRPr="007A6D28">
              <w:t xml:space="preserve">Неприменима. </w:t>
            </w:r>
            <w:r w:rsidR="007A6D28" w:rsidRPr="007A6D28">
              <w:t>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437624EF" w14:textId="77777777" w:rsidTr="00EB6C6C">
        <w:tc>
          <w:tcPr>
            <w:tcW w:w="179" w:type="pct"/>
            <w:tcBorders>
              <w:top w:val="single" w:sz="4" w:space="0" w:color="auto"/>
              <w:left w:val="single" w:sz="4" w:space="0" w:color="000000"/>
              <w:bottom w:val="single" w:sz="4" w:space="0" w:color="000000"/>
              <w:right w:val="single" w:sz="4" w:space="0" w:color="000000"/>
            </w:tcBorders>
            <w:shd w:val="clear" w:color="auto" w:fill="FFFFFF"/>
          </w:tcPr>
          <w:p w14:paraId="12A3F7AE" w14:textId="77777777" w:rsidR="00EB6C6C" w:rsidRPr="005511AC" w:rsidRDefault="00EB6C6C" w:rsidP="004B1BF1">
            <w:pPr>
              <w:spacing w:line="276" w:lineRule="auto"/>
            </w:pPr>
          </w:p>
        </w:tc>
        <w:tc>
          <w:tcPr>
            <w:tcW w:w="2523" w:type="pct"/>
            <w:tcBorders>
              <w:top w:val="single" w:sz="4" w:space="0" w:color="auto"/>
              <w:left w:val="none" w:sz="4" w:space="0" w:color="000000"/>
              <w:bottom w:val="single" w:sz="4" w:space="0" w:color="000000"/>
              <w:right w:val="single" w:sz="4" w:space="0" w:color="000000"/>
            </w:tcBorders>
            <w:shd w:val="clear" w:color="auto" w:fill="FFFFFF"/>
            <w:noWrap/>
          </w:tcPr>
          <w:p w14:paraId="37618357" w14:textId="77777777" w:rsidR="00EB6C6C" w:rsidRPr="005511AC" w:rsidRDefault="00EB6C6C" w:rsidP="004B1BF1">
            <w:pPr>
              <w:spacing w:line="276" w:lineRule="auto"/>
              <w:ind w:firstLine="0"/>
            </w:pPr>
            <w:r w:rsidRPr="005511AC">
              <w:t>Угроза физического выведения из строя средств хранения, обработки и (или) ввода/вывода/ передачи информации</w:t>
            </w:r>
          </w:p>
        </w:tc>
        <w:tc>
          <w:tcPr>
            <w:tcW w:w="546" w:type="pct"/>
            <w:tcBorders>
              <w:top w:val="single" w:sz="4" w:space="0" w:color="auto"/>
              <w:left w:val="none" w:sz="4" w:space="0" w:color="000000"/>
              <w:bottom w:val="single" w:sz="4" w:space="0" w:color="000000"/>
              <w:right w:val="single" w:sz="4" w:space="0" w:color="auto"/>
            </w:tcBorders>
            <w:shd w:val="clear" w:color="auto" w:fill="FFFFFF"/>
          </w:tcPr>
          <w:p w14:paraId="32F862C5" w14:textId="77777777" w:rsidR="00EB6C6C" w:rsidRPr="005511AC" w:rsidRDefault="00EB6C6C" w:rsidP="004B1BF1">
            <w:pPr>
              <w:spacing w:line="276" w:lineRule="auto"/>
              <w:ind w:firstLine="0"/>
            </w:pPr>
            <w:r w:rsidRPr="005511AC">
              <w:t>УБИ.157</w:t>
            </w:r>
          </w:p>
        </w:tc>
        <w:tc>
          <w:tcPr>
            <w:tcW w:w="1752" w:type="pct"/>
            <w:tcBorders>
              <w:top w:val="single" w:sz="4" w:space="0" w:color="auto"/>
              <w:left w:val="none" w:sz="4" w:space="0" w:color="000000"/>
              <w:bottom w:val="single" w:sz="4" w:space="0" w:color="000000"/>
              <w:right w:val="single" w:sz="4" w:space="0" w:color="auto"/>
            </w:tcBorders>
            <w:shd w:val="clear" w:color="auto" w:fill="FFFFFF"/>
          </w:tcPr>
          <w:p w14:paraId="7DF1E1F3" w14:textId="77777777" w:rsidR="00EB6C6C" w:rsidRPr="007A6D28" w:rsidRDefault="00EB6C6C" w:rsidP="004B1BF1">
            <w:pPr>
              <w:spacing w:line="276" w:lineRule="auto"/>
              <w:ind w:firstLine="0"/>
            </w:pPr>
            <w:r w:rsidRPr="007A6D28">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1062CA6E" w14:textId="77777777" w:rsidTr="007A6D28">
        <w:trPr>
          <w:trHeight w:val="1142"/>
        </w:trPr>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73AF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F2D2B09" w14:textId="77777777" w:rsidR="00EB6C6C" w:rsidRPr="005511AC" w:rsidRDefault="00EB6C6C" w:rsidP="004B1BF1">
            <w:pPr>
              <w:spacing w:line="276" w:lineRule="auto"/>
              <w:ind w:firstLine="0"/>
            </w:pPr>
            <w:r w:rsidRPr="005511AC">
              <w:t>Угроза отказа подсистемы обеспечения температурного режима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D8DC00" w14:textId="77777777" w:rsidR="00EB6C6C" w:rsidRPr="005511AC" w:rsidRDefault="00EB6C6C" w:rsidP="004B1BF1">
            <w:pPr>
              <w:spacing w:line="276" w:lineRule="auto"/>
              <w:ind w:firstLine="0"/>
            </w:pPr>
            <w:r w:rsidRPr="005511AC">
              <w:t>УБИ.180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CBCC7" w14:textId="6A21FDFD" w:rsidR="00EB6C6C" w:rsidRPr="007A6D28" w:rsidRDefault="00EB6C6C" w:rsidP="004B1BF1">
            <w:pPr>
              <w:spacing w:line="276" w:lineRule="auto"/>
              <w:ind w:firstLine="0"/>
            </w:pPr>
            <w:r w:rsidRPr="007A6D28">
              <w:t xml:space="preserve">Неприменима.  </w:t>
            </w:r>
            <w:r w:rsidR="007A6D28" w:rsidRPr="007A6D28">
              <w:t>Непосредственный доступ к объектам воздействия для актуальных видов нарушителей безопасности информации</w:t>
            </w:r>
          </w:p>
        </w:tc>
      </w:tr>
      <w:tr w:rsidR="00EB6C6C" w:rsidRPr="005511AC" w14:paraId="7CA5378D" w14:textId="77777777" w:rsidTr="007A6D28">
        <w:trPr>
          <w:trHeight w:val="1170"/>
        </w:trPr>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FC90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C502844" w14:textId="77777777" w:rsidR="00EB6C6C" w:rsidRPr="005511AC" w:rsidRDefault="00EB6C6C" w:rsidP="004B1BF1">
            <w:pPr>
              <w:spacing w:line="276" w:lineRule="auto"/>
              <w:ind w:firstLine="0"/>
            </w:pPr>
            <w:r w:rsidRPr="005511AC">
              <w:t>Угроза физического устаревания аппаратных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A258894" w14:textId="77777777" w:rsidR="00EB6C6C" w:rsidRPr="005511AC" w:rsidRDefault="00EB6C6C" w:rsidP="004B1BF1">
            <w:pPr>
              <w:spacing w:line="276" w:lineRule="auto"/>
              <w:ind w:firstLine="0"/>
            </w:pPr>
            <w:r w:rsidRPr="005511AC">
              <w:t>УБИ.182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CF5615E" w14:textId="77777777" w:rsidR="00EB6C6C" w:rsidRPr="007A6D28" w:rsidRDefault="00EB6C6C" w:rsidP="004B1BF1">
            <w:pPr>
              <w:spacing w:line="276" w:lineRule="auto"/>
              <w:ind w:firstLine="0"/>
            </w:pPr>
            <w:r w:rsidRPr="007A6D28">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43E5913D" w14:textId="77777777" w:rsidTr="007A6D28">
        <w:trPr>
          <w:trHeight w:val="1056"/>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51055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46FB2D" w14:textId="77777777" w:rsidR="00EB6C6C" w:rsidRPr="005511AC" w:rsidRDefault="00EB6C6C" w:rsidP="004B1BF1">
            <w:pPr>
              <w:spacing w:line="276" w:lineRule="auto"/>
              <w:ind w:firstLine="0"/>
            </w:pPr>
            <w:r w:rsidRPr="005511AC">
              <w:t>Угроза хищения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1ED101" w14:textId="77777777" w:rsidR="00EB6C6C" w:rsidRPr="005511AC" w:rsidRDefault="00EB6C6C" w:rsidP="004B1BF1">
            <w:pPr>
              <w:spacing w:line="276" w:lineRule="auto"/>
              <w:ind w:firstLine="0"/>
            </w:pPr>
            <w:r w:rsidRPr="005511AC">
              <w:t>УБИ.160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44DD2B" w14:textId="77777777" w:rsidR="00EB6C6C" w:rsidRPr="007A6D28" w:rsidRDefault="00EB6C6C" w:rsidP="004B1BF1">
            <w:pPr>
              <w:spacing w:line="276" w:lineRule="auto"/>
              <w:ind w:firstLine="0"/>
            </w:pPr>
            <w:r w:rsidRPr="007A6D28">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06F3D146" w14:textId="77777777" w:rsidTr="007A6D28">
        <w:trPr>
          <w:trHeight w:val="1128"/>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1AA1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FE7723A" w14:textId="77777777" w:rsidR="00EB6C6C" w:rsidRPr="005511AC" w:rsidRDefault="00EB6C6C" w:rsidP="004B1BF1">
            <w:pPr>
              <w:spacing w:line="276" w:lineRule="auto"/>
              <w:ind w:firstLine="0"/>
            </w:pPr>
            <w:r w:rsidRPr="005511AC">
              <w:t>Угроза утраты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5D92F" w14:textId="77777777" w:rsidR="00EB6C6C" w:rsidRPr="005511AC" w:rsidRDefault="00EB6C6C" w:rsidP="004B1BF1">
            <w:pPr>
              <w:spacing w:line="276" w:lineRule="auto"/>
              <w:ind w:firstLine="0"/>
            </w:pPr>
            <w:r w:rsidRPr="005511AC">
              <w:t>УБИ.156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39D02B" w14:textId="4D35A390" w:rsidR="007A6D28" w:rsidRPr="007A6D28" w:rsidRDefault="00EB6C6C" w:rsidP="004B1BF1">
            <w:pPr>
              <w:spacing w:line="276" w:lineRule="auto"/>
              <w:ind w:firstLine="0"/>
            </w:pPr>
            <w:r w:rsidRPr="007A6D28">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1F0489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auto"/>
          </w:tcPr>
          <w:p w14:paraId="52B0212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tcPr>
          <w:p w14:paraId="261C1955" w14:textId="5A621D75" w:rsidR="00EB6C6C" w:rsidRPr="00760BEA" w:rsidRDefault="00EB6C6C" w:rsidP="004B1BF1">
            <w:pPr>
              <w:spacing w:line="276" w:lineRule="auto"/>
              <w:ind w:firstLine="0"/>
              <w:rPr>
                <w:b/>
              </w:rPr>
            </w:pPr>
            <w:r w:rsidRPr="00760BEA">
              <w:rPr>
                <w:b/>
              </w:rPr>
              <w:t>Угрозы несанкционированного воздействия на BIOS</w:t>
            </w:r>
          </w:p>
        </w:tc>
      </w:tr>
      <w:tr w:rsidR="00EB6C6C" w:rsidRPr="005511AC" w14:paraId="1D4BEC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293DF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3B41C4" w14:textId="77777777" w:rsidR="00EB6C6C" w:rsidRPr="00760BEA" w:rsidRDefault="00EB6C6C" w:rsidP="004B1BF1">
            <w:pPr>
              <w:spacing w:line="276" w:lineRule="auto"/>
              <w:ind w:firstLine="0"/>
            </w:pPr>
            <w:r w:rsidRPr="00760BEA">
              <w:t>Угроза аппаратного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56BA8B" w14:textId="77777777" w:rsidR="00EB6C6C" w:rsidRPr="00760BEA" w:rsidRDefault="00EB6C6C" w:rsidP="004B1BF1">
            <w:pPr>
              <w:spacing w:line="276" w:lineRule="auto"/>
              <w:ind w:firstLine="0"/>
            </w:pPr>
            <w:r w:rsidRPr="00760BEA">
              <w:t>УБИ.004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3F4522" w14:textId="2186BFBB" w:rsidR="00EB6C6C" w:rsidRPr="00760BEA" w:rsidRDefault="00760BEA" w:rsidP="004B1BF1">
            <w:pPr>
              <w:spacing w:line="276" w:lineRule="auto"/>
              <w:ind w:firstLine="0"/>
            </w:pPr>
            <w:r>
              <w:t>П</w:t>
            </w:r>
            <w:r w:rsidRPr="00D91EA0">
              <w:t>рименима</w:t>
            </w:r>
          </w:p>
        </w:tc>
      </w:tr>
      <w:tr w:rsidR="00EB6C6C" w:rsidRPr="005511AC" w14:paraId="138A7D7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C4E74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0E92427" w14:textId="77777777" w:rsidR="00EB6C6C" w:rsidRPr="00760BEA" w:rsidRDefault="00EB6C6C" w:rsidP="004B1BF1">
            <w:pPr>
              <w:spacing w:line="276" w:lineRule="auto"/>
              <w:ind w:firstLine="0"/>
            </w:pPr>
            <w:r w:rsidRPr="00760BEA">
              <w:t>Угроза внедрения вредоносного кода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1C96BA" w14:textId="77777777" w:rsidR="00EB6C6C" w:rsidRPr="00760BEA" w:rsidRDefault="00EB6C6C" w:rsidP="004B1BF1">
            <w:pPr>
              <w:spacing w:line="276" w:lineRule="auto"/>
              <w:ind w:firstLine="0"/>
            </w:pPr>
            <w:r w:rsidRPr="00760BEA">
              <w:t>УБИ.005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CF3E00" w14:textId="53777674" w:rsidR="00EB6C6C" w:rsidRPr="00760BEA" w:rsidRDefault="00760BEA" w:rsidP="004B1BF1">
            <w:pPr>
              <w:spacing w:line="276" w:lineRule="auto"/>
              <w:ind w:firstLine="0"/>
            </w:pPr>
            <w:r>
              <w:t>П</w:t>
            </w:r>
            <w:r w:rsidRPr="00D91EA0">
              <w:t>рименима</w:t>
            </w:r>
          </w:p>
        </w:tc>
      </w:tr>
      <w:tr w:rsidR="00EB6C6C" w:rsidRPr="005511AC" w14:paraId="11057D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2FAF9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4FAA3D" w14:textId="77777777" w:rsidR="00EB6C6C" w:rsidRPr="00760BEA" w:rsidRDefault="00EB6C6C" w:rsidP="004B1BF1">
            <w:pPr>
              <w:spacing w:line="276" w:lineRule="auto"/>
              <w:ind w:firstLine="0"/>
            </w:pPr>
            <w:r w:rsidRPr="00760BEA">
              <w:t>Угроза восстановления предыдущей уязвимой версии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42A6AC" w14:textId="77777777" w:rsidR="00EB6C6C" w:rsidRPr="00760BEA" w:rsidRDefault="00EB6C6C" w:rsidP="004B1BF1">
            <w:pPr>
              <w:spacing w:line="276" w:lineRule="auto"/>
              <w:ind w:firstLine="0"/>
            </w:pPr>
            <w:r w:rsidRPr="00760BEA">
              <w:t>УБИ.009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00FD63" w14:textId="37F8F6EC" w:rsidR="00EB6C6C" w:rsidRPr="00760BEA" w:rsidRDefault="00760BEA" w:rsidP="004B1BF1">
            <w:pPr>
              <w:spacing w:line="276" w:lineRule="auto"/>
              <w:ind w:firstLine="0"/>
            </w:pPr>
            <w:r>
              <w:t>П</w:t>
            </w:r>
            <w:r w:rsidRPr="00D91EA0">
              <w:t>рименима</w:t>
            </w:r>
          </w:p>
        </w:tc>
      </w:tr>
      <w:tr w:rsidR="00EB6C6C" w:rsidRPr="005511AC" w14:paraId="15F79D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AB9171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B6B3FA" w14:textId="77777777" w:rsidR="00EB6C6C" w:rsidRPr="00760BEA" w:rsidRDefault="00EB6C6C" w:rsidP="004B1BF1">
            <w:pPr>
              <w:spacing w:line="276" w:lineRule="auto"/>
              <w:ind w:firstLine="0"/>
            </w:pPr>
            <w:r w:rsidRPr="00760BEA">
              <w:t>Угроза деструктивного использования декларированного функционала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235EA2" w14:textId="77777777" w:rsidR="00EB6C6C" w:rsidRPr="00760BEA" w:rsidRDefault="00EB6C6C" w:rsidP="004B1BF1">
            <w:pPr>
              <w:spacing w:line="276" w:lineRule="auto"/>
              <w:ind w:firstLine="0"/>
            </w:pPr>
            <w:r w:rsidRPr="00760BEA">
              <w:t>УБИ.013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F2140A" w14:textId="6F5229C7" w:rsidR="00EB6C6C" w:rsidRPr="00760BEA" w:rsidRDefault="00760BEA" w:rsidP="004B1BF1">
            <w:pPr>
              <w:spacing w:line="276" w:lineRule="auto"/>
              <w:ind w:firstLine="0"/>
            </w:pPr>
            <w:r>
              <w:t>П</w:t>
            </w:r>
            <w:r w:rsidRPr="00D91EA0">
              <w:t>рименима</w:t>
            </w:r>
          </w:p>
        </w:tc>
      </w:tr>
      <w:tr w:rsidR="00EB6C6C" w:rsidRPr="005511AC" w14:paraId="7A360E9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5E283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39E833" w14:textId="77777777" w:rsidR="00EB6C6C" w:rsidRPr="00760BEA" w:rsidRDefault="00EB6C6C" w:rsidP="004B1BF1">
            <w:pPr>
              <w:spacing w:line="276" w:lineRule="auto"/>
              <w:ind w:firstLine="0"/>
            </w:pPr>
            <w:r w:rsidRPr="00760BEA">
              <w:t>Угроза загрузки нештатной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8DD009" w14:textId="77777777" w:rsidR="00EB6C6C" w:rsidRPr="00760BEA" w:rsidRDefault="00EB6C6C" w:rsidP="004B1BF1">
            <w:pPr>
              <w:spacing w:line="276" w:lineRule="auto"/>
              <w:ind w:firstLine="0"/>
            </w:pPr>
            <w:r w:rsidRPr="00760BEA">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72A523" w14:textId="787C7917" w:rsidR="00EB6C6C" w:rsidRPr="00760BEA" w:rsidRDefault="00760BEA" w:rsidP="004B1BF1">
            <w:pPr>
              <w:spacing w:line="276" w:lineRule="auto"/>
              <w:ind w:firstLine="0"/>
            </w:pPr>
            <w:r>
              <w:t>П</w:t>
            </w:r>
            <w:r w:rsidRPr="00D91EA0">
              <w:t>рименима</w:t>
            </w:r>
          </w:p>
        </w:tc>
      </w:tr>
      <w:tr w:rsidR="00EB6C6C" w:rsidRPr="005511AC" w14:paraId="32FAE8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D9F59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2AF9A1D" w14:textId="77777777" w:rsidR="00EB6C6C" w:rsidRPr="00760BEA" w:rsidRDefault="00EB6C6C" w:rsidP="004B1BF1">
            <w:pPr>
              <w:spacing w:line="276" w:lineRule="auto"/>
              <w:ind w:firstLine="0"/>
            </w:pPr>
            <w:r w:rsidRPr="00760BEA">
              <w:t>Угроза изменения режимов работы аппаратных элементов 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B838D4" w14:textId="77777777" w:rsidR="00EB6C6C" w:rsidRPr="00760BEA" w:rsidRDefault="00EB6C6C" w:rsidP="004B1BF1">
            <w:pPr>
              <w:spacing w:line="276" w:lineRule="auto"/>
              <w:ind w:firstLine="0"/>
            </w:pPr>
            <w:r w:rsidRPr="00760BEA">
              <w:t>УБИ.024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053E" w14:textId="5496E787" w:rsidR="00EB6C6C" w:rsidRPr="00760BEA" w:rsidRDefault="00760BEA" w:rsidP="004B1BF1">
            <w:pPr>
              <w:spacing w:line="276" w:lineRule="auto"/>
              <w:ind w:firstLine="0"/>
            </w:pPr>
            <w:r>
              <w:t>П</w:t>
            </w:r>
            <w:r w:rsidRPr="00D91EA0">
              <w:t>рименима</w:t>
            </w:r>
          </w:p>
        </w:tc>
      </w:tr>
      <w:tr w:rsidR="00EB6C6C" w:rsidRPr="005511AC" w14:paraId="50FF112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EB278D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24CCE" w14:textId="77777777" w:rsidR="00EB6C6C" w:rsidRPr="00760BEA" w:rsidRDefault="00EB6C6C" w:rsidP="004B1BF1">
            <w:pPr>
              <w:spacing w:line="276" w:lineRule="auto"/>
              <w:ind w:firstLine="0"/>
            </w:pPr>
            <w:r w:rsidRPr="00760BEA">
              <w:t>Угроза использования поддельных цифровых подписей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D97B57" w14:textId="77777777" w:rsidR="00EB6C6C" w:rsidRPr="00760BEA" w:rsidRDefault="00EB6C6C" w:rsidP="004B1BF1">
            <w:pPr>
              <w:spacing w:line="276" w:lineRule="auto"/>
              <w:ind w:firstLine="0"/>
            </w:pPr>
            <w:r w:rsidRPr="00760BEA">
              <w:t>УБИ.032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F5D7FDD" w14:textId="226CFACA" w:rsidR="00EB6C6C" w:rsidRPr="00760BEA" w:rsidRDefault="00760BEA" w:rsidP="004B1BF1">
            <w:pPr>
              <w:spacing w:line="276" w:lineRule="auto"/>
              <w:ind w:firstLine="0"/>
            </w:pPr>
            <w:r>
              <w:t>П</w:t>
            </w:r>
            <w:r w:rsidRPr="00D91EA0">
              <w:t>рименима</w:t>
            </w:r>
          </w:p>
        </w:tc>
      </w:tr>
      <w:tr w:rsidR="00EB6C6C" w:rsidRPr="005511AC" w14:paraId="2412CF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421D7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772758A" w14:textId="77777777" w:rsidR="00EB6C6C" w:rsidRPr="00760BEA" w:rsidRDefault="00EB6C6C" w:rsidP="004B1BF1">
            <w:pPr>
              <w:spacing w:line="276" w:lineRule="auto"/>
              <w:ind w:firstLine="0"/>
            </w:pPr>
            <w:r w:rsidRPr="00760BEA">
              <w:t>Угроза использования слабых криптографических алгоритмов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41841" w14:textId="77777777" w:rsidR="00EB6C6C" w:rsidRPr="00760BEA" w:rsidRDefault="00EB6C6C" w:rsidP="004B1BF1">
            <w:pPr>
              <w:spacing w:line="276" w:lineRule="auto"/>
              <w:ind w:firstLine="0"/>
            </w:pPr>
            <w:r w:rsidRPr="00760BEA">
              <w:t>УБИ.035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F36FBF" w14:textId="5FE9A6FE" w:rsidR="00EB6C6C" w:rsidRPr="00760BEA" w:rsidRDefault="00760BEA" w:rsidP="004B1BF1">
            <w:pPr>
              <w:spacing w:line="276" w:lineRule="auto"/>
              <w:ind w:firstLine="0"/>
            </w:pPr>
            <w:r>
              <w:t>П</w:t>
            </w:r>
            <w:r w:rsidRPr="00D91EA0">
              <w:t>рименима</w:t>
            </w:r>
          </w:p>
        </w:tc>
      </w:tr>
      <w:tr w:rsidR="00EB6C6C" w:rsidRPr="005511AC" w14:paraId="5B0F59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9ED9D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177042" w14:textId="77777777" w:rsidR="00EB6C6C" w:rsidRPr="00760BEA" w:rsidRDefault="00EB6C6C" w:rsidP="004B1BF1">
            <w:pPr>
              <w:spacing w:line="276" w:lineRule="auto"/>
              <w:ind w:firstLine="0"/>
            </w:pPr>
            <w:r w:rsidRPr="00760BEA">
              <w:t>Угроза исчерпания запаса ключей, необходимых для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33A7070" w14:textId="77777777" w:rsidR="00EB6C6C" w:rsidRPr="00760BEA" w:rsidRDefault="00EB6C6C" w:rsidP="004B1BF1">
            <w:pPr>
              <w:spacing w:line="276" w:lineRule="auto"/>
              <w:ind w:firstLine="0"/>
            </w:pPr>
            <w:r w:rsidRPr="00760BEA">
              <w:t>УБИ.039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F86389" w14:textId="36AEBB48" w:rsidR="00EB6C6C" w:rsidRPr="00760BEA" w:rsidRDefault="00760BEA" w:rsidP="004B1BF1">
            <w:pPr>
              <w:spacing w:line="276" w:lineRule="auto"/>
              <w:ind w:firstLine="0"/>
            </w:pPr>
            <w:r>
              <w:t>П</w:t>
            </w:r>
            <w:r w:rsidRPr="00D91EA0">
              <w:t>рименима</w:t>
            </w:r>
          </w:p>
        </w:tc>
      </w:tr>
      <w:tr w:rsidR="00EB6C6C" w:rsidRPr="005511AC" w14:paraId="07F0946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E3E90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706E44" w14:textId="77777777" w:rsidR="00EB6C6C" w:rsidRPr="00760BEA" w:rsidRDefault="00EB6C6C" w:rsidP="004B1BF1">
            <w:pPr>
              <w:spacing w:line="276" w:lineRule="auto"/>
              <w:ind w:firstLine="0"/>
            </w:pPr>
            <w:r w:rsidRPr="00760BEA">
              <w:t>Угроза нарушения изоляции среды исполнения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42F8C1" w14:textId="77777777" w:rsidR="00EB6C6C" w:rsidRPr="00760BEA" w:rsidRDefault="00EB6C6C" w:rsidP="004B1BF1">
            <w:pPr>
              <w:spacing w:line="276" w:lineRule="auto"/>
              <w:ind w:firstLine="0"/>
            </w:pPr>
            <w:r w:rsidRPr="00760BEA">
              <w:t>УБИ.045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4DB39E" w14:textId="673E4932" w:rsidR="00EB6C6C" w:rsidRPr="00760BEA" w:rsidRDefault="00760BEA" w:rsidP="004B1BF1">
            <w:pPr>
              <w:spacing w:line="276" w:lineRule="auto"/>
              <w:ind w:firstLine="0"/>
            </w:pPr>
            <w:r>
              <w:t>П</w:t>
            </w:r>
            <w:r w:rsidRPr="00D91EA0">
              <w:t>рименима</w:t>
            </w:r>
          </w:p>
        </w:tc>
      </w:tr>
      <w:tr w:rsidR="00EB6C6C" w:rsidRPr="005511AC" w14:paraId="3ABBDD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79413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DC82ECD" w14:textId="77777777" w:rsidR="00EB6C6C" w:rsidRPr="00760BEA" w:rsidRDefault="00EB6C6C" w:rsidP="004B1BF1">
            <w:pPr>
              <w:spacing w:line="276" w:lineRule="auto"/>
              <w:ind w:firstLine="0"/>
            </w:pPr>
            <w:r w:rsidRPr="00760BEA">
              <w:t>Угроза невозможности управления правами пользователей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B85B6C" w14:textId="77777777" w:rsidR="00EB6C6C" w:rsidRPr="00760BEA" w:rsidRDefault="00EB6C6C" w:rsidP="004B1BF1">
            <w:pPr>
              <w:spacing w:line="276" w:lineRule="auto"/>
              <w:ind w:firstLine="0"/>
            </w:pPr>
            <w:r w:rsidRPr="00760BEA">
              <w:t>УБИ.053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97F5C2" w14:textId="2DF7AC44" w:rsidR="00EB6C6C" w:rsidRPr="00760BEA" w:rsidRDefault="00760BEA" w:rsidP="004B1BF1">
            <w:pPr>
              <w:spacing w:line="276" w:lineRule="auto"/>
              <w:ind w:firstLine="0"/>
            </w:pPr>
            <w:r>
              <w:t>П</w:t>
            </w:r>
            <w:r w:rsidRPr="00D91EA0">
              <w:t>рименима</w:t>
            </w:r>
          </w:p>
        </w:tc>
      </w:tr>
      <w:tr w:rsidR="00EB6C6C" w:rsidRPr="005511AC" w14:paraId="12FC0B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3908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160F1B" w14:textId="77777777" w:rsidR="00EB6C6C" w:rsidRPr="00760BEA" w:rsidRDefault="00EB6C6C" w:rsidP="004B1BF1">
            <w:pPr>
              <w:spacing w:line="276" w:lineRule="auto"/>
              <w:ind w:firstLine="0"/>
            </w:pPr>
            <w:r w:rsidRPr="00760BEA">
              <w:t>Угроза несанкционированного выключения или обхода механизма защиты от записи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4E4C37" w14:textId="77777777" w:rsidR="00EB6C6C" w:rsidRPr="00760BEA" w:rsidRDefault="00EB6C6C" w:rsidP="004B1BF1">
            <w:pPr>
              <w:spacing w:line="276" w:lineRule="auto"/>
              <w:ind w:firstLine="0"/>
            </w:pPr>
            <w:r w:rsidRPr="00760BEA">
              <w:t>УБИ.072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ECE7F72" w14:textId="23F56E17" w:rsidR="00EB6C6C" w:rsidRPr="00760BEA" w:rsidRDefault="00760BEA" w:rsidP="004B1BF1">
            <w:pPr>
              <w:spacing w:line="276" w:lineRule="auto"/>
              <w:ind w:firstLine="0"/>
            </w:pPr>
            <w:r>
              <w:t>П</w:t>
            </w:r>
            <w:r w:rsidRPr="00D91EA0">
              <w:t>рименима</w:t>
            </w:r>
          </w:p>
        </w:tc>
      </w:tr>
      <w:tr w:rsidR="00EB6C6C" w:rsidRPr="005511AC" w14:paraId="728E8BC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4CA52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69D0F8" w14:textId="77777777" w:rsidR="00EB6C6C" w:rsidRPr="00760BEA" w:rsidRDefault="00EB6C6C" w:rsidP="004B1BF1">
            <w:pPr>
              <w:spacing w:line="276" w:lineRule="auto"/>
              <w:ind w:firstLine="0"/>
            </w:pPr>
            <w:r w:rsidRPr="00760BEA">
              <w:t>Угроза несанкционированного использования привилегированных функций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828C38" w14:textId="77777777" w:rsidR="00EB6C6C" w:rsidRPr="00760BEA" w:rsidRDefault="00EB6C6C" w:rsidP="004B1BF1">
            <w:pPr>
              <w:spacing w:line="276" w:lineRule="auto"/>
              <w:ind w:firstLine="0"/>
            </w:pPr>
            <w:r w:rsidRPr="00760BEA">
              <w:t>УБИ.087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49F6D1" w14:textId="0CA14239" w:rsidR="00EB6C6C" w:rsidRPr="00760BEA" w:rsidRDefault="00760BEA" w:rsidP="004B1BF1">
            <w:pPr>
              <w:spacing w:line="276" w:lineRule="auto"/>
              <w:ind w:firstLine="0"/>
            </w:pPr>
            <w:r>
              <w:t>П</w:t>
            </w:r>
            <w:r w:rsidRPr="00D91EA0">
              <w:t>рименима</w:t>
            </w:r>
          </w:p>
        </w:tc>
      </w:tr>
      <w:tr w:rsidR="00EB6C6C" w:rsidRPr="005511AC" w14:paraId="25CAC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9592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1D96E3" w14:textId="77777777" w:rsidR="00EB6C6C" w:rsidRPr="00760BEA" w:rsidRDefault="00EB6C6C" w:rsidP="004B1BF1">
            <w:pPr>
              <w:spacing w:line="276" w:lineRule="auto"/>
              <w:ind w:firstLine="0"/>
            </w:pPr>
            <w:r w:rsidRPr="00760BEA">
              <w:t>Угроза подбора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3261C7" w14:textId="77777777" w:rsidR="00EB6C6C" w:rsidRPr="00760BEA" w:rsidRDefault="00EB6C6C" w:rsidP="004B1BF1">
            <w:pPr>
              <w:spacing w:line="276" w:lineRule="auto"/>
              <w:ind w:firstLine="0"/>
            </w:pPr>
            <w:r w:rsidRPr="00760BEA">
              <w:t>УБИ.123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BDDC492" w14:textId="50B4E4F8" w:rsidR="00EB6C6C" w:rsidRPr="00760BEA" w:rsidRDefault="00760BEA" w:rsidP="004B1BF1">
            <w:pPr>
              <w:spacing w:line="276" w:lineRule="auto"/>
              <w:ind w:firstLine="0"/>
            </w:pPr>
            <w:r>
              <w:t>П</w:t>
            </w:r>
            <w:r w:rsidRPr="00D91EA0">
              <w:t>рименима</w:t>
            </w:r>
          </w:p>
        </w:tc>
      </w:tr>
      <w:tr w:rsidR="00EB6C6C" w:rsidRPr="005511AC" w14:paraId="490621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052D7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327651" w14:textId="77777777" w:rsidR="00EB6C6C" w:rsidRPr="00760BEA" w:rsidRDefault="00EB6C6C" w:rsidP="004B1BF1">
            <w:pPr>
              <w:spacing w:line="276" w:lineRule="auto"/>
              <w:ind w:firstLine="0"/>
            </w:pPr>
            <w:r w:rsidRPr="00760BEA">
              <w:t>Угроза подмены резервной копии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F1C562" w14:textId="77777777" w:rsidR="00EB6C6C" w:rsidRPr="00760BEA" w:rsidRDefault="00EB6C6C" w:rsidP="004B1BF1">
            <w:pPr>
              <w:spacing w:line="276" w:lineRule="auto"/>
              <w:ind w:firstLine="0"/>
            </w:pPr>
            <w:r w:rsidRPr="00760BEA">
              <w:t>УБИ.129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2E3724" w14:textId="6E7C4541" w:rsidR="00EB6C6C" w:rsidRPr="00760BEA" w:rsidRDefault="00760BEA" w:rsidP="004B1BF1">
            <w:pPr>
              <w:spacing w:line="276" w:lineRule="auto"/>
              <w:ind w:firstLine="0"/>
            </w:pPr>
            <w:r>
              <w:t>П</w:t>
            </w:r>
            <w:r w:rsidRPr="00D91EA0">
              <w:t>рименима</w:t>
            </w:r>
          </w:p>
        </w:tc>
      </w:tr>
      <w:tr w:rsidR="00EB6C6C" w:rsidRPr="005511AC" w14:paraId="505C6E4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B39E87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797D93F" w14:textId="77777777" w:rsidR="00EB6C6C" w:rsidRPr="00760BEA" w:rsidRDefault="00EB6C6C" w:rsidP="004B1BF1">
            <w:pPr>
              <w:spacing w:line="276" w:lineRule="auto"/>
              <w:ind w:firstLine="0"/>
            </w:pPr>
            <w:r w:rsidRPr="00760BEA">
              <w:t>Угроза программного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77632AF" w14:textId="77777777" w:rsidR="00EB6C6C" w:rsidRPr="00760BEA" w:rsidRDefault="00EB6C6C" w:rsidP="004B1BF1">
            <w:pPr>
              <w:spacing w:line="276" w:lineRule="auto"/>
              <w:ind w:firstLine="0"/>
            </w:pPr>
            <w:r w:rsidRPr="00760BEA">
              <w:t>УБИ.144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833385" w14:textId="48BE5F2D" w:rsidR="00EB6C6C" w:rsidRPr="00760BEA" w:rsidRDefault="00760BEA" w:rsidP="004B1BF1">
            <w:pPr>
              <w:spacing w:line="276" w:lineRule="auto"/>
              <w:ind w:firstLine="0"/>
            </w:pPr>
            <w:r>
              <w:t>П</w:t>
            </w:r>
            <w:r w:rsidRPr="00D91EA0">
              <w:t>рименима</w:t>
            </w:r>
          </w:p>
        </w:tc>
      </w:tr>
      <w:tr w:rsidR="00EB6C6C" w:rsidRPr="005511AC" w14:paraId="6D2AC1F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FE6DB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C2A3A6" w14:textId="77777777" w:rsidR="00EB6C6C" w:rsidRPr="00760BEA" w:rsidRDefault="00EB6C6C" w:rsidP="004B1BF1">
            <w:pPr>
              <w:spacing w:line="276" w:lineRule="auto"/>
              <w:ind w:firstLine="0"/>
            </w:pPr>
            <w:r w:rsidRPr="00760BEA">
              <w:t>Угроза сбоя процесса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90CDF4F" w14:textId="77777777" w:rsidR="00EB6C6C" w:rsidRPr="00760BEA" w:rsidRDefault="00EB6C6C" w:rsidP="004B1BF1">
            <w:pPr>
              <w:spacing w:line="276" w:lineRule="auto"/>
              <w:ind w:firstLine="0"/>
            </w:pPr>
            <w:r w:rsidRPr="00760BEA">
              <w:t>УБИ.150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DFC8E4" w14:textId="2E7EACA8" w:rsidR="00EB6C6C" w:rsidRPr="00760BEA" w:rsidRDefault="00760BEA" w:rsidP="004B1BF1">
            <w:pPr>
              <w:spacing w:line="276" w:lineRule="auto"/>
              <w:ind w:firstLine="0"/>
            </w:pPr>
            <w:r>
              <w:t>П</w:t>
            </w:r>
            <w:r w:rsidRPr="00D91EA0">
              <w:t>рименима</w:t>
            </w:r>
          </w:p>
        </w:tc>
      </w:tr>
      <w:tr w:rsidR="00EB6C6C" w:rsidRPr="005511AC" w14:paraId="63F03D25" w14:textId="77777777" w:rsidTr="00215E7E">
        <w:trPr>
          <w:trHeight w:val="853"/>
        </w:trPr>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5F491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82D73D" w14:textId="77777777" w:rsidR="00EB6C6C" w:rsidRPr="00760BEA" w:rsidRDefault="00EB6C6C" w:rsidP="004B1BF1">
            <w:pPr>
              <w:spacing w:line="276" w:lineRule="auto"/>
              <w:ind w:firstLine="0"/>
            </w:pPr>
            <w:r w:rsidRPr="00760BEA">
              <w:t>Угроза установки уязвимых версий обновления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87EC44" w14:textId="77777777" w:rsidR="00EB6C6C" w:rsidRPr="00760BEA" w:rsidRDefault="00EB6C6C" w:rsidP="004B1BF1">
            <w:pPr>
              <w:spacing w:line="276" w:lineRule="auto"/>
              <w:ind w:firstLine="0"/>
            </w:pPr>
            <w:r w:rsidRPr="00760BEA">
              <w:t>УБИ.154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57FD3E2" w14:textId="7608E58E" w:rsidR="00EB6C6C" w:rsidRPr="00760BEA" w:rsidRDefault="00760BEA" w:rsidP="004B1BF1">
            <w:pPr>
              <w:spacing w:line="276" w:lineRule="auto"/>
              <w:ind w:firstLine="0"/>
            </w:pPr>
            <w:r>
              <w:t>П</w:t>
            </w:r>
            <w:r w:rsidRPr="00D91EA0">
              <w:t>рименима</w:t>
            </w:r>
          </w:p>
        </w:tc>
      </w:tr>
      <w:tr w:rsidR="00EB6C6C" w:rsidRPr="005511AC" w14:paraId="2F095D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66AF8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13D12DC" w14:textId="1F7C5BEB" w:rsidR="00EB6C6C" w:rsidRPr="005511AC" w:rsidRDefault="00EB6C6C" w:rsidP="004B1BF1">
            <w:pPr>
              <w:spacing w:line="276" w:lineRule="auto"/>
              <w:ind w:firstLine="0"/>
              <w:rPr>
                <w:b/>
                <w:highlight w:val="yellow"/>
              </w:rPr>
            </w:pPr>
            <w:r w:rsidRPr="005511AC">
              <w:rPr>
                <w:b/>
              </w:rPr>
              <w:t>Угроза НСД к системе через компоненты прикладного ПО</w:t>
            </w:r>
          </w:p>
        </w:tc>
      </w:tr>
      <w:tr w:rsidR="00EB6C6C" w:rsidRPr="005511AC" w14:paraId="78BD8D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42F7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516981F" w14:textId="77777777" w:rsidR="00EB6C6C" w:rsidRPr="005511AC" w:rsidRDefault="00EB6C6C" w:rsidP="004B1BF1">
            <w:pPr>
              <w:spacing w:line="276" w:lineRule="auto"/>
              <w:ind w:firstLine="0"/>
            </w:pPr>
            <w:r w:rsidRPr="005511AC">
              <w:t>Угроза воздействия на программы с высокими привилегиями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D6B1DC" w14:textId="77777777" w:rsidR="00EB6C6C" w:rsidRPr="005511AC" w:rsidRDefault="00EB6C6C" w:rsidP="004B1BF1">
            <w:pPr>
              <w:spacing w:line="276" w:lineRule="auto"/>
              <w:ind w:firstLine="0"/>
            </w:pPr>
            <w:r w:rsidRPr="005511AC">
              <w:t>УБИ.007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71FB2B" w14:textId="3FADF15B" w:rsidR="00EB6C6C" w:rsidRPr="005511AC" w:rsidRDefault="00215E7E" w:rsidP="004B1BF1">
            <w:pPr>
              <w:spacing w:line="276" w:lineRule="auto"/>
              <w:ind w:firstLine="0"/>
              <w:rPr>
                <w:highlight w:val="yellow"/>
              </w:rPr>
            </w:pPr>
            <w:r w:rsidRPr="00D91EA0">
              <w:t>Применима</w:t>
            </w:r>
          </w:p>
        </w:tc>
      </w:tr>
      <w:tr w:rsidR="00EB6C6C" w:rsidRPr="005511AC" w14:paraId="0B5D905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AFB30E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905D3F" w14:textId="77777777" w:rsidR="00EB6C6C" w:rsidRPr="005511AC" w:rsidRDefault="00EB6C6C" w:rsidP="004B1BF1">
            <w:pPr>
              <w:spacing w:line="276" w:lineRule="auto"/>
              <w:ind w:firstLine="0"/>
            </w:pPr>
            <w:r w:rsidRPr="005511AC">
              <w:t>Угроза использования слабостей кодирования входных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6045E" w14:textId="77777777" w:rsidR="00EB6C6C" w:rsidRPr="005511AC" w:rsidRDefault="00EB6C6C" w:rsidP="004B1BF1">
            <w:pPr>
              <w:spacing w:line="276" w:lineRule="auto"/>
              <w:ind w:firstLine="0"/>
            </w:pPr>
            <w:r w:rsidRPr="005511AC">
              <w:t>УБИ.033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F252C2" w14:textId="1D08BEF8" w:rsidR="00EB6C6C" w:rsidRPr="005511AC" w:rsidRDefault="00215E7E" w:rsidP="004B1BF1">
            <w:pPr>
              <w:spacing w:line="276" w:lineRule="auto"/>
              <w:ind w:firstLine="0"/>
              <w:rPr>
                <w:highlight w:val="yellow"/>
              </w:rPr>
            </w:pPr>
            <w:r w:rsidRPr="00D91EA0">
              <w:t>Применима</w:t>
            </w:r>
          </w:p>
        </w:tc>
      </w:tr>
      <w:tr w:rsidR="00EB6C6C" w:rsidRPr="005511AC" w14:paraId="4E88B8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76B4A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FDC8E8" w14:textId="77777777" w:rsidR="00EB6C6C" w:rsidRPr="005511AC" w:rsidRDefault="00EB6C6C" w:rsidP="004B1BF1">
            <w:pPr>
              <w:spacing w:line="276" w:lineRule="auto"/>
              <w:ind w:firstLine="0"/>
            </w:pPr>
            <w:r w:rsidRPr="005511AC">
              <w:t>Угроза исследования механизмов работы программы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113C61" w14:textId="77777777" w:rsidR="00EB6C6C" w:rsidRPr="005511AC" w:rsidRDefault="00EB6C6C" w:rsidP="004B1BF1">
            <w:pPr>
              <w:spacing w:line="276" w:lineRule="auto"/>
              <w:ind w:firstLine="0"/>
            </w:pPr>
            <w:r w:rsidRPr="005511AC">
              <w:t>УБИ.036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64635C0" w14:textId="66FD1504" w:rsidR="00EB6C6C" w:rsidRPr="005511AC" w:rsidRDefault="00215E7E" w:rsidP="004B1BF1">
            <w:pPr>
              <w:spacing w:line="276" w:lineRule="auto"/>
              <w:ind w:firstLine="0"/>
              <w:rPr>
                <w:highlight w:val="yellow"/>
              </w:rPr>
            </w:pPr>
            <w:r w:rsidRPr="00D91EA0">
              <w:t>Применима</w:t>
            </w:r>
          </w:p>
        </w:tc>
      </w:tr>
      <w:tr w:rsidR="00EB6C6C" w:rsidRPr="005511AC" w14:paraId="6CCF18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1817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57A90A" w14:textId="77777777" w:rsidR="00EB6C6C" w:rsidRPr="005511AC" w:rsidRDefault="00EB6C6C" w:rsidP="004B1BF1">
            <w:pPr>
              <w:spacing w:line="276" w:lineRule="auto"/>
              <w:ind w:firstLine="0"/>
            </w:pPr>
            <w:r w:rsidRPr="005511AC">
              <w:t>Угроза исследования приложения через отчёты об ошибках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FCA9F2" w14:textId="77777777" w:rsidR="00EB6C6C" w:rsidRPr="005511AC" w:rsidRDefault="00EB6C6C" w:rsidP="004B1BF1">
            <w:pPr>
              <w:spacing w:line="276" w:lineRule="auto"/>
              <w:ind w:firstLine="0"/>
            </w:pPr>
            <w:r w:rsidRPr="005511AC">
              <w:t>УБИ.037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105D10" w14:textId="52E39DA3" w:rsidR="00EB6C6C" w:rsidRPr="005511AC" w:rsidRDefault="00215E7E" w:rsidP="004B1BF1">
            <w:pPr>
              <w:spacing w:line="276" w:lineRule="auto"/>
              <w:ind w:firstLine="0"/>
              <w:rPr>
                <w:highlight w:val="yellow"/>
              </w:rPr>
            </w:pPr>
            <w:r w:rsidRPr="00D91EA0">
              <w:t>Применима</w:t>
            </w:r>
          </w:p>
        </w:tc>
      </w:tr>
      <w:tr w:rsidR="00EB6C6C" w:rsidRPr="005511AC" w14:paraId="0C1936F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F8A47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0CADB52" w14:textId="77777777" w:rsidR="00EB6C6C" w:rsidRPr="005511AC" w:rsidRDefault="00EB6C6C" w:rsidP="004B1BF1">
            <w:pPr>
              <w:spacing w:line="276" w:lineRule="auto"/>
              <w:ind w:firstLine="0"/>
            </w:pPr>
            <w:r w:rsidRPr="005511AC">
              <w:t xml:space="preserve">Угроза нарушения целостности данных </w:t>
            </w:r>
            <w:proofErr w:type="spellStart"/>
            <w:r w:rsidRPr="005511AC">
              <w:t>кеша</w:t>
            </w:r>
            <w:proofErr w:type="spellEnd"/>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CD46B" w14:textId="77777777" w:rsidR="00EB6C6C" w:rsidRPr="005511AC" w:rsidRDefault="00EB6C6C" w:rsidP="004B1BF1">
            <w:pPr>
              <w:spacing w:line="276" w:lineRule="auto"/>
              <w:ind w:firstLine="0"/>
            </w:pPr>
            <w:r w:rsidRPr="005511AC">
              <w:t>УБИ.049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E01D5" w14:textId="4409BD39" w:rsidR="00EB6C6C" w:rsidRPr="005511AC" w:rsidRDefault="00215E7E" w:rsidP="004B1BF1">
            <w:pPr>
              <w:spacing w:line="276" w:lineRule="auto"/>
              <w:ind w:firstLine="0"/>
              <w:rPr>
                <w:highlight w:val="yellow"/>
              </w:rPr>
            </w:pPr>
            <w:r w:rsidRPr="00D91EA0">
              <w:t>Применима</w:t>
            </w:r>
          </w:p>
        </w:tc>
      </w:tr>
      <w:tr w:rsidR="00EB6C6C" w:rsidRPr="005511AC" w14:paraId="567827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5ECC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CC568E" w14:textId="77777777" w:rsidR="00EB6C6C" w:rsidRPr="005511AC" w:rsidRDefault="00EB6C6C" w:rsidP="004B1BF1">
            <w:pPr>
              <w:spacing w:line="276" w:lineRule="auto"/>
              <w:ind w:firstLine="0"/>
            </w:pPr>
            <w:r w:rsidRPr="005511AC">
              <w:t>Угроза некорректного задания структуры данных транзакции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216EDD" w14:textId="77777777" w:rsidR="00EB6C6C" w:rsidRPr="005511AC" w:rsidRDefault="00EB6C6C" w:rsidP="004B1BF1">
            <w:pPr>
              <w:spacing w:line="276" w:lineRule="auto"/>
              <w:ind w:firstLine="0"/>
            </w:pPr>
            <w:r w:rsidRPr="005511AC">
              <w:t>УБИ.061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A6CFA0" w14:textId="79F9515F" w:rsidR="00EB6C6C" w:rsidRPr="005511AC" w:rsidRDefault="00215E7E" w:rsidP="004B1BF1">
            <w:pPr>
              <w:spacing w:line="276" w:lineRule="auto"/>
              <w:ind w:firstLine="0"/>
              <w:rPr>
                <w:highlight w:val="yellow"/>
              </w:rPr>
            </w:pPr>
            <w:r w:rsidRPr="00D91EA0">
              <w:t>Применима</w:t>
            </w:r>
          </w:p>
        </w:tc>
      </w:tr>
      <w:tr w:rsidR="00EB6C6C" w:rsidRPr="005511AC" w14:paraId="78DDA1D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AA0CA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883F91" w14:textId="77777777" w:rsidR="00EB6C6C" w:rsidRPr="005511AC" w:rsidRDefault="00EB6C6C" w:rsidP="004B1BF1">
            <w:pPr>
              <w:spacing w:line="276" w:lineRule="auto"/>
              <w:ind w:firstLine="0"/>
            </w:pPr>
            <w:r w:rsidRPr="005511AC">
              <w:t>Угроза некорректного использования функционала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B9988" w14:textId="77777777" w:rsidR="00EB6C6C" w:rsidRPr="005511AC" w:rsidRDefault="00EB6C6C" w:rsidP="004B1BF1">
            <w:pPr>
              <w:spacing w:line="276" w:lineRule="auto"/>
              <w:ind w:firstLine="0"/>
            </w:pPr>
            <w:r w:rsidRPr="005511AC">
              <w:t>УБИ.063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D3DD9E9" w14:textId="2E147FCC" w:rsidR="00EB6C6C" w:rsidRPr="005511AC" w:rsidRDefault="00215E7E" w:rsidP="004B1BF1">
            <w:pPr>
              <w:spacing w:line="276" w:lineRule="auto"/>
              <w:ind w:firstLine="0"/>
              <w:rPr>
                <w:highlight w:val="yellow"/>
              </w:rPr>
            </w:pPr>
            <w:r w:rsidRPr="00D91EA0">
              <w:t>Применима</w:t>
            </w:r>
          </w:p>
        </w:tc>
      </w:tr>
      <w:tr w:rsidR="00EB6C6C" w:rsidRPr="005511AC" w14:paraId="042C89E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97ED4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477CEF0" w14:textId="77777777" w:rsidR="00EB6C6C" w:rsidRPr="005511AC" w:rsidRDefault="00EB6C6C" w:rsidP="004B1BF1">
            <w:pPr>
              <w:spacing w:line="276" w:lineRule="auto"/>
              <w:ind w:firstLine="0"/>
            </w:pPr>
            <w:r w:rsidRPr="005511AC">
              <w:t>Угроза неправомерного/некорректного использования интерфейса взаимодействия с приложением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4A7B7F" w14:textId="77777777" w:rsidR="00EB6C6C" w:rsidRPr="005511AC" w:rsidRDefault="00EB6C6C" w:rsidP="004B1BF1">
            <w:pPr>
              <w:spacing w:line="276" w:lineRule="auto"/>
              <w:ind w:firstLine="0"/>
            </w:pPr>
            <w:r w:rsidRPr="005511AC">
              <w:t>УБИ.068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0745A" w14:textId="67EAC0E6" w:rsidR="00EB6C6C" w:rsidRPr="005511AC" w:rsidRDefault="00215E7E" w:rsidP="004B1BF1">
            <w:pPr>
              <w:spacing w:line="276" w:lineRule="auto"/>
              <w:ind w:firstLine="0"/>
              <w:rPr>
                <w:highlight w:val="yellow"/>
              </w:rPr>
            </w:pPr>
            <w:r w:rsidRPr="00D91EA0">
              <w:t>Применима</w:t>
            </w:r>
          </w:p>
        </w:tc>
      </w:tr>
      <w:tr w:rsidR="00EB6C6C" w:rsidRPr="005511AC" w14:paraId="6369DC0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BB307E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E442B52" w14:textId="77777777" w:rsidR="00EB6C6C" w:rsidRPr="005511AC" w:rsidRDefault="00EB6C6C" w:rsidP="004B1BF1">
            <w:pPr>
              <w:spacing w:line="276" w:lineRule="auto"/>
              <w:ind w:firstLine="0"/>
            </w:pPr>
            <w:r w:rsidRPr="005511AC">
              <w:t>Угроза несанкционированного управления синхронизацией и состоянием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83EDE46" w14:textId="77777777" w:rsidR="00EB6C6C" w:rsidRPr="005511AC" w:rsidRDefault="00EB6C6C" w:rsidP="004B1BF1">
            <w:pPr>
              <w:spacing w:line="276" w:lineRule="auto"/>
              <w:ind w:firstLine="0"/>
            </w:pPr>
            <w:r w:rsidRPr="005511AC">
              <w:t>УБИ.094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E21C71" w14:textId="087FEE97" w:rsidR="00EB6C6C" w:rsidRPr="005511AC" w:rsidRDefault="00215E7E" w:rsidP="004B1BF1">
            <w:pPr>
              <w:spacing w:line="276" w:lineRule="auto"/>
              <w:ind w:firstLine="0"/>
              <w:rPr>
                <w:highlight w:val="yellow"/>
              </w:rPr>
            </w:pPr>
            <w:r w:rsidRPr="00D91EA0">
              <w:t>Применима</w:t>
            </w:r>
          </w:p>
        </w:tc>
      </w:tr>
      <w:tr w:rsidR="00EB6C6C" w:rsidRPr="005511AC" w14:paraId="16EAC10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F2A4B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9CD430" w14:textId="77777777" w:rsidR="00EB6C6C" w:rsidRPr="005511AC" w:rsidRDefault="00EB6C6C" w:rsidP="004B1BF1">
            <w:pPr>
              <w:spacing w:line="276" w:lineRule="auto"/>
              <w:ind w:firstLine="0"/>
            </w:pPr>
            <w:r w:rsidRPr="005511AC">
              <w:t>Угроза несанкционированного управления указателями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8520CF" w14:textId="77777777" w:rsidR="00EB6C6C" w:rsidRPr="005511AC" w:rsidRDefault="00EB6C6C" w:rsidP="004B1BF1">
            <w:pPr>
              <w:spacing w:line="276" w:lineRule="auto"/>
              <w:ind w:firstLine="0"/>
            </w:pPr>
            <w:r w:rsidRPr="005511AC">
              <w:t>УБИ.095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1488A34" w14:textId="22E57A80" w:rsidR="00EB6C6C" w:rsidRPr="005511AC" w:rsidRDefault="00215E7E" w:rsidP="004B1BF1">
            <w:pPr>
              <w:spacing w:line="276" w:lineRule="auto"/>
              <w:ind w:firstLine="0"/>
              <w:rPr>
                <w:highlight w:val="yellow"/>
              </w:rPr>
            </w:pPr>
            <w:r w:rsidRPr="00D91EA0">
              <w:t>Применима</w:t>
            </w:r>
          </w:p>
        </w:tc>
      </w:tr>
      <w:tr w:rsidR="00EB6C6C" w:rsidRPr="005511AC" w14:paraId="0E65673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FC4F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8803502" w14:textId="77777777" w:rsidR="00EB6C6C" w:rsidRPr="005511AC" w:rsidRDefault="00EB6C6C" w:rsidP="004B1BF1">
            <w:pPr>
              <w:spacing w:line="276" w:lineRule="auto"/>
              <w:ind w:firstLine="0"/>
            </w:pPr>
            <w:r w:rsidRPr="005511AC">
              <w:t>Угроза опосредованного управления группой программ через совместно используемые данные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7E65D8" w14:textId="77777777" w:rsidR="00EB6C6C" w:rsidRPr="005511AC" w:rsidRDefault="00EB6C6C" w:rsidP="004B1BF1">
            <w:pPr>
              <w:spacing w:line="276" w:lineRule="auto"/>
              <w:ind w:firstLine="0"/>
            </w:pPr>
            <w:r w:rsidRPr="005511AC">
              <w:t>УБИ.102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115DA53" w14:textId="04730D8E" w:rsidR="00EB6C6C" w:rsidRPr="005511AC" w:rsidRDefault="00215E7E" w:rsidP="004B1BF1">
            <w:pPr>
              <w:spacing w:line="276" w:lineRule="auto"/>
              <w:ind w:firstLine="0"/>
              <w:rPr>
                <w:highlight w:val="yellow"/>
              </w:rPr>
            </w:pPr>
            <w:r w:rsidRPr="00D91EA0">
              <w:t>Применима</w:t>
            </w:r>
          </w:p>
        </w:tc>
      </w:tr>
      <w:tr w:rsidR="00EB6C6C" w:rsidRPr="005511AC" w14:paraId="265BE23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3654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65ED997" w14:textId="77777777" w:rsidR="00EB6C6C" w:rsidRPr="005511AC" w:rsidRDefault="00EB6C6C" w:rsidP="004B1BF1">
            <w:pPr>
              <w:spacing w:line="276" w:lineRule="auto"/>
              <w:ind w:firstLine="0"/>
            </w:pPr>
            <w:r w:rsidRPr="005511AC">
              <w:t>Угроза перебора всех настроек и параметров приложения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CE4F64" w14:textId="77777777" w:rsidR="00EB6C6C" w:rsidRPr="005511AC" w:rsidRDefault="00EB6C6C" w:rsidP="004B1BF1">
            <w:pPr>
              <w:spacing w:line="276" w:lineRule="auto"/>
              <w:ind w:firstLine="0"/>
            </w:pPr>
            <w:r w:rsidRPr="005511AC">
              <w:t>УБИ.109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C8B1DA" w14:textId="1046B1BA" w:rsidR="00EB6C6C" w:rsidRPr="005511AC" w:rsidRDefault="00215E7E" w:rsidP="004B1BF1">
            <w:pPr>
              <w:spacing w:line="276" w:lineRule="auto"/>
              <w:ind w:firstLine="0"/>
              <w:rPr>
                <w:highlight w:val="yellow"/>
              </w:rPr>
            </w:pPr>
            <w:r w:rsidRPr="00D91EA0">
              <w:t>Применима</w:t>
            </w:r>
          </w:p>
        </w:tc>
      </w:tr>
      <w:tr w:rsidR="00EB6C6C" w:rsidRPr="005511AC" w14:paraId="7002772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E02590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B1D7353" w14:textId="77777777" w:rsidR="00EB6C6C" w:rsidRPr="005511AC" w:rsidRDefault="00EB6C6C" w:rsidP="004B1BF1">
            <w:pPr>
              <w:spacing w:line="276" w:lineRule="auto"/>
              <w:ind w:firstLine="0"/>
            </w:pPr>
            <w:r w:rsidRPr="005511AC">
              <w:t>Угроза переполнения целочисленных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DE0993" w14:textId="77777777" w:rsidR="00EB6C6C" w:rsidRPr="005511AC" w:rsidRDefault="00EB6C6C" w:rsidP="004B1BF1">
            <w:pPr>
              <w:spacing w:line="276" w:lineRule="auto"/>
              <w:ind w:firstLine="0"/>
            </w:pPr>
            <w:r w:rsidRPr="005511AC">
              <w:t>УБИ.114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221EC0" w14:textId="1C91CDBC" w:rsidR="00EB6C6C" w:rsidRPr="005511AC" w:rsidRDefault="00215E7E" w:rsidP="004B1BF1">
            <w:pPr>
              <w:spacing w:line="276" w:lineRule="auto"/>
              <w:ind w:firstLine="0"/>
              <w:rPr>
                <w:highlight w:val="yellow"/>
              </w:rPr>
            </w:pPr>
            <w:r w:rsidRPr="00D91EA0">
              <w:t>Применима</w:t>
            </w:r>
          </w:p>
        </w:tc>
      </w:tr>
      <w:tr w:rsidR="00EB6C6C" w:rsidRPr="005511AC" w14:paraId="200BBD8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9A0FC7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03169D" w14:textId="77777777" w:rsidR="00EB6C6C" w:rsidRPr="005511AC" w:rsidRDefault="00EB6C6C" w:rsidP="004B1BF1">
            <w:pPr>
              <w:spacing w:line="276" w:lineRule="auto"/>
              <w:ind w:firstLine="0"/>
            </w:pPr>
            <w:r w:rsidRPr="005511AC">
              <w:t>Угроза эксплуатации цифровой подписи программного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87384A" w14:textId="77777777" w:rsidR="00EB6C6C" w:rsidRPr="005511AC" w:rsidRDefault="00EB6C6C" w:rsidP="004B1BF1">
            <w:pPr>
              <w:spacing w:line="276" w:lineRule="auto"/>
              <w:ind w:firstLine="0"/>
            </w:pPr>
            <w:r w:rsidRPr="005511AC">
              <w:t>УБИ.162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A2650E" w14:textId="4209387E" w:rsidR="00EB6C6C" w:rsidRPr="005511AC" w:rsidRDefault="00215E7E" w:rsidP="004B1BF1">
            <w:pPr>
              <w:spacing w:line="276" w:lineRule="auto"/>
              <w:ind w:firstLine="0"/>
              <w:rPr>
                <w:rFonts w:eastAsia="ArialMT"/>
                <w:highlight w:val="yellow"/>
              </w:rPr>
            </w:pPr>
            <w:r w:rsidRPr="00D91EA0">
              <w:t>Применима</w:t>
            </w:r>
          </w:p>
        </w:tc>
      </w:tr>
      <w:tr w:rsidR="00EB6C6C" w:rsidRPr="005511AC" w14:paraId="6BD8FCC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D73A0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E5916F" w14:textId="77777777" w:rsidR="00EB6C6C" w:rsidRPr="005511AC" w:rsidRDefault="00EB6C6C" w:rsidP="004B1BF1">
            <w:pPr>
              <w:spacing w:line="276" w:lineRule="auto"/>
              <w:ind w:firstLine="0"/>
            </w:pPr>
            <w:r w:rsidRPr="005511AC">
              <w:t>Угроза перехвата исключения/сигнала из привилегированного блока функций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D092678" w14:textId="77777777" w:rsidR="00EB6C6C" w:rsidRPr="005511AC" w:rsidRDefault="00EB6C6C" w:rsidP="004B1BF1">
            <w:pPr>
              <w:spacing w:line="276" w:lineRule="auto"/>
              <w:ind w:firstLine="0"/>
            </w:pPr>
            <w:r w:rsidRPr="005511AC">
              <w:t>УБИ.163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3158697" w14:textId="757B3B77" w:rsidR="00EB6C6C" w:rsidRPr="005511AC" w:rsidRDefault="00215E7E" w:rsidP="004B1BF1">
            <w:pPr>
              <w:spacing w:line="276" w:lineRule="auto"/>
              <w:ind w:firstLine="0"/>
              <w:rPr>
                <w:highlight w:val="yellow"/>
              </w:rPr>
            </w:pPr>
            <w:r w:rsidRPr="00D91EA0">
              <w:t>Применима</w:t>
            </w:r>
          </w:p>
        </w:tc>
      </w:tr>
      <w:tr w:rsidR="00EB6C6C" w:rsidRPr="005511AC" w14:paraId="36471B1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E66921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009DC8" w14:textId="77777777" w:rsidR="00EB6C6C" w:rsidRPr="005511AC" w:rsidRDefault="00EB6C6C" w:rsidP="004B1BF1">
            <w:pPr>
              <w:spacing w:line="276" w:lineRule="auto"/>
              <w:ind w:firstLine="0"/>
            </w:pPr>
            <w:r w:rsidRPr="005511AC">
              <w:t>Угроза подмены действия пользователя путём обмана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B1D87F" w14:textId="77777777" w:rsidR="00EB6C6C" w:rsidRPr="005511AC" w:rsidRDefault="00EB6C6C" w:rsidP="004B1BF1">
            <w:pPr>
              <w:spacing w:line="276" w:lineRule="auto"/>
              <w:ind w:firstLine="0"/>
            </w:pPr>
            <w:r w:rsidRPr="005511AC">
              <w:t>УБИ.127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BCB6DFC" w14:textId="0C9F143D" w:rsidR="00EB6C6C" w:rsidRPr="00D91EA0" w:rsidRDefault="00215E7E" w:rsidP="004B1BF1">
            <w:pPr>
              <w:spacing w:line="276" w:lineRule="auto"/>
              <w:ind w:firstLine="0"/>
            </w:pPr>
            <w:r w:rsidRPr="00D91EA0">
              <w:t>Применима</w:t>
            </w:r>
          </w:p>
        </w:tc>
      </w:tr>
      <w:tr w:rsidR="00EB6C6C" w:rsidRPr="005511AC" w14:paraId="121CE0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0E7F4B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DA3C767" w14:textId="77777777" w:rsidR="00EB6C6C" w:rsidRPr="005511AC" w:rsidRDefault="00EB6C6C" w:rsidP="004B1BF1">
            <w:pPr>
              <w:spacing w:line="276" w:lineRule="auto"/>
              <w:ind w:firstLine="0"/>
            </w:pPr>
            <w:r w:rsidRPr="005511AC">
              <w:t>Угроза пропуска проверки целостности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2599BA" w14:textId="77777777" w:rsidR="00EB6C6C" w:rsidRPr="005511AC" w:rsidRDefault="00EB6C6C" w:rsidP="004B1BF1">
            <w:pPr>
              <w:spacing w:line="276" w:lineRule="auto"/>
              <w:ind w:firstLine="0"/>
            </w:pPr>
            <w:r w:rsidRPr="005511AC">
              <w:t>УБИ.145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875034" w14:textId="214C6B94" w:rsidR="00EB6C6C" w:rsidRPr="00D91EA0" w:rsidRDefault="00215E7E" w:rsidP="004B1BF1">
            <w:pPr>
              <w:spacing w:line="276" w:lineRule="auto"/>
              <w:ind w:firstLine="0"/>
            </w:pPr>
            <w:r w:rsidRPr="00D91EA0">
              <w:t>Применима</w:t>
            </w:r>
          </w:p>
        </w:tc>
      </w:tr>
      <w:tr w:rsidR="00EB6C6C" w:rsidRPr="005511AC" w14:paraId="750C86B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E58F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9CC1043" w14:textId="77777777" w:rsidR="00EB6C6C" w:rsidRPr="005511AC" w:rsidRDefault="00EB6C6C" w:rsidP="004B1BF1">
            <w:pPr>
              <w:spacing w:line="276" w:lineRule="auto"/>
              <w:ind w:firstLine="0"/>
            </w:pPr>
            <w:r w:rsidRPr="005511AC">
              <w:t>Угроза наличия механизмов разработчика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989635" w14:textId="77777777" w:rsidR="00EB6C6C" w:rsidRPr="005511AC" w:rsidRDefault="00EB6C6C" w:rsidP="004B1BF1">
            <w:pPr>
              <w:spacing w:line="276" w:lineRule="auto"/>
              <w:ind w:firstLine="0"/>
            </w:pPr>
            <w:r w:rsidRPr="005511AC">
              <w:t>УБИ.169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C74E1D" w14:textId="4B5F787A" w:rsidR="00EB6C6C" w:rsidRPr="00D91EA0" w:rsidRDefault="00215E7E" w:rsidP="004B1BF1">
            <w:pPr>
              <w:spacing w:line="276" w:lineRule="auto"/>
              <w:ind w:firstLine="0"/>
            </w:pPr>
            <w:r w:rsidRPr="00D91EA0">
              <w:t>Применима</w:t>
            </w:r>
          </w:p>
        </w:tc>
      </w:tr>
      <w:tr w:rsidR="00EB6C6C" w:rsidRPr="005511AC" w14:paraId="34D95FD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C995F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ED66A8" w14:textId="77777777" w:rsidR="00EB6C6C" w:rsidRPr="005511AC" w:rsidRDefault="00EB6C6C" w:rsidP="004B1BF1">
            <w:pPr>
              <w:spacing w:line="276" w:lineRule="auto"/>
              <w:ind w:firstLine="0"/>
            </w:pPr>
            <w:r w:rsidRPr="005511AC">
              <w:t>Угроза подмены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880118" w14:textId="77777777" w:rsidR="00EB6C6C" w:rsidRPr="005511AC" w:rsidRDefault="00EB6C6C" w:rsidP="004B1BF1">
            <w:pPr>
              <w:spacing w:line="276" w:lineRule="auto"/>
              <w:ind w:firstLine="0"/>
            </w:pPr>
            <w:r w:rsidRPr="005511AC">
              <w:t>УБИ.188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49EA2D3" w14:textId="77C65FB5" w:rsidR="00EB6C6C" w:rsidRPr="00D91EA0" w:rsidRDefault="00215E7E" w:rsidP="004B1BF1">
            <w:pPr>
              <w:spacing w:line="276" w:lineRule="auto"/>
              <w:ind w:firstLine="0"/>
            </w:pPr>
            <w:r w:rsidRPr="00D91EA0">
              <w:t>Применима</w:t>
            </w:r>
          </w:p>
        </w:tc>
      </w:tr>
      <w:tr w:rsidR="00EB6C6C" w:rsidRPr="005511AC" w14:paraId="49E620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3E266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554F857" w14:textId="77777777" w:rsidR="00EB6C6C" w:rsidRPr="005511AC" w:rsidRDefault="00EB6C6C" w:rsidP="004B1BF1">
            <w:pPr>
              <w:spacing w:line="276" w:lineRule="auto"/>
              <w:ind w:firstLine="0"/>
            </w:pPr>
            <w:r w:rsidRPr="005511AC">
              <w:t>Угроза использования уязвимых версий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7C80C27" w14:textId="77777777" w:rsidR="00EB6C6C" w:rsidRPr="005511AC" w:rsidRDefault="00EB6C6C" w:rsidP="004B1BF1">
            <w:pPr>
              <w:spacing w:line="276" w:lineRule="auto"/>
              <w:ind w:firstLine="0"/>
            </w:pPr>
            <w:r w:rsidRPr="005511AC">
              <w:t>УБИ.192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871966" w14:textId="77777777" w:rsidR="00EB6C6C" w:rsidRPr="00D91EA0" w:rsidRDefault="00EB6C6C" w:rsidP="004B1BF1">
            <w:pPr>
              <w:spacing w:line="276" w:lineRule="auto"/>
              <w:ind w:firstLine="0"/>
            </w:pPr>
            <w:r w:rsidRPr="00D91EA0">
              <w:t>Применима</w:t>
            </w:r>
          </w:p>
        </w:tc>
      </w:tr>
      <w:tr w:rsidR="00EB6C6C" w:rsidRPr="005511AC" w14:paraId="17C11E1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82E5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4B7B075" w14:textId="77777777" w:rsidR="00EB6C6C" w:rsidRPr="005511AC" w:rsidRDefault="00EB6C6C" w:rsidP="004B1BF1">
            <w:pPr>
              <w:spacing w:line="276" w:lineRule="auto"/>
              <w:ind w:firstLine="0"/>
            </w:pPr>
            <w:r w:rsidRPr="005511AC">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F96C6A" w14:textId="77777777" w:rsidR="00EB6C6C" w:rsidRPr="005511AC" w:rsidRDefault="00EB6C6C" w:rsidP="004B1BF1">
            <w:pPr>
              <w:spacing w:line="276" w:lineRule="auto"/>
              <w:ind w:firstLine="0"/>
            </w:pPr>
            <w:r w:rsidRPr="005511AC">
              <w:t>УБИ.211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C11EA2" w14:textId="77777777" w:rsidR="00EB6C6C" w:rsidRPr="00D91EA0" w:rsidRDefault="00EB6C6C" w:rsidP="004B1BF1">
            <w:pPr>
              <w:spacing w:line="276" w:lineRule="auto"/>
              <w:ind w:firstLine="0"/>
            </w:pPr>
            <w:r w:rsidRPr="00D91EA0">
              <w:t>Неприменима. В информационной системе используется программное обеспечение администрирования информационных систем, которое в качестве исходных данных не использует конфигурационные файлы, сформированные на основе пользовательских данных</w:t>
            </w:r>
          </w:p>
        </w:tc>
      </w:tr>
      <w:tr w:rsidR="00EB6C6C" w:rsidRPr="005511AC" w14:paraId="5D57CE3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AB5DB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736689A" w14:textId="77777777" w:rsidR="00EB6C6C" w:rsidRPr="005511AC" w:rsidRDefault="00EB6C6C" w:rsidP="004B1BF1">
            <w:pPr>
              <w:spacing w:line="276" w:lineRule="auto"/>
              <w:ind w:firstLine="0"/>
              <w:rPr>
                <w:b/>
                <w:highlight w:val="yellow"/>
              </w:rPr>
            </w:pPr>
            <w:r w:rsidRPr="005511AC">
              <w:rPr>
                <w:b/>
              </w:rPr>
              <w:t>Угроза НСД к защищаемой информации</w:t>
            </w:r>
          </w:p>
        </w:tc>
      </w:tr>
      <w:tr w:rsidR="00EB6C6C" w:rsidRPr="005511AC" w14:paraId="7AE60F9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8EC78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89850C" w14:textId="77777777" w:rsidR="00EB6C6C" w:rsidRPr="005511AC" w:rsidRDefault="00EB6C6C" w:rsidP="004B1BF1">
            <w:pPr>
              <w:spacing w:line="276" w:lineRule="auto"/>
              <w:ind w:firstLine="0"/>
            </w:pPr>
            <w:r w:rsidRPr="005511AC">
              <w:t>Угроза доступа к защищаемым файлам с использованием обходного пути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2C1F2A1" w14:textId="77777777" w:rsidR="00EB6C6C" w:rsidRPr="005511AC" w:rsidRDefault="00EB6C6C" w:rsidP="004B1BF1">
            <w:pPr>
              <w:spacing w:line="276" w:lineRule="auto"/>
              <w:ind w:firstLine="0"/>
            </w:pPr>
            <w:r w:rsidRPr="005511AC">
              <w:t>УБИ.015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85D918" w14:textId="2DB16621" w:rsidR="00EB6C6C" w:rsidRPr="00D91EA0" w:rsidRDefault="00FB36C9" w:rsidP="004B1BF1">
            <w:pPr>
              <w:spacing w:line="276" w:lineRule="auto"/>
              <w:ind w:firstLine="0"/>
            </w:pPr>
            <w:r>
              <w:t>П</w:t>
            </w:r>
            <w:r w:rsidR="00EB6C6C" w:rsidRPr="00D91EA0">
              <w:t>рименима</w:t>
            </w:r>
          </w:p>
        </w:tc>
      </w:tr>
      <w:tr w:rsidR="00EB6C6C" w:rsidRPr="005511AC" w14:paraId="74324D7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F0CB3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EB152E7" w14:textId="77777777" w:rsidR="00EB6C6C" w:rsidRPr="005511AC" w:rsidRDefault="00EB6C6C" w:rsidP="004B1BF1">
            <w:pPr>
              <w:spacing w:line="276" w:lineRule="auto"/>
              <w:ind w:firstLine="0"/>
            </w:pPr>
            <w:r w:rsidRPr="005511AC">
              <w:t>Угроза использования альтернативных путей доступа к ресурсам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C631CC" w14:textId="77777777" w:rsidR="00EB6C6C" w:rsidRPr="005511AC" w:rsidRDefault="00EB6C6C" w:rsidP="004B1BF1">
            <w:pPr>
              <w:spacing w:line="276" w:lineRule="auto"/>
              <w:ind w:firstLine="0"/>
            </w:pPr>
            <w:r w:rsidRPr="005511AC">
              <w:t>УБИ.028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713CB2" w14:textId="1F0C48B5" w:rsidR="00EB6C6C" w:rsidRPr="00D91EA0" w:rsidRDefault="00FB36C9" w:rsidP="004B1BF1">
            <w:pPr>
              <w:spacing w:line="276" w:lineRule="auto"/>
              <w:ind w:firstLine="0"/>
            </w:pPr>
            <w:r>
              <w:t>П</w:t>
            </w:r>
            <w:r w:rsidRPr="00D91EA0">
              <w:t>рименима</w:t>
            </w:r>
          </w:p>
        </w:tc>
      </w:tr>
      <w:tr w:rsidR="00EB6C6C" w:rsidRPr="005511AC" w14:paraId="49C59F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8D359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11DA8F" w14:textId="77777777" w:rsidR="00EB6C6C" w:rsidRPr="005511AC" w:rsidRDefault="00EB6C6C" w:rsidP="004B1BF1">
            <w:pPr>
              <w:spacing w:line="276" w:lineRule="auto"/>
              <w:ind w:firstLine="0"/>
            </w:pPr>
            <w:r w:rsidRPr="005511AC">
              <w:t>Угроза неправомерного ознакомления с защищаемой информацией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FA8268" w14:textId="77777777" w:rsidR="00EB6C6C" w:rsidRPr="005511AC" w:rsidRDefault="00EB6C6C" w:rsidP="004B1BF1">
            <w:pPr>
              <w:spacing w:line="276" w:lineRule="auto"/>
              <w:ind w:firstLine="0"/>
            </w:pPr>
            <w:r w:rsidRPr="005511AC">
              <w:t>УБИ.067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9D56" w14:textId="21F9CF39" w:rsidR="00EB6C6C" w:rsidRPr="00D91EA0" w:rsidRDefault="00FB36C9" w:rsidP="004B1BF1">
            <w:pPr>
              <w:spacing w:line="276" w:lineRule="auto"/>
              <w:ind w:firstLine="0"/>
            </w:pPr>
            <w:r>
              <w:t>П</w:t>
            </w:r>
            <w:r w:rsidRPr="00D91EA0">
              <w:t>рименима</w:t>
            </w:r>
          </w:p>
        </w:tc>
      </w:tr>
      <w:tr w:rsidR="00EB6C6C" w:rsidRPr="005511AC" w14:paraId="49488F6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8A47A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CEB6273" w14:textId="77777777" w:rsidR="00EB6C6C" w:rsidRPr="005511AC" w:rsidRDefault="00EB6C6C" w:rsidP="004B1BF1">
            <w:pPr>
              <w:spacing w:line="276" w:lineRule="auto"/>
              <w:ind w:firstLine="0"/>
            </w:pPr>
            <w:r w:rsidRPr="005511AC">
              <w:t>Угроза несанкционированного восстановления удалённой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2CC9FD" w14:textId="77777777" w:rsidR="00EB6C6C" w:rsidRPr="005511AC" w:rsidRDefault="00EB6C6C" w:rsidP="004B1BF1">
            <w:pPr>
              <w:spacing w:line="276" w:lineRule="auto"/>
              <w:ind w:firstLine="0"/>
            </w:pPr>
            <w:r w:rsidRPr="005511AC">
              <w:t>УБИ.071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4DE49F" w14:textId="7C6792E5" w:rsidR="00EB6C6C" w:rsidRPr="00D91EA0" w:rsidRDefault="00FB36C9" w:rsidP="00D91EA0">
            <w:pPr>
              <w:spacing w:line="276" w:lineRule="auto"/>
              <w:ind w:firstLine="0"/>
            </w:pPr>
            <w:r>
              <w:t>П</w:t>
            </w:r>
            <w:r w:rsidRPr="00D91EA0">
              <w:t>рименима</w:t>
            </w:r>
          </w:p>
        </w:tc>
      </w:tr>
      <w:tr w:rsidR="00EB6C6C" w:rsidRPr="005511AC" w14:paraId="1D1B894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FB1AAD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F31CAB" w14:textId="77777777" w:rsidR="00EB6C6C" w:rsidRPr="005511AC" w:rsidRDefault="00EB6C6C" w:rsidP="004B1BF1">
            <w:pPr>
              <w:spacing w:line="276" w:lineRule="auto"/>
              <w:ind w:firstLine="0"/>
            </w:pPr>
            <w:r w:rsidRPr="005511AC">
              <w:t>Угроза несанкционированного копирования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9FB8FE" w14:textId="77777777" w:rsidR="00EB6C6C" w:rsidRPr="005511AC" w:rsidRDefault="00EB6C6C" w:rsidP="004B1BF1">
            <w:pPr>
              <w:spacing w:line="276" w:lineRule="auto"/>
              <w:ind w:firstLine="0"/>
            </w:pPr>
            <w:r w:rsidRPr="005511AC">
              <w:t>УБИ.088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88BF30" w14:textId="43FE606D" w:rsidR="00EB6C6C" w:rsidRPr="00D91EA0" w:rsidRDefault="00FB36C9" w:rsidP="004B1BF1">
            <w:pPr>
              <w:spacing w:line="276" w:lineRule="auto"/>
              <w:ind w:firstLine="0"/>
            </w:pPr>
            <w:r>
              <w:t>П</w:t>
            </w:r>
            <w:r w:rsidRPr="00D91EA0">
              <w:t>рименима</w:t>
            </w:r>
          </w:p>
        </w:tc>
      </w:tr>
      <w:tr w:rsidR="00EB6C6C" w:rsidRPr="005511AC" w14:paraId="3FCD470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6D3CE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67643" w14:textId="77777777" w:rsidR="00EB6C6C" w:rsidRPr="005511AC" w:rsidRDefault="00EB6C6C" w:rsidP="004B1BF1">
            <w:pPr>
              <w:spacing w:line="276" w:lineRule="auto"/>
              <w:ind w:firstLine="0"/>
            </w:pPr>
            <w:r w:rsidRPr="005511AC">
              <w:t>Угроза форматирования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B3A3FC" w14:textId="77777777" w:rsidR="00EB6C6C" w:rsidRPr="005511AC" w:rsidRDefault="00EB6C6C" w:rsidP="004B1BF1">
            <w:pPr>
              <w:spacing w:line="276" w:lineRule="auto"/>
              <w:ind w:firstLine="0"/>
            </w:pPr>
            <w:r w:rsidRPr="005511AC">
              <w:t>УБИ.158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A6C480" w14:textId="15D1E1AC" w:rsidR="00EB6C6C" w:rsidRPr="005511AC" w:rsidRDefault="00FB36C9" w:rsidP="004B1BF1">
            <w:pPr>
              <w:spacing w:line="276" w:lineRule="auto"/>
              <w:ind w:firstLine="0"/>
              <w:rPr>
                <w:highlight w:val="yellow"/>
              </w:rPr>
            </w:pPr>
            <w:r>
              <w:t>П</w:t>
            </w:r>
            <w:r w:rsidRPr="00D91EA0">
              <w:t>рименима</w:t>
            </w:r>
          </w:p>
        </w:tc>
      </w:tr>
      <w:tr w:rsidR="00EB6C6C" w:rsidRPr="005511AC" w14:paraId="31EE15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BB4C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C34E8C" w14:textId="77777777" w:rsidR="00EB6C6C" w:rsidRPr="005511AC" w:rsidRDefault="00EB6C6C" w:rsidP="004B1BF1">
            <w:pPr>
              <w:spacing w:line="276" w:lineRule="auto"/>
              <w:ind w:firstLine="0"/>
            </w:pPr>
            <w:r w:rsidRPr="005511AC">
              <w:t>Угроза неправомерного шифрования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A92E4C" w14:textId="77777777" w:rsidR="00EB6C6C" w:rsidRPr="005511AC" w:rsidRDefault="00EB6C6C" w:rsidP="004B1BF1">
            <w:pPr>
              <w:spacing w:line="276" w:lineRule="auto"/>
              <w:ind w:firstLine="0"/>
            </w:pPr>
            <w:r w:rsidRPr="005511AC">
              <w:t>УБИ.170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61E07D" w14:textId="0D357E98" w:rsidR="00EB6C6C" w:rsidRPr="005511AC" w:rsidRDefault="00FB36C9" w:rsidP="004B1BF1">
            <w:pPr>
              <w:spacing w:line="276" w:lineRule="auto"/>
              <w:ind w:firstLine="0"/>
              <w:rPr>
                <w:highlight w:val="yellow"/>
              </w:rPr>
            </w:pPr>
            <w:r>
              <w:t>П</w:t>
            </w:r>
            <w:r w:rsidRPr="00D91EA0">
              <w:t>рименима</w:t>
            </w:r>
          </w:p>
        </w:tc>
      </w:tr>
      <w:tr w:rsidR="00EB6C6C" w:rsidRPr="005511AC" w14:paraId="4274172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AEF2D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3A6918B" w14:textId="77777777" w:rsidR="00EB6C6C" w:rsidRPr="005511AC" w:rsidRDefault="00EB6C6C" w:rsidP="004B1BF1">
            <w:pPr>
              <w:spacing w:line="276" w:lineRule="auto"/>
              <w:ind w:firstLine="0"/>
            </w:pPr>
            <w:r w:rsidRPr="005511AC">
              <w:t>Угроза несанкционированной модификации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2A7C3A" w14:textId="77777777" w:rsidR="00EB6C6C" w:rsidRPr="005511AC" w:rsidRDefault="00EB6C6C" w:rsidP="004B1BF1">
            <w:pPr>
              <w:spacing w:line="276" w:lineRule="auto"/>
              <w:ind w:firstLine="0"/>
            </w:pPr>
            <w:r w:rsidRPr="005511AC">
              <w:t>УБИ.179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ECAB4A" w14:textId="6BC95AFA" w:rsidR="00EB6C6C" w:rsidRPr="005511AC" w:rsidRDefault="00FB36C9" w:rsidP="004B1BF1">
            <w:pPr>
              <w:spacing w:line="276" w:lineRule="auto"/>
              <w:ind w:firstLine="0"/>
              <w:rPr>
                <w:highlight w:val="yellow"/>
              </w:rPr>
            </w:pPr>
            <w:r>
              <w:t>П</w:t>
            </w:r>
            <w:r w:rsidRPr="00D91EA0">
              <w:t>рименима</w:t>
            </w:r>
          </w:p>
        </w:tc>
      </w:tr>
      <w:tr w:rsidR="00EB6C6C" w:rsidRPr="005511AC" w14:paraId="3072C18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AA8913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D82D0C" w14:textId="77777777" w:rsidR="00EB6C6C" w:rsidRPr="005511AC" w:rsidRDefault="00EB6C6C" w:rsidP="004B1BF1">
            <w:pPr>
              <w:spacing w:line="276" w:lineRule="auto"/>
              <w:ind w:firstLine="0"/>
            </w:pPr>
            <w:r w:rsidRPr="005511AC">
              <w:t>Угроза передачи данных по скрытым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44EA39" w14:textId="77777777" w:rsidR="00EB6C6C" w:rsidRPr="005511AC" w:rsidRDefault="00EB6C6C" w:rsidP="004B1BF1">
            <w:pPr>
              <w:spacing w:line="276" w:lineRule="auto"/>
              <w:ind w:firstLine="0"/>
            </w:pPr>
            <w:r w:rsidRPr="005511AC">
              <w:t>УБИ.111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DA3D69" w14:textId="3A6D0F31" w:rsidR="00EB6C6C" w:rsidRPr="005511AC" w:rsidRDefault="00FB36C9" w:rsidP="004B1BF1">
            <w:pPr>
              <w:spacing w:line="276" w:lineRule="auto"/>
              <w:ind w:firstLine="0"/>
              <w:rPr>
                <w:highlight w:val="yellow"/>
              </w:rPr>
            </w:pPr>
            <w:r>
              <w:t>П</w:t>
            </w:r>
            <w:r w:rsidRPr="00D91EA0">
              <w:t>рименима</w:t>
            </w:r>
          </w:p>
        </w:tc>
      </w:tr>
      <w:tr w:rsidR="00EB6C6C" w:rsidRPr="005511AC" w14:paraId="64B4B71E" w14:textId="77777777" w:rsidTr="00C85AA0">
        <w:trPr>
          <w:trHeight w:val="909"/>
        </w:trPr>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7756D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4A9D05" w14:textId="77777777" w:rsidR="00EB6C6C" w:rsidRPr="005511AC" w:rsidRDefault="00EB6C6C" w:rsidP="004B1BF1">
            <w:pPr>
              <w:spacing w:line="276" w:lineRule="auto"/>
              <w:ind w:firstLine="0"/>
            </w:pPr>
            <w:r w:rsidRPr="005511AC">
              <w:t>Угроза утечки информации с неподключенных к сети Интернет компьютеров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67D6B" w14:textId="77777777" w:rsidR="00EB6C6C" w:rsidRPr="005511AC" w:rsidRDefault="00EB6C6C" w:rsidP="004B1BF1">
            <w:pPr>
              <w:spacing w:line="276" w:lineRule="auto"/>
              <w:ind w:firstLine="0"/>
            </w:pPr>
            <w:r w:rsidRPr="005511AC">
              <w:t>УБИ.203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638FB" w14:textId="712CEC96" w:rsidR="00EB6C6C" w:rsidRPr="005511AC" w:rsidRDefault="00FB36C9" w:rsidP="004B1BF1">
            <w:pPr>
              <w:spacing w:line="276" w:lineRule="auto"/>
              <w:ind w:firstLine="0"/>
              <w:rPr>
                <w:highlight w:val="yellow"/>
              </w:rPr>
            </w:pPr>
            <w:r>
              <w:t>П</w:t>
            </w:r>
            <w:r w:rsidRPr="00D91EA0">
              <w:t>рименима</w:t>
            </w:r>
          </w:p>
        </w:tc>
      </w:tr>
      <w:tr w:rsidR="00EB6C6C" w:rsidRPr="005511AC" w14:paraId="5D4C06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E1F41C"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0E5E9377" w14:textId="77777777" w:rsidR="00EB6C6C" w:rsidRPr="005511AC" w:rsidRDefault="00EB6C6C" w:rsidP="004B1BF1">
            <w:pPr>
              <w:spacing w:line="276" w:lineRule="auto"/>
              <w:ind w:firstLine="0"/>
              <w:rPr>
                <w:highlight w:val="yellow"/>
              </w:rPr>
            </w:pPr>
            <w:r w:rsidRPr="005511AC">
              <w:rPr>
                <w:b/>
              </w:rPr>
              <w:t>Угроза</w:t>
            </w:r>
            <w:r w:rsidRPr="005511AC">
              <w:t xml:space="preserve"> </w:t>
            </w:r>
            <w:r w:rsidRPr="005511AC">
              <w:rPr>
                <w:b/>
              </w:rPr>
              <w:t>несанкционированного воздействия на системные компоненты</w:t>
            </w:r>
          </w:p>
        </w:tc>
      </w:tr>
      <w:tr w:rsidR="00EB6C6C" w:rsidRPr="005511AC" w14:paraId="29C1ADB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8905DE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6EA667" w14:textId="77777777" w:rsidR="00EB6C6C" w:rsidRPr="005511AC" w:rsidRDefault="00EB6C6C" w:rsidP="004B1BF1">
            <w:pPr>
              <w:spacing w:line="276" w:lineRule="auto"/>
              <w:ind w:firstLine="0"/>
            </w:pPr>
            <w:r w:rsidRPr="005511AC">
              <w:t>Угроза доступа к локальным файлам сервера при помощи URL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0F2AE8F" w14:textId="77777777" w:rsidR="00EB6C6C" w:rsidRPr="005511AC" w:rsidRDefault="00EB6C6C" w:rsidP="004B1BF1">
            <w:pPr>
              <w:spacing w:line="276" w:lineRule="auto"/>
              <w:ind w:firstLine="0"/>
            </w:pPr>
            <w:r w:rsidRPr="005511AC">
              <w:t>УБИ.016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1F886D" w14:textId="028DA492" w:rsidR="00EB6C6C" w:rsidRPr="005511AC" w:rsidRDefault="00C85AA0" w:rsidP="004B1BF1">
            <w:pPr>
              <w:spacing w:line="276" w:lineRule="auto"/>
              <w:ind w:firstLine="0"/>
              <w:rPr>
                <w:highlight w:val="yellow"/>
              </w:rPr>
            </w:pPr>
            <w:r>
              <w:t>П</w:t>
            </w:r>
            <w:r w:rsidRPr="00D91EA0">
              <w:t>рименима</w:t>
            </w:r>
          </w:p>
        </w:tc>
      </w:tr>
      <w:tr w:rsidR="00EB6C6C" w:rsidRPr="005511AC" w14:paraId="0D8F06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312EF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7E2FD57" w14:textId="77777777" w:rsidR="00EB6C6C" w:rsidRPr="005511AC" w:rsidRDefault="00EB6C6C" w:rsidP="004B1BF1">
            <w:pPr>
              <w:spacing w:line="276" w:lineRule="auto"/>
              <w:ind w:firstLine="0"/>
            </w:pPr>
            <w:r w:rsidRPr="005511AC">
              <w:t xml:space="preserve">Угроза доступа/перехвата/изменения HTTP </w:t>
            </w:r>
            <w:proofErr w:type="spellStart"/>
            <w:r w:rsidRPr="005511AC">
              <w:t>cookies</w:t>
            </w:r>
            <w:proofErr w:type="spellEnd"/>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1DBD02" w14:textId="77777777" w:rsidR="00EB6C6C" w:rsidRPr="005511AC" w:rsidRDefault="00EB6C6C" w:rsidP="004B1BF1">
            <w:pPr>
              <w:spacing w:line="276" w:lineRule="auto"/>
              <w:ind w:firstLine="0"/>
            </w:pPr>
            <w:r w:rsidRPr="005511AC">
              <w:t>УБИ.017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E8DDB9" w14:textId="076DE794" w:rsidR="00EB6C6C" w:rsidRPr="005511AC" w:rsidRDefault="00C85AA0" w:rsidP="004B1BF1">
            <w:pPr>
              <w:spacing w:line="276" w:lineRule="auto"/>
              <w:ind w:firstLine="0"/>
              <w:rPr>
                <w:highlight w:val="yellow"/>
              </w:rPr>
            </w:pPr>
            <w:r>
              <w:t>П</w:t>
            </w:r>
            <w:r w:rsidRPr="00D91EA0">
              <w:t>рименима</w:t>
            </w:r>
          </w:p>
        </w:tc>
      </w:tr>
      <w:tr w:rsidR="00EB6C6C" w:rsidRPr="005511AC" w14:paraId="3B7CD1F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308C02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1BFA7A0" w14:textId="77777777" w:rsidR="00EB6C6C" w:rsidRPr="005511AC" w:rsidRDefault="00EB6C6C" w:rsidP="004B1BF1">
            <w:pPr>
              <w:spacing w:line="276" w:lineRule="auto"/>
              <w:ind w:firstLine="0"/>
            </w:pPr>
            <w:r w:rsidRPr="005511AC">
              <w:t>Угроза избыточного выделения оперативной памяти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8E85B4" w14:textId="77777777" w:rsidR="00EB6C6C" w:rsidRPr="005511AC" w:rsidRDefault="00EB6C6C" w:rsidP="004B1BF1">
            <w:pPr>
              <w:spacing w:line="276" w:lineRule="auto"/>
              <w:ind w:firstLine="0"/>
            </w:pPr>
            <w:r w:rsidRPr="005511AC">
              <w:t>УБИ.022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6AC4FC4" w14:textId="79083525" w:rsidR="00EB6C6C" w:rsidRPr="005511AC" w:rsidRDefault="00C85AA0" w:rsidP="004B1BF1">
            <w:pPr>
              <w:spacing w:line="276" w:lineRule="auto"/>
              <w:ind w:firstLine="0"/>
              <w:rPr>
                <w:highlight w:val="yellow"/>
              </w:rPr>
            </w:pPr>
            <w:r>
              <w:t>П</w:t>
            </w:r>
            <w:r w:rsidRPr="00D91EA0">
              <w:t>рименима</w:t>
            </w:r>
          </w:p>
        </w:tc>
      </w:tr>
      <w:tr w:rsidR="00EB6C6C" w:rsidRPr="005511AC" w14:paraId="7CD19B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E8FE0A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0AB0E90" w14:textId="77777777" w:rsidR="00EB6C6C" w:rsidRPr="005511AC" w:rsidRDefault="00EB6C6C" w:rsidP="004B1BF1">
            <w:pPr>
              <w:spacing w:line="276" w:lineRule="auto"/>
              <w:ind w:firstLine="0"/>
            </w:pPr>
            <w:r w:rsidRPr="005511AC">
              <w:t>Угроза изменения компонентов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D5A6941" w14:textId="77777777" w:rsidR="00EB6C6C" w:rsidRPr="005511AC" w:rsidRDefault="00EB6C6C" w:rsidP="004B1BF1">
            <w:pPr>
              <w:spacing w:line="276" w:lineRule="auto"/>
              <w:ind w:firstLine="0"/>
            </w:pPr>
            <w:r w:rsidRPr="005511AC">
              <w:t>УБИ.023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084AC46" w14:textId="52618FC3" w:rsidR="00EB6C6C" w:rsidRPr="005511AC" w:rsidRDefault="00C85AA0" w:rsidP="004B1BF1">
            <w:pPr>
              <w:spacing w:line="276" w:lineRule="auto"/>
              <w:ind w:firstLine="0"/>
              <w:rPr>
                <w:highlight w:val="yellow"/>
              </w:rPr>
            </w:pPr>
            <w:r>
              <w:t>П</w:t>
            </w:r>
            <w:r w:rsidRPr="00D91EA0">
              <w:t>рименима</w:t>
            </w:r>
          </w:p>
        </w:tc>
      </w:tr>
      <w:tr w:rsidR="00EB6C6C" w:rsidRPr="005511AC" w14:paraId="0FDE1D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50CF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737E9B0" w14:textId="77777777" w:rsidR="00EB6C6C" w:rsidRPr="005511AC" w:rsidRDefault="00EB6C6C" w:rsidP="004B1BF1">
            <w:pPr>
              <w:spacing w:line="276" w:lineRule="auto"/>
              <w:ind w:firstLine="0"/>
            </w:pPr>
            <w:r w:rsidRPr="005511AC">
              <w:t>Угроза изменения системных и глобальных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70CA9A8" w14:textId="77777777" w:rsidR="00EB6C6C" w:rsidRPr="005511AC" w:rsidRDefault="00EB6C6C" w:rsidP="004B1BF1">
            <w:pPr>
              <w:spacing w:line="276" w:lineRule="auto"/>
              <w:ind w:firstLine="0"/>
            </w:pPr>
            <w:r w:rsidRPr="005511AC">
              <w:t>УБИ.025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BD545A9" w14:textId="1CE0660D" w:rsidR="00EB6C6C" w:rsidRPr="005511AC" w:rsidRDefault="00C85AA0" w:rsidP="004B1BF1">
            <w:pPr>
              <w:spacing w:line="276" w:lineRule="auto"/>
              <w:ind w:firstLine="0"/>
              <w:rPr>
                <w:highlight w:val="yellow"/>
              </w:rPr>
            </w:pPr>
            <w:r>
              <w:t>П</w:t>
            </w:r>
            <w:r w:rsidRPr="00D91EA0">
              <w:t>рименима</w:t>
            </w:r>
          </w:p>
        </w:tc>
      </w:tr>
      <w:tr w:rsidR="00EB6C6C" w:rsidRPr="005511AC" w14:paraId="46D3F24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723EDB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63C78C" w14:textId="77777777" w:rsidR="00EB6C6C" w:rsidRPr="005511AC" w:rsidRDefault="00EB6C6C" w:rsidP="004B1BF1">
            <w:pPr>
              <w:spacing w:line="276" w:lineRule="auto"/>
              <w:ind w:firstLine="0"/>
            </w:pPr>
            <w:r w:rsidRPr="005511AC">
              <w:t>Угроза искажения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6EB0A92" w14:textId="77777777" w:rsidR="00EB6C6C" w:rsidRPr="005511AC" w:rsidRDefault="00EB6C6C" w:rsidP="004B1BF1">
            <w:pPr>
              <w:spacing w:line="276" w:lineRule="auto"/>
              <w:ind w:firstLine="0"/>
            </w:pPr>
            <w:r w:rsidRPr="005511AC">
              <w:t>УБИ.027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2014C2B" w14:textId="0FED1EA8" w:rsidR="00EB6C6C" w:rsidRPr="005511AC" w:rsidRDefault="00C85AA0" w:rsidP="004B1BF1">
            <w:pPr>
              <w:spacing w:line="276" w:lineRule="auto"/>
              <w:ind w:firstLine="0"/>
              <w:rPr>
                <w:highlight w:val="yellow"/>
              </w:rPr>
            </w:pPr>
            <w:r>
              <w:t>П</w:t>
            </w:r>
            <w:r w:rsidRPr="00D91EA0">
              <w:t>рименима</w:t>
            </w:r>
          </w:p>
        </w:tc>
      </w:tr>
      <w:tr w:rsidR="00EB6C6C" w:rsidRPr="005511AC" w14:paraId="0F3D87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0158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ABCF6C7" w14:textId="77777777" w:rsidR="00EB6C6C" w:rsidRPr="005511AC" w:rsidRDefault="00EB6C6C" w:rsidP="004B1BF1">
            <w:pPr>
              <w:spacing w:line="276" w:lineRule="auto"/>
              <w:ind w:firstLine="0"/>
            </w:pPr>
            <w:r w:rsidRPr="005511AC">
              <w:t>Угроза использования механизмов авторизации для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540E1A" w14:textId="77777777" w:rsidR="00EB6C6C" w:rsidRPr="005511AC" w:rsidRDefault="00EB6C6C" w:rsidP="004B1BF1">
            <w:pPr>
              <w:spacing w:line="276" w:lineRule="auto"/>
              <w:ind w:firstLine="0"/>
            </w:pPr>
            <w:r w:rsidRPr="005511AC">
              <w:t>УБИ.031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9ADE52C" w14:textId="0A1353CA" w:rsidR="00EB6C6C" w:rsidRPr="005511AC" w:rsidRDefault="00C85AA0" w:rsidP="004B1BF1">
            <w:pPr>
              <w:spacing w:line="276" w:lineRule="auto"/>
              <w:ind w:firstLine="0"/>
              <w:rPr>
                <w:highlight w:val="yellow"/>
              </w:rPr>
            </w:pPr>
            <w:r>
              <w:t>П</w:t>
            </w:r>
            <w:r w:rsidRPr="00D91EA0">
              <w:t>рименима</w:t>
            </w:r>
          </w:p>
        </w:tc>
      </w:tr>
      <w:tr w:rsidR="00EB6C6C" w:rsidRPr="005511AC" w14:paraId="2B9A900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9178E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5D742E7" w14:textId="77777777" w:rsidR="00EB6C6C" w:rsidRPr="005511AC" w:rsidRDefault="00EB6C6C" w:rsidP="004B1BF1">
            <w:pPr>
              <w:spacing w:line="276" w:lineRule="auto"/>
              <w:ind w:firstLine="0"/>
            </w:pPr>
            <w:r w:rsidRPr="005511AC">
              <w:t>Угроза несанкционированного редактирования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2E78BA" w14:textId="77777777" w:rsidR="00EB6C6C" w:rsidRPr="005511AC" w:rsidRDefault="00EB6C6C" w:rsidP="004B1BF1">
            <w:pPr>
              <w:spacing w:line="276" w:lineRule="auto"/>
              <w:ind w:firstLine="0"/>
            </w:pPr>
            <w:r w:rsidRPr="005511AC">
              <w:t>УБИ.089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DA4520" w14:textId="7582E74A" w:rsidR="00EB6C6C" w:rsidRPr="005511AC" w:rsidRDefault="00C85AA0" w:rsidP="004B1BF1">
            <w:pPr>
              <w:spacing w:line="276" w:lineRule="auto"/>
              <w:ind w:firstLine="0"/>
              <w:rPr>
                <w:highlight w:val="yellow"/>
              </w:rPr>
            </w:pPr>
            <w:r>
              <w:t>П</w:t>
            </w:r>
            <w:r w:rsidRPr="00D91EA0">
              <w:t>рименима</w:t>
            </w:r>
          </w:p>
        </w:tc>
      </w:tr>
      <w:tr w:rsidR="00EB6C6C" w:rsidRPr="005511AC" w14:paraId="008C325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39427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B27966" w14:textId="77777777" w:rsidR="00EB6C6C" w:rsidRPr="005511AC" w:rsidRDefault="00EB6C6C" w:rsidP="004B1BF1">
            <w:pPr>
              <w:spacing w:line="276" w:lineRule="auto"/>
              <w:ind w:firstLine="0"/>
            </w:pPr>
            <w:r w:rsidRPr="005511AC">
              <w:t>Угроза несанкционированного удалённого внеполосного доступа к аппаратным средствам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E80BE7" w14:textId="77777777" w:rsidR="00EB6C6C" w:rsidRPr="005511AC" w:rsidRDefault="00EB6C6C" w:rsidP="004B1BF1">
            <w:pPr>
              <w:spacing w:line="276" w:lineRule="auto"/>
              <w:ind w:firstLine="0"/>
            </w:pPr>
            <w:r w:rsidRPr="005511AC">
              <w:t>УБИ.092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1D928E" w14:textId="4B4888D9" w:rsidR="00EB6C6C" w:rsidRPr="005511AC" w:rsidRDefault="00673CBA" w:rsidP="004B1BF1">
            <w:pPr>
              <w:spacing w:line="276" w:lineRule="auto"/>
              <w:ind w:firstLine="0"/>
              <w:rPr>
                <w:highlight w:val="yellow"/>
              </w:rPr>
            </w:pPr>
            <w:r>
              <w:t>Неп</w:t>
            </w:r>
            <w:r w:rsidR="00C85AA0" w:rsidRPr="00D91EA0">
              <w:t>рименима</w:t>
            </w:r>
            <w:r>
              <w:t xml:space="preserve">. </w:t>
            </w:r>
            <w:r w:rsidRPr="00673CBA">
              <w:t>В системе не используются удалённые внеполосные интерфейсы управления</w:t>
            </w:r>
          </w:p>
        </w:tc>
      </w:tr>
      <w:tr w:rsidR="00EB6C6C" w:rsidRPr="005511AC" w14:paraId="24114E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733A6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8932C65" w14:textId="77777777" w:rsidR="00EB6C6C" w:rsidRPr="005511AC" w:rsidRDefault="00EB6C6C" w:rsidP="004B1BF1">
            <w:pPr>
              <w:spacing w:line="276" w:lineRule="auto"/>
              <w:ind w:firstLine="0"/>
            </w:pPr>
            <w:r w:rsidRPr="005511AC">
              <w:t>Угроза несанкционированного управления буфером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1B1AE2" w14:textId="77777777" w:rsidR="00EB6C6C" w:rsidRPr="005511AC" w:rsidRDefault="00EB6C6C" w:rsidP="004B1BF1">
            <w:pPr>
              <w:spacing w:line="276" w:lineRule="auto"/>
              <w:ind w:firstLine="0"/>
            </w:pPr>
            <w:r w:rsidRPr="005511AC">
              <w:t>УБИ.093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E33FBF" w14:textId="246D9346" w:rsidR="00EB6C6C" w:rsidRPr="005511AC" w:rsidRDefault="00C85AA0" w:rsidP="004B1BF1">
            <w:pPr>
              <w:spacing w:line="276" w:lineRule="auto"/>
              <w:ind w:firstLine="0"/>
              <w:rPr>
                <w:highlight w:val="yellow"/>
              </w:rPr>
            </w:pPr>
            <w:r>
              <w:t>П</w:t>
            </w:r>
            <w:r w:rsidRPr="00D91EA0">
              <w:t>рименима</w:t>
            </w:r>
          </w:p>
        </w:tc>
      </w:tr>
      <w:tr w:rsidR="00EB6C6C" w:rsidRPr="005511AC" w14:paraId="02ADE38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06860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0505418" w14:textId="77777777" w:rsidR="00EB6C6C" w:rsidRPr="005511AC" w:rsidRDefault="00EB6C6C" w:rsidP="004B1BF1">
            <w:pPr>
              <w:spacing w:line="276" w:lineRule="auto"/>
              <w:ind w:firstLine="0"/>
            </w:pPr>
            <w:r w:rsidRPr="005511AC">
              <w:t>Угроза перехвата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B6F43D" w14:textId="77777777" w:rsidR="00EB6C6C" w:rsidRPr="005511AC" w:rsidRDefault="00EB6C6C" w:rsidP="004B1BF1">
            <w:pPr>
              <w:spacing w:line="276" w:lineRule="auto"/>
              <w:ind w:firstLine="0"/>
            </w:pPr>
            <w:r w:rsidRPr="005511AC">
              <w:t>УБИ.115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C481A1" w14:textId="57AE8E9F" w:rsidR="00EB6C6C" w:rsidRPr="005511AC" w:rsidRDefault="00C85AA0" w:rsidP="004B1BF1">
            <w:pPr>
              <w:spacing w:line="276" w:lineRule="auto"/>
              <w:ind w:firstLine="0"/>
              <w:rPr>
                <w:highlight w:val="yellow"/>
              </w:rPr>
            </w:pPr>
            <w:r>
              <w:t>П</w:t>
            </w:r>
            <w:r w:rsidRPr="00D91EA0">
              <w:t>рименима</w:t>
            </w:r>
          </w:p>
        </w:tc>
      </w:tr>
      <w:tr w:rsidR="00EB6C6C" w:rsidRPr="005511AC" w14:paraId="165542B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FF0E4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AD2CDC0" w14:textId="77777777" w:rsidR="00EB6C6C" w:rsidRPr="005511AC" w:rsidRDefault="00EB6C6C" w:rsidP="004B1BF1">
            <w:pPr>
              <w:spacing w:line="276" w:lineRule="auto"/>
              <w:ind w:firstLine="0"/>
            </w:pPr>
            <w:r w:rsidRPr="005511AC">
              <w:t>Угроза перехвата привилегированного потока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2C0C14" w14:textId="77777777" w:rsidR="00EB6C6C" w:rsidRPr="005511AC" w:rsidRDefault="00EB6C6C" w:rsidP="004B1BF1">
            <w:pPr>
              <w:spacing w:line="276" w:lineRule="auto"/>
              <w:ind w:firstLine="0"/>
            </w:pPr>
            <w:r w:rsidRPr="005511AC">
              <w:t>УБИ.117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D8201F" w14:textId="13360F0A" w:rsidR="00EB6C6C" w:rsidRPr="005511AC" w:rsidRDefault="00C85AA0" w:rsidP="004B1BF1">
            <w:pPr>
              <w:spacing w:line="276" w:lineRule="auto"/>
              <w:ind w:firstLine="0"/>
              <w:rPr>
                <w:highlight w:val="yellow"/>
              </w:rPr>
            </w:pPr>
            <w:r>
              <w:t>П</w:t>
            </w:r>
            <w:r w:rsidRPr="00D91EA0">
              <w:t>рименима</w:t>
            </w:r>
          </w:p>
        </w:tc>
      </w:tr>
      <w:tr w:rsidR="00EB6C6C" w:rsidRPr="005511AC" w14:paraId="2DACAB6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FEC5C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B26419" w14:textId="77777777" w:rsidR="00EB6C6C" w:rsidRPr="005511AC" w:rsidRDefault="00EB6C6C" w:rsidP="004B1BF1">
            <w:pPr>
              <w:spacing w:line="276" w:lineRule="auto"/>
              <w:ind w:firstLine="0"/>
            </w:pPr>
            <w:r w:rsidRPr="005511AC">
              <w:t>Угроза перехвата привилегированного процесса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B6CB35" w14:textId="77777777" w:rsidR="00EB6C6C" w:rsidRPr="005511AC" w:rsidRDefault="00EB6C6C" w:rsidP="004B1BF1">
            <w:pPr>
              <w:spacing w:line="276" w:lineRule="auto"/>
              <w:ind w:firstLine="0"/>
            </w:pPr>
            <w:r w:rsidRPr="005511AC">
              <w:t>УБИ.118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9E659A" w14:textId="07B0E0CC" w:rsidR="00EB6C6C" w:rsidRPr="005511AC" w:rsidRDefault="00C85AA0" w:rsidP="004B1BF1">
            <w:pPr>
              <w:spacing w:line="276" w:lineRule="auto"/>
              <w:ind w:firstLine="0"/>
              <w:rPr>
                <w:highlight w:val="yellow"/>
              </w:rPr>
            </w:pPr>
            <w:r>
              <w:t>П</w:t>
            </w:r>
            <w:r w:rsidRPr="00D91EA0">
              <w:t>рименима</w:t>
            </w:r>
          </w:p>
        </w:tc>
      </w:tr>
      <w:tr w:rsidR="00EB6C6C" w:rsidRPr="005511AC" w14:paraId="6380795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43740F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6C41B52" w14:textId="77777777" w:rsidR="00EB6C6C" w:rsidRPr="005511AC" w:rsidRDefault="00EB6C6C" w:rsidP="004B1BF1">
            <w:pPr>
              <w:spacing w:line="276" w:lineRule="auto"/>
              <w:ind w:firstLine="0"/>
            </w:pPr>
            <w:r w:rsidRPr="005511AC">
              <w:t>Угроза повреждения системного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58FF98" w14:textId="77777777" w:rsidR="00EB6C6C" w:rsidRPr="005511AC" w:rsidRDefault="00EB6C6C" w:rsidP="004B1BF1">
            <w:pPr>
              <w:spacing w:line="276" w:lineRule="auto"/>
              <w:ind w:firstLine="0"/>
            </w:pPr>
            <w:r w:rsidRPr="005511AC">
              <w:t>УБИ.121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D5225C9" w14:textId="3E63C2E6" w:rsidR="00EB6C6C" w:rsidRPr="005511AC" w:rsidRDefault="00C85AA0" w:rsidP="004B1BF1">
            <w:pPr>
              <w:spacing w:line="276" w:lineRule="auto"/>
              <w:ind w:firstLine="0"/>
              <w:rPr>
                <w:highlight w:val="yellow"/>
              </w:rPr>
            </w:pPr>
            <w:r>
              <w:t>П</w:t>
            </w:r>
            <w:r w:rsidRPr="00D91EA0">
              <w:t>рименима</w:t>
            </w:r>
          </w:p>
        </w:tc>
      </w:tr>
      <w:tr w:rsidR="00EB6C6C" w:rsidRPr="005511AC" w14:paraId="23339F5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2BCF3D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5E2B5FA" w14:textId="77777777" w:rsidR="00EB6C6C" w:rsidRPr="005511AC" w:rsidRDefault="00EB6C6C" w:rsidP="004B1BF1">
            <w:pPr>
              <w:spacing w:line="276" w:lineRule="auto"/>
              <w:ind w:firstLine="0"/>
            </w:pPr>
            <w:r w:rsidRPr="005511AC">
              <w:t>Угроза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6C06DE" w14:textId="77777777" w:rsidR="00EB6C6C" w:rsidRPr="005511AC" w:rsidRDefault="00EB6C6C" w:rsidP="004B1BF1">
            <w:pPr>
              <w:spacing w:line="276" w:lineRule="auto"/>
              <w:ind w:firstLine="0"/>
            </w:pPr>
            <w:r w:rsidRPr="005511AC">
              <w:t>УБИ.122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5064B1" w14:textId="61D713C0" w:rsidR="00EB6C6C" w:rsidRPr="005511AC" w:rsidRDefault="00C85AA0" w:rsidP="004B1BF1">
            <w:pPr>
              <w:spacing w:line="276" w:lineRule="auto"/>
              <w:ind w:firstLine="0"/>
              <w:rPr>
                <w:highlight w:val="yellow"/>
              </w:rPr>
            </w:pPr>
            <w:r>
              <w:t>П</w:t>
            </w:r>
            <w:r w:rsidRPr="00D91EA0">
              <w:t>рименима</w:t>
            </w:r>
          </w:p>
        </w:tc>
      </w:tr>
      <w:tr w:rsidR="00EB6C6C" w:rsidRPr="005511AC" w14:paraId="61F5422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E737E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D09388" w14:textId="77777777" w:rsidR="00EB6C6C" w:rsidRPr="005511AC" w:rsidRDefault="00EB6C6C" w:rsidP="004B1BF1">
            <w:pPr>
              <w:spacing w:line="276" w:lineRule="auto"/>
              <w:ind w:firstLine="0"/>
            </w:pPr>
            <w:r w:rsidRPr="005511AC">
              <w:t>Угроза программного выведения из строя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B8C7EE" w14:textId="77777777" w:rsidR="00EB6C6C" w:rsidRPr="005511AC" w:rsidRDefault="00EB6C6C" w:rsidP="004B1BF1">
            <w:pPr>
              <w:spacing w:line="276" w:lineRule="auto"/>
              <w:ind w:firstLine="0"/>
            </w:pPr>
            <w:r w:rsidRPr="005511AC">
              <w:t>УБИ.143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DAFBA8" w14:textId="55C1A4CA" w:rsidR="00EB6C6C" w:rsidRPr="005511AC" w:rsidRDefault="00C85AA0" w:rsidP="004B1BF1">
            <w:pPr>
              <w:spacing w:line="276" w:lineRule="auto"/>
              <w:ind w:firstLine="0"/>
              <w:rPr>
                <w:highlight w:val="yellow"/>
              </w:rPr>
            </w:pPr>
            <w:r>
              <w:t>П</w:t>
            </w:r>
            <w:r w:rsidRPr="00D91EA0">
              <w:t>рименима</w:t>
            </w:r>
          </w:p>
        </w:tc>
      </w:tr>
      <w:tr w:rsidR="00EB6C6C" w:rsidRPr="005511AC" w14:paraId="45A72C5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8F7E8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9A131E6" w14:textId="77777777" w:rsidR="00EB6C6C" w:rsidRPr="005511AC" w:rsidRDefault="00EB6C6C" w:rsidP="004B1BF1">
            <w:pPr>
              <w:spacing w:line="276" w:lineRule="auto"/>
              <w:ind w:firstLine="0"/>
            </w:pPr>
            <w:r w:rsidRPr="005511AC">
              <w:t>Угроза несанкционированного создания учётной записи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8044C1A" w14:textId="77777777" w:rsidR="00EB6C6C" w:rsidRPr="005511AC" w:rsidRDefault="00EB6C6C" w:rsidP="004B1BF1">
            <w:pPr>
              <w:spacing w:line="276" w:lineRule="auto"/>
              <w:ind w:firstLine="0"/>
            </w:pPr>
            <w:r w:rsidRPr="005511AC">
              <w:t>УБИ.090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E84B8D" w14:textId="708A2BF6" w:rsidR="00EB6C6C" w:rsidRPr="005511AC" w:rsidRDefault="00C85AA0" w:rsidP="004B1BF1">
            <w:pPr>
              <w:spacing w:line="276" w:lineRule="auto"/>
              <w:ind w:firstLine="0"/>
              <w:rPr>
                <w:highlight w:val="yellow"/>
              </w:rPr>
            </w:pPr>
            <w:r>
              <w:t>П</w:t>
            </w:r>
            <w:r w:rsidRPr="00D91EA0">
              <w:t>рименима</w:t>
            </w:r>
          </w:p>
        </w:tc>
      </w:tr>
      <w:tr w:rsidR="00EB6C6C" w:rsidRPr="005511AC" w14:paraId="6D96A1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95D412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9994172" w14:textId="77777777" w:rsidR="00EB6C6C" w:rsidRPr="005511AC" w:rsidRDefault="00EB6C6C" w:rsidP="004B1BF1">
            <w:pPr>
              <w:spacing w:line="276" w:lineRule="auto"/>
              <w:ind w:firstLine="0"/>
            </w:pPr>
            <w:r w:rsidRPr="005511AC">
              <w:t>Угроза несанкционированного удаления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088CF" w14:textId="77777777" w:rsidR="00EB6C6C" w:rsidRPr="005511AC" w:rsidRDefault="00EB6C6C" w:rsidP="004B1BF1">
            <w:pPr>
              <w:spacing w:line="276" w:lineRule="auto"/>
              <w:ind w:firstLine="0"/>
            </w:pPr>
            <w:r w:rsidRPr="005511AC">
              <w:t>УБИ.091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3D313C" w14:textId="1152751F" w:rsidR="00EB6C6C" w:rsidRPr="005511AC" w:rsidRDefault="00C85AA0" w:rsidP="004B1BF1">
            <w:pPr>
              <w:spacing w:line="276" w:lineRule="auto"/>
              <w:ind w:firstLine="0"/>
              <w:rPr>
                <w:highlight w:val="yellow"/>
              </w:rPr>
            </w:pPr>
            <w:r>
              <w:t>П</w:t>
            </w:r>
            <w:r w:rsidRPr="00D91EA0">
              <w:t>рименима</w:t>
            </w:r>
          </w:p>
        </w:tc>
      </w:tr>
      <w:tr w:rsidR="00EB6C6C" w:rsidRPr="005511AC" w14:paraId="14BB4BA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CF578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B5E43F1" w14:textId="77777777" w:rsidR="00EB6C6C" w:rsidRPr="005511AC" w:rsidRDefault="00EB6C6C" w:rsidP="004B1BF1">
            <w:pPr>
              <w:spacing w:line="276" w:lineRule="auto"/>
              <w:ind w:firstLine="0"/>
            </w:pPr>
            <w:proofErr w:type="gramStart"/>
            <w:r w:rsidRPr="005511AC">
              <w:t>Угроза</w:t>
            </w:r>
            <w:proofErr w:type="gramEnd"/>
            <w:r w:rsidRPr="005511AC">
              <w:t xml:space="preserve"> сбоя обработки специальным образом изменённых файлов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61433B" w14:textId="77777777" w:rsidR="00EB6C6C" w:rsidRPr="005511AC" w:rsidRDefault="00EB6C6C" w:rsidP="004B1BF1">
            <w:pPr>
              <w:spacing w:line="276" w:lineRule="auto"/>
              <w:ind w:firstLine="0"/>
            </w:pPr>
            <w:r w:rsidRPr="005511AC">
              <w:t>УБИ.149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5CD745" w14:textId="4C6F1DAF" w:rsidR="00EB6C6C" w:rsidRPr="005511AC" w:rsidRDefault="00C85AA0" w:rsidP="004B1BF1">
            <w:pPr>
              <w:spacing w:line="276" w:lineRule="auto"/>
              <w:ind w:firstLine="0"/>
              <w:rPr>
                <w:highlight w:val="yellow"/>
              </w:rPr>
            </w:pPr>
            <w:r>
              <w:t>П</w:t>
            </w:r>
            <w:r w:rsidRPr="00D91EA0">
              <w:t>рименима</w:t>
            </w:r>
          </w:p>
        </w:tc>
      </w:tr>
      <w:tr w:rsidR="00EB6C6C" w:rsidRPr="005511AC" w14:paraId="1D89A6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053355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332305C" w14:textId="77777777" w:rsidR="00EB6C6C" w:rsidRPr="005511AC" w:rsidRDefault="00EB6C6C" w:rsidP="004B1BF1">
            <w:pPr>
              <w:spacing w:line="276" w:lineRule="auto"/>
              <w:ind w:firstLine="0"/>
            </w:pPr>
            <w:r w:rsidRPr="005511AC">
              <w:t>Угроза несанкционированного использования системных и сетевых утилит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77606AB" w14:textId="77777777" w:rsidR="00EB6C6C" w:rsidRPr="005511AC" w:rsidRDefault="00EB6C6C" w:rsidP="004B1BF1">
            <w:pPr>
              <w:spacing w:line="276" w:lineRule="auto"/>
              <w:ind w:firstLine="0"/>
            </w:pPr>
            <w:r w:rsidRPr="005511AC">
              <w:t>УБИ.178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EAD8BE" w14:textId="751EE0C2" w:rsidR="00EB6C6C" w:rsidRPr="005511AC" w:rsidRDefault="00C85AA0" w:rsidP="004B1BF1">
            <w:pPr>
              <w:spacing w:line="276" w:lineRule="auto"/>
              <w:ind w:firstLine="0"/>
              <w:rPr>
                <w:highlight w:val="yellow"/>
              </w:rPr>
            </w:pPr>
            <w:r>
              <w:t>П</w:t>
            </w:r>
            <w:r w:rsidRPr="00D91EA0">
              <w:t>рименима</w:t>
            </w:r>
          </w:p>
        </w:tc>
      </w:tr>
      <w:tr w:rsidR="00EB6C6C" w:rsidRPr="005511AC" w14:paraId="41947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B2119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E597B2F" w14:textId="77777777" w:rsidR="00EB6C6C" w:rsidRPr="005511AC" w:rsidRDefault="00EB6C6C" w:rsidP="004B1BF1">
            <w:pPr>
              <w:spacing w:line="276" w:lineRule="auto"/>
              <w:ind w:firstLine="0"/>
            </w:pPr>
            <w:r w:rsidRPr="005511AC">
              <w:t>Угроза нецелевого использования вычислительных ресурсов средства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D7B628" w14:textId="77777777" w:rsidR="00EB6C6C" w:rsidRPr="005511AC" w:rsidRDefault="00EB6C6C" w:rsidP="004B1BF1">
            <w:pPr>
              <w:spacing w:line="276" w:lineRule="auto"/>
              <w:ind w:firstLine="0"/>
            </w:pPr>
            <w:r w:rsidRPr="005511AC">
              <w:t>УБИ.208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73EE93" w14:textId="1A1DBEED" w:rsidR="00EB6C6C" w:rsidRPr="005511AC" w:rsidRDefault="00C85AA0" w:rsidP="004B1BF1">
            <w:pPr>
              <w:spacing w:line="276" w:lineRule="auto"/>
              <w:ind w:firstLine="0"/>
              <w:rPr>
                <w:highlight w:val="yellow"/>
              </w:rPr>
            </w:pPr>
            <w:r>
              <w:t>П</w:t>
            </w:r>
            <w:r w:rsidRPr="00D91EA0">
              <w:t>рименима</w:t>
            </w:r>
          </w:p>
        </w:tc>
      </w:tr>
      <w:tr w:rsidR="00EB6C6C" w:rsidRPr="005511AC" w14:paraId="470EB9F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0B1BF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3D6E1C" w14:textId="77777777" w:rsidR="00EB6C6C" w:rsidRPr="005511AC" w:rsidRDefault="00EB6C6C" w:rsidP="004B1BF1">
            <w:pPr>
              <w:spacing w:line="276" w:lineRule="auto"/>
              <w:ind w:firstLine="0"/>
            </w:pPr>
            <w:r w:rsidRPr="005511AC">
              <w:t>Угроза несанкционированного доступа к защищаемой памяти ядра процессора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600D1" w14:textId="77777777" w:rsidR="00EB6C6C" w:rsidRPr="005511AC" w:rsidRDefault="00EB6C6C" w:rsidP="004B1BF1">
            <w:pPr>
              <w:spacing w:line="276" w:lineRule="auto"/>
              <w:ind w:firstLine="0"/>
            </w:pPr>
            <w:r w:rsidRPr="005511AC">
              <w:t>УБИ.209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4A00D5" w14:textId="5B93AC08" w:rsidR="00EB6C6C" w:rsidRPr="005511AC" w:rsidRDefault="00C85AA0" w:rsidP="004B1BF1">
            <w:pPr>
              <w:spacing w:line="276" w:lineRule="auto"/>
              <w:ind w:firstLine="0"/>
              <w:rPr>
                <w:highlight w:val="yellow"/>
              </w:rPr>
            </w:pPr>
            <w:r>
              <w:t>П</w:t>
            </w:r>
            <w:r w:rsidRPr="00D91EA0">
              <w:t>рименима</w:t>
            </w:r>
          </w:p>
        </w:tc>
      </w:tr>
      <w:tr w:rsidR="00EB6C6C" w:rsidRPr="005511AC" w14:paraId="570275E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019A6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8DB23F" w14:textId="77777777" w:rsidR="00EB6C6C" w:rsidRPr="005511AC" w:rsidRDefault="00EB6C6C" w:rsidP="004B1BF1">
            <w:pPr>
              <w:spacing w:line="276" w:lineRule="auto"/>
              <w:ind w:firstLine="0"/>
            </w:pPr>
            <w:r w:rsidRPr="005511AC">
              <w:t>Угроза несанкционированного изменения параметров настройки средств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FBD748" w14:textId="77777777" w:rsidR="00EB6C6C" w:rsidRPr="005511AC" w:rsidRDefault="00EB6C6C" w:rsidP="004B1BF1">
            <w:pPr>
              <w:spacing w:line="276" w:lineRule="auto"/>
              <w:ind w:firstLine="0"/>
            </w:pPr>
            <w:r w:rsidRPr="005511AC">
              <w:t>УБИ.185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EA811" w14:textId="47783EDC" w:rsidR="00EB6C6C" w:rsidRPr="005511AC" w:rsidRDefault="00C85AA0" w:rsidP="004B1BF1">
            <w:pPr>
              <w:spacing w:line="276" w:lineRule="auto"/>
              <w:ind w:firstLine="0"/>
              <w:rPr>
                <w:highlight w:val="yellow"/>
              </w:rPr>
            </w:pPr>
            <w:r>
              <w:t>П</w:t>
            </w:r>
            <w:r w:rsidRPr="00D91EA0">
              <w:t>рименима</w:t>
            </w:r>
          </w:p>
        </w:tc>
      </w:tr>
      <w:tr w:rsidR="00EB6C6C" w:rsidRPr="005511AC" w14:paraId="22F276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714A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945C8D4" w14:textId="77777777" w:rsidR="00EB6C6C" w:rsidRPr="005511AC" w:rsidRDefault="00EB6C6C" w:rsidP="004B1BF1">
            <w:pPr>
              <w:spacing w:line="276" w:lineRule="auto"/>
              <w:ind w:firstLine="0"/>
            </w:pPr>
            <w:r w:rsidRPr="005511AC">
              <w:t>Угроза несанкционированного воздействия на средство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66366" w14:textId="77777777" w:rsidR="00EB6C6C" w:rsidRPr="005511AC" w:rsidRDefault="00EB6C6C" w:rsidP="004B1BF1">
            <w:pPr>
              <w:spacing w:line="276" w:lineRule="auto"/>
              <w:ind w:firstLine="0"/>
            </w:pPr>
            <w:r w:rsidRPr="005511AC">
              <w:t>УБИ.187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903FF4" w14:textId="6FAFC6BB" w:rsidR="00EB6C6C" w:rsidRPr="005511AC" w:rsidRDefault="00C85AA0" w:rsidP="004B1BF1">
            <w:pPr>
              <w:spacing w:line="276" w:lineRule="auto"/>
              <w:ind w:firstLine="0"/>
              <w:rPr>
                <w:highlight w:val="yellow"/>
              </w:rPr>
            </w:pPr>
            <w:r>
              <w:t>П</w:t>
            </w:r>
            <w:r w:rsidRPr="00D91EA0">
              <w:t>рименима</w:t>
            </w:r>
          </w:p>
        </w:tc>
      </w:tr>
      <w:tr w:rsidR="00EB6C6C" w:rsidRPr="005511AC" w14:paraId="2B579CD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AAC134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6C8BD2" w14:textId="77777777" w:rsidR="00EB6C6C" w:rsidRPr="005511AC" w:rsidRDefault="00EB6C6C" w:rsidP="004B1BF1">
            <w:pPr>
              <w:spacing w:line="276" w:lineRule="auto"/>
              <w:ind w:firstLine="0"/>
            </w:pPr>
            <w:r w:rsidRPr="005511AC">
              <w:t>Угроза несанкционированного доступа к системе при помощи сторонних сервисов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D3CC8E3" w14:textId="77777777" w:rsidR="00EB6C6C" w:rsidRPr="005511AC" w:rsidRDefault="00EB6C6C" w:rsidP="004B1BF1">
            <w:pPr>
              <w:spacing w:line="276" w:lineRule="auto"/>
              <w:ind w:firstLine="0"/>
            </w:pPr>
            <w:r w:rsidRPr="005511AC">
              <w:t>УБИ.215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F37EE3" w14:textId="3A851409" w:rsidR="00EB6C6C" w:rsidRPr="00C85AA0" w:rsidRDefault="00EB6C6C" w:rsidP="004B1BF1">
            <w:pPr>
              <w:spacing w:line="276" w:lineRule="auto"/>
              <w:ind w:firstLine="0"/>
            </w:pPr>
            <w:r w:rsidRPr="00C85AA0">
              <w:t xml:space="preserve">Неприменима. </w:t>
            </w:r>
            <w:r w:rsidR="00C85AA0" w:rsidRPr="00C85AA0">
              <w:t>В системе нет подключения к сторонним сервисам</w:t>
            </w:r>
          </w:p>
        </w:tc>
      </w:tr>
      <w:tr w:rsidR="00EB6C6C" w:rsidRPr="005511AC" w14:paraId="0D3A36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B27A2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A2C70D" w14:textId="77777777" w:rsidR="00EB6C6C" w:rsidRPr="005511AC" w:rsidRDefault="00EB6C6C" w:rsidP="004B1BF1">
            <w:pPr>
              <w:spacing w:line="276" w:lineRule="auto"/>
              <w:ind w:firstLine="0"/>
            </w:pPr>
            <w:r w:rsidRPr="005511AC">
              <w:t xml:space="preserve">Угроза получения несанкционированного доступа к приложениям, установленным на </w:t>
            </w:r>
            <w:proofErr w:type="spellStart"/>
            <w:r w:rsidRPr="005511AC">
              <w:t>Smart</w:t>
            </w:r>
            <w:proofErr w:type="spellEnd"/>
            <w:r w:rsidRPr="005511AC">
              <w:t>-картах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BB0CD8" w14:textId="77777777" w:rsidR="00EB6C6C" w:rsidRPr="005511AC" w:rsidRDefault="00EB6C6C" w:rsidP="004B1BF1">
            <w:pPr>
              <w:spacing w:line="276" w:lineRule="auto"/>
              <w:ind w:firstLine="0"/>
            </w:pPr>
            <w:r w:rsidRPr="005511AC">
              <w:t>УБИ.216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E8B37B" w14:textId="77777777" w:rsidR="00EB6C6C" w:rsidRPr="00C85AA0" w:rsidRDefault="00EB6C6C" w:rsidP="004B1BF1">
            <w:pPr>
              <w:spacing w:line="276" w:lineRule="auto"/>
              <w:ind w:firstLine="0"/>
            </w:pPr>
            <w:r w:rsidRPr="00C85AA0">
              <w:t>Неприменима. Отсутствует объект воздействия</w:t>
            </w:r>
          </w:p>
        </w:tc>
      </w:tr>
      <w:tr w:rsidR="00EB6C6C" w:rsidRPr="005511AC" w14:paraId="0E16D69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4F444B"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32EB75E6" w14:textId="319601E6" w:rsidR="00EB6C6C" w:rsidRPr="005511AC" w:rsidRDefault="00EB6C6C" w:rsidP="004B1BF1">
            <w:pPr>
              <w:spacing w:line="276" w:lineRule="auto"/>
              <w:ind w:firstLine="0"/>
              <w:rPr>
                <w:b/>
                <w:highlight w:val="yellow"/>
              </w:rPr>
            </w:pPr>
            <w:r w:rsidRPr="005511AC">
              <w:rPr>
                <w:b/>
              </w:rPr>
              <w:t xml:space="preserve">Угроза НСД к </w:t>
            </w:r>
            <w:proofErr w:type="spellStart"/>
            <w:r w:rsidRPr="005511AC">
              <w:rPr>
                <w:b/>
              </w:rPr>
              <w:t>аутентификационной</w:t>
            </w:r>
            <w:proofErr w:type="spellEnd"/>
            <w:r w:rsidRPr="005511AC">
              <w:rPr>
                <w:b/>
              </w:rPr>
              <w:t xml:space="preserve"> информации</w:t>
            </w:r>
          </w:p>
        </w:tc>
      </w:tr>
      <w:tr w:rsidR="00EB6C6C" w:rsidRPr="005511AC" w14:paraId="27038B4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33372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0D6790D" w14:textId="77777777" w:rsidR="00EB6C6C" w:rsidRPr="005511AC" w:rsidRDefault="00EB6C6C" w:rsidP="004B1BF1">
            <w:pPr>
              <w:spacing w:line="276" w:lineRule="auto"/>
              <w:ind w:firstLine="0"/>
            </w:pPr>
            <w:r w:rsidRPr="005511AC">
              <w:t xml:space="preserve">Угроза восстановления </w:t>
            </w:r>
            <w:proofErr w:type="spellStart"/>
            <w:r w:rsidRPr="005511AC">
              <w:t>аутентификационной</w:t>
            </w:r>
            <w:proofErr w:type="spellEnd"/>
            <w:r w:rsidRPr="005511AC">
              <w:t xml:space="preserve">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EECAED" w14:textId="77777777" w:rsidR="00EB6C6C" w:rsidRPr="005511AC" w:rsidRDefault="00EB6C6C" w:rsidP="004B1BF1">
            <w:pPr>
              <w:spacing w:line="276" w:lineRule="auto"/>
              <w:ind w:firstLine="0"/>
            </w:pPr>
            <w:r w:rsidRPr="005511AC">
              <w:t>УБИ.008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EBD2D2" w14:textId="4AE77914" w:rsidR="00EB6C6C" w:rsidRPr="00C85AA0" w:rsidRDefault="00673CBA" w:rsidP="004B1BF1">
            <w:pPr>
              <w:spacing w:line="276" w:lineRule="auto"/>
              <w:ind w:firstLine="0"/>
            </w:pPr>
            <w:r w:rsidRPr="00C85AA0">
              <w:t>Применима</w:t>
            </w:r>
          </w:p>
        </w:tc>
      </w:tr>
      <w:tr w:rsidR="00EB6C6C" w:rsidRPr="005511AC" w14:paraId="7FE8ED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02ACC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AA6E62" w14:textId="77777777" w:rsidR="00EB6C6C" w:rsidRPr="005511AC" w:rsidRDefault="00EB6C6C" w:rsidP="004B1BF1">
            <w:pPr>
              <w:spacing w:line="276" w:lineRule="auto"/>
              <w:ind w:firstLine="0"/>
            </w:pPr>
            <w:r w:rsidRPr="005511AC">
              <w:t>Угроза использования информации идентификации/</w:t>
            </w:r>
            <w:r w:rsidRPr="005511AC">
              <w:br/>
              <w:t>аутентификации, заданной по умолчанию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059929F" w14:textId="77777777" w:rsidR="00EB6C6C" w:rsidRPr="005511AC" w:rsidRDefault="00EB6C6C" w:rsidP="004B1BF1">
            <w:pPr>
              <w:spacing w:line="276" w:lineRule="auto"/>
              <w:ind w:firstLine="0"/>
            </w:pPr>
            <w:r w:rsidRPr="005511AC">
              <w:t>УБИ.030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5AC29D" w14:textId="44B9F7E1" w:rsidR="00EB6C6C" w:rsidRPr="00C85AA0" w:rsidRDefault="00673CBA" w:rsidP="004B1BF1">
            <w:pPr>
              <w:spacing w:line="276" w:lineRule="auto"/>
              <w:ind w:firstLine="0"/>
            </w:pPr>
            <w:r w:rsidRPr="00C85AA0">
              <w:t>Применима</w:t>
            </w:r>
          </w:p>
        </w:tc>
      </w:tr>
      <w:tr w:rsidR="00EB6C6C" w:rsidRPr="005511AC" w14:paraId="20C86CF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5F034B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B232F6B" w14:textId="77777777" w:rsidR="00EB6C6C" w:rsidRPr="005511AC" w:rsidRDefault="00EB6C6C" w:rsidP="004B1BF1">
            <w:pPr>
              <w:spacing w:line="276" w:lineRule="auto"/>
              <w:ind w:firstLine="0"/>
            </w:pPr>
            <w:r w:rsidRPr="005511AC">
              <w:t>Угроза невозможности восстановления сессии работы на ПЭВМ при выводе из промежуточных состояний питания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DED4AA" w14:textId="77777777" w:rsidR="00EB6C6C" w:rsidRPr="005511AC" w:rsidRDefault="00EB6C6C" w:rsidP="004B1BF1">
            <w:pPr>
              <w:spacing w:line="276" w:lineRule="auto"/>
              <w:ind w:firstLine="0"/>
            </w:pPr>
            <w:r w:rsidRPr="005511AC">
              <w:t>УБИ.051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29171D3" w14:textId="6CE0B33B" w:rsidR="00EB6C6C" w:rsidRPr="00C85AA0" w:rsidRDefault="00673CBA" w:rsidP="004B1BF1">
            <w:pPr>
              <w:spacing w:line="276" w:lineRule="auto"/>
              <w:ind w:firstLine="0"/>
            </w:pPr>
            <w:r w:rsidRPr="00C85AA0">
              <w:t>Применима</w:t>
            </w:r>
          </w:p>
        </w:tc>
      </w:tr>
      <w:tr w:rsidR="00EB6C6C" w:rsidRPr="005511AC" w14:paraId="2C90CA7F" w14:textId="77777777" w:rsidTr="00EB6C6C">
        <w:trPr>
          <w:cantSplit/>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40A0EB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78F" w14:textId="77777777" w:rsidR="00EB6C6C" w:rsidRPr="005511AC" w:rsidRDefault="00EB6C6C" w:rsidP="004B1BF1">
            <w:pPr>
              <w:spacing w:line="276" w:lineRule="auto"/>
              <w:ind w:firstLine="0"/>
            </w:pPr>
            <w:r w:rsidRPr="005511AC">
              <w:t xml:space="preserve">Угроза несанкционированного доступа к </w:t>
            </w:r>
            <w:proofErr w:type="spellStart"/>
            <w:r w:rsidRPr="005511AC">
              <w:t>аутентификационной</w:t>
            </w:r>
            <w:proofErr w:type="spellEnd"/>
            <w:r w:rsidRPr="005511AC">
              <w:t xml:space="preserve">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344D0D" w14:textId="77777777" w:rsidR="00EB6C6C" w:rsidRPr="005511AC" w:rsidRDefault="00EB6C6C" w:rsidP="004B1BF1">
            <w:pPr>
              <w:spacing w:line="276" w:lineRule="auto"/>
              <w:ind w:firstLine="0"/>
            </w:pPr>
            <w:r w:rsidRPr="005511AC">
              <w:t>УБИ.074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7CDF57" w14:textId="77777777" w:rsidR="00EB6C6C" w:rsidRPr="00C85AA0" w:rsidRDefault="00EB6C6C" w:rsidP="004B1BF1">
            <w:pPr>
              <w:spacing w:line="276" w:lineRule="auto"/>
              <w:ind w:firstLine="0"/>
            </w:pPr>
            <w:r w:rsidRPr="00C85AA0">
              <w:t>Применима</w:t>
            </w:r>
          </w:p>
        </w:tc>
      </w:tr>
      <w:tr w:rsidR="00EB6C6C" w:rsidRPr="005511AC" w14:paraId="1F39887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B5455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315D2A" w14:textId="77777777" w:rsidR="00EB6C6C" w:rsidRPr="005511AC" w:rsidRDefault="00EB6C6C" w:rsidP="004B1BF1">
            <w:pPr>
              <w:spacing w:line="276" w:lineRule="auto"/>
              <w:ind w:firstLine="0"/>
            </w:pPr>
            <w:r w:rsidRPr="005511AC">
              <w:t xml:space="preserve">Угроза несанкционированного изменения </w:t>
            </w:r>
            <w:proofErr w:type="spellStart"/>
            <w:r w:rsidRPr="005511AC">
              <w:t>аутентификационной</w:t>
            </w:r>
            <w:proofErr w:type="spellEnd"/>
            <w:r w:rsidRPr="005511AC">
              <w:t xml:space="preserve">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CFF031" w14:textId="77777777" w:rsidR="00EB6C6C" w:rsidRPr="005511AC" w:rsidRDefault="00EB6C6C" w:rsidP="004B1BF1">
            <w:pPr>
              <w:spacing w:line="276" w:lineRule="auto"/>
              <w:ind w:firstLine="0"/>
            </w:pPr>
            <w:r w:rsidRPr="005511AC">
              <w:t>УБИ.086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3E8322" w14:textId="1C27B542" w:rsidR="00EB6C6C" w:rsidRPr="005511AC" w:rsidRDefault="00673CBA" w:rsidP="004B1BF1">
            <w:pPr>
              <w:spacing w:line="276" w:lineRule="auto"/>
              <w:ind w:firstLine="0"/>
              <w:rPr>
                <w:highlight w:val="yellow"/>
              </w:rPr>
            </w:pPr>
            <w:r w:rsidRPr="00C85AA0">
              <w:t>Применима</w:t>
            </w:r>
          </w:p>
        </w:tc>
      </w:tr>
      <w:tr w:rsidR="00EB6C6C" w:rsidRPr="005511AC" w14:paraId="50F5C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342F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194E70" w14:textId="77777777" w:rsidR="00EB6C6C" w:rsidRPr="005511AC" w:rsidRDefault="00EB6C6C" w:rsidP="004B1BF1">
            <w:pPr>
              <w:spacing w:line="276" w:lineRule="auto"/>
              <w:ind w:firstLine="0"/>
            </w:pPr>
            <w:r w:rsidRPr="005511AC">
              <w:t>Угроза обхода некорректно настроенных механизмов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E30F9B" w14:textId="77777777" w:rsidR="00EB6C6C" w:rsidRPr="005511AC" w:rsidRDefault="00EB6C6C" w:rsidP="004B1BF1">
            <w:pPr>
              <w:spacing w:line="276" w:lineRule="auto"/>
              <w:ind w:firstLine="0"/>
            </w:pPr>
            <w:r w:rsidRPr="005511AC">
              <w:t>УБИ.100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DA7CE2" w14:textId="4798F421" w:rsidR="00EB6C6C" w:rsidRPr="005511AC" w:rsidRDefault="00673CBA" w:rsidP="004B1BF1">
            <w:pPr>
              <w:spacing w:line="276" w:lineRule="auto"/>
              <w:ind w:firstLine="0"/>
              <w:rPr>
                <w:highlight w:val="yellow"/>
              </w:rPr>
            </w:pPr>
            <w:r w:rsidRPr="00C85AA0">
              <w:t>Применима</w:t>
            </w:r>
          </w:p>
        </w:tc>
      </w:tr>
      <w:tr w:rsidR="00EB6C6C" w:rsidRPr="005511AC" w14:paraId="75E2AF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DB0CA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482A390" w14:textId="77777777" w:rsidR="00EB6C6C" w:rsidRPr="005511AC" w:rsidRDefault="00EB6C6C" w:rsidP="004B1BF1">
            <w:pPr>
              <w:spacing w:line="276" w:lineRule="auto"/>
              <w:ind w:firstLine="0"/>
            </w:pPr>
            <w:r w:rsidRPr="005511AC">
              <w:t xml:space="preserve">Угроза удаления </w:t>
            </w:r>
            <w:proofErr w:type="spellStart"/>
            <w:r w:rsidRPr="005511AC">
              <w:t>аутентификационной</w:t>
            </w:r>
            <w:proofErr w:type="spellEnd"/>
            <w:r w:rsidRPr="005511AC">
              <w:t xml:space="preserve">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C9AD3F" w14:textId="77777777" w:rsidR="00EB6C6C" w:rsidRPr="005511AC" w:rsidRDefault="00EB6C6C" w:rsidP="004B1BF1">
            <w:pPr>
              <w:spacing w:line="276" w:lineRule="auto"/>
              <w:ind w:firstLine="0"/>
            </w:pPr>
            <w:r w:rsidRPr="005511AC">
              <w:t>УБИ.152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080CDF" w14:textId="43D8AB80" w:rsidR="00EB6C6C" w:rsidRPr="005511AC" w:rsidRDefault="00673CBA" w:rsidP="004B1BF1">
            <w:pPr>
              <w:spacing w:line="276" w:lineRule="auto"/>
              <w:ind w:firstLine="0"/>
              <w:rPr>
                <w:highlight w:val="yellow"/>
              </w:rPr>
            </w:pPr>
            <w:r w:rsidRPr="00C85AA0">
              <w:t>Применима</w:t>
            </w:r>
          </w:p>
        </w:tc>
      </w:tr>
      <w:tr w:rsidR="00EB6C6C" w:rsidRPr="005511AC" w14:paraId="1B8EB64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7AC34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4A1B064" w14:textId="77777777" w:rsidR="00EB6C6C" w:rsidRPr="005511AC" w:rsidRDefault="00EB6C6C" w:rsidP="004B1BF1">
            <w:pPr>
              <w:spacing w:line="276" w:lineRule="auto"/>
              <w:ind w:firstLine="0"/>
            </w:pPr>
            <w:r w:rsidRPr="005511AC">
              <w:t>Угроза «кражи» учётной записи доступа к сетевым сервисам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9F8B802" w14:textId="77777777" w:rsidR="00EB6C6C" w:rsidRPr="005511AC" w:rsidRDefault="00EB6C6C" w:rsidP="004B1BF1">
            <w:pPr>
              <w:spacing w:line="276" w:lineRule="auto"/>
              <w:ind w:firstLine="0"/>
            </w:pPr>
            <w:r w:rsidRPr="005511AC">
              <w:t>УБИ.168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B7E9BD" w14:textId="45F760AC" w:rsidR="00EB6C6C" w:rsidRPr="005511AC" w:rsidRDefault="00673CBA" w:rsidP="004B1BF1">
            <w:pPr>
              <w:spacing w:line="276" w:lineRule="auto"/>
              <w:ind w:firstLine="0"/>
              <w:rPr>
                <w:highlight w:val="yellow"/>
              </w:rPr>
            </w:pPr>
            <w:r>
              <w:t>Неп</w:t>
            </w:r>
            <w:r w:rsidRPr="00C85AA0">
              <w:t>рименима</w:t>
            </w:r>
            <w:r>
              <w:t>. Отсутствуют объекты внешних сетевых служб</w:t>
            </w:r>
          </w:p>
        </w:tc>
      </w:tr>
      <w:tr w:rsidR="00EB6C6C" w:rsidRPr="005511AC" w14:paraId="7E6D097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F47C1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4A6410" w14:textId="77777777" w:rsidR="00EB6C6C" w:rsidRPr="005511AC" w:rsidRDefault="00EB6C6C" w:rsidP="004B1BF1">
            <w:pPr>
              <w:spacing w:line="276" w:lineRule="auto"/>
              <w:ind w:firstLine="0"/>
            </w:pPr>
            <w:r w:rsidRPr="005511AC">
              <w:t>Угроза перехвата одноразовых паролей в режиме реального времени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ED997E" w14:textId="77777777" w:rsidR="00EB6C6C" w:rsidRPr="005511AC" w:rsidRDefault="00EB6C6C" w:rsidP="004B1BF1">
            <w:pPr>
              <w:spacing w:line="276" w:lineRule="auto"/>
              <w:ind w:firstLine="0"/>
            </w:pPr>
            <w:r w:rsidRPr="005511AC">
              <w:t>УБИ.181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267541" w14:textId="5B1B1B1F" w:rsidR="00EB6C6C" w:rsidRPr="005511AC" w:rsidRDefault="00673CBA" w:rsidP="004B1BF1">
            <w:pPr>
              <w:spacing w:line="276" w:lineRule="auto"/>
              <w:ind w:firstLine="0"/>
              <w:rPr>
                <w:highlight w:val="yellow"/>
              </w:rPr>
            </w:pPr>
            <w:r>
              <w:t>Неп</w:t>
            </w:r>
            <w:r w:rsidRPr="00C85AA0">
              <w:t>рименима</w:t>
            </w:r>
            <w:r>
              <w:t xml:space="preserve">. </w:t>
            </w:r>
            <w:r w:rsidRPr="00673CBA">
              <w:t>В системе не используются одноразовые пароли</w:t>
            </w:r>
          </w:p>
        </w:tc>
      </w:tr>
      <w:tr w:rsidR="00EB6C6C" w:rsidRPr="005511AC" w14:paraId="0FDD31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1105A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013A9F9" w14:textId="77777777" w:rsidR="00EB6C6C" w:rsidRPr="005511AC" w:rsidRDefault="00EB6C6C" w:rsidP="004B1BF1">
            <w:pPr>
              <w:spacing w:line="276" w:lineRule="auto"/>
              <w:ind w:firstLine="0"/>
            </w:pPr>
            <w:r w:rsidRPr="005511AC">
              <w:t xml:space="preserve">Угроза хищения </w:t>
            </w:r>
            <w:proofErr w:type="spellStart"/>
            <w:r w:rsidRPr="005511AC">
              <w:t>аутентификационной</w:t>
            </w:r>
            <w:proofErr w:type="spellEnd"/>
            <w:r w:rsidRPr="005511AC">
              <w:t xml:space="preserve"> информации из временных файлов </w:t>
            </w:r>
            <w:proofErr w:type="spellStart"/>
            <w:r w:rsidRPr="005511AC">
              <w:t>cookie</w:t>
            </w:r>
            <w:proofErr w:type="spellEnd"/>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D6C6D0F" w14:textId="77777777" w:rsidR="00EB6C6C" w:rsidRPr="005511AC" w:rsidRDefault="00EB6C6C" w:rsidP="004B1BF1">
            <w:pPr>
              <w:spacing w:line="276" w:lineRule="auto"/>
              <w:ind w:firstLine="0"/>
            </w:pPr>
            <w:r w:rsidRPr="005511AC">
              <w:t>УБИ.197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A08363" w14:textId="3C8250F3" w:rsidR="00EB6C6C" w:rsidRPr="005511AC" w:rsidRDefault="00673CBA" w:rsidP="004B1BF1">
            <w:pPr>
              <w:spacing w:line="276" w:lineRule="auto"/>
              <w:ind w:firstLine="0"/>
              <w:rPr>
                <w:highlight w:val="yellow"/>
              </w:rPr>
            </w:pPr>
            <w:r w:rsidRPr="00C85AA0">
              <w:t>Применима</w:t>
            </w:r>
          </w:p>
        </w:tc>
      </w:tr>
      <w:tr w:rsidR="00EB6C6C" w:rsidRPr="005511AC" w14:paraId="76503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B41BD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9D4AB0" w14:textId="77777777" w:rsidR="00EB6C6C" w:rsidRPr="005511AC" w:rsidRDefault="00EB6C6C" w:rsidP="004B1BF1">
            <w:pPr>
              <w:spacing w:line="276" w:lineRule="auto"/>
              <w:ind w:firstLine="0"/>
            </w:pPr>
            <w:r w:rsidRPr="005511AC">
              <w:t xml:space="preserve">Угроза утечки пользовательских данных при использовании функций автоматического заполнения </w:t>
            </w:r>
            <w:proofErr w:type="spellStart"/>
            <w:r w:rsidRPr="005511AC">
              <w:t>аутентификационной</w:t>
            </w:r>
            <w:proofErr w:type="spellEnd"/>
            <w:r w:rsidRPr="005511AC">
              <w:t xml:space="preserve"> информации в браузере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47170E" w14:textId="77777777" w:rsidR="00EB6C6C" w:rsidRPr="005511AC" w:rsidRDefault="00EB6C6C" w:rsidP="004B1BF1">
            <w:pPr>
              <w:spacing w:line="276" w:lineRule="auto"/>
              <w:ind w:firstLine="0"/>
            </w:pPr>
            <w:r w:rsidRPr="005511AC">
              <w:t>УБИ.201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4C5B1C" w14:textId="318CEA4C" w:rsidR="00EB6C6C" w:rsidRPr="005511AC" w:rsidRDefault="00673CBA" w:rsidP="004B1BF1">
            <w:pPr>
              <w:spacing w:line="276" w:lineRule="auto"/>
              <w:ind w:firstLine="0"/>
              <w:rPr>
                <w:highlight w:val="yellow"/>
              </w:rPr>
            </w:pPr>
            <w:r w:rsidRPr="00C85AA0">
              <w:t>Применима</w:t>
            </w:r>
          </w:p>
        </w:tc>
      </w:tr>
      <w:tr w:rsidR="00EB6C6C" w:rsidRPr="005511AC" w14:paraId="0B9623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8461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7A356C1" w14:textId="77777777" w:rsidR="00EB6C6C" w:rsidRPr="005511AC" w:rsidRDefault="00EB6C6C" w:rsidP="004B1BF1">
            <w:pPr>
              <w:spacing w:line="276" w:lineRule="auto"/>
              <w:ind w:firstLine="0"/>
            </w:pPr>
            <w:r w:rsidRPr="005511AC">
              <w:t>Угроза обхода многофакторной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043F32C" w14:textId="77777777" w:rsidR="00EB6C6C" w:rsidRPr="005511AC" w:rsidRDefault="00EB6C6C" w:rsidP="004B1BF1">
            <w:pPr>
              <w:spacing w:line="276" w:lineRule="auto"/>
              <w:ind w:firstLine="0"/>
            </w:pPr>
            <w:r w:rsidRPr="005511AC">
              <w:t>УБИ.213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D49649" w14:textId="77777777" w:rsidR="00EB6C6C" w:rsidRPr="005511AC" w:rsidRDefault="00EB6C6C" w:rsidP="004B1BF1">
            <w:pPr>
              <w:spacing w:line="276" w:lineRule="auto"/>
              <w:ind w:firstLine="0"/>
              <w:rPr>
                <w:highlight w:val="yellow"/>
              </w:rPr>
            </w:pPr>
            <w:r w:rsidRPr="00673CBA">
              <w:t>Неприменима. Отсутствует объект воздействия</w:t>
            </w:r>
          </w:p>
        </w:tc>
      </w:tr>
      <w:tr w:rsidR="00EB6C6C" w:rsidRPr="005511AC" w14:paraId="5149887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9EDC1F3" w14:textId="77777777" w:rsidR="00EB6C6C" w:rsidRPr="005511AC" w:rsidRDefault="00EB6C6C" w:rsidP="004B1BF1">
            <w:pPr>
              <w:spacing w:line="276" w:lineRule="auto"/>
            </w:pPr>
          </w:p>
        </w:tc>
        <w:tc>
          <w:tcPr>
            <w:tcW w:w="3069" w:type="pct"/>
            <w:gridSpan w:val="2"/>
            <w:tcBorders>
              <w:top w:val="none" w:sz="4" w:space="0" w:color="000000"/>
              <w:left w:val="single" w:sz="4" w:space="0" w:color="auto"/>
              <w:bottom w:val="single" w:sz="4" w:space="0" w:color="000000"/>
              <w:right w:val="single" w:sz="4" w:space="0" w:color="000000"/>
            </w:tcBorders>
            <w:shd w:val="clear" w:color="auto" w:fill="FFFFFF"/>
            <w:noWrap/>
          </w:tcPr>
          <w:p w14:paraId="5136423F" w14:textId="77777777" w:rsidR="00EB6C6C" w:rsidRPr="00673CBA" w:rsidRDefault="00EB6C6C" w:rsidP="004B1BF1">
            <w:pPr>
              <w:spacing w:line="276" w:lineRule="auto"/>
              <w:ind w:firstLine="0"/>
              <w:rPr>
                <w:b/>
              </w:rPr>
            </w:pPr>
            <w:r w:rsidRPr="00673CBA">
              <w:rPr>
                <w:b/>
              </w:rPr>
              <w:t>Угроза НСД к средствам управления технологическим оборудованием</w:t>
            </w:r>
          </w:p>
        </w:tc>
        <w:tc>
          <w:tcPr>
            <w:tcW w:w="1752" w:type="pct"/>
            <w:tcBorders>
              <w:top w:val="none" w:sz="4" w:space="0" w:color="000000"/>
              <w:left w:val="single" w:sz="4" w:space="0" w:color="auto"/>
              <w:bottom w:val="single" w:sz="4" w:space="0" w:color="000000"/>
              <w:right w:val="single" w:sz="4" w:space="0" w:color="000000"/>
            </w:tcBorders>
            <w:shd w:val="clear" w:color="auto" w:fill="FFFFFF"/>
          </w:tcPr>
          <w:p w14:paraId="299842DB" w14:textId="77777777" w:rsidR="00EB6C6C" w:rsidRPr="005511AC" w:rsidRDefault="00EB6C6C" w:rsidP="004B1BF1">
            <w:pPr>
              <w:spacing w:line="276" w:lineRule="auto"/>
              <w:ind w:firstLine="0"/>
              <w:rPr>
                <w:highlight w:val="yellow"/>
              </w:rPr>
            </w:pPr>
          </w:p>
        </w:tc>
      </w:tr>
      <w:tr w:rsidR="00EB6C6C" w:rsidRPr="005511AC" w14:paraId="5B241A8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057DA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B20E2A" w14:textId="77777777" w:rsidR="00EB6C6C" w:rsidRPr="005511AC" w:rsidRDefault="00EB6C6C" w:rsidP="004B1BF1">
            <w:pPr>
              <w:spacing w:line="276" w:lineRule="auto"/>
              <w:ind w:firstLine="0"/>
            </w:pPr>
            <w:r w:rsidRPr="005511AC">
              <w:t>Угроза отключения контрольных датчиков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D63854" w14:textId="77777777" w:rsidR="00EB6C6C" w:rsidRPr="005511AC" w:rsidRDefault="00EB6C6C" w:rsidP="004B1BF1">
            <w:pPr>
              <w:spacing w:line="276" w:lineRule="auto"/>
              <w:ind w:firstLine="0"/>
            </w:pPr>
            <w:r w:rsidRPr="005511AC">
              <w:t>УБИ.107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3BA48B" w14:textId="77777777" w:rsidR="00EB6C6C" w:rsidRPr="00673CBA" w:rsidRDefault="00EB6C6C" w:rsidP="004B1BF1">
            <w:pPr>
              <w:spacing w:line="276" w:lineRule="auto"/>
              <w:ind w:firstLine="0"/>
            </w:pPr>
            <w:r w:rsidRPr="00673CBA">
              <w:t>Неприменима. Отсутствует объект воздействия</w:t>
            </w:r>
          </w:p>
        </w:tc>
      </w:tr>
      <w:tr w:rsidR="00EB6C6C" w:rsidRPr="005511AC" w14:paraId="1EFBBF4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31B539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627C75" w14:textId="77777777" w:rsidR="00EB6C6C" w:rsidRPr="005511AC" w:rsidRDefault="00EB6C6C" w:rsidP="004B1BF1">
            <w:pPr>
              <w:spacing w:line="276" w:lineRule="auto"/>
              <w:ind w:firstLine="0"/>
            </w:pPr>
            <w:r w:rsidRPr="005511AC">
              <w:t>Угроза передачи запрещённых команд на оборудование с числовым программным управлением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4D5B9C" w14:textId="77777777" w:rsidR="00EB6C6C" w:rsidRPr="005511AC" w:rsidRDefault="00EB6C6C" w:rsidP="004B1BF1">
            <w:pPr>
              <w:spacing w:line="276" w:lineRule="auto"/>
              <w:ind w:firstLine="0"/>
            </w:pPr>
            <w:r w:rsidRPr="005511AC">
              <w:t>УБИ.112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C057F8" w14:textId="77777777" w:rsidR="00EB6C6C" w:rsidRPr="00673CBA" w:rsidRDefault="00EB6C6C" w:rsidP="004B1BF1">
            <w:pPr>
              <w:spacing w:line="276" w:lineRule="auto"/>
              <w:ind w:firstLine="0"/>
            </w:pPr>
            <w:r w:rsidRPr="00673CBA">
              <w:t>Неприменима. Отсутствует объект воздействия</w:t>
            </w:r>
          </w:p>
        </w:tc>
      </w:tr>
      <w:tr w:rsidR="00EB6C6C" w:rsidRPr="005511AC" w14:paraId="157EA83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AE6D0A1"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490665DD" w14:textId="401BB3BA" w:rsidR="00EB6C6C" w:rsidRPr="005511AC" w:rsidRDefault="00EB6C6C" w:rsidP="004B1BF1">
            <w:pPr>
              <w:spacing w:line="276" w:lineRule="auto"/>
              <w:ind w:firstLine="0"/>
              <w:rPr>
                <w:b/>
                <w:highlight w:val="yellow"/>
              </w:rPr>
            </w:pPr>
            <w:r w:rsidRPr="005511AC">
              <w:rPr>
                <w:b/>
              </w:rPr>
              <w:t>Угроза перехвата управления автоматизированной системой</w:t>
            </w:r>
          </w:p>
        </w:tc>
      </w:tr>
      <w:tr w:rsidR="00EB6C6C" w:rsidRPr="005511AC" w14:paraId="76C6E4D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0883D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B7004F" w14:textId="77777777" w:rsidR="00EB6C6C" w:rsidRPr="005511AC" w:rsidRDefault="00EB6C6C" w:rsidP="004B1BF1">
            <w:pPr>
              <w:spacing w:line="276" w:lineRule="auto"/>
              <w:ind w:firstLine="0"/>
            </w:pPr>
            <w:r w:rsidRPr="005511AC">
              <w:t>Угроза перехвата управления автоматизированной системой управления технологическими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93C6CA" w14:textId="77777777" w:rsidR="00EB6C6C" w:rsidRPr="005511AC" w:rsidRDefault="00EB6C6C" w:rsidP="004B1BF1">
            <w:pPr>
              <w:spacing w:line="276" w:lineRule="auto"/>
              <w:ind w:firstLine="0"/>
            </w:pPr>
            <w:r w:rsidRPr="005511AC">
              <w:t>УБИ.183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3E2966" w14:textId="77777777" w:rsidR="00EB6C6C" w:rsidRPr="00673CBA" w:rsidRDefault="00EB6C6C" w:rsidP="004B1BF1">
            <w:pPr>
              <w:spacing w:line="276" w:lineRule="auto"/>
              <w:ind w:firstLine="0"/>
            </w:pPr>
            <w:r w:rsidRPr="00673CBA">
              <w:t>Неприменима. Отсутствует объект воздействия</w:t>
            </w:r>
          </w:p>
        </w:tc>
      </w:tr>
      <w:tr w:rsidR="00EB6C6C" w:rsidRPr="005511AC" w14:paraId="2BB6C0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456A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D0F3BFE" w14:textId="77777777" w:rsidR="00EB6C6C" w:rsidRPr="005511AC" w:rsidRDefault="00EB6C6C" w:rsidP="004B1BF1">
            <w:pPr>
              <w:spacing w:line="276" w:lineRule="auto"/>
              <w:ind w:firstLine="0"/>
            </w:pPr>
            <w:r w:rsidRPr="005511AC">
              <w:t>Угроза несанкционированного доступа к параметрам настройки оборудования за счет использования «мастер-кодов» (инженерных паролей)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7D6BEB" w14:textId="77777777" w:rsidR="00EB6C6C" w:rsidRPr="005511AC" w:rsidRDefault="00EB6C6C" w:rsidP="004B1BF1">
            <w:pPr>
              <w:spacing w:line="276" w:lineRule="auto"/>
              <w:ind w:firstLine="0"/>
            </w:pPr>
            <w:r w:rsidRPr="005511AC">
              <w:t>УБИ.207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A1FEBF" w14:textId="77777777" w:rsidR="00EB6C6C" w:rsidRPr="00673CBA" w:rsidRDefault="00EB6C6C" w:rsidP="004B1BF1">
            <w:pPr>
              <w:spacing w:line="276" w:lineRule="auto"/>
              <w:ind w:firstLine="0"/>
            </w:pPr>
            <w:r w:rsidRPr="00673CBA">
              <w:t>Неприменима. Отсутствует объект воздействия</w:t>
            </w:r>
          </w:p>
        </w:tc>
      </w:tr>
      <w:tr w:rsidR="00EB6C6C" w:rsidRPr="005511AC" w14:paraId="6A99DB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F844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57E3FD" w14:textId="77777777" w:rsidR="00EB6C6C" w:rsidRPr="005511AC" w:rsidRDefault="00EB6C6C" w:rsidP="004B1BF1">
            <w:pPr>
              <w:spacing w:line="276" w:lineRule="auto"/>
              <w:ind w:firstLine="0"/>
            </w:pPr>
            <w:r w:rsidRPr="005511AC">
              <w:t>Угроза перехвата управления информационной системой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D25A5E" w14:textId="77777777" w:rsidR="00EB6C6C" w:rsidRPr="005511AC" w:rsidRDefault="00EB6C6C" w:rsidP="004B1BF1">
            <w:pPr>
              <w:spacing w:line="276" w:lineRule="auto"/>
              <w:ind w:firstLine="0"/>
            </w:pPr>
            <w:r w:rsidRPr="005511AC">
              <w:t>УБИ.212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1B2EC" w14:textId="77777777" w:rsidR="00EB6C6C" w:rsidRPr="00673CBA" w:rsidRDefault="00EB6C6C" w:rsidP="004B1BF1">
            <w:pPr>
              <w:spacing w:line="276" w:lineRule="auto"/>
              <w:ind w:firstLine="0"/>
            </w:pPr>
            <w:r w:rsidRPr="00673CBA">
              <w:t>Неприменима. Отсутствует объект воздействия</w:t>
            </w:r>
          </w:p>
        </w:tc>
      </w:tr>
      <w:tr w:rsidR="00EB6C6C" w:rsidRPr="005511AC" w14:paraId="3612A0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B83E0AE"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6520CAD8" w14:textId="1BBFDDE9" w:rsidR="00EB6C6C" w:rsidRPr="005511AC" w:rsidRDefault="00EB6C6C" w:rsidP="004B1BF1">
            <w:pPr>
              <w:spacing w:line="276" w:lineRule="auto"/>
              <w:ind w:firstLine="0"/>
              <w:rPr>
                <w:b/>
                <w:highlight w:val="yellow"/>
              </w:rPr>
            </w:pPr>
            <w:r w:rsidRPr="005511AC">
              <w:rPr>
                <w:b/>
              </w:rPr>
              <w:t>Угроза использования непроверенных компонентов</w:t>
            </w:r>
          </w:p>
        </w:tc>
      </w:tr>
      <w:tr w:rsidR="00EB6C6C" w:rsidRPr="005511AC" w14:paraId="4826C84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A80F8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167C6B7" w14:textId="77777777" w:rsidR="00EB6C6C" w:rsidRPr="005511AC" w:rsidRDefault="00EB6C6C" w:rsidP="004B1BF1">
            <w:pPr>
              <w:spacing w:line="276" w:lineRule="auto"/>
              <w:ind w:firstLine="0"/>
            </w:pPr>
            <w:r w:rsidRPr="005511AC">
              <w:t>Угроза включения в проект не достоверно испытанных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F482C" w14:textId="77777777" w:rsidR="00EB6C6C" w:rsidRPr="005511AC" w:rsidRDefault="00EB6C6C" w:rsidP="004B1BF1">
            <w:pPr>
              <w:spacing w:line="276" w:lineRule="auto"/>
              <w:ind w:firstLine="0"/>
            </w:pPr>
            <w:r w:rsidRPr="005511AC">
              <w:t>УБИ.165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C0BD30" w14:textId="5A02B698" w:rsidR="00EB6C6C" w:rsidRPr="005511AC" w:rsidRDefault="00EB6C6C" w:rsidP="004B1BF1">
            <w:pPr>
              <w:spacing w:line="276" w:lineRule="auto"/>
              <w:ind w:firstLine="0"/>
              <w:rPr>
                <w:highlight w:val="yellow"/>
              </w:rPr>
            </w:pPr>
            <w:r w:rsidRPr="00474F37">
              <w:t xml:space="preserve">Неприменима. </w:t>
            </w:r>
            <w:r w:rsidR="00474F37" w:rsidRPr="00474F37">
              <w:t>На объекте КИИ 2-го класса защищённости установлен порядок применения только сертифицированных и проверенных компонентов</w:t>
            </w:r>
          </w:p>
        </w:tc>
      </w:tr>
      <w:tr w:rsidR="00EB6C6C" w:rsidRPr="005511AC" w14:paraId="2781A6A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DE56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6B9F46D" w14:textId="77777777" w:rsidR="00EB6C6C" w:rsidRPr="005511AC" w:rsidRDefault="00EB6C6C" w:rsidP="004B1BF1">
            <w:pPr>
              <w:spacing w:line="276" w:lineRule="auto"/>
              <w:ind w:firstLine="0"/>
            </w:pPr>
            <w:r w:rsidRPr="005511AC">
              <w:t>Угроза внедрения системной избыточности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E2DF20" w14:textId="77777777" w:rsidR="00EB6C6C" w:rsidRPr="005511AC" w:rsidRDefault="00EB6C6C" w:rsidP="004B1BF1">
            <w:pPr>
              <w:spacing w:line="276" w:lineRule="auto"/>
              <w:ind w:firstLine="0"/>
            </w:pPr>
            <w:r w:rsidRPr="005511AC">
              <w:t>УБИ.166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96AD42" w14:textId="4A070DA0" w:rsidR="00EB6C6C" w:rsidRPr="005511AC" w:rsidRDefault="00EB6C6C" w:rsidP="004B1BF1">
            <w:pPr>
              <w:spacing w:line="276" w:lineRule="auto"/>
              <w:ind w:firstLine="0"/>
              <w:rPr>
                <w:highlight w:val="yellow"/>
              </w:rPr>
            </w:pPr>
            <w:r w:rsidRPr="00474F37">
              <w:t xml:space="preserve">Неприменима. </w:t>
            </w:r>
            <w:r w:rsidR="00474F37" w:rsidRPr="00474F37">
              <w:t>Несанкционированное внедрение избыточности блокируется мерами контроля целостности и управления изменениями</w:t>
            </w:r>
          </w:p>
        </w:tc>
      </w:tr>
      <w:tr w:rsidR="00EB6C6C" w:rsidRPr="005511AC" w14:paraId="5A6D35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3E226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E48AE8" w14:textId="77777777" w:rsidR="00EB6C6C" w:rsidRPr="005511AC" w:rsidRDefault="00EB6C6C" w:rsidP="004B1BF1">
            <w:pPr>
              <w:spacing w:line="276" w:lineRule="auto"/>
              <w:ind w:firstLine="0"/>
            </w:pPr>
            <w:r w:rsidRPr="005511AC">
              <w:t>Угроза неподтверждённого ввода данных оператором в систему, связанную с безопасностью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B19078" w14:textId="77777777" w:rsidR="00EB6C6C" w:rsidRPr="005511AC" w:rsidRDefault="00EB6C6C" w:rsidP="004B1BF1">
            <w:pPr>
              <w:spacing w:line="276" w:lineRule="auto"/>
              <w:ind w:firstLine="0"/>
            </w:pPr>
            <w:r w:rsidRPr="005511AC">
              <w:t>УБИ.177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00092F" w14:textId="3A119558" w:rsidR="00EB6C6C" w:rsidRPr="005511AC" w:rsidRDefault="00EB6C6C" w:rsidP="004B1BF1">
            <w:pPr>
              <w:spacing w:line="276" w:lineRule="auto"/>
              <w:ind w:firstLine="0"/>
              <w:rPr>
                <w:highlight w:val="yellow"/>
              </w:rPr>
            </w:pPr>
            <w:r w:rsidRPr="00474F37">
              <w:t>Неприменима. Отсутствует объект воздействия. ИС не предназначен</w:t>
            </w:r>
            <w:r w:rsidR="00474F37">
              <w:t>а для управления оборудованием</w:t>
            </w:r>
          </w:p>
        </w:tc>
      </w:tr>
      <w:tr w:rsidR="00EB6C6C" w:rsidRPr="005511AC" w14:paraId="555CE5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B3F33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4879253" w14:textId="77777777" w:rsidR="00EB6C6C" w:rsidRPr="005511AC" w:rsidRDefault="00EB6C6C" w:rsidP="004B1BF1">
            <w:pPr>
              <w:spacing w:line="276" w:lineRule="auto"/>
              <w:ind w:firstLine="0"/>
            </w:pPr>
            <w:r w:rsidRPr="005511AC">
              <w:t>Угроза нарушения работы компьютера и блокирования доступа к его данным из-за некорректной работы установленных на нем СЗИ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055D34" w14:textId="77777777" w:rsidR="00EB6C6C" w:rsidRPr="005511AC" w:rsidRDefault="00EB6C6C" w:rsidP="004B1BF1">
            <w:pPr>
              <w:spacing w:line="276" w:lineRule="auto"/>
              <w:ind w:firstLine="0"/>
            </w:pPr>
            <w:r w:rsidRPr="005511AC">
              <w:t>УБИ.205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D5990A" w14:textId="0840A03A" w:rsidR="00EB6C6C" w:rsidRPr="005511AC" w:rsidRDefault="00EB6C6C" w:rsidP="004B1BF1">
            <w:pPr>
              <w:spacing w:line="276" w:lineRule="auto"/>
              <w:ind w:firstLine="0"/>
              <w:rPr>
                <w:highlight w:val="yellow"/>
              </w:rPr>
            </w:pPr>
            <w:r w:rsidRPr="00474F37">
              <w:t xml:space="preserve">Неприменима. </w:t>
            </w:r>
            <w:r w:rsidR="00474F37" w:rsidRPr="00474F37">
              <w:t>Используемые средства защиты информации сертифицированы ФСТЭК России и прошли необходимые испытания на совместимость с аппаратной и программной средой ИС</w:t>
            </w:r>
          </w:p>
        </w:tc>
      </w:tr>
      <w:tr w:rsidR="00EB6C6C" w:rsidRPr="005511AC" w14:paraId="3539CB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7EDB85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C6F758" w14:textId="77777777" w:rsidR="00EB6C6C" w:rsidRPr="005511AC" w:rsidRDefault="00EB6C6C" w:rsidP="004B1BF1">
            <w:pPr>
              <w:spacing w:line="276" w:lineRule="auto"/>
              <w:ind w:firstLine="0"/>
            </w:pPr>
            <w:r w:rsidRPr="005511AC">
              <w:t>Угроза нарушения работы информационной системы, вызванного обновлением используемого в ней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0BB4D9" w14:textId="77777777" w:rsidR="00EB6C6C" w:rsidRPr="005511AC" w:rsidRDefault="00EB6C6C" w:rsidP="004B1BF1">
            <w:pPr>
              <w:spacing w:line="276" w:lineRule="auto"/>
              <w:ind w:firstLine="0"/>
            </w:pPr>
            <w:r w:rsidRPr="005511AC">
              <w:t>УБИ.210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25C66B" w14:textId="36C741BA" w:rsidR="00EB6C6C" w:rsidRPr="005511AC" w:rsidRDefault="00EB6C6C" w:rsidP="004B1BF1">
            <w:pPr>
              <w:spacing w:line="276" w:lineRule="auto"/>
              <w:ind w:firstLine="0"/>
              <w:rPr>
                <w:highlight w:val="yellow"/>
              </w:rPr>
            </w:pPr>
            <w:r w:rsidRPr="00474F37">
              <w:t xml:space="preserve">Неприменима. </w:t>
            </w:r>
            <w:r w:rsidR="00474F37" w:rsidRPr="00474F37">
              <w:t>На объекте КИИ обновления программного обеспечения производятся централизованно из доверенных источников и только после обязательного тестирования на совместимость</w:t>
            </w:r>
          </w:p>
        </w:tc>
      </w:tr>
      <w:tr w:rsidR="00EB6C6C" w:rsidRPr="005511AC" w14:paraId="1D288F9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548107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3C658192" w14:textId="581AFA9E" w:rsidR="00EB6C6C" w:rsidRPr="005511AC" w:rsidRDefault="00EB6C6C" w:rsidP="004B1BF1">
            <w:pPr>
              <w:spacing w:line="276" w:lineRule="auto"/>
              <w:ind w:firstLine="0"/>
              <w:rPr>
                <w:b/>
              </w:rPr>
            </w:pPr>
            <w:r w:rsidRPr="005511AC">
              <w:rPr>
                <w:b/>
              </w:rPr>
              <w:t>Угроза несвоевременного выявления инцидента ИБ</w:t>
            </w:r>
          </w:p>
        </w:tc>
      </w:tr>
      <w:tr w:rsidR="00EB6C6C" w:rsidRPr="005511AC" w14:paraId="2310C9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1852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2BFFAC" w14:textId="77777777" w:rsidR="00EB6C6C" w:rsidRPr="005511AC" w:rsidRDefault="00EB6C6C" w:rsidP="004B1BF1">
            <w:pPr>
              <w:spacing w:line="276" w:lineRule="auto"/>
              <w:ind w:firstLine="0"/>
            </w:pPr>
            <w:r w:rsidRPr="005511AC">
              <w:t>Угроза подделки записей журнала регистрации событий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FC347C" w14:textId="77777777" w:rsidR="00EB6C6C" w:rsidRPr="00474F37" w:rsidRDefault="00EB6C6C" w:rsidP="004B1BF1">
            <w:pPr>
              <w:spacing w:line="276" w:lineRule="auto"/>
              <w:ind w:firstLine="0"/>
            </w:pPr>
            <w:r w:rsidRPr="00474F37">
              <w:t>УБИ.124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76726E" w14:textId="77777777" w:rsidR="00EB6C6C" w:rsidRPr="00474F37" w:rsidRDefault="00EB6C6C" w:rsidP="004B1BF1">
            <w:pPr>
              <w:spacing w:line="276" w:lineRule="auto"/>
              <w:ind w:firstLine="0"/>
            </w:pPr>
            <w:r w:rsidRPr="00474F37">
              <w:t>Применима</w:t>
            </w:r>
          </w:p>
        </w:tc>
      </w:tr>
      <w:tr w:rsidR="00EB6C6C" w:rsidRPr="005511AC" w14:paraId="5FC8917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165C1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D71766" w14:textId="77777777" w:rsidR="00EB6C6C" w:rsidRPr="005511AC" w:rsidRDefault="00EB6C6C" w:rsidP="004B1BF1">
            <w:pPr>
              <w:spacing w:line="276" w:lineRule="auto"/>
              <w:ind w:firstLine="0"/>
            </w:pPr>
            <w:r w:rsidRPr="005511AC">
              <w:t>Угроза несвоевременного выявления и реагирования компонентами информационной (автоматизированной) системы (в том числе средствами защиты информации) на события безопасности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A97D60" w14:textId="77777777" w:rsidR="00EB6C6C" w:rsidRPr="005511AC" w:rsidRDefault="00EB6C6C" w:rsidP="004B1BF1">
            <w:pPr>
              <w:spacing w:line="276" w:lineRule="auto"/>
              <w:ind w:firstLine="0"/>
            </w:pPr>
            <w:r w:rsidRPr="005511AC">
              <w:t>УБИ.214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13B6CC6" w14:textId="4B97813D" w:rsidR="00EB6C6C" w:rsidRPr="005511AC" w:rsidRDefault="00474F37" w:rsidP="004B1BF1">
            <w:pPr>
              <w:spacing w:line="276" w:lineRule="auto"/>
              <w:ind w:firstLine="0"/>
              <w:rPr>
                <w:highlight w:val="yellow"/>
              </w:rPr>
            </w:pPr>
            <w:r w:rsidRPr="00474F37">
              <w:t>Применима</w:t>
            </w:r>
          </w:p>
        </w:tc>
      </w:tr>
      <w:tr w:rsidR="00EB6C6C" w:rsidRPr="005511AC" w14:paraId="2C06722A" w14:textId="77777777" w:rsidTr="00EB6C6C">
        <w:tc>
          <w:tcPr>
            <w:tcW w:w="179" w:type="pct"/>
            <w:tcBorders>
              <w:top w:val="single" w:sz="4" w:space="0" w:color="auto"/>
              <w:left w:val="single" w:sz="4" w:space="0" w:color="000000"/>
              <w:bottom w:val="single" w:sz="4" w:space="0" w:color="000000"/>
              <w:right w:val="single" w:sz="4" w:space="0" w:color="auto"/>
            </w:tcBorders>
            <w:shd w:val="clear" w:color="auto" w:fill="FFFFFF"/>
          </w:tcPr>
          <w:p w14:paraId="2C807327" w14:textId="77777777" w:rsidR="00EB6C6C" w:rsidRPr="005511AC" w:rsidRDefault="00EB6C6C" w:rsidP="004B1BF1">
            <w:pPr>
              <w:spacing w:line="276" w:lineRule="auto"/>
            </w:pPr>
          </w:p>
        </w:tc>
        <w:tc>
          <w:tcPr>
            <w:tcW w:w="4821" w:type="pct"/>
            <w:gridSpan w:val="3"/>
            <w:tcBorders>
              <w:top w:val="single" w:sz="4" w:space="0" w:color="auto"/>
              <w:left w:val="single" w:sz="4" w:space="0" w:color="auto"/>
              <w:bottom w:val="single" w:sz="4" w:space="0" w:color="000000"/>
              <w:right w:val="single" w:sz="4" w:space="0" w:color="auto"/>
            </w:tcBorders>
            <w:shd w:val="clear" w:color="auto" w:fill="FFFFFF"/>
          </w:tcPr>
          <w:p w14:paraId="4A5B4F85" w14:textId="7760E42C" w:rsidR="00EB6C6C" w:rsidRPr="005511AC" w:rsidRDefault="00EB6C6C" w:rsidP="004B1BF1">
            <w:pPr>
              <w:spacing w:line="276" w:lineRule="auto"/>
              <w:ind w:firstLine="0"/>
              <w:rPr>
                <w:b/>
                <w:highlight w:val="yellow"/>
              </w:rPr>
            </w:pPr>
            <w:r w:rsidRPr="005511AC">
              <w:rPr>
                <w:b/>
              </w:rPr>
              <w:t>Угроза перехвата информации, передаваемой по каналам связи</w:t>
            </w:r>
          </w:p>
        </w:tc>
      </w:tr>
      <w:tr w:rsidR="00EB6C6C" w:rsidRPr="005511AC" w14:paraId="4F0DFC4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E568EB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9AE2467" w14:textId="77777777" w:rsidR="00EB6C6C" w:rsidRPr="005511AC" w:rsidRDefault="00EB6C6C" w:rsidP="004B1BF1">
            <w:pPr>
              <w:spacing w:line="276" w:lineRule="auto"/>
              <w:ind w:firstLine="0"/>
            </w:pPr>
            <w:r w:rsidRPr="005511AC">
              <w:t>Угроза анализа криптографических алгоритмов и их реализации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74B0D" w14:textId="77777777" w:rsidR="00EB6C6C" w:rsidRPr="005511AC" w:rsidRDefault="00EB6C6C" w:rsidP="004B1BF1">
            <w:pPr>
              <w:spacing w:line="276" w:lineRule="auto"/>
              <w:ind w:firstLine="0"/>
            </w:pPr>
            <w:r w:rsidRPr="005511AC">
              <w:t>УБИ.003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C6FE13" w14:textId="34479A42" w:rsidR="00EB6C6C" w:rsidRPr="005511AC" w:rsidRDefault="004C15C7" w:rsidP="004B1BF1">
            <w:pPr>
              <w:spacing w:line="276" w:lineRule="auto"/>
              <w:ind w:firstLine="0"/>
              <w:rPr>
                <w:highlight w:val="yellow"/>
              </w:rPr>
            </w:pPr>
            <w:r w:rsidRPr="00474F37">
              <w:t>Применима</w:t>
            </w:r>
          </w:p>
        </w:tc>
      </w:tr>
      <w:tr w:rsidR="00EB6C6C" w:rsidRPr="005511AC" w14:paraId="69E10D8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37C9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32090EA" w14:textId="77777777" w:rsidR="00EB6C6C" w:rsidRPr="005511AC" w:rsidRDefault="00EB6C6C" w:rsidP="004B1BF1">
            <w:pPr>
              <w:spacing w:line="276" w:lineRule="auto"/>
              <w:ind w:firstLine="0"/>
            </w:pPr>
            <w:r w:rsidRPr="005511AC">
              <w:t>Угроза использования слабостей протоколов сетевого/локального обмена данными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440D7" w14:textId="77777777" w:rsidR="00EB6C6C" w:rsidRPr="005511AC" w:rsidRDefault="00EB6C6C" w:rsidP="004B1BF1">
            <w:pPr>
              <w:spacing w:line="276" w:lineRule="auto"/>
              <w:ind w:firstLine="0"/>
            </w:pPr>
            <w:r w:rsidRPr="005511AC">
              <w:t>УБИ.034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185E28" w14:textId="62F75440" w:rsidR="00EB6C6C" w:rsidRPr="005511AC" w:rsidRDefault="004C15C7" w:rsidP="004B1BF1">
            <w:pPr>
              <w:spacing w:line="276" w:lineRule="auto"/>
              <w:ind w:firstLine="0"/>
              <w:rPr>
                <w:highlight w:val="yellow"/>
              </w:rPr>
            </w:pPr>
            <w:r w:rsidRPr="00474F37">
              <w:t>Применима</w:t>
            </w:r>
          </w:p>
        </w:tc>
      </w:tr>
      <w:tr w:rsidR="00EB6C6C" w:rsidRPr="005511AC" w14:paraId="2FFE6B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CFFA0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AB8F661" w14:textId="77777777" w:rsidR="00EB6C6C" w:rsidRPr="005511AC" w:rsidRDefault="00EB6C6C" w:rsidP="004B1BF1">
            <w:pPr>
              <w:spacing w:line="276" w:lineRule="auto"/>
              <w:ind w:firstLine="0"/>
            </w:pPr>
            <w:r w:rsidRPr="005511AC">
              <w:t>Угроза неправомерных действий в каналах связи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D0B47D" w14:textId="77777777" w:rsidR="00EB6C6C" w:rsidRPr="005511AC" w:rsidRDefault="00EB6C6C" w:rsidP="004B1BF1">
            <w:pPr>
              <w:spacing w:line="276" w:lineRule="auto"/>
              <w:ind w:firstLine="0"/>
            </w:pPr>
            <w:r w:rsidRPr="005511AC">
              <w:t>УБИ.069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A903AA" w14:textId="42FE04D3" w:rsidR="00EB6C6C" w:rsidRPr="005511AC" w:rsidRDefault="004C15C7" w:rsidP="004B1BF1">
            <w:pPr>
              <w:spacing w:line="276" w:lineRule="auto"/>
              <w:ind w:firstLine="0"/>
              <w:rPr>
                <w:highlight w:val="yellow"/>
              </w:rPr>
            </w:pPr>
            <w:r w:rsidRPr="00474F37">
              <w:t>Применима</w:t>
            </w:r>
          </w:p>
        </w:tc>
      </w:tr>
      <w:tr w:rsidR="00EB6C6C" w:rsidRPr="005511AC" w14:paraId="065BB4F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E7FFEED" w14:textId="77777777" w:rsidR="00EB6C6C" w:rsidRPr="005511AC" w:rsidRDefault="00EB6C6C" w:rsidP="004B1BF1">
            <w:pPr>
              <w:spacing w:line="276" w:lineRule="auto"/>
            </w:pPr>
            <w:r w:rsidRPr="005511AC">
              <w:t>,</w:t>
            </w: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63A609" w14:textId="77777777" w:rsidR="00EB6C6C" w:rsidRPr="005511AC" w:rsidRDefault="00EB6C6C" w:rsidP="004B1BF1">
            <w:pPr>
              <w:spacing w:line="276" w:lineRule="auto"/>
              <w:ind w:firstLine="0"/>
            </w:pPr>
            <w:r w:rsidRPr="005511AC">
              <w:t>Угроза перехвата данных, передаваемых по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E57C3D" w14:textId="77777777" w:rsidR="00EB6C6C" w:rsidRPr="005511AC" w:rsidRDefault="00EB6C6C" w:rsidP="004B1BF1">
            <w:pPr>
              <w:spacing w:line="276" w:lineRule="auto"/>
              <w:ind w:firstLine="0"/>
            </w:pPr>
            <w:r w:rsidRPr="005511AC">
              <w:t>УБИ.116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DC0941" w14:textId="33DDFF8A" w:rsidR="00EB6C6C" w:rsidRPr="005511AC" w:rsidRDefault="004C15C7" w:rsidP="004B1BF1">
            <w:pPr>
              <w:spacing w:line="276" w:lineRule="auto"/>
              <w:ind w:firstLine="0"/>
              <w:rPr>
                <w:highlight w:val="yellow"/>
              </w:rPr>
            </w:pPr>
            <w:r w:rsidRPr="00474F37">
              <w:t>Применима</w:t>
            </w:r>
          </w:p>
        </w:tc>
      </w:tr>
      <w:tr w:rsidR="00EB6C6C" w:rsidRPr="005511AC" w14:paraId="4A6A99F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73A43F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13B60F03" w14:textId="74054364" w:rsidR="00EB6C6C" w:rsidRPr="005511AC" w:rsidRDefault="00EB6C6C" w:rsidP="004B1BF1">
            <w:pPr>
              <w:spacing w:line="276" w:lineRule="auto"/>
              <w:ind w:firstLine="0"/>
              <w:rPr>
                <w:b/>
              </w:rPr>
            </w:pPr>
            <w:r w:rsidRPr="005511AC">
              <w:rPr>
                <w:b/>
              </w:rPr>
              <w:t>Угроза подмены участников сетевого взаимодействия</w:t>
            </w:r>
          </w:p>
        </w:tc>
      </w:tr>
      <w:tr w:rsidR="00EB6C6C" w:rsidRPr="005511AC" w14:paraId="02ECBE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A080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6763E2E" w14:textId="77777777" w:rsidR="00EB6C6C" w:rsidRPr="005511AC" w:rsidRDefault="00EB6C6C" w:rsidP="004B1BF1">
            <w:pPr>
              <w:spacing w:line="276" w:lineRule="auto"/>
              <w:ind w:firstLine="0"/>
            </w:pPr>
            <w:r w:rsidRPr="005511AC">
              <w:t>Угроза заражения DNS-</w:t>
            </w:r>
            <w:proofErr w:type="spellStart"/>
            <w:r w:rsidRPr="005511AC">
              <w:t>кеша</w:t>
            </w:r>
            <w:proofErr w:type="spellEnd"/>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3C149A" w14:textId="77777777" w:rsidR="00EB6C6C" w:rsidRPr="005511AC" w:rsidRDefault="00EB6C6C" w:rsidP="004B1BF1">
            <w:pPr>
              <w:spacing w:line="276" w:lineRule="auto"/>
              <w:ind w:firstLine="0"/>
            </w:pPr>
            <w:r w:rsidRPr="005511AC">
              <w:t>УБИ.019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EEF9A9" w14:textId="77777777" w:rsidR="00EB6C6C" w:rsidRPr="005511AC" w:rsidRDefault="00EB6C6C" w:rsidP="004B1BF1">
            <w:pPr>
              <w:spacing w:line="276" w:lineRule="auto"/>
              <w:ind w:firstLine="0"/>
              <w:rPr>
                <w:highlight w:val="yellow"/>
              </w:rPr>
            </w:pPr>
            <w:r w:rsidRPr="004C15C7">
              <w:t xml:space="preserve">Неприменима. Объект воздействия угрозы: DNS-серверы не применяются </w:t>
            </w:r>
          </w:p>
        </w:tc>
      </w:tr>
      <w:tr w:rsidR="00EB6C6C" w:rsidRPr="005511AC" w14:paraId="032C63E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57443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1E0209C" w14:textId="77777777" w:rsidR="00EB6C6C" w:rsidRPr="005511AC" w:rsidRDefault="00EB6C6C" w:rsidP="004B1BF1">
            <w:pPr>
              <w:spacing w:line="276" w:lineRule="auto"/>
              <w:ind w:firstLine="0"/>
            </w:pPr>
            <w:r w:rsidRPr="005511AC">
              <w:t>Угроза подмены доверенного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4FE779" w14:textId="77777777" w:rsidR="00EB6C6C" w:rsidRPr="005511AC" w:rsidRDefault="00EB6C6C" w:rsidP="004B1BF1">
            <w:pPr>
              <w:spacing w:line="276" w:lineRule="auto"/>
              <w:ind w:firstLine="0"/>
            </w:pPr>
            <w:r w:rsidRPr="005511AC">
              <w:t>УБИ.128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A6FEEE4" w14:textId="3F0BA04D" w:rsidR="00EB6C6C" w:rsidRPr="005511AC" w:rsidRDefault="004C15C7" w:rsidP="004B1BF1">
            <w:pPr>
              <w:spacing w:line="276" w:lineRule="auto"/>
              <w:ind w:firstLine="0"/>
              <w:rPr>
                <w:highlight w:val="yellow"/>
              </w:rPr>
            </w:pPr>
            <w:r w:rsidRPr="00474F37">
              <w:t>Применима</w:t>
            </w:r>
          </w:p>
        </w:tc>
      </w:tr>
      <w:tr w:rsidR="00EB6C6C" w:rsidRPr="005511AC" w14:paraId="07DAA23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0EB1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3485D61" w14:textId="77777777" w:rsidR="00EB6C6C" w:rsidRPr="005511AC" w:rsidRDefault="00EB6C6C" w:rsidP="004B1BF1">
            <w:pPr>
              <w:spacing w:line="276" w:lineRule="auto"/>
              <w:ind w:firstLine="0"/>
            </w:pPr>
            <w:r w:rsidRPr="005511AC">
              <w:t>Угроза подмены содержимого сетевых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33124D" w14:textId="77777777" w:rsidR="00EB6C6C" w:rsidRPr="005511AC" w:rsidRDefault="00EB6C6C" w:rsidP="004B1BF1">
            <w:pPr>
              <w:spacing w:line="276" w:lineRule="auto"/>
              <w:ind w:firstLine="0"/>
            </w:pPr>
            <w:r w:rsidRPr="005511AC">
              <w:t>УБИ.130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451F96C" w14:textId="04E3FAAE" w:rsidR="00EB6C6C" w:rsidRPr="005511AC" w:rsidRDefault="004C15C7" w:rsidP="004B1BF1">
            <w:pPr>
              <w:spacing w:line="276" w:lineRule="auto"/>
              <w:ind w:firstLine="0"/>
              <w:rPr>
                <w:highlight w:val="yellow"/>
              </w:rPr>
            </w:pPr>
            <w:r w:rsidRPr="00474F37">
              <w:t>Применима</w:t>
            </w:r>
          </w:p>
        </w:tc>
      </w:tr>
      <w:tr w:rsidR="00EB6C6C" w:rsidRPr="005511AC" w14:paraId="724D70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8CF2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F38CFF6" w14:textId="77777777" w:rsidR="00EB6C6C" w:rsidRPr="005511AC" w:rsidRDefault="00EB6C6C" w:rsidP="004B1BF1">
            <w:pPr>
              <w:spacing w:line="276" w:lineRule="auto"/>
              <w:ind w:firstLine="0"/>
            </w:pPr>
            <w:r w:rsidRPr="005511AC">
              <w:t>Угроза подмены субъекта сетевого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8EF599" w14:textId="77777777" w:rsidR="00EB6C6C" w:rsidRPr="005511AC" w:rsidRDefault="00EB6C6C" w:rsidP="004B1BF1">
            <w:pPr>
              <w:spacing w:line="276" w:lineRule="auto"/>
              <w:ind w:firstLine="0"/>
            </w:pPr>
            <w:r w:rsidRPr="005511AC">
              <w:t>УБИ.131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470B146" w14:textId="654C73F4" w:rsidR="00EB6C6C" w:rsidRPr="005511AC" w:rsidRDefault="004C15C7" w:rsidP="004B1BF1">
            <w:pPr>
              <w:spacing w:line="276" w:lineRule="auto"/>
              <w:ind w:firstLine="0"/>
              <w:rPr>
                <w:highlight w:val="yellow"/>
              </w:rPr>
            </w:pPr>
            <w:r w:rsidRPr="00474F37">
              <w:t>Применима</w:t>
            </w:r>
          </w:p>
        </w:tc>
      </w:tr>
      <w:tr w:rsidR="00EB6C6C" w:rsidRPr="005511AC" w14:paraId="5DBE6B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EFD57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EDCB70E" w14:textId="77777777" w:rsidR="00EB6C6C" w:rsidRPr="005511AC" w:rsidRDefault="00EB6C6C" w:rsidP="004B1BF1">
            <w:pPr>
              <w:spacing w:line="276" w:lineRule="auto"/>
              <w:ind w:firstLine="0"/>
            </w:pPr>
            <w:r w:rsidRPr="005511AC">
              <w:t>Угроза «</w:t>
            </w:r>
            <w:proofErr w:type="spellStart"/>
            <w:r w:rsidRPr="005511AC">
              <w:t>фарминга</w:t>
            </w:r>
            <w:proofErr w:type="spellEnd"/>
            <w:r w:rsidRPr="005511AC">
              <w:t>»</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676DDB" w14:textId="77777777" w:rsidR="00EB6C6C" w:rsidRPr="005511AC" w:rsidRDefault="00EB6C6C" w:rsidP="004B1BF1">
            <w:pPr>
              <w:spacing w:line="276" w:lineRule="auto"/>
              <w:ind w:firstLine="0"/>
            </w:pPr>
            <w:r w:rsidRPr="005511AC">
              <w:t>УБИ.174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EEE0EE7" w14:textId="77777777" w:rsidR="00EB6C6C" w:rsidRPr="005511AC" w:rsidRDefault="00EB6C6C" w:rsidP="004B1BF1">
            <w:pPr>
              <w:spacing w:line="276" w:lineRule="auto"/>
              <w:ind w:firstLine="0"/>
              <w:rPr>
                <w:highlight w:val="yellow"/>
              </w:rPr>
            </w:pPr>
            <w:r w:rsidRPr="004C15C7">
              <w:t>Неприменима. Перенаправление пользователя на поддельный сайт не позволит получить доступ к защищаемой информации</w:t>
            </w:r>
          </w:p>
        </w:tc>
      </w:tr>
      <w:tr w:rsidR="00EB6C6C" w:rsidRPr="005511AC" w14:paraId="1E557BB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D1E390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B7E90D1" w14:textId="77777777" w:rsidR="00EB6C6C" w:rsidRPr="005511AC" w:rsidRDefault="00EB6C6C" w:rsidP="004B1BF1">
            <w:pPr>
              <w:spacing w:line="276" w:lineRule="auto"/>
              <w:ind w:firstLine="0"/>
            </w:pPr>
            <w:r w:rsidRPr="005511AC">
              <w:t>Угроза «</w:t>
            </w:r>
            <w:proofErr w:type="spellStart"/>
            <w:r w:rsidRPr="005511AC">
              <w:t>фишинга</w:t>
            </w:r>
            <w:proofErr w:type="spellEnd"/>
            <w:r w:rsidRPr="005511AC">
              <w:t>»</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8682AA" w14:textId="77777777" w:rsidR="00EB6C6C" w:rsidRPr="005511AC" w:rsidRDefault="00EB6C6C" w:rsidP="004B1BF1">
            <w:pPr>
              <w:spacing w:line="276" w:lineRule="auto"/>
              <w:ind w:firstLine="0"/>
            </w:pPr>
            <w:r w:rsidRPr="005511AC">
              <w:t>УБИ.175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4F53FB" w14:textId="77777777" w:rsidR="00EB6C6C" w:rsidRPr="005511AC" w:rsidRDefault="00EB6C6C" w:rsidP="004B1BF1">
            <w:pPr>
              <w:spacing w:line="276" w:lineRule="auto"/>
              <w:ind w:firstLine="0"/>
              <w:rPr>
                <w:highlight w:val="yellow"/>
              </w:rPr>
            </w:pPr>
            <w:r w:rsidRPr="004C15C7">
              <w:t>Неприменима. Реализация угрозы не позволит получить доступ к защищаемой информации</w:t>
            </w:r>
          </w:p>
        </w:tc>
      </w:tr>
      <w:tr w:rsidR="00EB6C6C" w:rsidRPr="005511AC" w14:paraId="0910F3A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077A49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10F1031C" w14:textId="44F1B151" w:rsidR="00EB6C6C" w:rsidRPr="005511AC" w:rsidRDefault="00EB6C6C" w:rsidP="004B1BF1">
            <w:pPr>
              <w:spacing w:line="276" w:lineRule="auto"/>
              <w:ind w:firstLine="0"/>
              <w:rPr>
                <w:b/>
                <w:highlight w:val="yellow"/>
              </w:rPr>
            </w:pPr>
            <w:r w:rsidRPr="005511AC">
              <w:rPr>
                <w:b/>
              </w:rPr>
              <w:t>Угроза НСД к системе через веб-ресурсы</w:t>
            </w:r>
          </w:p>
        </w:tc>
      </w:tr>
      <w:tr w:rsidR="00EB6C6C" w:rsidRPr="005511AC" w14:paraId="2A8465E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604D7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89D655" w14:textId="77777777" w:rsidR="00EB6C6C" w:rsidRPr="005511AC" w:rsidRDefault="00EB6C6C" w:rsidP="004B1BF1">
            <w:pPr>
              <w:spacing w:line="276" w:lineRule="auto"/>
              <w:ind w:firstLine="0"/>
            </w:pPr>
            <w:r w:rsidRPr="005511AC">
              <w:t xml:space="preserve">Угроза межсайтового </w:t>
            </w:r>
            <w:proofErr w:type="spellStart"/>
            <w:r w:rsidRPr="005511AC">
              <w:t>скриптинга</w:t>
            </w:r>
            <w:proofErr w:type="spellEnd"/>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F04283" w14:textId="77777777" w:rsidR="00EB6C6C" w:rsidRPr="005511AC" w:rsidRDefault="00EB6C6C" w:rsidP="004B1BF1">
            <w:pPr>
              <w:spacing w:line="276" w:lineRule="auto"/>
              <w:ind w:firstLine="0"/>
            </w:pPr>
            <w:r w:rsidRPr="005511AC">
              <w:t>УБИ.041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3467F1"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00EAC4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4681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FF31241" w14:textId="77777777" w:rsidR="00EB6C6C" w:rsidRPr="005511AC" w:rsidRDefault="00EB6C6C" w:rsidP="004B1BF1">
            <w:pPr>
              <w:spacing w:line="276" w:lineRule="auto"/>
              <w:ind w:firstLine="0"/>
            </w:pPr>
            <w:r w:rsidRPr="005511AC">
              <w:t>Угроза межсайтовой подделки запроса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B100114" w14:textId="77777777" w:rsidR="00EB6C6C" w:rsidRPr="005511AC" w:rsidRDefault="00EB6C6C" w:rsidP="004B1BF1">
            <w:pPr>
              <w:spacing w:line="276" w:lineRule="auto"/>
              <w:ind w:firstLine="0"/>
            </w:pPr>
            <w:r w:rsidRPr="005511AC">
              <w:t>УБИ.042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0668AF"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0903B8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7AEB0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96AEC8" w14:textId="77777777" w:rsidR="00EB6C6C" w:rsidRPr="005511AC" w:rsidRDefault="00EB6C6C" w:rsidP="004B1BF1">
            <w:pPr>
              <w:spacing w:line="276" w:lineRule="auto"/>
              <w:ind w:firstLine="0"/>
            </w:pPr>
            <w:r w:rsidRPr="005511AC">
              <w:t>Угроза искажения XML-схемы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BBE1AF" w14:textId="77777777" w:rsidR="00EB6C6C" w:rsidRPr="005511AC" w:rsidRDefault="00EB6C6C" w:rsidP="004B1BF1">
            <w:pPr>
              <w:spacing w:line="276" w:lineRule="auto"/>
              <w:ind w:firstLine="0"/>
            </w:pPr>
            <w:r w:rsidRPr="005511AC">
              <w:t>УБИ.026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DC4CC"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4DF1D5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EBF551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D316E1D" w14:textId="77777777" w:rsidR="00EB6C6C" w:rsidRPr="005511AC" w:rsidRDefault="00EB6C6C" w:rsidP="004B1BF1">
            <w:pPr>
              <w:spacing w:line="276" w:lineRule="auto"/>
              <w:ind w:firstLine="0"/>
            </w:pPr>
            <w:r w:rsidRPr="005511AC">
              <w:t>Угроза некорректного использования прозрачного прокси-сервера за счёт плагинов браузера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A1F16" w14:textId="77777777" w:rsidR="00EB6C6C" w:rsidRPr="005511AC" w:rsidRDefault="00EB6C6C" w:rsidP="004B1BF1">
            <w:pPr>
              <w:spacing w:line="276" w:lineRule="auto"/>
              <w:ind w:firstLine="0"/>
            </w:pPr>
            <w:r w:rsidRPr="005511AC">
              <w:t>УБИ.062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674C96"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04335AD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1A42C5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459352" w14:textId="77777777" w:rsidR="00EB6C6C" w:rsidRPr="005511AC" w:rsidRDefault="00EB6C6C" w:rsidP="004B1BF1">
            <w:pPr>
              <w:spacing w:line="276" w:lineRule="auto"/>
              <w:ind w:firstLine="0"/>
            </w:pPr>
            <w:r w:rsidRPr="005511AC">
              <w:t>Угроза «форсированного веб-</w:t>
            </w:r>
            <w:proofErr w:type="spellStart"/>
            <w:r w:rsidRPr="005511AC">
              <w:t>браузинга</w:t>
            </w:r>
            <w:proofErr w:type="spellEnd"/>
            <w:r w:rsidRPr="005511AC">
              <w:t>»</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316D7B" w14:textId="77777777" w:rsidR="00EB6C6C" w:rsidRPr="005511AC" w:rsidRDefault="00EB6C6C" w:rsidP="004B1BF1">
            <w:pPr>
              <w:spacing w:line="276" w:lineRule="auto"/>
              <w:ind w:firstLine="0"/>
            </w:pPr>
            <w:r w:rsidRPr="005511AC">
              <w:t>УБИ.159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41E678"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3C76788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FD9D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3C60099" w14:textId="77777777" w:rsidR="00EB6C6C" w:rsidRPr="005511AC" w:rsidRDefault="00EB6C6C" w:rsidP="004B1BF1">
            <w:pPr>
              <w:spacing w:line="276" w:lineRule="auto"/>
              <w:ind w:firstLine="0"/>
            </w:pPr>
            <w:r w:rsidRPr="005511AC">
              <w:t>Угроза «спама» веб-сервера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11DD73" w14:textId="77777777" w:rsidR="00EB6C6C" w:rsidRPr="005511AC" w:rsidRDefault="00EB6C6C" w:rsidP="004B1BF1">
            <w:pPr>
              <w:spacing w:line="276" w:lineRule="auto"/>
              <w:ind w:firstLine="0"/>
            </w:pPr>
            <w:r w:rsidRPr="005511AC">
              <w:t>УБИ.173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6965E2" w14:textId="77777777" w:rsidR="00EB6C6C" w:rsidRPr="008627F2" w:rsidRDefault="00EB6C6C" w:rsidP="004B1BF1">
            <w:pPr>
              <w:spacing w:line="276" w:lineRule="auto"/>
              <w:ind w:firstLine="0"/>
            </w:pPr>
            <w:r w:rsidRPr="008627F2">
              <w:t>Неприменима. Отсутствует объект воздействия</w:t>
            </w:r>
          </w:p>
        </w:tc>
      </w:tr>
      <w:tr w:rsidR="00EB6C6C" w:rsidRPr="005511AC" w14:paraId="3287EF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7FA9C53"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7F1DBA7B" w14:textId="0EBCA575" w:rsidR="00EB6C6C" w:rsidRPr="005511AC" w:rsidRDefault="00EB6C6C" w:rsidP="004B1BF1">
            <w:pPr>
              <w:spacing w:line="276" w:lineRule="auto"/>
              <w:ind w:firstLine="0"/>
              <w:rPr>
                <w:b/>
                <w:highlight w:val="yellow"/>
              </w:rPr>
            </w:pPr>
            <w:r w:rsidRPr="005511AC">
              <w:rPr>
                <w:b/>
              </w:rPr>
              <w:t>Угроза получения информации о компонентах информационной системы</w:t>
            </w:r>
          </w:p>
        </w:tc>
      </w:tr>
      <w:tr w:rsidR="00EB6C6C" w:rsidRPr="005511AC" w14:paraId="0B90A49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F074B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BB17C7" w14:textId="77777777" w:rsidR="00EB6C6C" w:rsidRPr="005511AC" w:rsidRDefault="00EB6C6C" w:rsidP="004B1BF1">
            <w:pPr>
              <w:spacing w:line="276" w:lineRule="auto"/>
              <w:ind w:firstLine="0"/>
            </w:pPr>
            <w:r w:rsidRPr="005511AC">
              <w:t>Угроза обнаружения открытых портов и идентификации привязанных к ним сетевых служб</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8C1212" w14:textId="77777777" w:rsidR="00EB6C6C" w:rsidRPr="005511AC" w:rsidRDefault="00EB6C6C" w:rsidP="004B1BF1">
            <w:pPr>
              <w:spacing w:line="276" w:lineRule="auto"/>
              <w:ind w:firstLine="0"/>
            </w:pPr>
            <w:r w:rsidRPr="005511AC">
              <w:t>УБИ.098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9E2224" w14:textId="77777777" w:rsidR="00EB6C6C" w:rsidRPr="00851557" w:rsidRDefault="00EB6C6C" w:rsidP="004B1BF1">
            <w:pPr>
              <w:spacing w:line="276" w:lineRule="auto"/>
              <w:ind w:firstLine="0"/>
            </w:pPr>
            <w:r w:rsidRPr="00851557">
              <w:t>Применима</w:t>
            </w:r>
          </w:p>
        </w:tc>
      </w:tr>
      <w:tr w:rsidR="00EB6C6C" w:rsidRPr="005511AC" w14:paraId="7B90DF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707AC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7FA355" w14:textId="77777777" w:rsidR="00EB6C6C" w:rsidRPr="005511AC" w:rsidRDefault="00EB6C6C" w:rsidP="004B1BF1">
            <w:pPr>
              <w:spacing w:line="276" w:lineRule="auto"/>
              <w:ind w:firstLine="0"/>
            </w:pPr>
            <w:r w:rsidRPr="005511AC">
              <w:t>Угроза обнаружения хостов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A9AFD3" w14:textId="77777777" w:rsidR="00EB6C6C" w:rsidRPr="005511AC" w:rsidRDefault="00EB6C6C" w:rsidP="004B1BF1">
            <w:pPr>
              <w:spacing w:line="276" w:lineRule="auto"/>
              <w:ind w:firstLine="0"/>
            </w:pPr>
            <w:r w:rsidRPr="005511AC">
              <w:t>УБИ.099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CAF11D" w14:textId="77777777" w:rsidR="00EB6C6C" w:rsidRPr="00851557" w:rsidRDefault="00EB6C6C" w:rsidP="004B1BF1">
            <w:pPr>
              <w:spacing w:line="276" w:lineRule="auto"/>
              <w:ind w:firstLine="0"/>
            </w:pPr>
            <w:r w:rsidRPr="00851557">
              <w:t>Применима</w:t>
            </w:r>
          </w:p>
        </w:tc>
      </w:tr>
      <w:tr w:rsidR="00EB6C6C" w:rsidRPr="005511AC" w14:paraId="797E0B4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FECFF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0A9DC3" w14:textId="77777777" w:rsidR="00EB6C6C" w:rsidRPr="005511AC" w:rsidRDefault="00EB6C6C" w:rsidP="004B1BF1">
            <w:pPr>
              <w:spacing w:line="276" w:lineRule="auto"/>
              <w:ind w:firstLine="0"/>
            </w:pPr>
            <w:r w:rsidRPr="005511AC">
              <w:t>Угроза определения типов объектов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320A0" w14:textId="77777777" w:rsidR="00EB6C6C" w:rsidRPr="005511AC" w:rsidRDefault="00EB6C6C" w:rsidP="004B1BF1">
            <w:pPr>
              <w:spacing w:line="276" w:lineRule="auto"/>
              <w:ind w:firstLine="0"/>
            </w:pPr>
            <w:r w:rsidRPr="005511AC">
              <w:t>УБИ.103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C176B5A" w14:textId="77777777" w:rsidR="00EB6C6C" w:rsidRPr="00851557" w:rsidRDefault="00EB6C6C" w:rsidP="004B1BF1">
            <w:pPr>
              <w:spacing w:line="276" w:lineRule="auto"/>
              <w:ind w:firstLine="0"/>
            </w:pPr>
            <w:r w:rsidRPr="00851557">
              <w:t>Применима</w:t>
            </w:r>
          </w:p>
        </w:tc>
      </w:tr>
      <w:tr w:rsidR="00EB6C6C" w:rsidRPr="005511AC" w14:paraId="2635C3E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83636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887042" w14:textId="77777777" w:rsidR="00EB6C6C" w:rsidRPr="005511AC" w:rsidRDefault="00EB6C6C" w:rsidP="004B1BF1">
            <w:pPr>
              <w:spacing w:line="276" w:lineRule="auto"/>
              <w:ind w:firstLine="0"/>
            </w:pPr>
            <w:r w:rsidRPr="005511AC">
              <w:t>Угроза определения топологии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475CBC" w14:textId="77777777" w:rsidR="00EB6C6C" w:rsidRPr="005511AC" w:rsidRDefault="00EB6C6C" w:rsidP="004B1BF1">
            <w:pPr>
              <w:spacing w:line="276" w:lineRule="auto"/>
              <w:ind w:firstLine="0"/>
            </w:pPr>
            <w:r w:rsidRPr="005511AC">
              <w:t>УБИ.104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BD5A16" w14:textId="605B4743" w:rsidR="00EB6C6C" w:rsidRPr="00851557" w:rsidRDefault="00851557" w:rsidP="004B1BF1">
            <w:pPr>
              <w:spacing w:line="276" w:lineRule="auto"/>
              <w:ind w:firstLine="0"/>
            </w:pPr>
            <w:r w:rsidRPr="00851557">
              <w:t>Применима</w:t>
            </w:r>
          </w:p>
        </w:tc>
      </w:tr>
      <w:tr w:rsidR="00EB6C6C" w:rsidRPr="005511AC" w14:paraId="438015F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7A93A7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343D32" w14:textId="77777777" w:rsidR="00EB6C6C" w:rsidRPr="005511AC" w:rsidRDefault="00EB6C6C" w:rsidP="004B1BF1">
            <w:pPr>
              <w:spacing w:line="276" w:lineRule="auto"/>
              <w:ind w:firstLine="0"/>
            </w:pPr>
            <w:r w:rsidRPr="005511AC">
              <w:t>Угроза получения предварительной информации об объекте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91C84E7" w14:textId="77777777" w:rsidR="00EB6C6C" w:rsidRPr="005511AC" w:rsidRDefault="00EB6C6C" w:rsidP="004B1BF1">
            <w:pPr>
              <w:spacing w:line="276" w:lineRule="auto"/>
              <w:ind w:firstLine="0"/>
            </w:pPr>
            <w:r w:rsidRPr="005511AC">
              <w:t>УБИ.132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34E4F" w14:textId="5F184970" w:rsidR="00EB6C6C" w:rsidRPr="00851557" w:rsidRDefault="00851557" w:rsidP="004B1BF1">
            <w:pPr>
              <w:spacing w:line="276" w:lineRule="auto"/>
              <w:ind w:firstLine="0"/>
            </w:pPr>
            <w:r w:rsidRPr="00851557">
              <w:t>Применима</w:t>
            </w:r>
          </w:p>
        </w:tc>
      </w:tr>
      <w:tr w:rsidR="00EB6C6C" w:rsidRPr="005511AC" w14:paraId="246608D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D7D33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9CFA693" w14:textId="77777777" w:rsidR="00EB6C6C" w:rsidRPr="005511AC" w:rsidRDefault="00EB6C6C" w:rsidP="004B1BF1">
            <w:pPr>
              <w:spacing w:line="276" w:lineRule="auto"/>
              <w:ind w:firstLine="0"/>
            </w:pPr>
            <w:r w:rsidRPr="005511AC">
              <w:t>Угроза сканирования веб-сервисов, разработанных на основе языка описания WSDL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E361FF5" w14:textId="77777777" w:rsidR="00EB6C6C" w:rsidRPr="005511AC" w:rsidRDefault="00EB6C6C" w:rsidP="004B1BF1">
            <w:pPr>
              <w:spacing w:line="276" w:lineRule="auto"/>
              <w:ind w:firstLine="0"/>
            </w:pPr>
            <w:r w:rsidRPr="005511AC">
              <w:t>УБИ.151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74C995" w14:textId="77777777" w:rsidR="00EB6C6C" w:rsidRPr="005511AC" w:rsidRDefault="00EB6C6C" w:rsidP="004B1BF1">
            <w:pPr>
              <w:spacing w:line="276" w:lineRule="auto"/>
              <w:ind w:firstLine="0"/>
              <w:rPr>
                <w:highlight w:val="yellow"/>
              </w:rPr>
            </w:pPr>
            <w:r w:rsidRPr="007C4FD1">
              <w:t>Неприменима. Объект воздействия угрозы: веб-сервисы, разработанные на языке WSDL, отсутствует</w:t>
            </w:r>
          </w:p>
        </w:tc>
      </w:tr>
      <w:tr w:rsidR="00EB6C6C" w:rsidRPr="005511AC" w14:paraId="042FC5A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6EAE7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48DDE890" w14:textId="4B98B003" w:rsidR="00EB6C6C" w:rsidRPr="005511AC" w:rsidRDefault="00EB6C6C" w:rsidP="004B1BF1">
            <w:pPr>
              <w:spacing w:line="276" w:lineRule="auto"/>
              <w:ind w:firstLine="0"/>
              <w:rPr>
                <w:b/>
                <w:highlight w:val="yellow"/>
              </w:rPr>
            </w:pPr>
            <w:r w:rsidRPr="005511AC">
              <w:rPr>
                <w:b/>
              </w:rPr>
              <w:t>Угрозы внедрение вредоносного ПО</w:t>
            </w:r>
          </w:p>
        </w:tc>
      </w:tr>
      <w:tr w:rsidR="00EB6C6C" w:rsidRPr="005511AC" w14:paraId="077E54B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BECD1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DFBDD" w14:textId="77777777" w:rsidR="00EB6C6C" w:rsidRPr="005511AC" w:rsidRDefault="00EB6C6C" w:rsidP="004B1BF1">
            <w:pPr>
              <w:spacing w:line="276" w:lineRule="auto"/>
              <w:ind w:firstLine="0"/>
            </w:pPr>
            <w:r w:rsidRPr="005511AC">
              <w:t>Угроза внедрения кода или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441C55" w14:textId="77777777" w:rsidR="00EB6C6C" w:rsidRPr="00851557" w:rsidRDefault="00EB6C6C" w:rsidP="004B1BF1">
            <w:pPr>
              <w:spacing w:line="276" w:lineRule="auto"/>
              <w:ind w:firstLine="0"/>
            </w:pPr>
            <w:r w:rsidRPr="00851557">
              <w:t>УБИ.006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FFDAEC" w14:textId="77777777" w:rsidR="00EB6C6C" w:rsidRPr="00851557" w:rsidRDefault="00EB6C6C" w:rsidP="004B1BF1">
            <w:pPr>
              <w:spacing w:line="276" w:lineRule="auto"/>
              <w:ind w:firstLine="0"/>
            </w:pPr>
            <w:r w:rsidRPr="00851557">
              <w:t>Применима</w:t>
            </w:r>
          </w:p>
        </w:tc>
      </w:tr>
      <w:tr w:rsidR="00EB6C6C" w:rsidRPr="005511AC" w14:paraId="18CEBD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85E20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3CFAAF" w14:textId="77777777" w:rsidR="00EB6C6C" w:rsidRPr="005511AC" w:rsidRDefault="00EB6C6C" w:rsidP="004B1BF1">
            <w:pPr>
              <w:spacing w:line="276" w:lineRule="auto"/>
              <w:ind w:firstLine="0"/>
            </w:pPr>
            <w:r w:rsidRPr="005511AC">
              <w:t>Угроза деструктивного изменения конфигурации/</w:t>
            </w:r>
            <w:r w:rsidRPr="005511AC">
              <w:br/>
              <w:t>среды окружения программ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6A0B1B" w14:textId="77777777" w:rsidR="00EB6C6C" w:rsidRPr="00851557" w:rsidRDefault="00EB6C6C" w:rsidP="004B1BF1">
            <w:pPr>
              <w:spacing w:line="276" w:lineRule="auto"/>
              <w:ind w:firstLine="0"/>
            </w:pPr>
            <w:r w:rsidRPr="00851557">
              <w:t>УБИ.012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38C448" w14:textId="2A665DB9" w:rsidR="00EB6C6C" w:rsidRPr="00851557" w:rsidRDefault="00851557" w:rsidP="004B1BF1">
            <w:pPr>
              <w:spacing w:line="276" w:lineRule="auto"/>
              <w:ind w:firstLine="0"/>
            </w:pPr>
            <w:r w:rsidRPr="00851557">
              <w:t>Применима</w:t>
            </w:r>
          </w:p>
        </w:tc>
      </w:tr>
      <w:tr w:rsidR="00EB6C6C" w:rsidRPr="005511AC" w14:paraId="1661F9B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55F07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1F60B3F" w14:textId="77777777" w:rsidR="00EB6C6C" w:rsidRPr="005511AC" w:rsidRDefault="00EB6C6C" w:rsidP="004B1BF1">
            <w:pPr>
              <w:spacing w:line="276" w:lineRule="auto"/>
              <w:ind w:firstLine="0"/>
            </w:pPr>
            <w:r w:rsidRPr="005511AC">
              <w:t>Угроза заражения компьютера при посещении неблагонадёжных сайтов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71A54D0" w14:textId="77777777" w:rsidR="00EB6C6C" w:rsidRPr="00851557" w:rsidRDefault="00EB6C6C" w:rsidP="004B1BF1">
            <w:pPr>
              <w:spacing w:line="276" w:lineRule="auto"/>
              <w:ind w:firstLine="0"/>
            </w:pPr>
            <w:r w:rsidRPr="00851557">
              <w:t>УБИ.167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34A319" w14:textId="5A1C7590" w:rsidR="00EB6C6C" w:rsidRPr="00851557" w:rsidRDefault="00851557" w:rsidP="004B1BF1">
            <w:pPr>
              <w:spacing w:line="276" w:lineRule="auto"/>
              <w:ind w:firstLine="0"/>
            </w:pPr>
            <w:r w:rsidRPr="00851557">
              <w:t>Неприменима. Выход в интернет отсутствует</w:t>
            </w:r>
          </w:p>
        </w:tc>
      </w:tr>
      <w:tr w:rsidR="00EB6C6C" w:rsidRPr="005511AC" w14:paraId="7E896F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B65A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9B3B808" w14:textId="77777777" w:rsidR="00EB6C6C" w:rsidRPr="005511AC" w:rsidRDefault="00EB6C6C" w:rsidP="004B1BF1">
            <w:pPr>
              <w:spacing w:line="276" w:lineRule="auto"/>
              <w:ind w:firstLine="0"/>
            </w:pPr>
            <w:r w:rsidRPr="005511AC">
              <w:t>Угроза скрытного включения вычислительного устройства в состав бот-сети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A7E63F" w14:textId="77777777" w:rsidR="00EB6C6C" w:rsidRPr="00851557" w:rsidRDefault="00EB6C6C" w:rsidP="004B1BF1">
            <w:pPr>
              <w:spacing w:line="276" w:lineRule="auto"/>
              <w:ind w:firstLine="0"/>
            </w:pPr>
            <w:r w:rsidRPr="00851557">
              <w:t>УБИ.171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38C279" w14:textId="4FA06C9C" w:rsidR="00EB6C6C" w:rsidRPr="00851557" w:rsidRDefault="00851557" w:rsidP="004B1BF1">
            <w:pPr>
              <w:spacing w:line="276" w:lineRule="auto"/>
              <w:ind w:firstLine="0"/>
            </w:pPr>
            <w:r w:rsidRPr="00851557">
              <w:t>Неприменима. Выход в интернет отсутствует</w:t>
            </w:r>
          </w:p>
        </w:tc>
      </w:tr>
      <w:tr w:rsidR="00EB6C6C" w:rsidRPr="005511AC" w14:paraId="0F4CCE6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8D2F6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85FBB03" w14:textId="77777777" w:rsidR="00EB6C6C" w:rsidRPr="005511AC" w:rsidRDefault="00EB6C6C" w:rsidP="004B1BF1">
            <w:pPr>
              <w:spacing w:line="276" w:lineRule="auto"/>
              <w:ind w:firstLine="0"/>
            </w:pPr>
            <w:r w:rsidRPr="005511AC">
              <w:t>Угроза распространения «почтовых червей»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963808" w14:textId="77777777" w:rsidR="00EB6C6C" w:rsidRPr="00851557" w:rsidRDefault="00EB6C6C" w:rsidP="004B1BF1">
            <w:pPr>
              <w:spacing w:line="276" w:lineRule="auto"/>
              <w:ind w:firstLine="0"/>
            </w:pPr>
            <w:r w:rsidRPr="00851557">
              <w:t>УБИ.172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F071DB" w14:textId="5FC47AB3" w:rsidR="00EB6C6C" w:rsidRPr="00851557" w:rsidRDefault="00851557" w:rsidP="004B1BF1">
            <w:pPr>
              <w:spacing w:line="276" w:lineRule="auto"/>
              <w:ind w:firstLine="0"/>
            </w:pPr>
            <w:r w:rsidRPr="00851557">
              <w:t>Неприменима. Выход в интернет отсутствует</w:t>
            </w:r>
          </w:p>
        </w:tc>
      </w:tr>
      <w:tr w:rsidR="00EB6C6C" w:rsidRPr="005511AC" w14:paraId="3F9269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980C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42C3ED1" w14:textId="77777777" w:rsidR="00EB6C6C" w:rsidRPr="005511AC" w:rsidRDefault="00EB6C6C" w:rsidP="004B1BF1">
            <w:pPr>
              <w:spacing w:line="276" w:lineRule="auto"/>
              <w:ind w:firstLine="0"/>
            </w:pPr>
            <w:r w:rsidRPr="005511AC">
              <w:t>Угроза внедрения вредоносного кода через рекламу, сервисы и контент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72A135" w14:textId="77777777" w:rsidR="00EB6C6C" w:rsidRPr="00851557" w:rsidRDefault="00EB6C6C" w:rsidP="004B1BF1">
            <w:pPr>
              <w:spacing w:line="276" w:lineRule="auto"/>
              <w:ind w:firstLine="0"/>
            </w:pPr>
            <w:r w:rsidRPr="00851557">
              <w:t>УБИ.186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9F3A74" w14:textId="263B055C" w:rsidR="00EB6C6C" w:rsidRPr="00851557" w:rsidRDefault="00851557" w:rsidP="004B1BF1">
            <w:pPr>
              <w:spacing w:line="276" w:lineRule="auto"/>
              <w:ind w:firstLine="0"/>
            </w:pPr>
            <w:r w:rsidRPr="00851557">
              <w:t>Неприменима. Выход в интернет отсутствует</w:t>
            </w:r>
          </w:p>
        </w:tc>
      </w:tr>
      <w:tr w:rsidR="00EB6C6C" w:rsidRPr="005511AC" w14:paraId="3E38CA4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F697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235F2B" w14:textId="77777777" w:rsidR="00EB6C6C" w:rsidRPr="005511AC" w:rsidRDefault="00EB6C6C" w:rsidP="004B1BF1">
            <w:pPr>
              <w:spacing w:line="276" w:lineRule="auto"/>
              <w:ind w:firstLine="0"/>
            </w:pPr>
            <w:r w:rsidRPr="005511AC">
              <w:t>Угроза маскирования действий вредоносного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06B549" w14:textId="77777777" w:rsidR="00EB6C6C" w:rsidRPr="00851557" w:rsidRDefault="00EB6C6C" w:rsidP="004B1BF1">
            <w:pPr>
              <w:spacing w:line="276" w:lineRule="auto"/>
              <w:ind w:firstLine="0"/>
            </w:pPr>
            <w:r w:rsidRPr="00851557">
              <w:t>УБИ.189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6581FE" w14:textId="56A2D998" w:rsidR="00EB6C6C" w:rsidRPr="00851557" w:rsidRDefault="00851557" w:rsidP="004B1BF1">
            <w:pPr>
              <w:spacing w:line="276" w:lineRule="auto"/>
              <w:ind w:firstLine="0"/>
            </w:pPr>
            <w:r w:rsidRPr="00851557">
              <w:t>Применима</w:t>
            </w:r>
          </w:p>
        </w:tc>
      </w:tr>
      <w:tr w:rsidR="00EB6C6C" w:rsidRPr="005511AC" w14:paraId="3DA291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B42FC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299AB0D" w14:textId="77777777" w:rsidR="00EB6C6C" w:rsidRPr="005511AC" w:rsidRDefault="00EB6C6C" w:rsidP="004B1BF1">
            <w:pPr>
              <w:spacing w:line="276" w:lineRule="auto"/>
              <w:ind w:firstLine="0"/>
            </w:pPr>
            <w:r w:rsidRPr="005511AC">
              <w:t>Угроза внедрения вредоносного кода за счет посещения зараженных сайтов в сети Интернет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43EFAE" w14:textId="77777777" w:rsidR="00EB6C6C" w:rsidRPr="005511AC" w:rsidRDefault="00EB6C6C" w:rsidP="004B1BF1">
            <w:pPr>
              <w:spacing w:line="276" w:lineRule="auto"/>
              <w:ind w:firstLine="0"/>
            </w:pPr>
            <w:r w:rsidRPr="005511AC">
              <w:t>УБИ.190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4EDDE0" w14:textId="128328E0" w:rsidR="00EB6C6C" w:rsidRPr="00851557" w:rsidRDefault="00851557" w:rsidP="004B1BF1">
            <w:pPr>
              <w:spacing w:line="276" w:lineRule="auto"/>
              <w:ind w:firstLine="0"/>
            </w:pPr>
            <w:r w:rsidRPr="00851557">
              <w:t>Неприменима. Выход в интернет отсутствует</w:t>
            </w:r>
          </w:p>
        </w:tc>
      </w:tr>
      <w:tr w:rsidR="00EB6C6C" w:rsidRPr="005511AC" w14:paraId="71FE1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0A1707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C633E71" w14:textId="77777777" w:rsidR="00EB6C6C" w:rsidRPr="005511AC" w:rsidRDefault="00EB6C6C" w:rsidP="004B1BF1">
            <w:pPr>
              <w:spacing w:line="276" w:lineRule="auto"/>
              <w:ind w:firstLine="0"/>
            </w:pPr>
            <w:r w:rsidRPr="005511AC">
              <w:t>Угроза внедрения вредоносного кода в дистрибутив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5F7960" w14:textId="77777777" w:rsidR="00EB6C6C" w:rsidRPr="005511AC" w:rsidRDefault="00EB6C6C" w:rsidP="004B1BF1">
            <w:pPr>
              <w:spacing w:line="276" w:lineRule="auto"/>
              <w:ind w:firstLine="0"/>
            </w:pPr>
            <w:r w:rsidRPr="005511AC">
              <w:t>УБИ.191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C02953" w14:textId="6E609160" w:rsidR="00EB6C6C" w:rsidRPr="00851557" w:rsidRDefault="00851557" w:rsidP="004B1BF1">
            <w:pPr>
              <w:spacing w:line="276" w:lineRule="auto"/>
              <w:ind w:firstLine="0"/>
            </w:pPr>
            <w:r w:rsidRPr="00851557">
              <w:t>Применима</w:t>
            </w:r>
          </w:p>
        </w:tc>
      </w:tr>
      <w:tr w:rsidR="00EB6C6C" w:rsidRPr="005511AC" w14:paraId="6847D20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C2A5CC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37158A" w14:textId="77777777" w:rsidR="00EB6C6C" w:rsidRPr="005511AC" w:rsidRDefault="00EB6C6C" w:rsidP="004B1BF1">
            <w:pPr>
              <w:spacing w:line="276" w:lineRule="auto"/>
              <w:ind w:firstLine="0"/>
            </w:pPr>
            <w:r w:rsidRPr="005511AC">
              <w:t>Угроза утечки информации за счет применения вредоносным программным обеспечением алгоритмов шифрования трафика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422CA5" w14:textId="77777777" w:rsidR="00EB6C6C" w:rsidRPr="005511AC" w:rsidRDefault="00EB6C6C" w:rsidP="004B1BF1">
            <w:pPr>
              <w:spacing w:line="276" w:lineRule="auto"/>
              <w:ind w:firstLine="0"/>
            </w:pPr>
            <w:r w:rsidRPr="005511AC">
              <w:t>УБИ.193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1B783CB" w14:textId="316FDA45" w:rsidR="00EB6C6C" w:rsidRPr="00851557" w:rsidRDefault="00851557" w:rsidP="004B1BF1">
            <w:pPr>
              <w:spacing w:line="276" w:lineRule="auto"/>
              <w:ind w:firstLine="0"/>
            </w:pPr>
            <w:r w:rsidRPr="00851557">
              <w:t>Применима</w:t>
            </w:r>
          </w:p>
        </w:tc>
      </w:tr>
      <w:tr w:rsidR="00EB6C6C" w:rsidRPr="005511AC" w14:paraId="51827A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50EA6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3D2A11" w14:textId="77777777" w:rsidR="00EB6C6C" w:rsidRPr="005511AC" w:rsidRDefault="00EB6C6C" w:rsidP="004B1BF1">
            <w:pPr>
              <w:spacing w:line="276" w:lineRule="auto"/>
              <w:ind w:firstLine="0"/>
            </w:pPr>
            <w:r w:rsidRPr="005511AC">
              <w:t>Угроза удаленного запуска вредоносного кода в обход механизмов защиты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838DF1" w14:textId="77777777" w:rsidR="00EB6C6C" w:rsidRPr="005511AC" w:rsidRDefault="00EB6C6C" w:rsidP="004B1BF1">
            <w:pPr>
              <w:spacing w:line="276" w:lineRule="auto"/>
              <w:ind w:firstLine="0"/>
            </w:pPr>
            <w:r w:rsidRPr="005511AC">
              <w:t>УБИ.195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E92021" w14:textId="0F024340" w:rsidR="00EB6C6C" w:rsidRPr="00851557" w:rsidRDefault="00851557" w:rsidP="004B1BF1">
            <w:pPr>
              <w:spacing w:line="276" w:lineRule="auto"/>
              <w:ind w:firstLine="0"/>
            </w:pPr>
            <w:r w:rsidRPr="00851557">
              <w:t>Применима</w:t>
            </w:r>
          </w:p>
        </w:tc>
      </w:tr>
      <w:tr w:rsidR="00EB6C6C" w:rsidRPr="005511AC" w14:paraId="7AE7F7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919D3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48316D" w14:textId="77777777" w:rsidR="00EB6C6C" w:rsidRPr="005511AC" w:rsidRDefault="00EB6C6C" w:rsidP="004B1BF1">
            <w:pPr>
              <w:spacing w:line="276" w:lineRule="auto"/>
              <w:ind w:firstLine="0"/>
            </w:pPr>
            <w:r w:rsidRPr="005511AC">
              <w:t>Угроза скрытной регистрации вредоносной программой учетных записей администраторов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29CE729" w14:textId="77777777" w:rsidR="00EB6C6C" w:rsidRPr="005511AC" w:rsidRDefault="00EB6C6C" w:rsidP="004B1BF1">
            <w:pPr>
              <w:spacing w:line="276" w:lineRule="auto"/>
              <w:ind w:firstLine="0"/>
            </w:pPr>
            <w:r w:rsidRPr="005511AC">
              <w:t>УБИ.198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5CCB16" w14:textId="717D0989" w:rsidR="00EB6C6C" w:rsidRPr="00851557" w:rsidRDefault="00851557" w:rsidP="004B1BF1">
            <w:pPr>
              <w:spacing w:line="276" w:lineRule="auto"/>
              <w:ind w:firstLine="0"/>
            </w:pPr>
            <w:r w:rsidRPr="00851557">
              <w:t>Применима</w:t>
            </w:r>
          </w:p>
        </w:tc>
      </w:tr>
      <w:tr w:rsidR="00EB6C6C" w:rsidRPr="005511AC" w14:paraId="5B8232E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01CC73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B1301B6" w14:textId="77777777" w:rsidR="00EB6C6C" w:rsidRPr="005511AC" w:rsidRDefault="00EB6C6C" w:rsidP="004B1BF1">
            <w:pPr>
              <w:spacing w:line="276" w:lineRule="auto"/>
              <w:ind w:firstLine="0"/>
            </w:pPr>
            <w:r w:rsidRPr="005511AC">
              <w:t>Угроза несанкционированного изменения вредоносной программой значений параметров программируемых логических контроллеров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358B92" w14:textId="77777777" w:rsidR="00EB6C6C" w:rsidRPr="005511AC" w:rsidRDefault="00EB6C6C" w:rsidP="004B1BF1">
            <w:pPr>
              <w:spacing w:line="276" w:lineRule="auto"/>
              <w:ind w:firstLine="0"/>
            </w:pPr>
            <w:r w:rsidRPr="005511AC">
              <w:t>УБИ.204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8381B75" w14:textId="2BD5336C" w:rsidR="00EB6C6C" w:rsidRPr="005511AC" w:rsidRDefault="00851557" w:rsidP="00851557">
            <w:pPr>
              <w:spacing w:line="276" w:lineRule="auto"/>
              <w:ind w:firstLine="0"/>
              <w:rPr>
                <w:highlight w:val="yellow"/>
              </w:rPr>
            </w:pPr>
            <w:r w:rsidRPr="007C4FD1">
              <w:t>Неприменима</w:t>
            </w:r>
            <w:r>
              <w:t>. Отсутствует объект воздействия</w:t>
            </w:r>
          </w:p>
        </w:tc>
      </w:tr>
      <w:tr w:rsidR="00EB6C6C" w:rsidRPr="005511AC" w14:paraId="763606C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CE842E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5C6AF7" w14:textId="77777777" w:rsidR="00EB6C6C" w:rsidRPr="005511AC" w:rsidRDefault="00EB6C6C" w:rsidP="004B1BF1">
            <w:pPr>
              <w:spacing w:line="276" w:lineRule="auto"/>
              <w:ind w:firstLine="0"/>
            </w:pPr>
            <w:r w:rsidRPr="005511AC">
              <w:t>Угроза использования скомпрометированного доверенного источника обновлений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5808303" w14:textId="77777777" w:rsidR="00EB6C6C" w:rsidRPr="005511AC" w:rsidRDefault="00EB6C6C" w:rsidP="004B1BF1">
            <w:pPr>
              <w:spacing w:line="276" w:lineRule="auto"/>
              <w:ind w:firstLine="0"/>
            </w:pPr>
            <w:r w:rsidRPr="005511AC">
              <w:t>УБИ.217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2ED88A" w14:textId="3A4D0018" w:rsidR="00EB6C6C" w:rsidRPr="005511AC" w:rsidRDefault="00851557" w:rsidP="004B1BF1">
            <w:pPr>
              <w:spacing w:line="276" w:lineRule="auto"/>
              <w:ind w:firstLine="0"/>
              <w:rPr>
                <w:highlight w:val="yellow"/>
              </w:rPr>
            </w:pPr>
            <w:r w:rsidRPr="00851557">
              <w:t>Применима</w:t>
            </w:r>
          </w:p>
        </w:tc>
      </w:tr>
      <w:tr w:rsidR="00EB6C6C" w:rsidRPr="005511AC" w14:paraId="797A707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1AF595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79425CA" w14:textId="7398CB81" w:rsidR="00EB6C6C" w:rsidRPr="005511AC" w:rsidRDefault="00EB6C6C" w:rsidP="004B1BF1">
            <w:pPr>
              <w:spacing w:line="276" w:lineRule="auto"/>
              <w:ind w:firstLine="0"/>
              <w:rPr>
                <w:b/>
              </w:rPr>
            </w:pPr>
            <w:r w:rsidRPr="005511AC">
              <w:rPr>
                <w:b/>
              </w:rPr>
              <w:t>Угроза «отказа в обслуживании»</w:t>
            </w:r>
          </w:p>
        </w:tc>
      </w:tr>
      <w:tr w:rsidR="00EB6C6C" w:rsidRPr="005511AC" w14:paraId="72B525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38E33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717D23" w14:textId="77777777" w:rsidR="00EB6C6C" w:rsidRPr="005511AC" w:rsidRDefault="00EB6C6C" w:rsidP="004B1BF1">
            <w:pPr>
              <w:spacing w:line="276" w:lineRule="auto"/>
              <w:ind w:firstLine="0"/>
            </w:pPr>
            <w:r w:rsidRPr="005511AC">
              <w:t>Угроза длительного удержания вычислительных ресурсов пользователями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DA7E7C" w14:textId="77777777" w:rsidR="00EB6C6C" w:rsidRPr="005511AC" w:rsidRDefault="00EB6C6C" w:rsidP="004B1BF1">
            <w:pPr>
              <w:spacing w:line="276" w:lineRule="auto"/>
              <w:ind w:firstLine="0"/>
            </w:pPr>
            <w:r w:rsidRPr="005511AC">
              <w:t>УБИ.014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331B8F" w14:textId="5DC246CE" w:rsidR="00EB6C6C" w:rsidRPr="00545187" w:rsidRDefault="00EB6C6C" w:rsidP="004B1BF1">
            <w:pPr>
              <w:spacing w:line="276" w:lineRule="auto"/>
              <w:ind w:firstLine="0"/>
            </w:pPr>
            <w:r w:rsidRPr="00545187">
              <w:t xml:space="preserve">Неприменима. </w:t>
            </w:r>
            <w:r w:rsidR="00545187" w:rsidRPr="00545187">
              <w:t>Малочисленная ЛВС не создаст нужной нагрузки</w:t>
            </w:r>
          </w:p>
        </w:tc>
      </w:tr>
      <w:tr w:rsidR="00EB6C6C" w:rsidRPr="005511AC" w14:paraId="2EA13E6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79DB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FD5B793" w14:textId="77777777" w:rsidR="00EB6C6C" w:rsidRPr="005511AC" w:rsidRDefault="00EB6C6C" w:rsidP="004B1BF1">
            <w:pPr>
              <w:spacing w:line="276" w:lineRule="auto"/>
              <w:ind w:firstLine="0"/>
            </w:pPr>
            <w:r w:rsidRPr="005511AC">
              <w:t>Угроза перезагрузки аппаратных и программно-аппаратных средств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F0562C" w14:textId="77777777" w:rsidR="00EB6C6C" w:rsidRPr="005511AC" w:rsidRDefault="00EB6C6C" w:rsidP="004B1BF1">
            <w:pPr>
              <w:spacing w:line="276" w:lineRule="auto"/>
              <w:ind w:firstLine="0"/>
            </w:pPr>
            <w:r w:rsidRPr="005511AC">
              <w:t>УБИ.113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26B2AB" w14:textId="69A5920F" w:rsidR="00EB6C6C" w:rsidRPr="00545187" w:rsidRDefault="00EB6C6C" w:rsidP="004B1BF1">
            <w:pPr>
              <w:spacing w:line="276" w:lineRule="auto"/>
              <w:ind w:firstLine="0"/>
            </w:pPr>
            <w:r w:rsidRPr="00545187">
              <w:t xml:space="preserve">Неприменима. </w:t>
            </w:r>
            <w:r w:rsidR="00545187" w:rsidRPr="00545187">
              <w:t>Перезагрузка только по команде администратора</w:t>
            </w:r>
          </w:p>
        </w:tc>
      </w:tr>
      <w:tr w:rsidR="00EB6C6C" w:rsidRPr="005511AC" w14:paraId="77B5FD8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AE418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B886A6E" w14:textId="77777777" w:rsidR="00EB6C6C" w:rsidRPr="005511AC" w:rsidRDefault="00EB6C6C" w:rsidP="004B1BF1">
            <w:pPr>
              <w:spacing w:line="276" w:lineRule="auto"/>
              <w:ind w:firstLine="0"/>
            </w:pPr>
            <w:r w:rsidRPr="005511AC">
              <w:t>Угроза приведения системы в состояние «отказ в обслуживании»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67B721" w14:textId="77777777" w:rsidR="00EB6C6C" w:rsidRPr="005511AC" w:rsidRDefault="00EB6C6C" w:rsidP="004B1BF1">
            <w:pPr>
              <w:spacing w:line="276" w:lineRule="auto"/>
              <w:ind w:firstLine="0"/>
            </w:pPr>
            <w:r w:rsidRPr="005511AC">
              <w:t>УБИ.140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E95D88" w14:textId="2FCED3C0" w:rsidR="00EB6C6C" w:rsidRPr="00545187" w:rsidRDefault="00EB6C6C" w:rsidP="004B1BF1">
            <w:pPr>
              <w:spacing w:line="276" w:lineRule="auto"/>
              <w:ind w:firstLine="0"/>
            </w:pPr>
            <w:r w:rsidRPr="00545187">
              <w:t xml:space="preserve">Неприменима. </w:t>
            </w:r>
            <w:r w:rsidR="00545187" w:rsidRPr="00545187">
              <w:t xml:space="preserve">Недостаточно узлов для </w:t>
            </w:r>
            <w:proofErr w:type="spellStart"/>
            <w:r w:rsidR="00545187" w:rsidRPr="00545187">
              <w:t>DoS</w:t>
            </w:r>
            <w:proofErr w:type="spellEnd"/>
            <w:r w:rsidR="00545187" w:rsidRPr="00545187">
              <w:t>-атаки</w:t>
            </w:r>
          </w:p>
        </w:tc>
      </w:tr>
      <w:tr w:rsidR="00EB6C6C" w:rsidRPr="005511AC" w14:paraId="49DAA1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CB02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6202B2E" w14:textId="77777777" w:rsidR="00EB6C6C" w:rsidRPr="005511AC" w:rsidRDefault="00EB6C6C" w:rsidP="004B1BF1">
            <w:pPr>
              <w:spacing w:line="276" w:lineRule="auto"/>
              <w:ind w:firstLine="0"/>
            </w:pPr>
            <w:r w:rsidRPr="005511AC">
              <w:t>Угроза усиления воздействия на вычислительные ресурсы пользователей при помощи сторонних серверов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255695" w14:textId="77777777" w:rsidR="00EB6C6C" w:rsidRPr="005511AC" w:rsidRDefault="00EB6C6C" w:rsidP="004B1BF1">
            <w:pPr>
              <w:spacing w:line="276" w:lineRule="auto"/>
              <w:ind w:firstLine="0"/>
            </w:pPr>
            <w:r w:rsidRPr="005511AC">
              <w:t>УБИ.153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7767EC" w14:textId="38A50974" w:rsidR="00EB6C6C" w:rsidRPr="00545187" w:rsidRDefault="00EB6C6C" w:rsidP="00545187">
            <w:pPr>
              <w:spacing w:line="276" w:lineRule="auto"/>
              <w:ind w:firstLine="0"/>
            </w:pPr>
            <w:r w:rsidRPr="00545187">
              <w:t xml:space="preserve">Неприменима. </w:t>
            </w:r>
            <w:r w:rsidR="00545187" w:rsidRPr="00545187">
              <w:t>Отсутствует выход в Интернет</w:t>
            </w:r>
          </w:p>
        </w:tc>
      </w:tr>
      <w:tr w:rsidR="00EB6C6C" w:rsidRPr="005511AC" w14:paraId="02AD8B2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7C147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A2B2C7F" w14:textId="77777777" w:rsidR="00EB6C6C" w:rsidRPr="005511AC" w:rsidRDefault="00EB6C6C" w:rsidP="004B1BF1">
            <w:pPr>
              <w:spacing w:line="276" w:lineRule="auto"/>
              <w:ind w:firstLine="0"/>
            </w:pPr>
            <w:r w:rsidRPr="005511AC">
              <w:t>Угроза утраты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56CE3D" w14:textId="77777777" w:rsidR="00EB6C6C" w:rsidRPr="005511AC" w:rsidRDefault="00EB6C6C" w:rsidP="004B1BF1">
            <w:pPr>
              <w:spacing w:line="276" w:lineRule="auto"/>
              <w:ind w:firstLine="0"/>
            </w:pPr>
            <w:r w:rsidRPr="005511AC">
              <w:t>УБИ.155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E32ECA6" w14:textId="156FB323" w:rsidR="00EB6C6C" w:rsidRPr="00545187" w:rsidRDefault="00EB6C6C" w:rsidP="004B1BF1">
            <w:pPr>
              <w:spacing w:line="276" w:lineRule="auto"/>
              <w:ind w:firstLine="0"/>
            </w:pPr>
            <w:r w:rsidRPr="00545187">
              <w:t xml:space="preserve">Неприменима. </w:t>
            </w:r>
            <w:r w:rsidR="00545187" w:rsidRPr="00545187">
              <w:t>ИС изолирована от других систем</w:t>
            </w:r>
          </w:p>
        </w:tc>
      </w:tr>
      <w:tr w:rsidR="00EB6C6C" w:rsidRPr="005511AC" w14:paraId="61C682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BF16F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E1522E" w14:textId="77777777" w:rsidR="00EB6C6C" w:rsidRPr="005511AC" w:rsidRDefault="00EB6C6C" w:rsidP="004B1BF1">
            <w:pPr>
              <w:spacing w:line="276" w:lineRule="auto"/>
              <w:ind w:firstLine="0"/>
            </w:pPr>
            <w:r w:rsidRPr="005511AC">
              <w:t>Угроза нарушения технологического/производственного процесса из-за временных задержек, вносимых средством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1AABFF" w14:textId="77777777" w:rsidR="00EB6C6C" w:rsidRPr="005511AC" w:rsidRDefault="00EB6C6C" w:rsidP="004B1BF1">
            <w:pPr>
              <w:spacing w:line="276" w:lineRule="auto"/>
              <w:ind w:firstLine="0"/>
            </w:pPr>
            <w:r w:rsidRPr="005511AC">
              <w:t>УБИ.176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44FDBA" w14:textId="1BE0F1F7" w:rsidR="00EB6C6C" w:rsidRPr="00545187" w:rsidRDefault="00EB6C6C" w:rsidP="004B1BF1">
            <w:pPr>
              <w:spacing w:line="276" w:lineRule="auto"/>
              <w:ind w:firstLine="0"/>
            </w:pPr>
            <w:r w:rsidRPr="00545187">
              <w:t xml:space="preserve">Неприменима. </w:t>
            </w:r>
            <w:r w:rsidR="00545187" w:rsidRPr="00545187">
              <w:t>Сертифицированные СЗИ работают штатно</w:t>
            </w:r>
          </w:p>
        </w:tc>
      </w:tr>
      <w:tr w:rsidR="00EB6C6C" w:rsidRPr="005511AC" w14:paraId="3DB764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7973E4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3C7259" w14:textId="77777777" w:rsidR="00EB6C6C" w:rsidRPr="005511AC" w:rsidRDefault="00EB6C6C" w:rsidP="004B1BF1">
            <w:pPr>
              <w:spacing w:line="276" w:lineRule="auto"/>
              <w:ind w:firstLine="0"/>
            </w:pPr>
            <w:r w:rsidRPr="005511AC">
              <w:t xml:space="preserve">Угроза отказа в работе оборудования из-за изменения </w:t>
            </w:r>
            <w:proofErr w:type="spellStart"/>
            <w:r w:rsidRPr="005511AC">
              <w:t>геолокационной</w:t>
            </w:r>
            <w:proofErr w:type="spellEnd"/>
            <w:r w:rsidRPr="005511AC">
              <w:t xml:space="preserve"> информации о нем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FB8A49" w14:textId="77777777" w:rsidR="00EB6C6C" w:rsidRPr="005511AC" w:rsidRDefault="00EB6C6C" w:rsidP="004B1BF1">
            <w:pPr>
              <w:spacing w:line="276" w:lineRule="auto"/>
              <w:ind w:firstLine="0"/>
            </w:pPr>
            <w:r w:rsidRPr="005511AC">
              <w:t>УБИ.206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F4F713" w14:textId="7C6FE6D3" w:rsidR="00EB6C6C" w:rsidRPr="00545187" w:rsidRDefault="00EB6C6C" w:rsidP="004B1BF1">
            <w:pPr>
              <w:spacing w:line="276" w:lineRule="auto"/>
              <w:ind w:firstLine="0"/>
            </w:pPr>
            <w:r w:rsidRPr="00545187">
              <w:t xml:space="preserve">Неприменима. </w:t>
            </w:r>
            <w:proofErr w:type="spellStart"/>
            <w:r w:rsidR="00545187" w:rsidRPr="00545187">
              <w:t>Геолокация</w:t>
            </w:r>
            <w:proofErr w:type="spellEnd"/>
            <w:r w:rsidR="00545187" w:rsidRPr="00545187">
              <w:t xml:space="preserve"> не используется</w:t>
            </w:r>
          </w:p>
        </w:tc>
      </w:tr>
      <w:tr w:rsidR="00EB6C6C" w:rsidRPr="005511AC" w14:paraId="0E55B5C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F9B3379"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1BA9793" w14:textId="0B7F8607"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виртуализации</w:t>
            </w:r>
          </w:p>
        </w:tc>
      </w:tr>
      <w:tr w:rsidR="00EB6C6C" w:rsidRPr="005511AC" w14:paraId="76C8083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92C335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B98CF4" w14:textId="77777777" w:rsidR="00EB6C6C" w:rsidRPr="005511AC" w:rsidRDefault="00EB6C6C" w:rsidP="004B1BF1">
            <w:pPr>
              <w:spacing w:line="276" w:lineRule="auto"/>
              <w:ind w:firstLine="0"/>
            </w:pPr>
            <w:r w:rsidRPr="005511AC">
              <w:t>Угроза выхода процесса за пределы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616760" w14:textId="77777777" w:rsidR="00EB6C6C" w:rsidRPr="00FB36C9" w:rsidRDefault="00EB6C6C" w:rsidP="004B1BF1">
            <w:pPr>
              <w:spacing w:line="276" w:lineRule="auto"/>
              <w:ind w:firstLine="0"/>
            </w:pPr>
            <w:r w:rsidRPr="00FB36C9">
              <w:t>УБИ.010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FC795BC" w14:textId="1FE627CB" w:rsidR="00EB6C6C" w:rsidRPr="00FB36C9" w:rsidRDefault="00FB36C9" w:rsidP="004B1BF1">
            <w:pPr>
              <w:spacing w:line="276" w:lineRule="auto"/>
              <w:ind w:firstLine="0"/>
            </w:pPr>
            <w:r w:rsidRPr="00FB36C9">
              <w:t>Применима</w:t>
            </w:r>
          </w:p>
        </w:tc>
      </w:tr>
      <w:tr w:rsidR="00EB6C6C" w:rsidRPr="005511AC" w14:paraId="72C8A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2EF10C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644996" w14:textId="77777777" w:rsidR="00EB6C6C" w:rsidRPr="005511AC" w:rsidRDefault="00EB6C6C" w:rsidP="004B1BF1">
            <w:pPr>
              <w:spacing w:line="276" w:lineRule="auto"/>
              <w:ind w:firstLine="0"/>
            </w:pPr>
            <w:r w:rsidRPr="005511AC">
              <w:t>Угроза нарушения изоляции пользовательских данных внутри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67D37D" w14:textId="77777777" w:rsidR="00EB6C6C" w:rsidRPr="005511AC" w:rsidRDefault="00EB6C6C" w:rsidP="004B1BF1">
            <w:pPr>
              <w:spacing w:line="276" w:lineRule="auto"/>
              <w:ind w:firstLine="0"/>
            </w:pPr>
            <w:r w:rsidRPr="005511AC">
              <w:t>УБИ.044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C292DA4" w14:textId="4C9E759C" w:rsidR="00EB6C6C" w:rsidRPr="005511AC" w:rsidRDefault="00FB36C9" w:rsidP="004B1BF1">
            <w:pPr>
              <w:spacing w:line="276" w:lineRule="auto"/>
              <w:ind w:firstLine="0"/>
              <w:rPr>
                <w:highlight w:val="yellow"/>
              </w:rPr>
            </w:pPr>
            <w:r w:rsidRPr="00FB36C9">
              <w:t>Применима</w:t>
            </w:r>
          </w:p>
        </w:tc>
      </w:tr>
      <w:tr w:rsidR="00EB6C6C" w:rsidRPr="005511AC" w14:paraId="7FD82C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7CD727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FAC5176" w14:textId="77777777" w:rsidR="00EB6C6C" w:rsidRPr="005511AC" w:rsidRDefault="00EB6C6C" w:rsidP="004B1BF1">
            <w:pPr>
              <w:spacing w:line="276" w:lineRule="auto"/>
              <w:ind w:firstLine="0"/>
            </w:pPr>
            <w:r w:rsidRPr="005511AC">
              <w:t>Угроза нарушения процедуры аутентификации субъектов виртуального информационного взаимодействия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0BDF1BC" w14:textId="77777777" w:rsidR="00EB6C6C" w:rsidRPr="00FB36C9" w:rsidRDefault="00EB6C6C" w:rsidP="004B1BF1">
            <w:pPr>
              <w:spacing w:line="276" w:lineRule="auto"/>
              <w:ind w:firstLine="0"/>
            </w:pPr>
            <w:r w:rsidRPr="00FB36C9">
              <w:t>УБИ.046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F9948" w14:textId="77777777" w:rsidR="00EB6C6C" w:rsidRPr="00FB36C9" w:rsidRDefault="00EB6C6C" w:rsidP="004B1BF1">
            <w:pPr>
              <w:spacing w:line="276" w:lineRule="auto"/>
              <w:ind w:firstLine="0"/>
            </w:pPr>
            <w:r w:rsidRPr="00FB36C9">
              <w:t>Применима</w:t>
            </w:r>
          </w:p>
        </w:tc>
      </w:tr>
      <w:tr w:rsidR="00EB6C6C" w:rsidRPr="005511AC" w14:paraId="68E5B38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3AD56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31923FD" w14:textId="77777777" w:rsidR="00EB6C6C" w:rsidRPr="005511AC" w:rsidRDefault="00EB6C6C" w:rsidP="004B1BF1">
            <w:pPr>
              <w:spacing w:line="276" w:lineRule="auto"/>
              <w:ind w:firstLine="0"/>
            </w:pPr>
            <w:r w:rsidRPr="005511AC">
              <w:t>Угроза нарушения технологии обработки информации путём несанкционированного внесения изменений в образы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865F67" w14:textId="77777777" w:rsidR="00EB6C6C" w:rsidRPr="00FB36C9" w:rsidRDefault="00EB6C6C" w:rsidP="004B1BF1">
            <w:pPr>
              <w:spacing w:line="276" w:lineRule="auto"/>
              <w:ind w:firstLine="0"/>
            </w:pPr>
            <w:r w:rsidRPr="00FB36C9">
              <w:t>УБИ.048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06B8A0" w14:textId="1222E97F" w:rsidR="00EB6C6C" w:rsidRPr="00FB36C9" w:rsidRDefault="00FB36C9" w:rsidP="004B1BF1">
            <w:pPr>
              <w:spacing w:line="276" w:lineRule="auto"/>
              <w:ind w:firstLine="0"/>
            </w:pPr>
            <w:r w:rsidRPr="00FB36C9">
              <w:t>Применима</w:t>
            </w:r>
          </w:p>
        </w:tc>
      </w:tr>
      <w:tr w:rsidR="00EB6C6C" w:rsidRPr="005511AC" w14:paraId="4D7FF23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25475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2EB3C3" w14:textId="77777777" w:rsidR="00EB6C6C" w:rsidRPr="005511AC" w:rsidRDefault="00EB6C6C" w:rsidP="004B1BF1">
            <w:pPr>
              <w:spacing w:line="276" w:lineRule="auto"/>
              <w:ind w:firstLine="0"/>
            </w:pPr>
            <w:r w:rsidRPr="005511AC">
              <w:t>Угроза неконтролируемого роста числа зарезервированных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B333E7" w14:textId="77777777" w:rsidR="00EB6C6C" w:rsidRPr="00FB36C9" w:rsidRDefault="00EB6C6C" w:rsidP="004B1BF1">
            <w:pPr>
              <w:spacing w:line="276" w:lineRule="auto"/>
              <w:ind w:firstLine="0"/>
            </w:pPr>
            <w:r w:rsidRPr="00FB36C9">
              <w:t>УБИ.059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BDB0C9E" w14:textId="5FF3F14E" w:rsidR="00EB6C6C" w:rsidRPr="00FB36C9" w:rsidRDefault="00FB36C9" w:rsidP="004B1BF1">
            <w:pPr>
              <w:spacing w:line="276" w:lineRule="auto"/>
              <w:ind w:firstLine="0"/>
            </w:pPr>
            <w:r w:rsidRPr="00FB36C9">
              <w:t>Применима</w:t>
            </w:r>
          </w:p>
        </w:tc>
      </w:tr>
      <w:tr w:rsidR="00EB6C6C" w:rsidRPr="005511AC" w14:paraId="0EA01D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07C53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C8A9AC5" w14:textId="77777777" w:rsidR="00EB6C6C" w:rsidRPr="005511AC" w:rsidRDefault="00EB6C6C" w:rsidP="004B1BF1">
            <w:pPr>
              <w:spacing w:line="276" w:lineRule="auto"/>
              <w:ind w:firstLine="0"/>
            </w:pPr>
            <w:r w:rsidRPr="005511AC">
              <w:t>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60663C" w14:textId="77777777" w:rsidR="00EB6C6C" w:rsidRPr="00FB36C9" w:rsidRDefault="00EB6C6C" w:rsidP="004B1BF1">
            <w:pPr>
              <w:spacing w:line="276" w:lineRule="auto"/>
              <w:ind w:firstLine="0"/>
            </w:pPr>
            <w:r w:rsidRPr="00FB36C9">
              <w:t>УБИ.073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3EF093" w14:textId="0289979B" w:rsidR="00EB6C6C" w:rsidRPr="00FB36C9" w:rsidRDefault="00FB36C9" w:rsidP="004B1BF1">
            <w:pPr>
              <w:spacing w:line="276" w:lineRule="auto"/>
              <w:ind w:firstLine="0"/>
            </w:pPr>
            <w:r w:rsidRPr="00FB36C9">
              <w:t>Применима</w:t>
            </w:r>
          </w:p>
        </w:tc>
      </w:tr>
      <w:tr w:rsidR="00EB6C6C" w:rsidRPr="005511AC" w14:paraId="1976BE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F8874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F43748" w14:textId="77777777" w:rsidR="00EB6C6C" w:rsidRPr="005511AC" w:rsidRDefault="00EB6C6C" w:rsidP="004B1BF1">
            <w:pPr>
              <w:spacing w:line="276" w:lineRule="auto"/>
              <w:ind w:firstLine="0"/>
            </w:pPr>
            <w:r w:rsidRPr="005511AC">
              <w:t>Угроза несанкционированного доступа к виртуальным каналам 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F981D9" w14:textId="77777777" w:rsidR="00EB6C6C" w:rsidRPr="00FB36C9" w:rsidRDefault="00EB6C6C" w:rsidP="004B1BF1">
            <w:pPr>
              <w:spacing w:line="276" w:lineRule="auto"/>
              <w:ind w:firstLine="0"/>
            </w:pPr>
            <w:r w:rsidRPr="00FB36C9">
              <w:t>УБИ.075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F7409E" w14:textId="75486952" w:rsidR="00EB6C6C" w:rsidRPr="00FB36C9" w:rsidRDefault="00FB36C9" w:rsidP="004B1BF1">
            <w:pPr>
              <w:spacing w:line="276" w:lineRule="auto"/>
              <w:ind w:firstLine="0"/>
            </w:pPr>
            <w:r w:rsidRPr="00FB36C9">
              <w:t>Применима</w:t>
            </w:r>
          </w:p>
        </w:tc>
      </w:tr>
      <w:tr w:rsidR="00EB6C6C" w:rsidRPr="005511AC" w14:paraId="69B5FA0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B7BAF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107357" w14:textId="77777777" w:rsidR="00EB6C6C" w:rsidRPr="005511AC" w:rsidRDefault="00EB6C6C" w:rsidP="004B1BF1">
            <w:pPr>
              <w:spacing w:line="276" w:lineRule="auto"/>
              <w:ind w:firstLine="0"/>
            </w:pPr>
            <w:r w:rsidRPr="005511AC">
              <w:t>Угроза несанкционированного доступа к гипервизору из виртуальной машины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25C0A0" w14:textId="77777777" w:rsidR="00EB6C6C" w:rsidRPr="00FB36C9" w:rsidRDefault="00EB6C6C" w:rsidP="004B1BF1">
            <w:pPr>
              <w:spacing w:line="276" w:lineRule="auto"/>
              <w:ind w:firstLine="0"/>
            </w:pPr>
            <w:r w:rsidRPr="00FB36C9">
              <w:t>УБИ.076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B82CD" w14:textId="1C992242" w:rsidR="00EB6C6C" w:rsidRPr="00FB36C9" w:rsidRDefault="00FB36C9" w:rsidP="004B1BF1">
            <w:pPr>
              <w:spacing w:line="276" w:lineRule="auto"/>
              <w:ind w:firstLine="0"/>
            </w:pPr>
            <w:r w:rsidRPr="00FB36C9">
              <w:t>Применима</w:t>
            </w:r>
          </w:p>
        </w:tc>
      </w:tr>
      <w:tr w:rsidR="00EB6C6C" w:rsidRPr="005511AC" w14:paraId="75611F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5455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8DC" w14:textId="77777777" w:rsidR="00EB6C6C" w:rsidRPr="005511AC" w:rsidRDefault="00EB6C6C" w:rsidP="004B1BF1">
            <w:pPr>
              <w:spacing w:line="276" w:lineRule="auto"/>
              <w:ind w:firstLine="0"/>
            </w:pPr>
            <w:r w:rsidRPr="005511AC">
              <w:t>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663EBD" w14:textId="77777777" w:rsidR="00EB6C6C" w:rsidRPr="00FB36C9" w:rsidRDefault="00EB6C6C" w:rsidP="004B1BF1">
            <w:pPr>
              <w:spacing w:line="276" w:lineRule="auto"/>
              <w:ind w:firstLine="0"/>
            </w:pPr>
            <w:r w:rsidRPr="00FB36C9">
              <w:t>УБИ.077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81CB4E" w14:textId="0A52490D" w:rsidR="00EB6C6C" w:rsidRPr="00FB36C9" w:rsidRDefault="00FB36C9" w:rsidP="004B1BF1">
            <w:pPr>
              <w:spacing w:line="276" w:lineRule="auto"/>
              <w:ind w:firstLine="0"/>
            </w:pPr>
            <w:r w:rsidRPr="00FB36C9">
              <w:t>Применима</w:t>
            </w:r>
          </w:p>
        </w:tc>
      </w:tr>
      <w:tr w:rsidR="00EB6C6C" w:rsidRPr="005511AC" w14:paraId="54DFA99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FD1D2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E556B37"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FF0055" w14:textId="77777777" w:rsidR="00EB6C6C" w:rsidRPr="00FB36C9" w:rsidRDefault="00EB6C6C" w:rsidP="004B1BF1">
            <w:pPr>
              <w:spacing w:line="276" w:lineRule="auto"/>
              <w:ind w:firstLine="0"/>
            </w:pPr>
            <w:r w:rsidRPr="00FB36C9">
              <w:t>УБИ.078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BCB7B0" w14:textId="77777777" w:rsidR="00EB6C6C" w:rsidRPr="00FB36C9" w:rsidRDefault="00EB6C6C" w:rsidP="004B1BF1">
            <w:pPr>
              <w:spacing w:line="276" w:lineRule="auto"/>
              <w:ind w:firstLine="0"/>
            </w:pPr>
            <w:r w:rsidRPr="00FB36C9">
              <w:t>Применима</w:t>
            </w:r>
          </w:p>
        </w:tc>
      </w:tr>
      <w:tr w:rsidR="00EB6C6C" w:rsidRPr="005511AC" w14:paraId="7BF584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7ABB3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6DC669"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со стороны других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618D47" w14:textId="77777777" w:rsidR="00EB6C6C" w:rsidRPr="00FB36C9" w:rsidRDefault="00EB6C6C" w:rsidP="004B1BF1">
            <w:pPr>
              <w:spacing w:line="276" w:lineRule="auto"/>
              <w:ind w:firstLine="0"/>
            </w:pPr>
            <w:r w:rsidRPr="00FB36C9">
              <w:t>УБИ.079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59C2F" w14:textId="63FD2ADC" w:rsidR="00EB6C6C" w:rsidRPr="00FB36C9" w:rsidRDefault="00FB36C9" w:rsidP="004B1BF1">
            <w:pPr>
              <w:spacing w:line="276" w:lineRule="auto"/>
              <w:ind w:firstLine="0"/>
            </w:pPr>
            <w:r w:rsidRPr="00FB36C9">
              <w:t>Применима</w:t>
            </w:r>
          </w:p>
        </w:tc>
      </w:tr>
      <w:tr w:rsidR="00EB6C6C" w:rsidRPr="005511AC" w14:paraId="4B48474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DC88A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B73C52F"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устройствам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09DB3" w14:textId="77777777" w:rsidR="00EB6C6C" w:rsidRPr="005511AC" w:rsidRDefault="00EB6C6C" w:rsidP="004B1BF1">
            <w:pPr>
              <w:spacing w:line="276" w:lineRule="auto"/>
              <w:ind w:firstLine="0"/>
            </w:pPr>
            <w:r w:rsidRPr="005511AC">
              <w:t>УБИ.080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8EBF28" w14:textId="1AEA5BE8" w:rsidR="00EB6C6C" w:rsidRPr="00FB36C9" w:rsidRDefault="00FB36C9" w:rsidP="004B1BF1">
            <w:pPr>
              <w:spacing w:line="276" w:lineRule="auto"/>
              <w:ind w:firstLine="0"/>
            </w:pPr>
            <w:r w:rsidRPr="00FB36C9">
              <w:t>Применима</w:t>
            </w:r>
          </w:p>
        </w:tc>
      </w:tr>
      <w:tr w:rsidR="00FB36C9" w:rsidRPr="005511AC" w14:paraId="0BEA3E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EE3889F" w14:textId="77777777" w:rsidR="00FB36C9" w:rsidRPr="005511AC" w:rsidRDefault="00FB36C9" w:rsidP="00FB36C9">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FD1214" w14:textId="77777777" w:rsidR="00FB36C9" w:rsidRPr="005511AC" w:rsidRDefault="00FB36C9" w:rsidP="00FB36C9">
            <w:pPr>
              <w:spacing w:line="276" w:lineRule="auto"/>
              <w:ind w:firstLine="0"/>
            </w:pPr>
            <w:r w:rsidRPr="005511AC">
              <w:t>Угроза несанкционированного доступа к системе хранения данных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AB6CB2" w14:textId="77777777" w:rsidR="00FB36C9" w:rsidRPr="005511AC" w:rsidRDefault="00FB36C9" w:rsidP="00FB36C9">
            <w:pPr>
              <w:spacing w:line="276" w:lineRule="auto"/>
              <w:ind w:firstLine="0"/>
            </w:pPr>
            <w:r w:rsidRPr="005511AC">
              <w:t>УБИ.084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75C3ED" w14:textId="5A001C4B" w:rsidR="00FB36C9" w:rsidRPr="00FB36C9" w:rsidRDefault="00FB36C9" w:rsidP="00FB36C9">
            <w:pPr>
              <w:spacing w:line="276" w:lineRule="auto"/>
              <w:ind w:firstLine="0"/>
            </w:pPr>
            <w:r w:rsidRPr="00FB36C9">
              <w:t>Применима</w:t>
            </w:r>
          </w:p>
        </w:tc>
      </w:tr>
      <w:tr w:rsidR="00FB36C9" w:rsidRPr="005511AC" w14:paraId="4FEB19D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5C5D15" w14:textId="77777777" w:rsidR="00FB36C9" w:rsidRPr="005511AC" w:rsidRDefault="00FB36C9" w:rsidP="00FB36C9">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6BC3F9" w14:textId="77777777" w:rsidR="00FB36C9" w:rsidRPr="005511AC" w:rsidRDefault="00FB36C9" w:rsidP="00FB36C9">
            <w:pPr>
              <w:spacing w:line="276" w:lineRule="auto"/>
              <w:ind w:firstLine="0"/>
            </w:pPr>
            <w:r w:rsidRPr="005511AC">
              <w:t>Угроза несанкционированного доступа к хранимой в виртуальном пространстве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49FD06" w14:textId="77777777" w:rsidR="00FB36C9" w:rsidRPr="005511AC" w:rsidRDefault="00FB36C9" w:rsidP="00FB36C9">
            <w:pPr>
              <w:spacing w:line="276" w:lineRule="auto"/>
              <w:ind w:firstLine="0"/>
            </w:pPr>
            <w:r w:rsidRPr="005511AC">
              <w:t>УБИ.085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7CB9A7" w14:textId="2B0D73DF" w:rsidR="00FB36C9" w:rsidRPr="00FB36C9" w:rsidRDefault="00FB36C9" w:rsidP="00FB36C9">
            <w:pPr>
              <w:spacing w:line="276" w:lineRule="auto"/>
              <w:ind w:firstLine="0"/>
            </w:pPr>
            <w:r w:rsidRPr="00FB36C9">
              <w:t>Применима</w:t>
            </w:r>
          </w:p>
        </w:tc>
      </w:tr>
      <w:tr w:rsidR="00FB36C9" w:rsidRPr="005511AC" w14:paraId="05517EE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4BA667" w14:textId="77777777" w:rsidR="00FB36C9" w:rsidRPr="005511AC" w:rsidRDefault="00FB36C9" w:rsidP="00FB36C9">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3B679B" w14:textId="77777777" w:rsidR="00FB36C9" w:rsidRPr="005511AC" w:rsidRDefault="00FB36C9" w:rsidP="00FB36C9">
            <w:pPr>
              <w:spacing w:line="276" w:lineRule="auto"/>
              <w:ind w:firstLine="0"/>
            </w:pPr>
            <w:r w:rsidRPr="005511AC">
              <w:t>Угроза ошибки обновления гипервизора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0262E7" w14:textId="77777777" w:rsidR="00FB36C9" w:rsidRPr="005511AC" w:rsidRDefault="00FB36C9" w:rsidP="00FB36C9">
            <w:pPr>
              <w:spacing w:line="276" w:lineRule="auto"/>
              <w:ind w:firstLine="0"/>
            </w:pPr>
            <w:r w:rsidRPr="005511AC">
              <w:t>УБИ.108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698F73C" w14:textId="2CEF2F99" w:rsidR="00FB36C9" w:rsidRPr="00FB36C9" w:rsidRDefault="00FB36C9" w:rsidP="00FB36C9">
            <w:pPr>
              <w:spacing w:line="276" w:lineRule="auto"/>
              <w:ind w:firstLine="0"/>
            </w:pPr>
            <w:r w:rsidRPr="00FB36C9">
              <w:t>Применима</w:t>
            </w:r>
          </w:p>
        </w:tc>
      </w:tr>
      <w:tr w:rsidR="00FB36C9" w:rsidRPr="005511AC" w14:paraId="5E4BAD8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F4AE7" w14:textId="77777777" w:rsidR="00FB36C9" w:rsidRPr="005511AC" w:rsidRDefault="00FB36C9" w:rsidP="00FB36C9">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93C9D" w14:textId="77777777" w:rsidR="00FB36C9" w:rsidRPr="005511AC" w:rsidRDefault="00FB36C9" w:rsidP="00FB36C9">
            <w:pPr>
              <w:spacing w:line="276" w:lineRule="auto"/>
              <w:ind w:firstLine="0"/>
            </w:pPr>
            <w:r w:rsidRPr="005511AC">
              <w:t>Угроза перехвата управления гипервизором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8470B75" w14:textId="77777777" w:rsidR="00FB36C9" w:rsidRPr="005511AC" w:rsidRDefault="00FB36C9" w:rsidP="00FB36C9">
            <w:pPr>
              <w:spacing w:line="276" w:lineRule="auto"/>
              <w:ind w:firstLine="0"/>
            </w:pPr>
            <w:r w:rsidRPr="005511AC">
              <w:t>УБИ.119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8F58B9" w14:textId="32B84ED7" w:rsidR="00FB36C9" w:rsidRPr="00FB36C9" w:rsidRDefault="00FB36C9" w:rsidP="00FB36C9">
            <w:pPr>
              <w:spacing w:line="276" w:lineRule="auto"/>
              <w:ind w:firstLine="0"/>
            </w:pPr>
            <w:r w:rsidRPr="00FB36C9">
              <w:t>Применима</w:t>
            </w:r>
          </w:p>
        </w:tc>
      </w:tr>
      <w:tr w:rsidR="00FB36C9" w:rsidRPr="005511AC" w14:paraId="4950B81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84C618B" w14:textId="77777777" w:rsidR="00FB36C9" w:rsidRPr="005511AC" w:rsidRDefault="00FB36C9" w:rsidP="00FB36C9">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46DB00" w14:textId="77777777" w:rsidR="00FB36C9" w:rsidRPr="005511AC" w:rsidRDefault="00FB36C9" w:rsidP="00FB36C9">
            <w:pPr>
              <w:spacing w:line="276" w:lineRule="auto"/>
              <w:ind w:firstLine="0"/>
            </w:pPr>
            <w:r w:rsidRPr="005511AC">
              <w:t>Угроза перехвата управления средой виртуализации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4C701B" w14:textId="77777777" w:rsidR="00FB36C9" w:rsidRPr="005511AC" w:rsidRDefault="00FB36C9" w:rsidP="00FB36C9">
            <w:pPr>
              <w:spacing w:line="276" w:lineRule="auto"/>
              <w:ind w:firstLine="0"/>
            </w:pPr>
            <w:r w:rsidRPr="005511AC">
              <w:t>УБИ.120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75A53B" w14:textId="4280F3A7" w:rsidR="00FB36C9" w:rsidRPr="00FB36C9" w:rsidRDefault="00FB36C9" w:rsidP="00FB36C9">
            <w:pPr>
              <w:spacing w:line="276" w:lineRule="auto"/>
              <w:ind w:firstLine="0"/>
            </w:pPr>
            <w:r w:rsidRPr="00FB36C9">
              <w:t>Применима</w:t>
            </w:r>
          </w:p>
        </w:tc>
      </w:tr>
      <w:tr w:rsidR="00EB6C6C" w:rsidRPr="005511AC" w14:paraId="77A064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2A39E"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678515C0" w14:textId="112713D4" w:rsidR="00EB6C6C" w:rsidRPr="005511AC" w:rsidRDefault="00EB6C6C" w:rsidP="004B1BF1">
            <w:pPr>
              <w:spacing w:line="276" w:lineRule="auto"/>
              <w:ind w:firstLine="0"/>
              <w:rPr>
                <w:b/>
              </w:rPr>
            </w:pPr>
            <w:r w:rsidRPr="005511AC">
              <w:rPr>
                <w:b/>
              </w:rPr>
              <w:t xml:space="preserve">Угроза НСД к информации, обрабатываемой с использованием технологии </w:t>
            </w:r>
            <w:proofErr w:type="spellStart"/>
            <w:r w:rsidRPr="005511AC">
              <w:rPr>
                <w:b/>
              </w:rPr>
              <w:t>грид</w:t>
            </w:r>
            <w:proofErr w:type="spellEnd"/>
          </w:p>
        </w:tc>
      </w:tr>
      <w:tr w:rsidR="00EB6C6C" w:rsidRPr="005511AC" w14:paraId="1538AB0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41545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84CB3EA" w14:textId="77777777" w:rsidR="00EB6C6C" w:rsidRPr="005511AC" w:rsidRDefault="00EB6C6C" w:rsidP="004B1BF1">
            <w:pPr>
              <w:spacing w:line="276" w:lineRule="auto"/>
              <w:ind w:firstLine="0"/>
            </w:pPr>
            <w:r w:rsidRPr="005511AC">
              <w:t xml:space="preserve">Угроза автоматического распространения вредоносного кода в </w:t>
            </w:r>
            <w:proofErr w:type="spellStart"/>
            <w:r w:rsidRPr="005511AC">
              <w:t>грид</w:t>
            </w:r>
            <w:proofErr w:type="spellEnd"/>
            <w:r w:rsidRPr="005511AC">
              <w:t>-системе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9F07F3" w14:textId="77777777" w:rsidR="00EB6C6C" w:rsidRPr="005511AC" w:rsidRDefault="00EB6C6C" w:rsidP="004B1BF1">
            <w:pPr>
              <w:spacing w:line="276" w:lineRule="auto"/>
              <w:ind w:firstLine="0"/>
            </w:pPr>
            <w:r w:rsidRPr="005511AC">
              <w:t>УБИ.001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00DD5B"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52C3F8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A04E8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5E3DB6" w14:textId="77777777" w:rsidR="00EB6C6C" w:rsidRPr="005511AC" w:rsidRDefault="00EB6C6C" w:rsidP="004B1BF1">
            <w:pPr>
              <w:spacing w:line="276" w:lineRule="auto"/>
              <w:ind w:firstLine="0"/>
            </w:pPr>
            <w:r w:rsidRPr="005511AC">
              <w:t xml:space="preserve">Угроза агрегирования данных, передаваемых в </w:t>
            </w:r>
            <w:proofErr w:type="spellStart"/>
            <w:r w:rsidRPr="005511AC">
              <w:t>грид</w:t>
            </w:r>
            <w:proofErr w:type="spellEnd"/>
            <w:r w:rsidRPr="005511AC">
              <w:t>-системе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72504C" w14:textId="77777777" w:rsidR="00EB6C6C" w:rsidRPr="005511AC" w:rsidRDefault="00EB6C6C" w:rsidP="004B1BF1">
            <w:pPr>
              <w:spacing w:line="276" w:lineRule="auto"/>
              <w:ind w:firstLine="0"/>
            </w:pPr>
            <w:r w:rsidRPr="005511AC">
              <w:t>УБИ.002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F7F640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653F6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D8DC44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AEE3E2" w14:textId="77777777" w:rsidR="00EB6C6C" w:rsidRPr="005511AC" w:rsidRDefault="00EB6C6C" w:rsidP="004B1BF1">
            <w:pPr>
              <w:spacing w:line="276" w:lineRule="auto"/>
              <w:ind w:firstLine="0"/>
            </w:pPr>
            <w:r w:rsidRPr="005511AC">
              <w:t xml:space="preserve">Угроза нарушения работоспособности </w:t>
            </w:r>
            <w:proofErr w:type="spellStart"/>
            <w:r w:rsidRPr="005511AC">
              <w:t>грид</w:t>
            </w:r>
            <w:proofErr w:type="spellEnd"/>
            <w:r w:rsidRPr="005511AC">
              <w:t>-системы при нетипичной сетевой нагрузке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908A7" w14:textId="77777777" w:rsidR="00EB6C6C" w:rsidRPr="005511AC" w:rsidRDefault="00EB6C6C" w:rsidP="004B1BF1">
            <w:pPr>
              <w:spacing w:line="276" w:lineRule="auto"/>
              <w:ind w:firstLine="0"/>
            </w:pPr>
            <w:r w:rsidRPr="005511AC">
              <w:t>УБИ.047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7DC750"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7433A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365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A8B2E5" w14:textId="77777777" w:rsidR="00EB6C6C" w:rsidRPr="005511AC" w:rsidRDefault="00EB6C6C" w:rsidP="004B1BF1">
            <w:pPr>
              <w:spacing w:line="276" w:lineRule="auto"/>
              <w:ind w:firstLine="0"/>
            </w:pPr>
            <w:r w:rsidRPr="005511AC">
              <w:t xml:space="preserve">Угроза несанкционированного доступа к локальному компьютеру через клиента </w:t>
            </w:r>
            <w:proofErr w:type="spellStart"/>
            <w:r w:rsidRPr="005511AC">
              <w:t>грид</w:t>
            </w:r>
            <w:proofErr w:type="spellEnd"/>
            <w:r w:rsidRPr="005511AC">
              <w:t>-системы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E3D8ED" w14:textId="77777777" w:rsidR="00EB6C6C" w:rsidRPr="005511AC" w:rsidRDefault="00EB6C6C" w:rsidP="004B1BF1">
            <w:pPr>
              <w:spacing w:line="276" w:lineRule="auto"/>
              <w:ind w:firstLine="0"/>
            </w:pPr>
            <w:r w:rsidRPr="005511AC">
              <w:t>УБИ.081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05DEDB"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659DBD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2CAF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2440534" w14:textId="77777777" w:rsidR="00EB6C6C" w:rsidRPr="005511AC" w:rsidRDefault="00EB6C6C" w:rsidP="004B1BF1">
            <w:pPr>
              <w:spacing w:line="276" w:lineRule="auto"/>
              <w:ind w:firstLine="0"/>
            </w:pPr>
            <w:r w:rsidRPr="005511AC">
              <w:t xml:space="preserve">Угроза перегрузки </w:t>
            </w:r>
            <w:proofErr w:type="spellStart"/>
            <w:r w:rsidRPr="005511AC">
              <w:t>грид</w:t>
            </w:r>
            <w:proofErr w:type="spellEnd"/>
            <w:r w:rsidRPr="005511AC">
              <w:t>-системы вычислительными заданиями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68844F5" w14:textId="77777777" w:rsidR="00EB6C6C" w:rsidRPr="005511AC" w:rsidRDefault="00EB6C6C" w:rsidP="004B1BF1">
            <w:pPr>
              <w:spacing w:line="276" w:lineRule="auto"/>
              <w:ind w:firstLine="0"/>
            </w:pPr>
            <w:r w:rsidRPr="005511AC">
              <w:t>УБИ.110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CA0CCD"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D516B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54C8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9F875E" w14:textId="77777777" w:rsidR="00EB6C6C" w:rsidRPr="005511AC" w:rsidRDefault="00EB6C6C" w:rsidP="004B1BF1">
            <w:pPr>
              <w:spacing w:line="276" w:lineRule="auto"/>
              <w:ind w:firstLine="0"/>
            </w:pPr>
            <w:r w:rsidRPr="005511AC">
              <w:t xml:space="preserve">Угроза распространения </w:t>
            </w:r>
            <w:proofErr w:type="spellStart"/>
            <w:r w:rsidRPr="005511AC">
              <w:t>несанкционированно</w:t>
            </w:r>
            <w:proofErr w:type="spellEnd"/>
            <w:r w:rsidRPr="005511AC">
              <w:t xml:space="preserve"> повышенных прав на всю </w:t>
            </w:r>
            <w:proofErr w:type="spellStart"/>
            <w:r w:rsidRPr="005511AC">
              <w:t>грид</w:t>
            </w:r>
            <w:proofErr w:type="spellEnd"/>
            <w:r w:rsidRPr="005511AC">
              <w:t>-систему</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19046E" w14:textId="77777777" w:rsidR="00EB6C6C" w:rsidRPr="005511AC" w:rsidRDefault="00EB6C6C" w:rsidP="004B1BF1">
            <w:pPr>
              <w:spacing w:line="276" w:lineRule="auto"/>
              <w:ind w:firstLine="0"/>
            </w:pPr>
            <w:r w:rsidRPr="005511AC">
              <w:t>УБИ.147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BCBAC"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5DCEC6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7A5AF2B"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900FC54" w14:textId="678FB93F" w:rsidR="00EB6C6C" w:rsidRPr="005511AC" w:rsidRDefault="00EB6C6C" w:rsidP="004B1BF1">
            <w:pPr>
              <w:spacing w:line="276" w:lineRule="auto"/>
              <w:ind w:firstLine="0"/>
              <w:rPr>
                <w:b/>
              </w:rPr>
            </w:pPr>
            <w:r w:rsidRPr="005511AC">
              <w:rPr>
                <w:b/>
              </w:rPr>
              <w:t>Угроза НСД к беспроводным каналам передачи данных</w:t>
            </w:r>
          </w:p>
        </w:tc>
      </w:tr>
      <w:tr w:rsidR="00EB6C6C" w:rsidRPr="005511AC" w14:paraId="1808BE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65BC4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F4C49E" w14:textId="77777777" w:rsidR="00EB6C6C" w:rsidRPr="005511AC" w:rsidRDefault="00EB6C6C" w:rsidP="004B1BF1">
            <w:pPr>
              <w:spacing w:line="276" w:lineRule="auto"/>
              <w:ind w:firstLine="0"/>
            </w:pPr>
            <w:r w:rsidRPr="005511AC">
              <w:t xml:space="preserve">Угроза </w:t>
            </w:r>
            <w:proofErr w:type="spellStart"/>
            <w:r w:rsidRPr="005511AC">
              <w:t>деавторизации</w:t>
            </w:r>
            <w:proofErr w:type="spellEnd"/>
            <w:r w:rsidRPr="005511AC">
              <w:t xml:space="preserve"> санкционированного клиента беспроводной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D278630" w14:textId="77777777" w:rsidR="00EB6C6C" w:rsidRPr="005511AC" w:rsidRDefault="00EB6C6C" w:rsidP="004B1BF1">
            <w:pPr>
              <w:spacing w:line="276" w:lineRule="auto"/>
              <w:ind w:firstLine="0"/>
            </w:pPr>
            <w:r w:rsidRPr="005511AC">
              <w:t>УБИ.011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53C065"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D25D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4BC3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366153F" w14:textId="77777777" w:rsidR="00EB6C6C" w:rsidRPr="005511AC" w:rsidRDefault="00EB6C6C" w:rsidP="004B1BF1">
            <w:pPr>
              <w:spacing w:line="276" w:lineRule="auto"/>
              <w:ind w:firstLine="0"/>
            </w:pPr>
            <w:r w:rsidRPr="005511AC">
              <w:t>Угроза несанкционированного доступа к системе по беспроводным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4A0EB8" w14:textId="77777777" w:rsidR="00EB6C6C" w:rsidRPr="005511AC" w:rsidRDefault="00EB6C6C" w:rsidP="004B1BF1">
            <w:pPr>
              <w:spacing w:line="276" w:lineRule="auto"/>
              <w:ind w:firstLine="0"/>
            </w:pPr>
            <w:r w:rsidRPr="005511AC">
              <w:t>УБИ.083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2373FF"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3CD2D4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0D948B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C7195B" w14:textId="77777777" w:rsidR="00EB6C6C" w:rsidRPr="005511AC" w:rsidRDefault="00EB6C6C" w:rsidP="004B1BF1">
            <w:pPr>
              <w:spacing w:line="276" w:lineRule="auto"/>
              <w:ind w:firstLine="0"/>
            </w:pPr>
            <w:r w:rsidRPr="005511AC">
              <w:t>Угроза подключения к беспроводной сети в обход процедуры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24641F" w14:textId="77777777" w:rsidR="00EB6C6C" w:rsidRPr="005511AC" w:rsidRDefault="00EB6C6C" w:rsidP="004B1BF1">
            <w:pPr>
              <w:spacing w:line="276" w:lineRule="auto"/>
              <w:ind w:firstLine="0"/>
            </w:pPr>
            <w:r w:rsidRPr="005511AC">
              <w:t>УБИ.125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1A53E"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15AE9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14E595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C6AEC1" w14:textId="77777777" w:rsidR="00EB6C6C" w:rsidRPr="005511AC" w:rsidRDefault="00EB6C6C" w:rsidP="004B1BF1">
            <w:pPr>
              <w:spacing w:line="276" w:lineRule="auto"/>
              <w:ind w:firstLine="0"/>
            </w:pPr>
            <w:r w:rsidRPr="005511AC">
              <w:t>Угроза подмены беспроводного клиента или точки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2B1309" w14:textId="77777777" w:rsidR="00EB6C6C" w:rsidRPr="005511AC" w:rsidRDefault="00EB6C6C" w:rsidP="004B1BF1">
            <w:pPr>
              <w:spacing w:line="276" w:lineRule="auto"/>
              <w:ind w:firstLine="0"/>
            </w:pPr>
            <w:r w:rsidRPr="005511AC">
              <w:t>УБИ.126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85E97C"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81330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C745D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CE4A8E" w14:textId="77777777" w:rsidR="00EB6C6C" w:rsidRPr="005511AC" w:rsidRDefault="00EB6C6C" w:rsidP="004B1BF1">
            <w:pPr>
              <w:spacing w:line="276" w:lineRule="auto"/>
              <w:ind w:firstLine="0"/>
            </w:pPr>
            <w:r w:rsidRPr="005511AC">
              <w:t>Угроза получения сведений о владельце беспроводного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F0EE515" w14:textId="77777777" w:rsidR="00EB6C6C" w:rsidRPr="005511AC" w:rsidRDefault="00EB6C6C" w:rsidP="004B1BF1">
            <w:pPr>
              <w:spacing w:line="276" w:lineRule="auto"/>
              <w:ind w:firstLine="0"/>
            </w:pPr>
            <w:r w:rsidRPr="005511AC">
              <w:t>УБИ.133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7712A5"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126593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341929D"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C1733AD" w14:textId="55807CFC"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облачных услуг</w:t>
            </w:r>
          </w:p>
        </w:tc>
      </w:tr>
      <w:tr w:rsidR="00EB6C6C" w:rsidRPr="005511AC" w14:paraId="0A0920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39D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0EE2F39" w14:textId="77777777" w:rsidR="00EB6C6C" w:rsidRPr="005511AC" w:rsidRDefault="00EB6C6C" w:rsidP="004B1BF1">
            <w:pPr>
              <w:spacing w:line="276" w:lineRule="auto"/>
              <w:ind w:firstLine="0"/>
            </w:pPr>
            <w:r w:rsidRPr="005511AC">
              <w:t>Угроза злоупотребления возможностями, предоставленными потребителям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967F43" w14:textId="77777777" w:rsidR="00EB6C6C" w:rsidRPr="005511AC" w:rsidRDefault="00EB6C6C" w:rsidP="004B1BF1">
            <w:pPr>
              <w:spacing w:line="276" w:lineRule="auto"/>
              <w:ind w:firstLine="0"/>
            </w:pPr>
            <w:r w:rsidRPr="005511AC">
              <w:t>УБИ.020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9D1A5D"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50A86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B2AE9E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5AED4C" w14:textId="77777777" w:rsidR="00EB6C6C" w:rsidRPr="005511AC" w:rsidRDefault="00EB6C6C" w:rsidP="004B1BF1">
            <w:pPr>
              <w:spacing w:line="276" w:lineRule="auto"/>
              <w:ind w:firstLine="0"/>
            </w:pPr>
            <w:r w:rsidRPr="005511AC">
              <w:t>Угроза злоупотребления доверием потребителей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4E5BEB" w14:textId="77777777" w:rsidR="00EB6C6C" w:rsidRPr="005511AC" w:rsidRDefault="00EB6C6C" w:rsidP="004B1BF1">
            <w:pPr>
              <w:spacing w:line="276" w:lineRule="auto"/>
              <w:ind w:firstLine="0"/>
            </w:pPr>
            <w:r w:rsidRPr="005511AC">
              <w:t>УБИ.021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0292202"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803116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FCAA2A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BCE9186" w14:textId="77777777" w:rsidR="00EB6C6C" w:rsidRPr="005511AC" w:rsidRDefault="00EB6C6C" w:rsidP="004B1BF1">
            <w:pPr>
              <w:spacing w:line="276" w:lineRule="auto"/>
              <w:ind w:firstLine="0"/>
            </w:pPr>
            <w:r w:rsidRPr="005511AC">
              <w:t>Угроза конфликта юрисдикций различных стран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EB185A3" w14:textId="77777777" w:rsidR="00EB6C6C" w:rsidRPr="005511AC" w:rsidRDefault="00EB6C6C" w:rsidP="004B1BF1">
            <w:pPr>
              <w:spacing w:line="276" w:lineRule="auto"/>
              <w:ind w:firstLine="0"/>
            </w:pPr>
            <w:r w:rsidRPr="005511AC">
              <w:t>УБИ.040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60B4C0"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68EF9E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E71C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D20D52F" w14:textId="77777777" w:rsidR="00EB6C6C" w:rsidRPr="005511AC" w:rsidRDefault="00EB6C6C" w:rsidP="004B1BF1">
            <w:pPr>
              <w:spacing w:line="276" w:lineRule="auto"/>
              <w:ind w:firstLine="0"/>
            </w:pPr>
            <w:r w:rsidRPr="005511AC">
              <w:t>Угроза нарушения доступности облачного 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9F54BF" w14:textId="77777777" w:rsidR="00EB6C6C" w:rsidRPr="005511AC" w:rsidRDefault="00EB6C6C" w:rsidP="004B1BF1">
            <w:pPr>
              <w:spacing w:line="276" w:lineRule="auto"/>
              <w:ind w:firstLine="0"/>
            </w:pPr>
            <w:r w:rsidRPr="005511AC">
              <w:t>УБИ.043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831A26"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92EE16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15BB1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B6D5E5" w14:textId="77777777" w:rsidR="00EB6C6C" w:rsidRPr="005511AC" w:rsidRDefault="00EB6C6C" w:rsidP="004B1BF1">
            <w:pPr>
              <w:spacing w:line="276" w:lineRule="auto"/>
              <w:ind w:firstLine="0"/>
            </w:pPr>
            <w:r w:rsidRPr="005511AC">
              <w:t>Угроза невозможности миграции образов виртуальных машин из-за несовместимости аппаратного 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386DB0" w14:textId="77777777" w:rsidR="00EB6C6C" w:rsidRPr="005511AC" w:rsidRDefault="00EB6C6C" w:rsidP="004B1BF1">
            <w:pPr>
              <w:spacing w:line="276" w:lineRule="auto"/>
              <w:ind w:firstLine="0"/>
            </w:pPr>
            <w:r w:rsidRPr="005511AC">
              <w:t>УБИ.052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6D4B4F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CFD903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68B55A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120C9" w14:textId="77777777" w:rsidR="00EB6C6C" w:rsidRPr="005511AC" w:rsidRDefault="00EB6C6C" w:rsidP="004B1BF1">
            <w:pPr>
              <w:spacing w:line="276" w:lineRule="auto"/>
              <w:ind w:firstLine="0"/>
            </w:pPr>
            <w:r w:rsidRPr="005511AC">
              <w:t>Угроза неконтролируемого роста числа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339F4E" w14:textId="77777777" w:rsidR="00EB6C6C" w:rsidRPr="005511AC" w:rsidRDefault="00EB6C6C" w:rsidP="004B1BF1">
            <w:pPr>
              <w:spacing w:line="276" w:lineRule="auto"/>
              <w:ind w:firstLine="0"/>
            </w:pPr>
            <w:r w:rsidRPr="005511AC">
              <w:t>УБИ.058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733678"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93C8A3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209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7FD7EA" w14:textId="77777777" w:rsidR="00EB6C6C" w:rsidRPr="005511AC" w:rsidRDefault="00EB6C6C" w:rsidP="004B1BF1">
            <w:pPr>
              <w:spacing w:line="276" w:lineRule="auto"/>
              <w:ind w:firstLine="0"/>
            </w:pPr>
            <w:r w:rsidRPr="005511AC">
              <w:t>Угроза недобросовестного исполнения обязательств поставщиками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8AEC85" w14:textId="77777777" w:rsidR="00EB6C6C" w:rsidRPr="005511AC" w:rsidRDefault="00EB6C6C" w:rsidP="004B1BF1">
            <w:pPr>
              <w:spacing w:line="276" w:lineRule="auto"/>
              <w:ind w:firstLine="0"/>
            </w:pPr>
            <w:r w:rsidRPr="005511AC">
              <w:t>УБИ.054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A09337"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8F34F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28EFC4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720924" w14:textId="77777777" w:rsidR="00EB6C6C" w:rsidRPr="005511AC" w:rsidRDefault="00EB6C6C" w:rsidP="004B1BF1">
            <w:pPr>
              <w:spacing w:line="276" w:lineRule="auto"/>
              <w:ind w:firstLine="0"/>
            </w:pPr>
            <w:r w:rsidRPr="005511AC">
              <w:t>Угроза незащищённого администрирования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D56487" w14:textId="77777777" w:rsidR="00EB6C6C" w:rsidRPr="005511AC" w:rsidRDefault="00EB6C6C" w:rsidP="004B1BF1">
            <w:pPr>
              <w:spacing w:line="276" w:lineRule="auto"/>
              <w:ind w:firstLine="0"/>
            </w:pPr>
            <w:r w:rsidRPr="005511AC">
              <w:t>УБИ.055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E363C"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4017E0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32223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580EF1" w14:textId="77777777" w:rsidR="00EB6C6C" w:rsidRPr="005511AC" w:rsidRDefault="00EB6C6C" w:rsidP="004B1BF1">
            <w:pPr>
              <w:spacing w:line="276" w:lineRule="auto"/>
              <w:ind w:firstLine="0"/>
            </w:pPr>
            <w:r w:rsidRPr="005511AC">
              <w:t>Угроза некачественного переноса инфраструктуры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44227C3" w14:textId="77777777" w:rsidR="00EB6C6C" w:rsidRPr="005511AC" w:rsidRDefault="00EB6C6C" w:rsidP="004B1BF1">
            <w:pPr>
              <w:spacing w:line="276" w:lineRule="auto"/>
              <w:ind w:firstLine="0"/>
            </w:pPr>
            <w:r w:rsidRPr="005511AC">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8FC597B"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6B677A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4DA5A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D96F28" w14:textId="77777777" w:rsidR="00EB6C6C" w:rsidRPr="005511AC" w:rsidRDefault="00EB6C6C" w:rsidP="004B1BF1">
            <w:pPr>
              <w:spacing w:line="276" w:lineRule="auto"/>
              <w:ind w:firstLine="0"/>
            </w:pPr>
            <w:r w:rsidRPr="005511AC">
              <w:t>Угроза некорректной реализации политики лицензирования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8A29E0" w14:textId="77777777" w:rsidR="00EB6C6C" w:rsidRPr="005511AC" w:rsidRDefault="00EB6C6C" w:rsidP="004B1BF1">
            <w:pPr>
              <w:spacing w:line="276" w:lineRule="auto"/>
              <w:ind w:firstLine="0"/>
            </w:pPr>
            <w:r w:rsidRPr="005511AC">
              <w:t>УБИ.064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752FC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D8F624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119087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6FCC0" w14:textId="77777777" w:rsidR="00EB6C6C" w:rsidRPr="005511AC" w:rsidRDefault="00EB6C6C" w:rsidP="004B1BF1">
            <w:pPr>
              <w:spacing w:line="276" w:lineRule="auto"/>
              <w:ind w:firstLine="0"/>
            </w:pPr>
            <w:r w:rsidRPr="005511AC">
              <w:t>Угроза неопределённости в распределении ответственности между ролями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FB0FB7" w14:textId="77777777" w:rsidR="00EB6C6C" w:rsidRPr="005511AC" w:rsidRDefault="00EB6C6C" w:rsidP="004B1BF1">
            <w:pPr>
              <w:spacing w:line="276" w:lineRule="auto"/>
              <w:ind w:firstLine="0"/>
            </w:pPr>
            <w:r w:rsidRPr="005511AC">
              <w:t>УБИ.065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96C1A3"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6D404D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B941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E2084A3" w14:textId="77777777" w:rsidR="00EB6C6C" w:rsidRPr="005511AC" w:rsidRDefault="00EB6C6C" w:rsidP="004B1BF1">
            <w:pPr>
              <w:spacing w:line="276" w:lineRule="auto"/>
              <w:ind w:firstLine="0"/>
            </w:pPr>
            <w:r w:rsidRPr="005511AC">
              <w:t>Угроза неопределённости ответственности за обеспечение безопасности облака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8D5AC0" w14:textId="77777777" w:rsidR="00EB6C6C" w:rsidRPr="005511AC" w:rsidRDefault="00EB6C6C" w:rsidP="004B1BF1">
            <w:pPr>
              <w:spacing w:line="276" w:lineRule="auto"/>
              <w:ind w:firstLine="0"/>
            </w:pPr>
            <w:r w:rsidRPr="005511AC">
              <w:t>УБИ.066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9DF4E8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453538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CA21E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83F33D" w14:textId="77777777" w:rsidR="00EB6C6C" w:rsidRPr="005511AC" w:rsidRDefault="00EB6C6C" w:rsidP="004B1BF1">
            <w:pPr>
              <w:spacing w:line="276" w:lineRule="auto"/>
              <w:ind w:firstLine="0"/>
            </w:pPr>
            <w:r w:rsidRPr="005511AC">
              <w:t>Угроза непрерывной модернизации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172DED" w14:textId="77777777" w:rsidR="00EB6C6C" w:rsidRPr="005511AC" w:rsidRDefault="00EB6C6C" w:rsidP="004B1BF1">
            <w:pPr>
              <w:spacing w:line="276" w:lineRule="auto"/>
              <w:ind w:firstLine="0"/>
            </w:pPr>
            <w:r w:rsidRPr="005511AC">
              <w:t>УБИ.070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498A82"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276090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BB923C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89F6676" w14:textId="77777777" w:rsidR="00EB6C6C" w:rsidRPr="005511AC" w:rsidRDefault="00EB6C6C" w:rsidP="004B1BF1">
            <w:pPr>
              <w:spacing w:line="276" w:lineRule="auto"/>
              <w:ind w:firstLine="0"/>
            </w:pPr>
            <w:r w:rsidRPr="005511AC">
              <w:t>Угроза несогласованности политик безопасности элементов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2A816D" w14:textId="77777777" w:rsidR="00EB6C6C" w:rsidRPr="005511AC" w:rsidRDefault="00EB6C6C" w:rsidP="004B1BF1">
            <w:pPr>
              <w:spacing w:line="276" w:lineRule="auto"/>
              <w:ind w:firstLine="0"/>
            </w:pPr>
            <w:r w:rsidRPr="005511AC">
              <w:t>УБИ.096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41428"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20C8F2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5459B8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D3EAC" w14:textId="77777777" w:rsidR="00EB6C6C" w:rsidRPr="005511AC" w:rsidRDefault="00EB6C6C" w:rsidP="004B1BF1">
            <w:pPr>
              <w:spacing w:line="276" w:lineRule="auto"/>
              <w:ind w:firstLine="0"/>
            </w:pPr>
            <w:r w:rsidRPr="005511AC">
              <w:t>Угроза общедоступности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0A2D23" w14:textId="77777777" w:rsidR="00EB6C6C" w:rsidRPr="005511AC" w:rsidRDefault="00EB6C6C" w:rsidP="004B1BF1">
            <w:pPr>
              <w:spacing w:line="276" w:lineRule="auto"/>
              <w:ind w:firstLine="0"/>
            </w:pPr>
            <w:r w:rsidRPr="005511AC">
              <w:t>УБИ.101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72A40F"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41769D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6DD358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5BF5ED" w14:textId="77777777" w:rsidR="00EB6C6C" w:rsidRPr="005511AC" w:rsidRDefault="00EB6C6C" w:rsidP="004B1BF1">
            <w:pPr>
              <w:spacing w:line="276" w:lineRule="auto"/>
              <w:ind w:firstLine="0"/>
            </w:pPr>
            <w:r w:rsidRPr="005511AC">
              <w:t>Угроза потери доверия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5F67C8A" w14:textId="77777777" w:rsidR="00EB6C6C" w:rsidRPr="005511AC" w:rsidRDefault="00EB6C6C" w:rsidP="004B1BF1">
            <w:pPr>
              <w:spacing w:line="276" w:lineRule="auto"/>
              <w:ind w:firstLine="0"/>
            </w:pPr>
            <w:r w:rsidRPr="005511AC">
              <w:t>УБИ.134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145BED"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DCB580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452A2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6F4FCC" w14:textId="77777777" w:rsidR="00EB6C6C" w:rsidRPr="005511AC" w:rsidRDefault="00EB6C6C" w:rsidP="004B1BF1">
            <w:pPr>
              <w:spacing w:line="276" w:lineRule="auto"/>
              <w:ind w:firstLine="0"/>
            </w:pPr>
            <w:r w:rsidRPr="005511AC">
              <w:t>Угроза потери и утечки данных, обрабатываемых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503FA" w14:textId="77777777" w:rsidR="00EB6C6C" w:rsidRPr="005511AC" w:rsidRDefault="00EB6C6C" w:rsidP="004B1BF1">
            <w:pPr>
              <w:spacing w:line="276" w:lineRule="auto"/>
              <w:ind w:firstLine="0"/>
            </w:pPr>
            <w:r w:rsidRPr="005511AC">
              <w:t>УБИ.135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A86508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48E5F6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CFCE56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CFA5B1F" w14:textId="77777777" w:rsidR="00EB6C6C" w:rsidRPr="005511AC" w:rsidRDefault="00EB6C6C" w:rsidP="004B1BF1">
            <w:pPr>
              <w:spacing w:line="276" w:lineRule="auto"/>
              <w:ind w:firstLine="0"/>
            </w:pPr>
            <w:r w:rsidRPr="005511AC">
              <w:t>Угроза потери управления облачными ресурсами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86638B" w14:textId="77777777" w:rsidR="00EB6C6C" w:rsidRPr="005511AC" w:rsidRDefault="00EB6C6C" w:rsidP="004B1BF1">
            <w:pPr>
              <w:spacing w:line="276" w:lineRule="auto"/>
              <w:ind w:firstLine="0"/>
            </w:pPr>
            <w:r w:rsidRPr="005511AC">
              <w:t>УБИ.137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DA59692"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4AFE67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4EE5F0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7BFCE34" w14:textId="77777777" w:rsidR="00EB6C6C" w:rsidRPr="005511AC" w:rsidRDefault="00EB6C6C" w:rsidP="004B1BF1">
            <w:pPr>
              <w:spacing w:line="276" w:lineRule="auto"/>
              <w:ind w:firstLine="0"/>
            </w:pPr>
            <w:r w:rsidRPr="005511AC">
              <w:t>Угроза потери управления собственной инфраструктурой при переносе её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56921C" w14:textId="77777777" w:rsidR="00EB6C6C" w:rsidRPr="005511AC" w:rsidRDefault="00EB6C6C" w:rsidP="004B1BF1">
            <w:pPr>
              <w:spacing w:line="276" w:lineRule="auto"/>
              <w:ind w:firstLine="0"/>
            </w:pPr>
            <w:r w:rsidRPr="005511AC">
              <w:t>УБИ.138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30015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B9773E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B28E2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A8289B2" w14:textId="77777777" w:rsidR="00EB6C6C" w:rsidRPr="005511AC" w:rsidRDefault="00EB6C6C" w:rsidP="004B1BF1">
            <w:pPr>
              <w:spacing w:line="276" w:lineRule="auto"/>
              <w:ind w:firstLine="0"/>
            </w:pPr>
            <w:r w:rsidRPr="005511AC">
              <w:t>Угроза приостановки оказания облачных услуг вследствие технических сбоев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E94A4E" w14:textId="77777777" w:rsidR="00EB6C6C" w:rsidRPr="005511AC" w:rsidRDefault="00EB6C6C" w:rsidP="004B1BF1">
            <w:pPr>
              <w:spacing w:line="276" w:lineRule="auto"/>
              <w:ind w:firstLine="0"/>
            </w:pPr>
            <w:r w:rsidRPr="005511AC">
              <w:t>УБИ.142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D4679A"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818F0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C4679F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C1440F" w14:textId="77777777" w:rsidR="00EB6C6C" w:rsidRPr="005511AC" w:rsidRDefault="00EB6C6C" w:rsidP="004B1BF1">
            <w:pPr>
              <w:spacing w:line="276" w:lineRule="auto"/>
              <w:ind w:firstLine="0"/>
            </w:pPr>
            <w:r w:rsidRPr="005511AC">
              <w:t>Угроза распространения состояния «отказ в обслуживании» в облачной инфраструктуре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5CB2C4" w14:textId="77777777" w:rsidR="00EB6C6C" w:rsidRPr="005511AC" w:rsidRDefault="00EB6C6C" w:rsidP="004B1BF1">
            <w:pPr>
              <w:spacing w:line="276" w:lineRule="auto"/>
              <w:ind w:firstLine="0"/>
            </w:pPr>
            <w:r w:rsidRPr="005511AC">
              <w:t>УБИ.164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242CF57"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339BBB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D6264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86DD7D" w14:textId="77777777" w:rsidR="00EB6C6C" w:rsidRPr="005511AC" w:rsidRDefault="00EB6C6C" w:rsidP="004B1BF1">
            <w:pPr>
              <w:spacing w:line="276" w:lineRule="auto"/>
              <w:ind w:firstLine="0"/>
            </w:pPr>
            <w:r w:rsidRPr="005511AC">
              <w:t>Угроза привязки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EBD5A3" w14:textId="77777777" w:rsidR="00EB6C6C" w:rsidRPr="005511AC" w:rsidRDefault="00EB6C6C" w:rsidP="004B1BF1">
            <w:pPr>
              <w:spacing w:line="276" w:lineRule="auto"/>
              <w:ind w:firstLine="0"/>
            </w:pPr>
            <w:r w:rsidRPr="005511AC">
              <w:t>УБИ.141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6F7DCC"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D5D6A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E28B8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757FA803" w14:textId="62573170" w:rsidR="00EB6C6C" w:rsidRPr="005511AC" w:rsidRDefault="00EB6C6C" w:rsidP="004B1BF1">
            <w:pPr>
              <w:spacing w:line="276" w:lineRule="auto"/>
              <w:ind w:firstLine="0"/>
              <w:rPr>
                <w:b/>
                <w:highlight w:val="yellow"/>
              </w:rPr>
            </w:pPr>
            <w:r w:rsidRPr="005511AC">
              <w:rPr>
                <w:b/>
              </w:rPr>
              <w:t xml:space="preserve">Угроза НСД к информации, обрабатываемой с использованием технологии </w:t>
            </w:r>
            <w:proofErr w:type="spellStart"/>
            <w:r w:rsidRPr="005511AC">
              <w:rPr>
                <w:b/>
              </w:rPr>
              <w:t>Big</w:t>
            </w:r>
            <w:proofErr w:type="spellEnd"/>
            <w:r w:rsidRPr="005511AC">
              <w:rPr>
                <w:b/>
              </w:rPr>
              <w:t xml:space="preserve"> </w:t>
            </w:r>
            <w:proofErr w:type="spellStart"/>
            <w:r w:rsidRPr="005511AC">
              <w:rPr>
                <w:b/>
              </w:rPr>
              <w:t>Data</w:t>
            </w:r>
            <w:proofErr w:type="spellEnd"/>
            <w:r w:rsidRPr="005511AC">
              <w:rPr>
                <w:b/>
              </w:rPr>
              <w:t xml:space="preserve"> (хранилище больших данных)</w:t>
            </w:r>
          </w:p>
        </w:tc>
      </w:tr>
      <w:tr w:rsidR="00EB6C6C" w:rsidRPr="005511AC" w14:paraId="386619D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3D47A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720FAA" w14:textId="77777777" w:rsidR="00EB6C6C" w:rsidRPr="005511AC" w:rsidRDefault="00EB6C6C" w:rsidP="004B1BF1">
            <w:pPr>
              <w:spacing w:line="276" w:lineRule="auto"/>
              <w:ind w:firstLine="0"/>
            </w:pPr>
            <w:r w:rsidRPr="005511AC">
              <w:t>Угроза исчерпания вычислительных ресурсов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7CFD309" w14:textId="77777777" w:rsidR="00EB6C6C" w:rsidRPr="005511AC" w:rsidRDefault="00EB6C6C" w:rsidP="004B1BF1">
            <w:pPr>
              <w:spacing w:line="276" w:lineRule="auto"/>
              <w:ind w:firstLine="0"/>
            </w:pPr>
            <w:r w:rsidRPr="005511AC">
              <w:t>УБИ.038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ADFD7C9"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5EED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FFAA6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DC8A7DD" w14:textId="77777777" w:rsidR="00EB6C6C" w:rsidRPr="005511AC" w:rsidRDefault="00EB6C6C" w:rsidP="004B1BF1">
            <w:pPr>
              <w:spacing w:line="276" w:lineRule="auto"/>
              <w:ind w:firstLine="0"/>
            </w:pPr>
            <w:r w:rsidRPr="005511AC">
              <w:t>Угроза неверного определения формата входных данных, поступающих в хранилище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DC8F1E" w14:textId="77777777" w:rsidR="00EB6C6C" w:rsidRPr="005511AC" w:rsidRDefault="00EB6C6C" w:rsidP="004B1BF1">
            <w:pPr>
              <w:spacing w:line="276" w:lineRule="auto"/>
              <w:ind w:firstLine="0"/>
            </w:pPr>
            <w:r w:rsidRPr="005511AC">
              <w:t>УБИ.050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6B56D3"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20714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5B5C51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56BC4E" w14:textId="77777777" w:rsidR="00EB6C6C" w:rsidRPr="005511AC" w:rsidRDefault="00EB6C6C" w:rsidP="004B1BF1">
            <w:pPr>
              <w:spacing w:line="276" w:lineRule="auto"/>
              <w:ind w:firstLine="0"/>
            </w:pPr>
            <w:r w:rsidRPr="005511AC">
              <w:t>Угроза неконтролируемого копирования данных внутри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82B19C" w14:textId="77777777" w:rsidR="00EB6C6C" w:rsidRPr="005511AC" w:rsidRDefault="00EB6C6C" w:rsidP="004B1BF1">
            <w:pPr>
              <w:spacing w:line="276" w:lineRule="auto"/>
              <w:ind w:firstLine="0"/>
            </w:pPr>
            <w:r w:rsidRPr="005511AC">
              <w:t>УБИ.057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E48D2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567BF7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ACAF8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6B85D" w14:textId="77777777" w:rsidR="00EB6C6C" w:rsidRPr="005511AC" w:rsidRDefault="00EB6C6C" w:rsidP="004B1BF1">
            <w:pPr>
              <w:spacing w:line="276" w:lineRule="auto"/>
              <w:ind w:firstLine="0"/>
            </w:pPr>
            <w:r w:rsidRPr="005511AC">
              <w:t>Угроза неконтролируемого уничтожения информации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6BBE52" w14:textId="77777777" w:rsidR="00EB6C6C" w:rsidRPr="005511AC" w:rsidRDefault="00EB6C6C" w:rsidP="004B1BF1">
            <w:pPr>
              <w:spacing w:line="276" w:lineRule="auto"/>
              <w:ind w:firstLine="0"/>
            </w:pPr>
            <w:r w:rsidRPr="005511AC">
              <w:t>УБИ.060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71376B"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BA8484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82815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BBE2F3" w14:textId="77777777" w:rsidR="00EB6C6C" w:rsidRPr="005511AC" w:rsidRDefault="00EB6C6C" w:rsidP="004B1BF1">
            <w:pPr>
              <w:spacing w:line="276" w:lineRule="auto"/>
              <w:ind w:firstLine="0"/>
            </w:pPr>
            <w:r w:rsidRPr="005511AC">
              <w:t>Угроза несогласованности правил доступа к большим данным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E2E3D" w14:textId="77777777" w:rsidR="00EB6C6C" w:rsidRPr="005511AC" w:rsidRDefault="00EB6C6C" w:rsidP="004B1BF1">
            <w:pPr>
              <w:spacing w:line="276" w:lineRule="auto"/>
              <w:ind w:firstLine="0"/>
            </w:pPr>
            <w:r w:rsidRPr="005511AC">
              <w:t>УБИ.097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40A935"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CBB65F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EA509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523A266" w14:textId="77777777" w:rsidR="00EB6C6C" w:rsidRPr="005511AC" w:rsidRDefault="00EB6C6C" w:rsidP="004B1BF1">
            <w:pPr>
              <w:spacing w:line="276" w:lineRule="auto"/>
              <w:ind w:firstLine="0"/>
            </w:pPr>
            <w:r w:rsidRPr="005511AC">
              <w:t>Угроза отказа в загрузке входных данных неизвестного формата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1A1D8F" w14:textId="77777777" w:rsidR="00EB6C6C" w:rsidRPr="005511AC" w:rsidRDefault="00EB6C6C" w:rsidP="004B1BF1">
            <w:pPr>
              <w:spacing w:line="276" w:lineRule="auto"/>
              <w:ind w:firstLine="0"/>
            </w:pPr>
            <w:r w:rsidRPr="005511AC">
              <w:t>УБИ.105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BECF68D"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9CA1CB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C42F63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ED6FA1" w14:textId="77777777" w:rsidR="00EB6C6C" w:rsidRPr="005511AC" w:rsidRDefault="00EB6C6C" w:rsidP="004B1BF1">
            <w:pPr>
              <w:spacing w:line="276" w:lineRule="auto"/>
              <w:ind w:firstLine="0"/>
            </w:pPr>
            <w:r w:rsidRPr="005511AC">
              <w:t>Угроза потери информации вследствие несогласованности работы узлов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05BC9" w14:textId="77777777" w:rsidR="00EB6C6C" w:rsidRPr="005511AC" w:rsidRDefault="00EB6C6C" w:rsidP="004B1BF1">
            <w:pPr>
              <w:spacing w:line="276" w:lineRule="auto"/>
              <w:ind w:firstLine="0"/>
            </w:pPr>
            <w:r w:rsidRPr="005511AC">
              <w:t>УБИ.136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2E283A"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304CF7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BCD56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529A7E" w14:textId="77777777" w:rsidR="00EB6C6C" w:rsidRPr="005511AC" w:rsidRDefault="00EB6C6C" w:rsidP="004B1BF1">
            <w:pPr>
              <w:spacing w:line="276" w:lineRule="auto"/>
              <w:ind w:firstLine="0"/>
            </w:pPr>
            <w:proofErr w:type="gramStart"/>
            <w:r w:rsidRPr="005511AC">
              <w:t>Угроза</w:t>
            </w:r>
            <w:proofErr w:type="gramEnd"/>
            <w:r w:rsidRPr="005511AC">
              <w:t xml:space="preserve"> сбоя автоматического управления системой разграничения доступа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FDACB7" w14:textId="77777777" w:rsidR="00EB6C6C" w:rsidRPr="005511AC" w:rsidRDefault="00EB6C6C" w:rsidP="004B1BF1">
            <w:pPr>
              <w:spacing w:line="276" w:lineRule="auto"/>
              <w:ind w:firstLine="0"/>
            </w:pPr>
            <w:r w:rsidRPr="005511AC">
              <w:t>УБИ.148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D7B34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D8CDA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A97854F"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5E6425E" w14:textId="1BCB3A90"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суперкомпьютеров</w:t>
            </w:r>
          </w:p>
        </w:tc>
      </w:tr>
      <w:tr w:rsidR="00EB6C6C" w:rsidRPr="005511AC" w14:paraId="7351D8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B79A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1B1E980" w14:textId="77777777" w:rsidR="00EB6C6C" w:rsidRPr="005511AC" w:rsidRDefault="00EB6C6C" w:rsidP="004B1BF1">
            <w:pPr>
              <w:spacing w:line="276" w:lineRule="auto"/>
              <w:ind w:firstLine="0"/>
            </w:pPr>
            <w:r w:rsidRPr="005511AC">
              <w:t>Угроза использования вычислительных ресурсов суперкомпьютера «паразитными»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577CC8" w14:textId="77777777" w:rsidR="00EB6C6C" w:rsidRPr="005511AC" w:rsidRDefault="00EB6C6C" w:rsidP="004B1BF1">
            <w:pPr>
              <w:spacing w:line="276" w:lineRule="auto"/>
              <w:ind w:firstLine="0"/>
            </w:pPr>
            <w:r w:rsidRPr="005511AC">
              <w:t>УБИ.029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5B0815"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6D6A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5DF52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372808D" w14:textId="77777777" w:rsidR="00EB6C6C" w:rsidRPr="005511AC" w:rsidRDefault="00EB6C6C" w:rsidP="004B1BF1">
            <w:pPr>
              <w:spacing w:line="276" w:lineRule="auto"/>
              <w:ind w:firstLine="0"/>
            </w:pPr>
            <w:r w:rsidRPr="005511AC">
              <w:t>Угроза несанкционированного доступа к сегментам вычислительного поля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BA5752" w14:textId="77777777" w:rsidR="00EB6C6C" w:rsidRPr="005511AC" w:rsidRDefault="00EB6C6C" w:rsidP="004B1BF1">
            <w:pPr>
              <w:spacing w:line="276" w:lineRule="auto"/>
              <w:ind w:firstLine="0"/>
            </w:pPr>
            <w:r w:rsidRPr="005511AC">
              <w:t>УБИ.082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B4C42C"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30101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F4B2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64EBC0" w14:textId="77777777" w:rsidR="00EB6C6C" w:rsidRPr="005511AC" w:rsidRDefault="00EB6C6C" w:rsidP="004B1BF1">
            <w:pPr>
              <w:spacing w:line="276" w:lineRule="auto"/>
              <w:ind w:firstLine="0"/>
            </w:pPr>
            <w:r w:rsidRPr="005511AC">
              <w:t>Угроза отказа в обслуживании системой хранения данных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B4F873" w14:textId="77777777" w:rsidR="00EB6C6C" w:rsidRPr="005511AC" w:rsidRDefault="00EB6C6C" w:rsidP="004B1BF1">
            <w:pPr>
              <w:spacing w:line="276" w:lineRule="auto"/>
              <w:ind w:firstLine="0"/>
            </w:pPr>
            <w:r w:rsidRPr="005511AC">
              <w:t>УБИ.106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AC032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ED4451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9F7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961ECB9" w14:textId="77777777" w:rsidR="00EB6C6C" w:rsidRPr="005511AC" w:rsidRDefault="00EB6C6C" w:rsidP="004B1BF1">
            <w:pPr>
              <w:spacing w:line="276" w:lineRule="auto"/>
              <w:ind w:firstLine="0"/>
            </w:pPr>
            <w:r w:rsidRPr="005511AC">
              <w:t>Угроза прямого обращения к памяти вычислительного поля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C31C79" w14:textId="77777777" w:rsidR="00EB6C6C" w:rsidRPr="005511AC" w:rsidRDefault="00EB6C6C" w:rsidP="004B1BF1">
            <w:pPr>
              <w:spacing w:line="276" w:lineRule="auto"/>
              <w:ind w:firstLine="0"/>
            </w:pPr>
            <w:r w:rsidRPr="005511AC">
              <w:t>УБИ.146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28085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651BA9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06BADF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DFDCD80" w14:textId="77777777" w:rsidR="00EB6C6C" w:rsidRPr="005511AC" w:rsidRDefault="00EB6C6C" w:rsidP="004B1BF1">
            <w:pPr>
              <w:spacing w:line="276" w:lineRule="auto"/>
              <w:ind w:firstLine="0"/>
            </w:pPr>
            <w:r w:rsidRPr="005511AC">
              <w:t>Угроза чрезмерного использования вычислительных ресурсов суперкомпьютера в ходе интенсивного обмена межпроцессорными сообщениями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C16922" w14:textId="77777777" w:rsidR="00EB6C6C" w:rsidRPr="005511AC" w:rsidRDefault="00EB6C6C" w:rsidP="004B1BF1">
            <w:pPr>
              <w:spacing w:line="276" w:lineRule="auto"/>
              <w:ind w:firstLine="0"/>
            </w:pPr>
            <w:r w:rsidRPr="005511AC">
              <w:t>УБИ.161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EB420D"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5779F1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6F68AC"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1E47C0C" w14:textId="35AFC2B3" w:rsidR="00EB6C6C" w:rsidRPr="005511AC" w:rsidRDefault="00EB6C6C" w:rsidP="004B1BF1">
            <w:pPr>
              <w:spacing w:line="276" w:lineRule="auto"/>
              <w:ind w:firstLine="0"/>
              <w:rPr>
                <w:b/>
              </w:rPr>
            </w:pPr>
            <w:r w:rsidRPr="005511AC">
              <w:rPr>
                <w:b/>
              </w:rPr>
              <w:t>Угроза НСД к информации, обрабатываемой с использованием мобильных устройств</w:t>
            </w:r>
          </w:p>
        </w:tc>
      </w:tr>
      <w:tr w:rsidR="00EB6C6C" w:rsidRPr="005511AC" w14:paraId="57D6BD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1F212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48A3CC" w14:textId="77777777" w:rsidR="00EB6C6C" w:rsidRPr="005511AC" w:rsidRDefault="00EB6C6C" w:rsidP="004B1BF1">
            <w:pPr>
              <w:spacing w:line="276" w:lineRule="auto"/>
              <w:ind w:firstLine="0"/>
            </w:pPr>
            <w:r w:rsidRPr="005511AC">
              <w:t>Угроза агрегирования данных, обрабатываемых с помощью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C0AAE3" w14:textId="77777777" w:rsidR="00EB6C6C" w:rsidRPr="005511AC" w:rsidRDefault="00EB6C6C" w:rsidP="004B1BF1">
            <w:pPr>
              <w:spacing w:line="276" w:lineRule="auto"/>
              <w:ind w:firstLine="0"/>
            </w:pPr>
            <w:r w:rsidRPr="005511AC">
              <w:t>УБИ.184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68C83E"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00422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2077D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A24933" w14:textId="77777777" w:rsidR="00EB6C6C" w:rsidRPr="005511AC" w:rsidRDefault="00EB6C6C" w:rsidP="004B1BF1">
            <w:pPr>
              <w:spacing w:line="276" w:lineRule="auto"/>
              <w:ind w:firstLine="0"/>
            </w:pPr>
            <w:r w:rsidRPr="005511AC">
              <w:t>Угроза несанкционированного использования привилегированных функций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DEF80E" w14:textId="77777777" w:rsidR="00EB6C6C" w:rsidRPr="005511AC" w:rsidRDefault="00EB6C6C" w:rsidP="004B1BF1">
            <w:pPr>
              <w:spacing w:line="276" w:lineRule="auto"/>
              <w:ind w:firstLine="0"/>
            </w:pPr>
            <w:r w:rsidRPr="005511AC">
              <w:t>УБИ.194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DEF259"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46D4F93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A06DF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AA79777" w14:textId="77777777" w:rsidR="00EB6C6C" w:rsidRPr="005511AC" w:rsidRDefault="00EB6C6C" w:rsidP="004B1BF1">
            <w:pPr>
              <w:spacing w:line="276" w:lineRule="auto"/>
              <w:ind w:firstLine="0"/>
            </w:pPr>
            <w:r w:rsidRPr="005511AC">
              <w:t>Угроза контроля вредоносной программой списка приложений, запущенных на мобильном устройстве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A7817" w14:textId="77777777" w:rsidR="00EB6C6C" w:rsidRPr="005511AC" w:rsidRDefault="00EB6C6C" w:rsidP="004B1BF1">
            <w:pPr>
              <w:spacing w:line="276" w:lineRule="auto"/>
              <w:ind w:firstLine="0"/>
            </w:pPr>
            <w:r w:rsidRPr="005511AC">
              <w:t>УБИ.196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8DC540"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FDD5B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6ACD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3525CD5" w14:textId="77777777" w:rsidR="00EB6C6C" w:rsidRPr="005511AC" w:rsidRDefault="00EB6C6C" w:rsidP="004B1BF1">
            <w:pPr>
              <w:spacing w:line="276" w:lineRule="auto"/>
              <w:ind w:firstLine="0"/>
            </w:pPr>
            <w:r w:rsidRPr="005511AC">
              <w:t>Угроза перехвата управления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9C04632" w14:textId="77777777" w:rsidR="00EB6C6C" w:rsidRPr="005511AC" w:rsidRDefault="00EB6C6C" w:rsidP="004B1BF1">
            <w:pPr>
              <w:spacing w:line="276" w:lineRule="auto"/>
              <w:ind w:firstLine="0"/>
            </w:pPr>
            <w:r w:rsidRPr="005511AC">
              <w:t>УБИ.199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51DECF"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0309A17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A01AA7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F594BD" w14:textId="77777777" w:rsidR="00EB6C6C" w:rsidRPr="005511AC" w:rsidRDefault="00EB6C6C" w:rsidP="004B1BF1">
            <w:pPr>
              <w:spacing w:line="276" w:lineRule="auto"/>
              <w:ind w:firstLine="0"/>
            </w:pPr>
            <w:r w:rsidRPr="005511AC">
              <w:t>Угроза хищения информации с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57D3A7" w14:textId="77777777" w:rsidR="00EB6C6C" w:rsidRPr="005511AC" w:rsidRDefault="00EB6C6C" w:rsidP="004B1BF1">
            <w:pPr>
              <w:spacing w:line="276" w:lineRule="auto"/>
              <w:ind w:firstLine="0"/>
            </w:pPr>
            <w:r w:rsidRPr="005511AC">
              <w:t>УБИ.200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F81F6"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343C54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8450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5FF4224" w14:textId="77777777" w:rsidR="00EB6C6C" w:rsidRPr="005511AC" w:rsidRDefault="00EB6C6C" w:rsidP="004B1BF1">
            <w:pPr>
              <w:spacing w:line="276" w:lineRule="auto"/>
              <w:ind w:firstLine="0"/>
            </w:pPr>
            <w:r w:rsidRPr="005511AC">
              <w:t>Угроза несанкционированной установки приложений на мобильные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991387" w14:textId="77777777" w:rsidR="00EB6C6C" w:rsidRPr="005511AC" w:rsidRDefault="00EB6C6C" w:rsidP="004B1BF1">
            <w:pPr>
              <w:spacing w:line="276" w:lineRule="auto"/>
              <w:ind w:firstLine="0"/>
            </w:pPr>
            <w:r w:rsidRPr="005511AC">
              <w:t>УБИ.202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8F019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11ACFA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939B03"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0867D041" w14:textId="3F345BF1"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машинного обучения</w:t>
            </w:r>
          </w:p>
        </w:tc>
      </w:tr>
      <w:tr w:rsidR="00EB6C6C" w:rsidRPr="005511AC" w14:paraId="5734CFE7" w14:textId="77777777" w:rsidTr="00931D82">
        <w:trPr>
          <w:trHeight w:val="379"/>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072C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5354FF" w14:textId="77777777" w:rsidR="00EB6C6C" w:rsidRPr="005511AC" w:rsidRDefault="00EB6C6C" w:rsidP="004B1BF1">
            <w:pPr>
              <w:spacing w:line="276" w:lineRule="auto"/>
              <w:ind w:firstLine="0"/>
            </w:pPr>
            <w:r w:rsidRPr="005511AC">
              <w:t>Угроза раскрытия информации о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F06666" w14:textId="77777777" w:rsidR="00EB6C6C" w:rsidRPr="005511AC" w:rsidRDefault="00EB6C6C" w:rsidP="004B1BF1">
            <w:pPr>
              <w:spacing w:line="276" w:lineRule="auto"/>
              <w:ind w:firstLine="0"/>
            </w:pPr>
            <w:r w:rsidRPr="005511AC">
              <w:t>УБИ.218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950D88"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54D875A6" w14:textId="77777777" w:rsidTr="00931D82">
        <w:trPr>
          <w:trHeight w:val="413"/>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018C5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155385D" w14:textId="77777777" w:rsidR="00EB6C6C" w:rsidRPr="005511AC" w:rsidRDefault="00EB6C6C" w:rsidP="004B1BF1">
            <w:pPr>
              <w:spacing w:line="276" w:lineRule="auto"/>
              <w:ind w:firstLine="0"/>
            </w:pPr>
            <w:r w:rsidRPr="005511AC">
              <w:t>Угроза хищения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60467D" w14:textId="77777777" w:rsidR="00EB6C6C" w:rsidRPr="005511AC" w:rsidRDefault="00EB6C6C" w:rsidP="004B1BF1">
            <w:pPr>
              <w:spacing w:line="276" w:lineRule="auto"/>
              <w:ind w:firstLine="0"/>
            </w:pPr>
            <w:r w:rsidRPr="005511AC">
              <w:t>УБИ.219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7D093F"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72CEA8C1" w14:textId="77777777" w:rsidTr="00931D82">
        <w:trPr>
          <w:trHeight w:val="689"/>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26514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07C5F6" w14:textId="77777777" w:rsidR="00EB6C6C" w:rsidRPr="005511AC" w:rsidRDefault="00EB6C6C" w:rsidP="004B1BF1">
            <w:pPr>
              <w:spacing w:line="276" w:lineRule="auto"/>
              <w:ind w:firstLine="0"/>
            </w:pPr>
            <w:r w:rsidRPr="005511AC">
              <w:t>Угроза нарушения функционирования («обхода») средств, реализующих технологии искусственного интеллекта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253AB" w14:textId="77777777" w:rsidR="00EB6C6C" w:rsidRPr="005511AC" w:rsidRDefault="00EB6C6C" w:rsidP="004B1BF1">
            <w:pPr>
              <w:spacing w:line="276" w:lineRule="auto"/>
              <w:ind w:firstLine="0"/>
            </w:pPr>
            <w:r w:rsidRPr="005511AC">
              <w:t>УБИ.220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90B724"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2E198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2CFB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1BF4C80" w14:textId="77777777" w:rsidR="00EB6C6C" w:rsidRPr="005511AC" w:rsidRDefault="00EB6C6C" w:rsidP="004B1BF1">
            <w:pPr>
              <w:spacing w:line="276" w:lineRule="auto"/>
              <w:ind w:firstLine="0"/>
            </w:pPr>
            <w:r w:rsidRPr="005511AC">
              <w:t>Угроза модификации модели машинного обучения путем искажения («отравления»)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696B3" w14:textId="77777777" w:rsidR="00EB6C6C" w:rsidRPr="005511AC" w:rsidRDefault="00EB6C6C" w:rsidP="004B1BF1">
            <w:pPr>
              <w:spacing w:line="276" w:lineRule="auto"/>
              <w:ind w:firstLine="0"/>
            </w:pPr>
            <w:r w:rsidRPr="005511AC">
              <w:t>УБИ.221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3046D1" w14:textId="77777777" w:rsidR="00EB6C6C" w:rsidRPr="00CE76D7" w:rsidRDefault="00EB6C6C" w:rsidP="004B1BF1">
            <w:pPr>
              <w:spacing w:line="276" w:lineRule="auto"/>
              <w:ind w:firstLine="0"/>
            </w:pPr>
            <w:r w:rsidRPr="00CE76D7">
              <w:t>Неприменима. Отсутствует объект воздействия</w:t>
            </w:r>
          </w:p>
        </w:tc>
      </w:tr>
      <w:tr w:rsidR="00EB6C6C" w:rsidRPr="005511AC" w14:paraId="60ED918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486646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C65D91" w14:textId="77777777" w:rsidR="00EB6C6C" w:rsidRPr="005511AC" w:rsidRDefault="00EB6C6C" w:rsidP="004B1BF1">
            <w:pPr>
              <w:spacing w:line="276" w:lineRule="auto"/>
              <w:ind w:firstLine="0"/>
            </w:pPr>
            <w:r w:rsidRPr="005511AC">
              <w:t>Угроза подмены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F006C94" w14:textId="77777777" w:rsidR="00EB6C6C" w:rsidRPr="005511AC" w:rsidRDefault="00EB6C6C" w:rsidP="004B1BF1">
            <w:pPr>
              <w:spacing w:line="276" w:lineRule="auto"/>
              <w:ind w:firstLine="0"/>
            </w:pPr>
            <w:r w:rsidRPr="005511AC">
              <w:t>УБИ.222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5228A1" w14:textId="77777777" w:rsidR="00EB6C6C" w:rsidRPr="00CE76D7" w:rsidRDefault="00EB6C6C" w:rsidP="004B1BF1">
            <w:pPr>
              <w:spacing w:line="276" w:lineRule="auto"/>
              <w:ind w:firstLine="0"/>
            </w:pPr>
            <w:r w:rsidRPr="00CE76D7">
              <w:t>Неприменима. Отсутствует объект воздействия</w:t>
            </w:r>
          </w:p>
        </w:tc>
      </w:tr>
    </w:tbl>
    <w:p w14:paraId="5F9EDCA5" w14:textId="77777777" w:rsidR="00EB6C6C" w:rsidRPr="00596392" w:rsidRDefault="00EB6C6C" w:rsidP="00E256FF">
      <w:pPr>
        <w:pStyle w:val="afffffffffff1"/>
        <w:spacing w:line="276" w:lineRule="auto"/>
        <w:rPr>
          <w:sz w:val="2"/>
          <w:szCs w:val="2"/>
          <w:lang w:eastAsia="ru-RU"/>
        </w:rPr>
      </w:pPr>
    </w:p>
    <w:sectPr w:rsidR="00EB6C6C" w:rsidRPr="00596392" w:rsidSect="00A9446D">
      <w:pgSz w:w="16838" w:h="11906" w:orient="landscape"/>
      <w:pgMar w:top="1701" w:right="1134" w:bottom="851" w:left="1134" w:header="709" w:footer="709"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9E7B13" w14:textId="77777777" w:rsidR="004B72E6" w:rsidRDefault="004B72E6" w:rsidP="00D6694B">
      <w:r>
        <w:separator/>
      </w:r>
    </w:p>
    <w:p w14:paraId="3DE4595A" w14:textId="77777777" w:rsidR="004B72E6" w:rsidRDefault="004B72E6" w:rsidP="00D6694B"/>
  </w:endnote>
  <w:endnote w:type="continuationSeparator" w:id="0">
    <w:p w14:paraId="6E423D4C" w14:textId="77777777" w:rsidR="004B72E6" w:rsidRDefault="004B72E6" w:rsidP="00D6694B">
      <w:r>
        <w:continuationSeparator/>
      </w:r>
    </w:p>
    <w:p w14:paraId="7E367DAC" w14:textId="77777777" w:rsidR="004B72E6" w:rsidRDefault="004B72E6" w:rsidP="00D6694B"/>
  </w:endnote>
  <w:endnote w:type="continuationNotice" w:id="1">
    <w:p w14:paraId="5041FE38" w14:textId="77777777" w:rsidR="004B72E6" w:rsidRDefault="004B72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Полужирный">
    <w:panose1 w:val="02020803070505020304"/>
    <w:charset w:val="00"/>
    <w:family w:val="roman"/>
    <w:pitch w:val="variable"/>
    <w:sig w:usb0="E0002AEF"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MT">
    <w:altName w:val="Times New Roman"/>
    <w:panose1 w:val="00000000000000000000"/>
    <w:charset w:val="CC"/>
    <w:family w:val="auto"/>
    <w:notTrueType/>
    <w:pitch w:val="default"/>
    <w:sig w:usb0="00000201" w:usb1="09060000" w:usb2="00000010" w:usb3="00000000" w:csb0="00080004" w:csb1="00000000"/>
  </w:font>
  <w:font w:name="Arial CYR">
    <w:panose1 w:val="020B0604020202020204"/>
    <w:charset w:val="CC"/>
    <w:family w:val="swiss"/>
    <w:pitch w:val="variable"/>
    <w:sig w:usb0="E0002EFF" w:usb1="C000785B" w:usb2="00000009" w:usb3="00000000" w:csb0="000001FF" w:csb1="00000000"/>
  </w:font>
  <w:font w:name="MSTT31b35e9446O09703800">
    <w:panose1 w:val="00000000000000000000"/>
    <w:charset w:val="CC"/>
    <w:family w:val="auto"/>
    <w:notTrueType/>
    <w:pitch w:val="default"/>
    <w:sig w:usb0="00000201" w:usb1="00000000" w:usb2="00000000" w:usb3="00000000" w:csb0="00000004" w:csb1="00000000"/>
  </w:font>
  <w:font w:name="MS Shell Dlg">
    <w:panose1 w:val="020B0604020202020204"/>
    <w:charset w:val="CC"/>
    <w:family w:val="swiss"/>
    <w:pitch w:val="variable"/>
    <w:sig w:usb0="E5002EFF" w:usb1="C000605B" w:usb2="00000029" w:usb3="00000000" w:csb0="000101FF" w:csb1="00000000"/>
  </w:font>
  <w:font w:name="Helvetica Neu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6311172"/>
      <w:docPartObj>
        <w:docPartGallery w:val="Page Numbers (Bottom of Page)"/>
        <w:docPartUnique/>
      </w:docPartObj>
    </w:sdtPr>
    <w:sdtEndPr/>
    <w:sdtContent>
      <w:p w14:paraId="3AF81262" w14:textId="677C8AA3" w:rsidR="00B74EEF" w:rsidRDefault="00B74EEF">
        <w:pPr>
          <w:pStyle w:val="affff3"/>
          <w:jc w:val="center"/>
        </w:pPr>
        <w:r>
          <w:fldChar w:fldCharType="begin"/>
        </w:r>
        <w:r>
          <w:instrText>PAGE   \* MERGEFORMAT</w:instrText>
        </w:r>
        <w:r>
          <w:fldChar w:fldCharType="separate"/>
        </w:r>
        <w:r w:rsidR="00AD1013">
          <w:rPr>
            <w:noProof/>
          </w:rPr>
          <w:t>15</w:t>
        </w:r>
        <w:r>
          <w:fldChar w:fldCharType="end"/>
        </w:r>
      </w:p>
    </w:sdtContent>
  </w:sdt>
  <w:p w14:paraId="56101164" w14:textId="77777777" w:rsidR="007760B1" w:rsidRDefault="007760B1">
    <w:pPr>
      <w:pStyle w:val="afff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957057"/>
      <w:docPartObj>
        <w:docPartGallery w:val="Page Numbers (Bottom of Page)"/>
        <w:docPartUnique/>
      </w:docPartObj>
    </w:sdtPr>
    <w:sdtEndPr>
      <w:rPr>
        <w:szCs w:val="24"/>
      </w:rPr>
    </w:sdtEndPr>
    <w:sdtContent>
      <w:p w14:paraId="37CA4343" w14:textId="74AD9A76" w:rsidR="007760B1" w:rsidRPr="00441F05" w:rsidRDefault="007760B1">
        <w:pPr>
          <w:pStyle w:val="affff3"/>
          <w:jc w:val="right"/>
          <w:rPr>
            <w:szCs w:val="24"/>
          </w:rPr>
        </w:pPr>
        <w:r w:rsidRPr="00441F05">
          <w:rPr>
            <w:szCs w:val="24"/>
          </w:rPr>
          <w:fldChar w:fldCharType="begin"/>
        </w:r>
        <w:r w:rsidRPr="00441F05">
          <w:rPr>
            <w:szCs w:val="24"/>
          </w:rPr>
          <w:instrText>PAGE   \* MERGEFORMAT</w:instrText>
        </w:r>
        <w:r w:rsidRPr="00441F05">
          <w:rPr>
            <w:szCs w:val="24"/>
          </w:rPr>
          <w:fldChar w:fldCharType="separate"/>
        </w:r>
        <w:r w:rsidR="00AD1013">
          <w:rPr>
            <w:noProof/>
            <w:szCs w:val="24"/>
          </w:rPr>
          <w:t>24</w:t>
        </w:r>
        <w:r w:rsidRPr="00441F05">
          <w:rPr>
            <w:szCs w:val="24"/>
          </w:rPr>
          <w:fldChar w:fldCharType="end"/>
        </w:r>
      </w:p>
    </w:sdtContent>
  </w:sdt>
  <w:p w14:paraId="2CCE3379" w14:textId="77777777" w:rsidR="007760B1" w:rsidRPr="005E0F53" w:rsidRDefault="007760B1" w:rsidP="002750BE">
    <w:pPr>
      <w:ind w:firstLine="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8218078"/>
      <w:docPartObj>
        <w:docPartGallery w:val="Page Numbers (Bottom of Page)"/>
        <w:docPartUnique/>
      </w:docPartObj>
    </w:sdtPr>
    <w:sdtEndPr/>
    <w:sdtContent>
      <w:p w14:paraId="5F43153E" w14:textId="3873B4EA" w:rsidR="007760B1" w:rsidRDefault="007760B1">
        <w:pPr>
          <w:pStyle w:val="affff3"/>
          <w:jc w:val="right"/>
        </w:pPr>
        <w:r>
          <w:fldChar w:fldCharType="begin"/>
        </w:r>
        <w:r>
          <w:instrText>PAGE   \* MERGEFORMAT</w:instrText>
        </w:r>
        <w:r>
          <w:fldChar w:fldCharType="separate"/>
        </w:r>
        <w:r w:rsidR="00AD1013">
          <w:rPr>
            <w:noProof/>
          </w:rPr>
          <w:t>40</w:t>
        </w:r>
        <w:r>
          <w:fldChar w:fldCharType="end"/>
        </w:r>
      </w:p>
    </w:sdtContent>
  </w:sdt>
  <w:p w14:paraId="54297BD4" w14:textId="77777777" w:rsidR="007760B1" w:rsidRPr="00CC5CC3" w:rsidRDefault="007760B1" w:rsidP="00892E17"/>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3279806"/>
      <w:docPartObj>
        <w:docPartGallery w:val="Page Numbers (Bottom of Page)"/>
        <w:docPartUnique/>
      </w:docPartObj>
    </w:sdtPr>
    <w:sdtEndPr/>
    <w:sdtContent>
      <w:p w14:paraId="4E95E9DD" w14:textId="06E5D3F0" w:rsidR="007760B1" w:rsidRDefault="007760B1">
        <w:pPr>
          <w:pStyle w:val="affff3"/>
          <w:jc w:val="right"/>
        </w:pPr>
        <w:r>
          <w:fldChar w:fldCharType="begin"/>
        </w:r>
        <w:r>
          <w:instrText>PAGE   \* MERGEFORMAT</w:instrText>
        </w:r>
        <w:r>
          <w:fldChar w:fldCharType="separate"/>
        </w:r>
        <w:r w:rsidR="00AD1013">
          <w:rPr>
            <w:noProof/>
          </w:rPr>
          <w:t>72</w:t>
        </w:r>
        <w:r>
          <w:fldChar w:fldCharType="end"/>
        </w:r>
      </w:p>
    </w:sdtContent>
  </w:sdt>
  <w:p w14:paraId="2CCE337B" w14:textId="77777777" w:rsidR="007760B1" w:rsidRPr="00CC5CC3" w:rsidRDefault="007760B1" w:rsidP="00892E17">
    <w:pPr>
      <w:pStyle w:val="afff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087CA" w14:textId="77777777" w:rsidR="004B72E6" w:rsidRDefault="004B72E6" w:rsidP="004B4CF0">
      <w:pPr>
        <w:ind w:firstLine="0"/>
      </w:pPr>
      <w:r>
        <w:separator/>
      </w:r>
    </w:p>
    <w:p w14:paraId="3CC612D8" w14:textId="77777777" w:rsidR="004B72E6" w:rsidRDefault="004B72E6" w:rsidP="00D6694B"/>
  </w:footnote>
  <w:footnote w:type="continuationSeparator" w:id="0">
    <w:p w14:paraId="124DBABE" w14:textId="77777777" w:rsidR="004B72E6" w:rsidRDefault="004B72E6" w:rsidP="00D6694B">
      <w:r>
        <w:continuationSeparator/>
      </w:r>
    </w:p>
    <w:p w14:paraId="4B01D773" w14:textId="77777777" w:rsidR="004B72E6" w:rsidRDefault="004B72E6" w:rsidP="00D6694B"/>
  </w:footnote>
  <w:footnote w:type="continuationNotice" w:id="1">
    <w:p w14:paraId="16EF5CF8" w14:textId="77777777" w:rsidR="004B72E6" w:rsidRDefault="004B72E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multilevel"/>
    <w:tmpl w:val="28AEEE7A"/>
    <w:lvl w:ilvl="0">
      <w:start w:val="1"/>
      <w:numFmt w:val="decimal"/>
      <w:pStyle w:val="5"/>
      <w:lvlText w:val="%1)"/>
      <w:lvlJc w:val="left"/>
      <w:pPr>
        <w:tabs>
          <w:tab w:val="num" w:pos="3592"/>
        </w:tabs>
        <w:ind w:left="2835"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FFFFFF7D"/>
    <w:multiLevelType w:val="multilevel"/>
    <w:tmpl w:val="3F5E4DDE"/>
    <w:name w:val="Нумерованный список 4"/>
    <w:lvl w:ilvl="0">
      <w:start w:val="1"/>
      <w:numFmt w:val="decimal"/>
      <w:lvlText w:val="%1)"/>
      <w:lvlJc w:val="left"/>
      <w:pPr>
        <w:tabs>
          <w:tab w:val="num" w:pos="3025"/>
        </w:tabs>
        <w:ind w:left="2268"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FFFFFF80"/>
    <w:multiLevelType w:val="singleLevel"/>
    <w:tmpl w:val="F2262B66"/>
    <w:lvl w:ilvl="0">
      <w:start w:val="1"/>
      <w:numFmt w:val="bullet"/>
      <w:pStyle w:val="50"/>
      <w:lvlText w:val=""/>
      <w:lvlJc w:val="left"/>
      <w:pPr>
        <w:tabs>
          <w:tab w:val="num" w:pos="1492"/>
        </w:tabs>
        <w:ind w:left="1492" w:hanging="360"/>
      </w:pPr>
      <w:rPr>
        <w:rFonts w:ascii="Symbol" w:hAnsi="Symbol" w:hint="default"/>
      </w:rPr>
    </w:lvl>
  </w:abstractNum>
  <w:abstractNum w:abstractNumId="3" w15:restartNumberingAfterBreak="0">
    <w:nsid w:val="FFFFFF88"/>
    <w:multiLevelType w:val="singleLevel"/>
    <w:tmpl w:val="59BE3320"/>
    <w:lvl w:ilvl="0">
      <w:start w:val="1"/>
      <w:numFmt w:val="decimal"/>
      <w:pStyle w:val="a"/>
      <w:lvlText w:val="%1."/>
      <w:lvlJc w:val="left"/>
      <w:pPr>
        <w:tabs>
          <w:tab w:val="num" w:pos="360"/>
        </w:tabs>
        <w:ind w:left="360" w:hanging="360"/>
      </w:pPr>
      <w:rPr>
        <w:rFonts w:cs="Times New Roman"/>
      </w:rPr>
    </w:lvl>
  </w:abstractNum>
  <w:abstractNum w:abstractNumId="4" w15:restartNumberingAfterBreak="0">
    <w:nsid w:val="00000002"/>
    <w:multiLevelType w:val="singleLevel"/>
    <w:tmpl w:val="00000002"/>
    <w:name w:val="WW8Num1"/>
    <w:lvl w:ilvl="0">
      <w:start w:val="1"/>
      <w:numFmt w:val="bullet"/>
      <w:lvlText w:val=""/>
      <w:lvlJc w:val="left"/>
      <w:pPr>
        <w:tabs>
          <w:tab w:val="num" w:pos="0"/>
        </w:tabs>
        <w:ind w:left="3096" w:hanging="216"/>
      </w:pPr>
      <w:rPr>
        <w:rFonts w:ascii="Symbol" w:hAnsi="Symbol"/>
      </w:rPr>
    </w:lvl>
  </w:abstractNum>
  <w:abstractNum w:abstractNumId="5"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5"/>
    <w:multiLevelType w:val="singleLevel"/>
    <w:tmpl w:val="00000005"/>
    <w:name w:val="WW8Num6"/>
    <w:lvl w:ilvl="0">
      <w:start w:val="4"/>
      <w:numFmt w:val="bullet"/>
      <w:lvlText w:val="-"/>
      <w:lvlJc w:val="left"/>
      <w:pPr>
        <w:tabs>
          <w:tab w:val="num" w:pos="3240"/>
        </w:tabs>
        <w:ind w:left="3240" w:hanging="360"/>
      </w:pPr>
      <w:rPr>
        <w:rFonts w:ascii="Times New Roman" w:hAnsi="Times New Roman" w:cs="Times New Roman"/>
      </w:rPr>
    </w:lvl>
  </w:abstractNum>
  <w:abstractNum w:abstractNumId="7" w15:restartNumberingAfterBreak="0">
    <w:nsid w:val="00000009"/>
    <w:multiLevelType w:val="multilevel"/>
    <w:tmpl w:val="00000009"/>
    <w:name w:val="WW8StyleNum"/>
    <w:lvl w:ilvl="0">
      <w:start w:val="1"/>
      <w:numFmt w:val="none"/>
      <w:suff w:val="nothing"/>
      <w:lvlText w:val=""/>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D"/>
    <w:multiLevelType w:val="singleLevel"/>
    <w:tmpl w:val="0000000D"/>
    <w:name w:val="WW8Num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00000019"/>
    <w:multiLevelType w:val="multilevel"/>
    <w:tmpl w:val="00000019"/>
    <w:name w:val="WW8Num2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006C4DED"/>
    <w:multiLevelType w:val="multilevel"/>
    <w:tmpl w:val="D4E8692E"/>
    <w:lvl w:ilvl="0">
      <w:start w:val="1"/>
      <w:numFmt w:val="russianUpper"/>
      <w:pStyle w:val="1"/>
      <w:suff w:val="space"/>
      <w:lvlText w:val="Приложение %1"/>
      <w:lvlJc w:val="left"/>
      <w:pPr>
        <w:ind w:left="0" w:firstLine="0"/>
      </w:pPr>
      <w:rPr>
        <w:rFonts w:hint="default"/>
      </w:rPr>
    </w:lvl>
    <w:lvl w:ilvl="1">
      <w:start w:val="1"/>
      <w:numFmt w:val="decimal"/>
      <w:pStyle w:val="2"/>
      <w:suff w:val="space"/>
      <w:lvlText w:val="%1.%2"/>
      <w:lvlJc w:val="left"/>
      <w:pPr>
        <w:ind w:left="851" w:firstLine="0"/>
      </w:pPr>
      <w:rPr>
        <w:rFonts w:hint="default"/>
      </w:rPr>
    </w:lvl>
    <w:lvl w:ilvl="2">
      <w:start w:val="1"/>
      <w:numFmt w:val="decimal"/>
      <w:pStyle w:val="3"/>
      <w:suff w:val="space"/>
      <w:lvlText w:val="%1.%2.%3"/>
      <w:lvlJc w:val="left"/>
      <w:pPr>
        <w:ind w:left="851" w:firstLine="0"/>
      </w:pPr>
      <w:rPr>
        <w:rFonts w:hint="default"/>
      </w:rPr>
    </w:lvl>
    <w:lvl w:ilvl="3">
      <w:start w:val="1"/>
      <w:numFmt w:val="decimal"/>
      <w:pStyle w:val="4"/>
      <w:suff w:val="space"/>
      <w:lvlText w:val="%1.%2.%3.%4"/>
      <w:lvlJc w:val="left"/>
      <w:pPr>
        <w:ind w:left="851" w:firstLine="0"/>
      </w:pPr>
      <w:rPr>
        <w:rFonts w:hint="default"/>
      </w:rPr>
    </w:lvl>
    <w:lvl w:ilvl="4">
      <w:start w:val="1"/>
      <w:numFmt w:val="decimal"/>
      <w:pStyle w:val="51"/>
      <w:suff w:val="space"/>
      <w:lvlText w:val="%1.%2.%3.%4.%5"/>
      <w:lvlJc w:val="left"/>
      <w:pPr>
        <w:ind w:left="851" w:firstLine="0"/>
      </w:pPr>
      <w:rPr>
        <w:rFonts w:hint="default"/>
      </w:rPr>
    </w:lvl>
    <w:lvl w:ilvl="5">
      <w:start w:val="1"/>
      <w:numFmt w:val="decimal"/>
      <w:pStyle w:val="6"/>
      <w:suff w:val="space"/>
      <w:lvlText w:val="%1.%2.%3.%4.%5.%6"/>
      <w:lvlJc w:val="left"/>
      <w:pPr>
        <w:ind w:left="851" w:firstLine="0"/>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1" w15:restartNumberingAfterBreak="0">
    <w:nsid w:val="014E3C04"/>
    <w:multiLevelType w:val="hybridMultilevel"/>
    <w:tmpl w:val="5AACDC2C"/>
    <w:styleLink w:val="20"/>
    <w:lvl w:ilvl="0" w:tplc="376EC8B6">
      <w:start w:val="1"/>
      <w:numFmt w:val="bullet"/>
      <w:lvlText w:val="-"/>
      <w:lvlJc w:val="left"/>
      <w:pPr>
        <w:ind w:left="1219"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70E88B4">
      <w:start w:val="1"/>
      <w:numFmt w:val="bullet"/>
      <w:lvlText w:val="-"/>
      <w:lvlJc w:val="left"/>
      <w:pPr>
        <w:ind w:left="1588" w:hanging="369"/>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F40ADB58">
      <w:start w:val="1"/>
      <w:numFmt w:val="bullet"/>
      <w:lvlText w:val="-"/>
      <w:lvlJc w:val="left"/>
      <w:pPr>
        <w:ind w:left="1985" w:hanging="39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2E68B2E">
      <w:start w:val="1"/>
      <w:numFmt w:val="bullet"/>
      <w:lvlText w:val="-"/>
      <w:lvlJc w:val="left"/>
      <w:pPr>
        <w:ind w:left="2353"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428AC5A">
      <w:start w:val="1"/>
      <w:numFmt w:val="bullet"/>
      <w:lvlText w:val="¨"/>
      <w:lvlJc w:val="left"/>
      <w:pPr>
        <w:ind w:left="265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DB07D56">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C4E7758">
      <w:start w:val="1"/>
      <w:numFmt w:val="bullet"/>
      <w:lvlText w:val="▪"/>
      <w:lvlJc w:val="left"/>
      <w:pPr>
        <w:ind w:left="337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63E3712">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922836C">
      <w:start w:val="1"/>
      <w:numFmt w:val="bullet"/>
      <w:lvlText w:val="¨"/>
      <w:lvlJc w:val="left"/>
      <w:pPr>
        <w:ind w:left="409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19A2DFA"/>
    <w:multiLevelType w:val="multilevel"/>
    <w:tmpl w:val="5386D646"/>
    <w:lvl w:ilvl="0">
      <w:start w:val="1"/>
      <w:numFmt w:val="bullet"/>
      <w:pStyle w:val="a0"/>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0245421C"/>
    <w:multiLevelType w:val="hybridMultilevel"/>
    <w:tmpl w:val="5214436E"/>
    <w:lvl w:ilvl="0" w:tplc="453A45E6">
      <w:start w:val="1"/>
      <w:numFmt w:val="bullet"/>
      <w:pStyle w:val="10"/>
      <w:lvlText w:val="-"/>
      <w:lvlJc w:val="left"/>
      <w:pPr>
        <w:ind w:left="1789" w:hanging="360"/>
      </w:pPr>
      <w:rPr>
        <w:rFonts w:ascii="Times New Roman" w:hAnsi="Times New Roman" w:cs="Times New Roman"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05857CF9"/>
    <w:multiLevelType w:val="multilevel"/>
    <w:tmpl w:val="07D0FDA0"/>
    <w:styleLink w:val="21"/>
    <w:lvl w:ilvl="0">
      <w:start w:val="1"/>
      <w:numFmt w:val="decimal"/>
      <w:suff w:val="space"/>
      <w:lvlText w:val="%1."/>
      <w:lvlJc w:val="left"/>
      <w:pPr>
        <w:ind w:left="0" w:firstLine="709"/>
      </w:pPr>
      <w:rPr>
        <w:rFonts w:ascii="Times New Roman" w:hAnsi="Times New Roman" w:hint="default"/>
        <w:b w:val="0"/>
        <w:i w:val="0"/>
        <w:caps w:val="0"/>
        <w:strike w:val="0"/>
        <w:dstrike w:val="0"/>
        <w:vanish w:val="0"/>
        <w:sz w:val="24"/>
        <w:vertAlign w:val="baseline"/>
      </w:rPr>
    </w:lvl>
    <w:lvl w:ilvl="1">
      <w:start w:val="1"/>
      <w:numFmt w:val="decimal"/>
      <w:lvlText w:val="%1.%2."/>
      <w:lvlJc w:val="left"/>
      <w:pPr>
        <w:ind w:left="0" w:firstLine="709"/>
      </w:pPr>
      <w:rPr>
        <w:rFonts w:ascii="Times New Roman" w:hAnsi="Times New Roman" w:hint="default"/>
        <w:b w:val="0"/>
        <w:i w:val="0"/>
        <w:caps w:val="0"/>
        <w:strike w:val="0"/>
        <w:dstrike w:val="0"/>
        <w:vanish w:val="0"/>
        <w:sz w:val="24"/>
        <w:vertAlign w:val="baseline"/>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5" w15:restartNumberingAfterBreak="0">
    <w:nsid w:val="07160EBE"/>
    <w:multiLevelType w:val="multilevel"/>
    <w:tmpl w:val="DDA45ED2"/>
    <w:lvl w:ilvl="0">
      <w:start w:val="1"/>
      <w:numFmt w:val="bullet"/>
      <w:lvlText w:val="­"/>
      <w:lvlJc w:val="left"/>
      <w:pPr>
        <w:ind w:left="720" w:hanging="360"/>
      </w:pPr>
      <w:rPr>
        <w:rFonts w:ascii="Courier New" w:hAnsi="Courier New" w:hint="default"/>
      </w:rPr>
    </w:lvl>
    <w:lvl w:ilvl="1">
      <w:start w:val="1"/>
      <w:numFmt w:val="bullet"/>
      <w:lvlText w:val="­"/>
      <w:lvlJc w:val="left"/>
      <w:pPr>
        <w:ind w:left="1068" w:hanging="360"/>
      </w:pPr>
      <w:rPr>
        <w:rFonts w:ascii="Courier New" w:hAnsi="Courier New" w:hint="default"/>
      </w:rPr>
    </w:lvl>
    <w:lvl w:ilvl="2">
      <w:start w:val="1"/>
      <w:numFmt w:val="bullet"/>
      <w:lvlText w:val="­"/>
      <w:lvlJc w:val="left"/>
      <w:pPr>
        <w:ind w:left="1776" w:hanging="360"/>
      </w:pPr>
      <w:rPr>
        <w:rFonts w:ascii="Courier New" w:hAnsi="Courier New" w:hint="default"/>
      </w:rPr>
    </w:lvl>
    <w:lvl w:ilvl="3">
      <w:start w:val="1"/>
      <w:numFmt w:val="bullet"/>
      <w:lvlText w:val="­"/>
      <w:lvlJc w:val="left"/>
      <w:pPr>
        <w:ind w:left="2484" w:hanging="360"/>
      </w:pPr>
      <w:rPr>
        <w:rFonts w:ascii="Courier New" w:hAnsi="Courier New" w:hint="default"/>
      </w:rPr>
    </w:lvl>
    <w:lvl w:ilvl="4">
      <w:start w:val="1"/>
      <w:numFmt w:val="bullet"/>
      <w:pStyle w:val="30"/>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96B781E"/>
    <w:multiLevelType w:val="multilevel"/>
    <w:tmpl w:val="5BB6B210"/>
    <w:styleLink w:val="a1"/>
    <w:lvl w:ilvl="0">
      <w:start w:val="1"/>
      <w:numFmt w:val="bullet"/>
      <w:lvlText w:val=""/>
      <w:lvlJc w:val="left"/>
      <w:pPr>
        <w:ind w:left="907" w:hanging="198"/>
      </w:pPr>
      <w:rPr>
        <w:rFonts w:ascii="Symbol" w:hAnsi="Symbol" w:hint="default"/>
      </w:rPr>
    </w:lvl>
    <w:lvl w:ilvl="1">
      <w:start w:val="1"/>
      <w:numFmt w:val="bullet"/>
      <w:pStyle w:val="22"/>
      <w:suff w:val="space"/>
      <w:lvlText w:val="–"/>
      <w:lvlJc w:val="left"/>
      <w:pPr>
        <w:ind w:left="1332" w:hanging="198"/>
      </w:pPr>
      <w:rPr>
        <w:rFonts w:ascii="Times New Roman" w:hAnsi="Times New Roman" w:cs="Times New Roman" w:hint="default"/>
      </w:rPr>
    </w:lvl>
    <w:lvl w:ilvl="2">
      <w:start w:val="1"/>
      <w:numFmt w:val="bullet"/>
      <w:pStyle w:val="31"/>
      <w:suff w:val="space"/>
      <w:lvlText w:val="–"/>
      <w:lvlJc w:val="left"/>
      <w:pPr>
        <w:ind w:left="1758" w:hanging="199"/>
      </w:pPr>
      <w:rPr>
        <w:rFonts w:ascii="Times New Roman" w:hAnsi="Times New Roman" w:cs="Times New Roman"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0BF314F3"/>
    <w:multiLevelType w:val="hybridMultilevel"/>
    <w:tmpl w:val="4560EF1A"/>
    <w:lvl w:ilvl="0" w:tplc="3D902B52">
      <w:start w:val="1"/>
      <w:numFmt w:val="decimal"/>
      <w:pStyle w:val="a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CA53DED"/>
    <w:multiLevelType w:val="multilevel"/>
    <w:tmpl w:val="974A5F6E"/>
    <w:lvl w:ilvl="0">
      <w:start w:val="1"/>
      <w:numFmt w:val="decimal"/>
      <w:pStyle w:val="a3"/>
      <w:lvlText w:val="Приложение %1"/>
      <w:lvlJc w:val="left"/>
      <w:pPr>
        <w:ind w:left="10214" w:hanging="432"/>
      </w:pPr>
      <w:rPr>
        <w:rFonts w:hint="default"/>
        <w:i w:val="0"/>
      </w:rPr>
    </w:lvl>
    <w:lvl w:ilvl="1">
      <w:start w:val="1"/>
      <w:numFmt w:val="decimal"/>
      <w:lvlText w:val="%1.%2"/>
      <w:lvlJc w:val="left"/>
      <w:pPr>
        <w:ind w:left="-3676" w:hanging="576"/>
      </w:pPr>
      <w:rPr>
        <w:rFonts w:hint="default"/>
      </w:rPr>
    </w:lvl>
    <w:lvl w:ilvl="2">
      <w:start w:val="1"/>
      <w:numFmt w:val="decimal"/>
      <w:lvlText w:val="%1.%2.%3"/>
      <w:lvlJc w:val="left"/>
      <w:pPr>
        <w:ind w:left="-3532" w:hanging="720"/>
      </w:pPr>
      <w:rPr>
        <w:rFonts w:hint="default"/>
      </w:rPr>
    </w:lvl>
    <w:lvl w:ilvl="3">
      <w:start w:val="1"/>
      <w:numFmt w:val="decimal"/>
      <w:lvlText w:val="%1.%2.%3.%4"/>
      <w:lvlJc w:val="left"/>
      <w:pPr>
        <w:ind w:left="-3388" w:hanging="864"/>
      </w:pPr>
      <w:rPr>
        <w:rFonts w:hint="default"/>
      </w:rPr>
    </w:lvl>
    <w:lvl w:ilvl="4">
      <w:start w:val="1"/>
      <w:numFmt w:val="decimal"/>
      <w:lvlText w:val="%1.%2.%3.%4.%5"/>
      <w:lvlJc w:val="left"/>
      <w:pPr>
        <w:ind w:left="-3244" w:hanging="1008"/>
      </w:pPr>
      <w:rPr>
        <w:rFonts w:hint="default"/>
      </w:rPr>
    </w:lvl>
    <w:lvl w:ilvl="5">
      <w:start w:val="1"/>
      <w:numFmt w:val="decimal"/>
      <w:lvlText w:val="%1.%2.%3.%4.%5.%6"/>
      <w:lvlJc w:val="left"/>
      <w:pPr>
        <w:ind w:left="-3100" w:hanging="1152"/>
      </w:pPr>
      <w:rPr>
        <w:rFonts w:hint="default"/>
      </w:rPr>
    </w:lvl>
    <w:lvl w:ilvl="6">
      <w:start w:val="1"/>
      <w:numFmt w:val="decimal"/>
      <w:lvlText w:val="%1.%2.%3.%4.%5.%6.%7"/>
      <w:lvlJc w:val="left"/>
      <w:pPr>
        <w:ind w:left="-2956" w:hanging="1296"/>
      </w:pPr>
      <w:rPr>
        <w:rFonts w:hint="default"/>
      </w:rPr>
    </w:lvl>
    <w:lvl w:ilvl="7">
      <w:start w:val="1"/>
      <w:numFmt w:val="decimal"/>
      <w:lvlText w:val="%1.%2.%3.%4.%5.%6.%7.%8"/>
      <w:lvlJc w:val="left"/>
      <w:pPr>
        <w:ind w:left="-2812" w:hanging="1440"/>
      </w:pPr>
      <w:rPr>
        <w:rFonts w:hint="default"/>
      </w:rPr>
    </w:lvl>
    <w:lvl w:ilvl="8">
      <w:start w:val="1"/>
      <w:numFmt w:val="decimal"/>
      <w:lvlText w:val="%1.%2.%3.%4.%5.%6.%7.%8.%9"/>
      <w:lvlJc w:val="left"/>
      <w:pPr>
        <w:ind w:left="-2668" w:hanging="1584"/>
      </w:pPr>
      <w:rPr>
        <w:rFonts w:hint="default"/>
      </w:rPr>
    </w:lvl>
  </w:abstractNum>
  <w:abstractNum w:abstractNumId="19" w15:restartNumberingAfterBreak="0">
    <w:nsid w:val="1213285A"/>
    <w:multiLevelType w:val="hybridMultilevel"/>
    <w:tmpl w:val="62086D14"/>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2B00AF9"/>
    <w:multiLevelType w:val="hybridMultilevel"/>
    <w:tmpl w:val="3E78E4FC"/>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31956B2"/>
    <w:multiLevelType w:val="multilevel"/>
    <w:tmpl w:val="0419001D"/>
    <w:styleLink w:val="a4"/>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2" w15:restartNumberingAfterBreak="0">
    <w:nsid w:val="1406510F"/>
    <w:multiLevelType w:val="hybridMultilevel"/>
    <w:tmpl w:val="D31ED9EE"/>
    <w:lvl w:ilvl="0" w:tplc="D424200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14B638E6"/>
    <w:multiLevelType w:val="multilevel"/>
    <w:tmpl w:val="4CC0EFCC"/>
    <w:styleLink w:val="a5"/>
    <w:lvl w:ilvl="0">
      <w:start w:val="1"/>
      <w:numFmt w:val="russianUpper"/>
      <w:lvlText w:val="Приложение %1."/>
      <w:lvlJc w:val="left"/>
      <w:pPr>
        <w:ind w:left="737" w:hanging="340"/>
      </w:pPr>
      <w:rPr>
        <w:rFonts w:ascii="Times New Roman" w:hAnsi="Times New Roman" w:hint="default"/>
        <w:b/>
        <w:sz w:val="27"/>
      </w:rPr>
    </w:lvl>
    <w:lvl w:ilvl="1">
      <w:start w:val="1"/>
      <w:numFmt w:val="decimal"/>
      <w:lvlText w:val="%1.%2"/>
      <w:lvlJc w:val="left"/>
      <w:pPr>
        <w:ind w:left="831" w:hanging="510"/>
      </w:pPr>
      <w:rPr>
        <w:rFonts w:ascii="Times New Roman" w:hAnsi="Times New Roman" w:hint="default"/>
        <w:b/>
        <w:sz w:val="26"/>
      </w:rPr>
    </w:lvl>
    <w:lvl w:ilvl="2">
      <w:start w:val="1"/>
      <w:numFmt w:val="decimal"/>
      <w:lvlText w:val="%1.%2.%3"/>
      <w:lvlJc w:val="left"/>
      <w:pPr>
        <w:ind w:left="1417" w:hanging="907"/>
      </w:pPr>
      <w:rPr>
        <w:rFonts w:ascii="Times New Roman" w:hAnsi="Times New Roman" w:hint="default"/>
        <w:b/>
        <w:sz w:val="24"/>
      </w:rPr>
    </w:lvl>
    <w:lvl w:ilvl="3">
      <w:start w:val="1"/>
      <w:numFmt w:val="decimal"/>
      <w:lvlText w:val="%1.%2.%3.%4"/>
      <w:lvlJc w:val="left"/>
      <w:pPr>
        <w:ind w:left="1928" w:hanging="1248"/>
      </w:pPr>
      <w:rPr>
        <w:rFonts w:ascii="Times New Roman" w:hAnsi="Times New Roman" w:hint="default"/>
        <w:b/>
        <w:sz w:val="24"/>
      </w:rPr>
    </w:lvl>
    <w:lvl w:ilvl="4">
      <w:start w:val="1"/>
      <w:numFmt w:val="lowerLetter"/>
      <w:lvlText w:val="(%5)"/>
      <w:lvlJc w:val="left"/>
      <w:pPr>
        <w:ind w:left="2197" w:hanging="360"/>
      </w:pPr>
      <w:rPr>
        <w:rFonts w:hint="default"/>
      </w:rPr>
    </w:lvl>
    <w:lvl w:ilvl="5">
      <w:start w:val="1"/>
      <w:numFmt w:val="lowerRoman"/>
      <w:lvlText w:val="(%6)"/>
      <w:lvlJc w:val="left"/>
      <w:pPr>
        <w:ind w:left="2557" w:hanging="360"/>
      </w:pPr>
      <w:rPr>
        <w:rFonts w:hint="default"/>
      </w:rPr>
    </w:lvl>
    <w:lvl w:ilvl="6">
      <w:start w:val="1"/>
      <w:numFmt w:val="decimal"/>
      <w:lvlText w:val="%7."/>
      <w:lvlJc w:val="left"/>
      <w:pPr>
        <w:ind w:left="2917" w:hanging="360"/>
      </w:pPr>
      <w:rPr>
        <w:rFonts w:hint="default"/>
      </w:rPr>
    </w:lvl>
    <w:lvl w:ilvl="7">
      <w:start w:val="1"/>
      <w:numFmt w:val="lowerLetter"/>
      <w:lvlText w:val="%8."/>
      <w:lvlJc w:val="left"/>
      <w:pPr>
        <w:ind w:left="3277" w:hanging="360"/>
      </w:pPr>
      <w:rPr>
        <w:rFonts w:hint="default"/>
      </w:rPr>
    </w:lvl>
    <w:lvl w:ilvl="8">
      <w:start w:val="1"/>
      <w:numFmt w:val="lowerRoman"/>
      <w:lvlText w:val="%9."/>
      <w:lvlJc w:val="left"/>
      <w:pPr>
        <w:ind w:left="3637" w:hanging="360"/>
      </w:pPr>
      <w:rPr>
        <w:rFonts w:hint="default"/>
      </w:rPr>
    </w:lvl>
  </w:abstractNum>
  <w:abstractNum w:abstractNumId="24" w15:restartNumberingAfterBreak="0">
    <w:nsid w:val="155F2202"/>
    <w:multiLevelType w:val="multilevel"/>
    <w:tmpl w:val="CE4A6956"/>
    <w:lvl w:ilvl="0">
      <w:start w:val="1"/>
      <w:numFmt w:val="bullet"/>
      <w:pStyle w:val="1212"/>
      <w:lvlText w:val="−"/>
      <w:lvlJc w:val="left"/>
      <w:pPr>
        <w:tabs>
          <w:tab w:val="num" w:pos="1418"/>
        </w:tabs>
        <w:ind w:left="1418" w:hanging="567"/>
      </w:pPr>
      <w:rPr>
        <w:rFonts w:ascii="Times New Roman" w:hAnsi="Times New Roman" w:cs="Times New Roman"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25" w15:restartNumberingAfterBreak="0">
    <w:nsid w:val="15D552BE"/>
    <w:multiLevelType w:val="multilevel"/>
    <w:tmpl w:val="F90CF784"/>
    <w:styleLink w:val="a6"/>
    <w:lvl w:ilvl="0">
      <w:start w:val="1"/>
      <w:numFmt w:val="bullet"/>
      <w:suff w:val="space"/>
      <w:lvlText w:val="­"/>
      <w:lvlJc w:val="left"/>
      <w:pPr>
        <w:ind w:left="851" w:hanging="284"/>
      </w:pPr>
      <w:rPr>
        <w:rFonts w:ascii="Courier New" w:hAnsi="Courier New" w:hint="default"/>
        <w:b w:val="0"/>
        <w:i w:val="0"/>
        <w:sz w:val="24"/>
      </w:rPr>
    </w:lvl>
    <w:lvl w:ilvl="1">
      <w:start w:val="1"/>
      <w:numFmt w:val="bullet"/>
      <w:suff w:val="space"/>
      <w:lvlText w:val="­"/>
      <w:lvlJc w:val="left"/>
      <w:pPr>
        <w:ind w:left="1214" w:hanging="284"/>
      </w:pPr>
      <w:rPr>
        <w:rFonts w:ascii="Courier New" w:hAnsi="Courier New" w:hint="default"/>
      </w:rPr>
    </w:lvl>
    <w:lvl w:ilvl="2">
      <w:start w:val="1"/>
      <w:numFmt w:val="bullet"/>
      <w:suff w:val="space"/>
      <w:lvlText w:val="­"/>
      <w:lvlJc w:val="left"/>
      <w:pPr>
        <w:ind w:left="1577" w:hanging="284"/>
      </w:pPr>
      <w:rPr>
        <w:rFonts w:ascii="Courier New" w:hAnsi="Courier New" w:hint="default"/>
      </w:rPr>
    </w:lvl>
    <w:lvl w:ilvl="3">
      <w:start w:val="1"/>
      <w:numFmt w:val="bullet"/>
      <w:lvlText w:val=""/>
      <w:lvlJc w:val="left"/>
      <w:pPr>
        <w:ind w:left="1940" w:hanging="284"/>
      </w:pPr>
      <w:rPr>
        <w:rFonts w:ascii="Symbol" w:hAnsi="Symbol" w:hint="default"/>
      </w:rPr>
    </w:lvl>
    <w:lvl w:ilvl="4">
      <w:start w:val="1"/>
      <w:numFmt w:val="lowerLetter"/>
      <w:lvlText w:val="(%5)"/>
      <w:lvlJc w:val="left"/>
      <w:pPr>
        <w:ind w:left="2303" w:hanging="284"/>
      </w:pPr>
      <w:rPr>
        <w:rFonts w:cs="Times New Roman" w:hint="default"/>
      </w:rPr>
    </w:lvl>
    <w:lvl w:ilvl="5">
      <w:start w:val="1"/>
      <w:numFmt w:val="lowerRoman"/>
      <w:lvlText w:val="(%6)"/>
      <w:lvlJc w:val="left"/>
      <w:pPr>
        <w:ind w:left="2666" w:hanging="284"/>
      </w:pPr>
      <w:rPr>
        <w:rFonts w:cs="Times New Roman" w:hint="default"/>
      </w:rPr>
    </w:lvl>
    <w:lvl w:ilvl="6">
      <w:start w:val="1"/>
      <w:numFmt w:val="decimal"/>
      <w:lvlText w:val="%7."/>
      <w:lvlJc w:val="left"/>
      <w:pPr>
        <w:ind w:left="3029" w:hanging="284"/>
      </w:pPr>
      <w:rPr>
        <w:rFonts w:cs="Times New Roman" w:hint="default"/>
      </w:rPr>
    </w:lvl>
    <w:lvl w:ilvl="7">
      <w:start w:val="1"/>
      <w:numFmt w:val="lowerLetter"/>
      <w:lvlText w:val="%8."/>
      <w:lvlJc w:val="left"/>
      <w:pPr>
        <w:ind w:left="3392" w:hanging="284"/>
      </w:pPr>
      <w:rPr>
        <w:rFonts w:cs="Times New Roman" w:hint="default"/>
      </w:rPr>
    </w:lvl>
    <w:lvl w:ilvl="8">
      <w:start w:val="1"/>
      <w:numFmt w:val="lowerRoman"/>
      <w:lvlText w:val="%9."/>
      <w:lvlJc w:val="left"/>
      <w:pPr>
        <w:ind w:left="3755" w:hanging="284"/>
      </w:pPr>
      <w:rPr>
        <w:rFonts w:cs="Times New Roman" w:hint="default"/>
      </w:rPr>
    </w:lvl>
  </w:abstractNum>
  <w:abstractNum w:abstractNumId="26" w15:restartNumberingAfterBreak="0">
    <w:nsid w:val="177511C4"/>
    <w:multiLevelType w:val="hybridMultilevel"/>
    <w:tmpl w:val="9AE60ED8"/>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2934B2"/>
    <w:multiLevelType w:val="hybridMultilevel"/>
    <w:tmpl w:val="7286F8F8"/>
    <w:lvl w:ilvl="0" w:tplc="9242976C">
      <w:start w:val="1"/>
      <w:numFmt w:val="decimal"/>
      <w:pStyle w:val="15"/>
      <w:suff w:val="nothing"/>
      <w:lvlText w:val="%1."/>
      <w:lvlJc w:val="left"/>
      <w:pPr>
        <w:ind w:left="142"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1D365679"/>
    <w:multiLevelType w:val="hybridMultilevel"/>
    <w:tmpl w:val="66BE1DF0"/>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CB1D7D"/>
    <w:multiLevelType w:val="hybridMultilevel"/>
    <w:tmpl w:val="49C0B620"/>
    <w:lvl w:ilvl="0" w:tplc="858E4288">
      <w:start w:val="1"/>
      <w:numFmt w:val="bullet"/>
      <w:pStyle w:val="a7"/>
      <w:lvlText w:val="­"/>
      <w:lvlJc w:val="left"/>
      <w:pPr>
        <w:ind w:left="777" w:hanging="360"/>
      </w:pPr>
      <w:rPr>
        <w:rFonts w:ascii="Courier New" w:hAnsi="Courier New"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0" w15:restartNumberingAfterBreak="0">
    <w:nsid w:val="1F217151"/>
    <w:multiLevelType w:val="singleLevel"/>
    <w:tmpl w:val="0310E6D4"/>
    <w:lvl w:ilvl="0">
      <w:start w:val="1"/>
      <w:numFmt w:val="bullet"/>
      <w:pStyle w:val="a8"/>
      <w:lvlText w:val=""/>
      <w:lvlJc w:val="left"/>
      <w:pPr>
        <w:tabs>
          <w:tab w:val="num" w:pos="360"/>
        </w:tabs>
        <w:ind w:left="360" w:hanging="360"/>
      </w:pPr>
      <w:rPr>
        <w:rFonts w:ascii="Symbol" w:hAnsi="Symbol" w:cs="Symbol" w:hint="default"/>
      </w:rPr>
    </w:lvl>
  </w:abstractNum>
  <w:abstractNum w:abstractNumId="31" w15:restartNumberingAfterBreak="0">
    <w:nsid w:val="209B096C"/>
    <w:multiLevelType w:val="multilevel"/>
    <w:tmpl w:val="F462EC78"/>
    <w:lvl w:ilvl="0">
      <w:start w:val="1"/>
      <w:numFmt w:val="decimal"/>
      <w:pStyle w:val="a9"/>
      <w:suff w:val="nothing"/>
      <w:lvlText w:val="%1."/>
      <w:lvlJc w:val="left"/>
      <w:pPr>
        <w:ind w:left="928"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232C062E"/>
    <w:multiLevelType w:val="multilevel"/>
    <w:tmpl w:val="71FC29B4"/>
    <w:styleLink w:val="52"/>
    <w:lvl w:ilvl="0">
      <w:start w:val="1"/>
      <w:numFmt w:val="decimal"/>
      <w:lvlText w:val="%1."/>
      <w:lvlJc w:val="left"/>
      <w:pPr>
        <w:tabs>
          <w:tab w:val="num" w:pos="1276"/>
        </w:tabs>
        <w:ind w:left="425" w:firstLine="426"/>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1560"/>
        </w:tabs>
        <w:ind w:left="709" w:firstLine="14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23715A1B"/>
    <w:multiLevelType w:val="multilevel"/>
    <w:tmpl w:val="4DA4DB2A"/>
    <w:name w:val="WW8Num76"/>
    <w:lvl w:ilvl="0">
      <w:start w:val="2"/>
      <w:numFmt w:val="decimal"/>
      <w:suff w:val="space"/>
      <w:lvlText w:val="%1"/>
      <w:lvlJc w:val="left"/>
      <w:pPr>
        <w:ind w:left="720"/>
      </w:pPr>
      <w:rPr>
        <w:rFonts w:cs="Times New Roman" w:hint="default"/>
      </w:rPr>
    </w:lvl>
    <w:lvl w:ilvl="1">
      <w:start w:val="1"/>
      <w:numFmt w:val="decimal"/>
      <w:suff w:val="space"/>
      <w:lvlText w:val="%1.%2"/>
      <w:lvlJc w:val="left"/>
      <w:pPr>
        <w:ind w:left="720"/>
      </w:pPr>
      <w:rPr>
        <w:rFonts w:cs="Times New Roman" w:hint="default"/>
      </w:rPr>
    </w:lvl>
    <w:lvl w:ilvl="2">
      <w:start w:val="1"/>
      <w:numFmt w:val="decimal"/>
      <w:suff w:val="space"/>
      <w:lvlText w:val="%1.%2.%3"/>
      <w:lvlJc w:val="left"/>
      <w:pPr>
        <w:ind w:left="720"/>
      </w:pPr>
      <w:rPr>
        <w:rFonts w:cs="Times New Roman" w:hint="default"/>
      </w:rPr>
    </w:lvl>
    <w:lvl w:ilvl="3">
      <w:start w:val="1"/>
      <w:numFmt w:val="decimal"/>
      <w:lvlRestart w:val="0"/>
      <w:suff w:val="space"/>
      <w:lvlText w:val="%1.%4"/>
      <w:lvlJc w:val="left"/>
      <w:pPr>
        <w:ind w:firstLine="720"/>
      </w:pPr>
      <w:rPr>
        <w:rFonts w:cs="Times New Roman" w:hint="default"/>
      </w:rPr>
    </w:lvl>
    <w:lvl w:ilvl="4">
      <w:start w:val="1"/>
      <w:numFmt w:val="decimal"/>
      <w:lvlRestart w:val="0"/>
      <w:suff w:val="space"/>
      <w:lvlText w:val="%1.%2.%5"/>
      <w:lvlJc w:val="left"/>
      <w:pPr>
        <w:ind w:firstLine="720"/>
      </w:pPr>
      <w:rPr>
        <w:rFonts w:cs="Times New Roman" w:hint="default"/>
      </w:rPr>
    </w:lvl>
    <w:lvl w:ilvl="5">
      <w:start w:val="1"/>
      <w:numFmt w:val="decimal"/>
      <w:lvlRestart w:val="0"/>
      <w:suff w:val="space"/>
      <w:lvlText w:val="%1.%2.%3.%6"/>
      <w:lvlJc w:val="left"/>
      <w:pPr>
        <w:ind w:firstLine="720"/>
      </w:pPr>
      <w:rPr>
        <w:rFonts w:cs="Times New Roman" w:hint="default"/>
      </w:rPr>
    </w:lvl>
    <w:lvl w:ilvl="6">
      <w:start w:val="1"/>
      <w:numFmt w:val="russianLower"/>
      <w:suff w:val="space"/>
      <w:lvlText w:val="%7)"/>
      <w:lvlJc w:val="left"/>
      <w:pPr>
        <w:ind w:left="-10" w:firstLine="720"/>
      </w:pPr>
      <w:rPr>
        <w:rFonts w:cs="Times New Roman" w:hint="default"/>
        <w:b w:val="0"/>
      </w:rPr>
    </w:lvl>
    <w:lvl w:ilvl="7">
      <w:start w:val="1"/>
      <w:numFmt w:val="decimal"/>
      <w:lvlText w:val="%8)"/>
      <w:lvlJc w:val="left"/>
      <w:pPr>
        <w:tabs>
          <w:tab w:val="num" w:pos="1418"/>
        </w:tabs>
        <w:ind w:left="1418" w:hanging="454"/>
      </w:pPr>
      <w:rPr>
        <w:rFonts w:cs="Times New Roman" w:hint="default"/>
      </w:rPr>
    </w:lvl>
    <w:lvl w:ilvl="8">
      <w:start w:val="1"/>
      <w:numFmt w:val="bullet"/>
      <w:lvlText w:val="-"/>
      <w:lvlJc w:val="left"/>
      <w:pPr>
        <w:tabs>
          <w:tab w:val="num" w:pos="1701"/>
        </w:tabs>
        <w:ind w:left="1701" w:hanging="283"/>
      </w:pPr>
      <w:rPr>
        <w:rFonts w:ascii="Arial" w:hAnsi="Arial" w:hint="default"/>
      </w:rPr>
    </w:lvl>
  </w:abstractNum>
  <w:abstractNum w:abstractNumId="34" w15:restartNumberingAfterBreak="0">
    <w:nsid w:val="2415786D"/>
    <w:multiLevelType w:val="hybridMultilevel"/>
    <w:tmpl w:val="9C9C9114"/>
    <w:styleLink w:val="60"/>
    <w:lvl w:ilvl="0" w:tplc="3AD4447E">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2AA4FC0">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60174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7927F6C">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7E6C82">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CC6CA6">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A09B86">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BE43622">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88F0AA">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2A6A64AB"/>
    <w:multiLevelType w:val="multilevel"/>
    <w:tmpl w:val="A5505F86"/>
    <w:lvl w:ilvl="0">
      <w:start w:val="1"/>
      <w:numFmt w:val="bullet"/>
      <w:pStyle w:val="aa"/>
      <w:lvlText w:val=""/>
      <w:lvlJc w:val="left"/>
      <w:pPr>
        <w:ind w:left="1571" w:hanging="360"/>
      </w:pPr>
      <w:rPr>
        <w:rFonts w:ascii="Symbol" w:hAnsi="Symbol" w:hint="default"/>
      </w:rPr>
    </w:lvl>
    <w:lvl w:ilvl="1">
      <w:start w:val="1"/>
      <w:numFmt w:val="bullet"/>
      <w:pStyle w:val="23"/>
      <w:lvlText w:val="­"/>
      <w:lvlJc w:val="left"/>
      <w:pPr>
        <w:ind w:left="2770" w:hanging="851"/>
      </w:pPr>
      <w:rPr>
        <w:rFonts w:ascii="Courier New" w:hAnsi="Courier New" w:hint="default"/>
      </w:rPr>
    </w:lvl>
    <w:lvl w:ilvl="2">
      <w:start w:val="1"/>
      <w:numFmt w:val="bullet"/>
      <w:lvlText w:val="­"/>
      <w:lvlJc w:val="left"/>
      <w:pPr>
        <w:ind w:left="3621" w:hanging="851"/>
      </w:pPr>
      <w:rPr>
        <w:rFonts w:ascii="Courier New" w:hAnsi="Courier New" w:hint="default"/>
      </w:rPr>
    </w:lvl>
    <w:lvl w:ilvl="3">
      <w:start w:val="1"/>
      <w:numFmt w:val="decimal"/>
      <w:lvlText w:val="(%4)"/>
      <w:lvlJc w:val="left"/>
      <w:pPr>
        <w:ind w:left="4472" w:hanging="851"/>
      </w:pPr>
      <w:rPr>
        <w:rFonts w:hint="default"/>
      </w:rPr>
    </w:lvl>
    <w:lvl w:ilvl="4">
      <w:start w:val="1"/>
      <w:numFmt w:val="lowerLetter"/>
      <w:lvlText w:val="(%5)"/>
      <w:lvlJc w:val="left"/>
      <w:pPr>
        <w:ind w:left="5323" w:hanging="851"/>
      </w:pPr>
      <w:rPr>
        <w:rFonts w:hint="default"/>
      </w:rPr>
    </w:lvl>
    <w:lvl w:ilvl="5">
      <w:start w:val="1"/>
      <w:numFmt w:val="lowerRoman"/>
      <w:lvlText w:val="(%6)"/>
      <w:lvlJc w:val="left"/>
      <w:pPr>
        <w:ind w:left="6174" w:hanging="851"/>
      </w:pPr>
      <w:rPr>
        <w:rFonts w:hint="default"/>
      </w:rPr>
    </w:lvl>
    <w:lvl w:ilvl="6">
      <w:start w:val="1"/>
      <w:numFmt w:val="decimal"/>
      <w:lvlText w:val="%7."/>
      <w:lvlJc w:val="left"/>
      <w:pPr>
        <w:ind w:left="7025" w:hanging="851"/>
      </w:pPr>
      <w:rPr>
        <w:rFonts w:hint="default"/>
      </w:rPr>
    </w:lvl>
    <w:lvl w:ilvl="7">
      <w:start w:val="1"/>
      <w:numFmt w:val="lowerLetter"/>
      <w:lvlText w:val="%8."/>
      <w:lvlJc w:val="left"/>
      <w:pPr>
        <w:ind w:left="7876" w:hanging="851"/>
      </w:pPr>
      <w:rPr>
        <w:rFonts w:hint="default"/>
      </w:rPr>
    </w:lvl>
    <w:lvl w:ilvl="8">
      <w:start w:val="1"/>
      <w:numFmt w:val="lowerRoman"/>
      <w:lvlText w:val="%9."/>
      <w:lvlJc w:val="left"/>
      <w:pPr>
        <w:ind w:left="8727" w:hanging="851"/>
      </w:pPr>
      <w:rPr>
        <w:rFonts w:hint="default"/>
      </w:rPr>
    </w:lvl>
  </w:abstractNum>
  <w:abstractNum w:abstractNumId="36" w15:restartNumberingAfterBreak="0">
    <w:nsid w:val="2C3F1C55"/>
    <w:multiLevelType w:val="hybridMultilevel"/>
    <w:tmpl w:val="4A4A5144"/>
    <w:lvl w:ilvl="0" w:tplc="71B6CAE6">
      <w:start w:val="1"/>
      <w:numFmt w:val="bullet"/>
      <w:pStyle w:val="BZ1"/>
      <w:lvlText w:val="−"/>
      <w:lvlJc w:val="left"/>
      <w:pPr>
        <w:ind w:left="1429" w:hanging="360"/>
      </w:pPr>
      <w:rPr>
        <w:rFonts w:ascii="Courier" w:hAnsi="Courier" w:cs="Courier"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DB954D3"/>
    <w:multiLevelType w:val="hybridMultilevel"/>
    <w:tmpl w:val="D9F045C6"/>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F0456D7"/>
    <w:multiLevelType w:val="hybridMultilevel"/>
    <w:tmpl w:val="841468FE"/>
    <w:lvl w:ilvl="0" w:tplc="3A60F660">
      <w:start w:val="1"/>
      <w:numFmt w:val="decimal"/>
      <w:pStyle w:val="ab"/>
      <w:suff w:val="space"/>
      <w:lvlText w:val="%1."/>
      <w:lvlJc w:val="left"/>
      <w:pPr>
        <w:ind w:left="964" w:hanging="25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1AB3696"/>
    <w:multiLevelType w:val="multilevel"/>
    <w:tmpl w:val="613A6FC8"/>
    <w:lvl w:ilvl="0">
      <w:start w:val="1"/>
      <w:numFmt w:val="upperLetter"/>
      <w:pStyle w:val="AppendixHeading1"/>
      <w:lvlText w:val="Appendix %1"/>
      <w:lvlJc w:val="left"/>
      <w:pPr>
        <w:tabs>
          <w:tab w:val="num" w:pos="1701"/>
        </w:tabs>
        <w:ind w:left="1701" w:hanging="1701"/>
      </w:pPr>
      <w:rPr>
        <w:rFonts w:hint="default"/>
      </w:rPr>
    </w:lvl>
    <w:lvl w:ilvl="1">
      <w:start w:val="1"/>
      <w:numFmt w:val="decimal"/>
      <w:pStyle w:val="AppendixHeading2"/>
      <w:lvlText w:val="%1.%2"/>
      <w:lvlJc w:val="left"/>
      <w:pPr>
        <w:tabs>
          <w:tab w:val="num" w:pos="1701"/>
        </w:tabs>
        <w:ind w:left="1701" w:hanging="1701"/>
      </w:pPr>
      <w:rPr>
        <w:rFonts w:hint="default"/>
      </w:rPr>
    </w:lvl>
    <w:lvl w:ilvl="2">
      <w:start w:val="1"/>
      <w:numFmt w:val="decimal"/>
      <w:pStyle w:val="AppendixHeading3"/>
      <w:lvlText w:val="%1.%2.%3"/>
      <w:lvlJc w:val="left"/>
      <w:pPr>
        <w:tabs>
          <w:tab w:val="num" w:pos="1701"/>
        </w:tabs>
        <w:ind w:left="1701" w:hanging="1701"/>
      </w:pPr>
      <w:rPr>
        <w:rFonts w:hint="default"/>
      </w:rPr>
    </w:lvl>
    <w:lvl w:ilvl="3">
      <w:start w:val="1"/>
      <w:numFmt w:val="decimal"/>
      <w:pStyle w:val="AppendixHeading4"/>
      <w:lvlText w:val="%1.%2.%3.%4"/>
      <w:lvlJc w:val="left"/>
      <w:pPr>
        <w:tabs>
          <w:tab w:val="num" w:pos="1701"/>
        </w:tabs>
        <w:ind w:left="1701" w:hanging="170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32971427"/>
    <w:multiLevelType w:val="hybridMultilevel"/>
    <w:tmpl w:val="9AF053F6"/>
    <w:lvl w:ilvl="0" w:tplc="B914E90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5205723"/>
    <w:multiLevelType w:val="hybridMultilevel"/>
    <w:tmpl w:val="017C29FA"/>
    <w:lvl w:ilvl="0" w:tplc="E6A010A8">
      <w:start w:val="1"/>
      <w:numFmt w:val="bullet"/>
      <w:pStyle w:val="NIC2"/>
      <w:lvlText w:val="–"/>
      <w:lvlJc w:val="left"/>
      <w:pPr>
        <w:ind w:left="2055" w:hanging="360"/>
      </w:pPr>
      <w:rPr>
        <w:rFonts w:ascii="Times New Roman" w:hAnsi="Times New Roman" w:cs="Times New Roman" w:hint="default"/>
      </w:rPr>
    </w:lvl>
    <w:lvl w:ilvl="1" w:tplc="D660CD74">
      <w:start w:val="1"/>
      <w:numFmt w:val="bullet"/>
      <w:lvlText w:val="o"/>
      <w:lvlJc w:val="left"/>
      <w:pPr>
        <w:ind w:left="2775" w:hanging="360"/>
      </w:pPr>
      <w:rPr>
        <w:rFonts w:ascii="Courier New" w:hAnsi="Courier New" w:hint="default"/>
      </w:rPr>
    </w:lvl>
    <w:lvl w:ilvl="2" w:tplc="04190005" w:tentative="1">
      <w:start w:val="1"/>
      <w:numFmt w:val="bullet"/>
      <w:lvlText w:val=""/>
      <w:lvlJc w:val="left"/>
      <w:pPr>
        <w:ind w:left="3495" w:hanging="360"/>
      </w:pPr>
      <w:rPr>
        <w:rFonts w:ascii="Wingdings" w:hAnsi="Wingdings" w:hint="default"/>
      </w:rPr>
    </w:lvl>
    <w:lvl w:ilvl="3" w:tplc="04190001" w:tentative="1">
      <w:start w:val="1"/>
      <w:numFmt w:val="bullet"/>
      <w:lvlText w:val=""/>
      <w:lvlJc w:val="left"/>
      <w:pPr>
        <w:ind w:left="4215" w:hanging="360"/>
      </w:pPr>
      <w:rPr>
        <w:rFonts w:ascii="Symbol" w:hAnsi="Symbol" w:hint="default"/>
      </w:rPr>
    </w:lvl>
    <w:lvl w:ilvl="4" w:tplc="04190003" w:tentative="1">
      <w:start w:val="1"/>
      <w:numFmt w:val="bullet"/>
      <w:lvlText w:val="o"/>
      <w:lvlJc w:val="left"/>
      <w:pPr>
        <w:ind w:left="4935" w:hanging="360"/>
      </w:pPr>
      <w:rPr>
        <w:rFonts w:ascii="Courier New" w:hAnsi="Courier New" w:hint="default"/>
      </w:rPr>
    </w:lvl>
    <w:lvl w:ilvl="5" w:tplc="04190005" w:tentative="1">
      <w:start w:val="1"/>
      <w:numFmt w:val="bullet"/>
      <w:lvlText w:val=""/>
      <w:lvlJc w:val="left"/>
      <w:pPr>
        <w:ind w:left="5655" w:hanging="360"/>
      </w:pPr>
      <w:rPr>
        <w:rFonts w:ascii="Wingdings" w:hAnsi="Wingdings" w:hint="default"/>
      </w:rPr>
    </w:lvl>
    <w:lvl w:ilvl="6" w:tplc="04190001" w:tentative="1">
      <w:start w:val="1"/>
      <w:numFmt w:val="bullet"/>
      <w:lvlText w:val=""/>
      <w:lvlJc w:val="left"/>
      <w:pPr>
        <w:ind w:left="6375" w:hanging="360"/>
      </w:pPr>
      <w:rPr>
        <w:rFonts w:ascii="Symbol" w:hAnsi="Symbol" w:hint="default"/>
      </w:rPr>
    </w:lvl>
    <w:lvl w:ilvl="7" w:tplc="04190003" w:tentative="1">
      <w:start w:val="1"/>
      <w:numFmt w:val="bullet"/>
      <w:lvlText w:val="o"/>
      <w:lvlJc w:val="left"/>
      <w:pPr>
        <w:ind w:left="7095" w:hanging="360"/>
      </w:pPr>
      <w:rPr>
        <w:rFonts w:ascii="Courier New" w:hAnsi="Courier New" w:hint="default"/>
      </w:rPr>
    </w:lvl>
    <w:lvl w:ilvl="8" w:tplc="04190005" w:tentative="1">
      <w:start w:val="1"/>
      <w:numFmt w:val="bullet"/>
      <w:lvlText w:val=""/>
      <w:lvlJc w:val="left"/>
      <w:pPr>
        <w:ind w:left="7815" w:hanging="360"/>
      </w:pPr>
      <w:rPr>
        <w:rFonts w:ascii="Wingdings" w:hAnsi="Wingdings" w:hint="default"/>
      </w:rPr>
    </w:lvl>
  </w:abstractNum>
  <w:abstractNum w:abstractNumId="42" w15:restartNumberingAfterBreak="0">
    <w:nsid w:val="362C6735"/>
    <w:multiLevelType w:val="hybridMultilevel"/>
    <w:tmpl w:val="BFEA2D64"/>
    <w:lvl w:ilvl="0" w:tplc="251ACE16">
      <w:start w:val="1"/>
      <w:numFmt w:val="decimal"/>
      <w:pStyle w:val="ac"/>
      <w:suff w:val="space"/>
      <w:lvlText w:val="%1."/>
      <w:lvlJc w:val="left"/>
      <w:pPr>
        <w:ind w:left="244" w:hanging="24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6E93477"/>
    <w:multiLevelType w:val="hybridMultilevel"/>
    <w:tmpl w:val="D2940B70"/>
    <w:lvl w:ilvl="0" w:tplc="2F0A16C4">
      <w:start w:val="1"/>
      <w:numFmt w:val="bullet"/>
      <w:lvlText w:val=""/>
      <w:lvlJc w:val="left"/>
      <w:pPr>
        <w:ind w:left="1120" w:hanging="360"/>
      </w:pPr>
      <w:rPr>
        <w:rFonts w:ascii="Symbol" w:hAnsi="Symbol" w:hint="default"/>
      </w:rPr>
    </w:lvl>
    <w:lvl w:ilvl="1" w:tplc="04190003" w:tentative="1">
      <w:start w:val="1"/>
      <w:numFmt w:val="bullet"/>
      <w:lvlText w:val="o"/>
      <w:lvlJc w:val="left"/>
      <w:pPr>
        <w:ind w:left="1840" w:hanging="360"/>
      </w:pPr>
      <w:rPr>
        <w:rFonts w:ascii="Courier New" w:hAnsi="Courier New" w:cs="Courier New"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44" w15:restartNumberingAfterBreak="0">
    <w:nsid w:val="3BDF0EEC"/>
    <w:multiLevelType w:val="multilevel"/>
    <w:tmpl w:val="BC56ACA6"/>
    <w:styleLink w:val="ad"/>
    <w:lvl w:ilvl="0">
      <w:start w:val="1"/>
      <w:numFmt w:val="decimal"/>
      <w:pStyle w:val="11"/>
      <w:suff w:val="space"/>
      <w:lvlText w:val="%1"/>
      <w:lvlJc w:val="left"/>
      <w:pPr>
        <w:ind w:left="357" w:firstLine="352"/>
      </w:pPr>
      <w:rPr>
        <w:rFonts w:ascii="Times New Roman" w:hAnsi="Times New Roman" w:hint="default"/>
        <w:b/>
        <w:i w:val="0"/>
        <w:sz w:val="26"/>
      </w:rPr>
    </w:lvl>
    <w:lvl w:ilvl="1">
      <w:start w:val="1"/>
      <w:numFmt w:val="decimal"/>
      <w:pStyle w:val="24"/>
      <w:suff w:val="space"/>
      <w:lvlText w:val="%1.%2"/>
      <w:lvlJc w:val="left"/>
      <w:pPr>
        <w:ind w:left="357" w:firstLine="352"/>
      </w:pPr>
      <w:rPr>
        <w:rFonts w:ascii="Times New Roman" w:hAnsi="Times New Roman" w:hint="default"/>
        <w:b/>
        <w:i w:val="0"/>
        <w:sz w:val="24"/>
      </w:rPr>
    </w:lvl>
    <w:lvl w:ilvl="2">
      <w:start w:val="1"/>
      <w:numFmt w:val="decimal"/>
      <w:pStyle w:val="32"/>
      <w:suff w:val="space"/>
      <w:lvlText w:val="%1.%2.%3"/>
      <w:lvlJc w:val="left"/>
      <w:pPr>
        <w:ind w:left="357" w:firstLine="352"/>
      </w:pPr>
      <w:rPr>
        <w:rFonts w:ascii="Times New Roman" w:hAnsi="Times New Roman" w:hint="default"/>
        <w:b/>
        <w:i w:val="0"/>
        <w:sz w:val="24"/>
      </w:rPr>
    </w:lvl>
    <w:lvl w:ilvl="3">
      <w:start w:val="1"/>
      <w:numFmt w:val="decimal"/>
      <w:pStyle w:val="40"/>
      <w:suff w:val="space"/>
      <w:lvlText w:val="%1.%2.%3.%4"/>
      <w:lvlJc w:val="left"/>
      <w:pPr>
        <w:ind w:left="357" w:firstLine="352"/>
      </w:pPr>
      <w:rPr>
        <w:rFonts w:ascii="Times New Roman" w:hAnsi="Times New Roman" w:hint="default"/>
        <w:b/>
        <w:i w:val="0"/>
        <w:sz w:val="24"/>
      </w:rPr>
    </w:lvl>
    <w:lvl w:ilvl="4">
      <w:start w:val="1"/>
      <w:numFmt w:val="decimal"/>
      <w:pStyle w:val="53"/>
      <w:suff w:val="space"/>
      <w:lvlText w:val="%1.%2.%3.%4.%5"/>
      <w:lvlJc w:val="left"/>
      <w:pPr>
        <w:ind w:left="357" w:firstLine="352"/>
      </w:pPr>
      <w:rPr>
        <w:rFonts w:ascii="Times New Roman" w:hAnsi="Times New Roman" w:hint="default"/>
        <w:b/>
        <w:i w:val="0"/>
        <w:sz w:val="24"/>
      </w:rPr>
    </w:lvl>
    <w:lvl w:ilvl="5">
      <w:start w:val="1"/>
      <w:numFmt w:val="decimal"/>
      <w:suff w:val="space"/>
      <w:lvlText w:val="%1.%2.%3.%4.%5.%6"/>
      <w:lvlJc w:val="left"/>
      <w:pPr>
        <w:ind w:left="357" w:firstLine="352"/>
      </w:pPr>
      <w:rPr>
        <w:rFonts w:ascii="Times New Roman" w:hAnsi="Times New Roman" w:hint="default"/>
        <w:b/>
        <w:i w:val="0"/>
        <w:sz w:val="24"/>
      </w:rPr>
    </w:lvl>
    <w:lvl w:ilvl="6">
      <w:start w:val="1"/>
      <w:numFmt w:val="none"/>
      <w:lvlText w:val="%7"/>
      <w:lvlJc w:val="left"/>
      <w:pPr>
        <w:tabs>
          <w:tab w:val="num" w:pos="1021"/>
        </w:tabs>
        <w:ind w:left="357" w:firstLine="352"/>
      </w:pPr>
      <w:rPr>
        <w:rFonts w:hint="default"/>
      </w:rPr>
    </w:lvl>
    <w:lvl w:ilvl="7">
      <w:start w:val="1"/>
      <w:numFmt w:val="none"/>
      <w:lvlText w:val="%8"/>
      <w:lvlJc w:val="left"/>
      <w:pPr>
        <w:tabs>
          <w:tab w:val="num" w:pos="1021"/>
        </w:tabs>
        <w:ind w:left="357" w:firstLine="352"/>
      </w:pPr>
      <w:rPr>
        <w:rFonts w:hint="default"/>
      </w:rPr>
    </w:lvl>
    <w:lvl w:ilvl="8">
      <w:start w:val="1"/>
      <w:numFmt w:val="none"/>
      <w:lvlText w:val="%9"/>
      <w:lvlJc w:val="left"/>
      <w:pPr>
        <w:tabs>
          <w:tab w:val="num" w:pos="1021"/>
        </w:tabs>
        <w:ind w:left="357" w:firstLine="352"/>
      </w:pPr>
      <w:rPr>
        <w:rFonts w:hint="default"/>
      </w:rPr>
    </w:lvl>
  </w:abstractNum>
  <w:abstractNum w:abstractNumId="45" w15:restartNumberingAfterBreak="0">
    <w:nsid w:val="3CD875C7"/>
    <w:multiLevelType w:val="multilevel"/>
    <w:tmpl w:val="D690DA92"/>
    <w:lvl w:ilvl="0">
      <w:start w:val="84"/>
      <w:numFmt w:val="bullet"/>
      <w:pStyle w:val="ae"/>
      <w:lvlText w:val=""/>
      <w:lvlJc w:val="left"/>
      <w:pPr>
        <w:tabs>
          <w:tab w:val="num" w:pos="1134"/>
        </w:tabs>
        <w:ind w:left="0" w:firstLine="851"/>
      </w:pPr>
      <w:rPr>
        <w:rFonts w:ascii="Symbol" w:hAnsi="Symbol" w:hint="default"/>
      </w:rPr>
    </w:lvl>
    <w:lvl w:ilvl="1">
      <w:start w:val="1"/>
      <w:numFmt w:val="decimal"/>
      <w:pStyle w:val="25"/>
      <w:lvlText w:val="%2)"/>
      <w:lvlJc w:val="left"/>
      <w:pPr>
        <w:tabs>
          <w:tab w:val="num" w:pos="1559"/>
        </w:tabs>
        <w:ind w:left="0" w:firstLine="1134"/>
      </w:pPr>
      <w:rPr>
        <w:rFonts w:ascii="Times New Roman" w:hAnsi="Times New Roman" w:hint="default"/>
        <w:b w:val="0"/>
        <w:i w:val="0"/>
        <w:caps w:val="0"/>
        <w:strike w:val="0"/>
        <w:dstrike w:val="0"/>
        <w:vanish w:val="0"/>
        <w:sz w:val="24"/>
        <w:vertAlign w:val="baseline"/>
      </w:rPr>
    </w:lvl>
    <w:lvl w:ilvl="2">
      <w:start w:val="2"/>
      <w:numFmt w:val="decimal"/>
      <w:lvlText w:val="%1.%2.%3."/>
      <w:lvlJc w:val="left"/>
      <w:pPr>
        <w:tabs>
          <w:tab w:val="num" w:pos="1428"/>
        </w:tabs>
        <w:ind w:left="1428" w:hanging="720"/>
      </w:pPr>
      <w:rPr>
        <w:rFonts w:eastAsia="MS Mincho" w:cs="Times New Roman" w:hint="default"/>
      </w:rPr>
    </w:lvl>
    <w:lvl w:ilvl="3">
      <w:start w:val="1"/>
      <w:numFmt w:val="decimal"/>
      <w:lvlText w:val="%1.%2.%3.%4."/>
      <w:lvlJc w:val="left"/>
      <w:pPr>
        <w:tabs>
          <w:tab w:val="num" w:pos="1782"/>
        </w:tabs>
        <w:ind w:left="1782" w:hanging="720"/>
      </w:pPr>
      <w:rPr>
        <w:rFonts w:eastAsia="MS Mincho" w:cs="Times New Roman" w:hint="default"/>
      </w:rPr>
    </w:lvl>
    <w:lvl w:ilvl="4">
      <w:start w:val="1"/>
      <w:numFmt w:val="decimal"/>
      <w:lvlText w:val="%1.%2.%3.%4.%5."/>
      <w:lvlJc w:val="left"/>
      <w:pPr>
        <w:tabs>
          <w:tab w:val="num" w:pos="2496"/>
        </w:tabs>
        <w:ind w:left="2496" w:hanging="1080"/>
      </w:pPr>
      <w:rPr>
        <w:rFonts w:eastAsia="MS Mincho" w:cs="Times New Roman" w:hint="default"/>
      </w:rPr>
    </w:lvl>
    <w:lvl w:ilvl="5">
      <w:start w:val="1"/>
      <w:numFmt w:val="decimal"/>
      <w:lvlText w:val="%1.%2.%3.%4.%5.%6."/>
      <w:lvlJc w:val="left"/>
      <w:pPr>
        <w:tabs>
          <w:tab w:val="num" w:pos="2850"/>
        </w:tabs>
        <w:ind w:left="2850" w:hanging="1080"/>
      </w:pPr>
      <w:rPr>
        <w:rFonts w:eastAsia="MS Mincho" w:cs="Times New Roman" w:hint="default"/>
      </w:rPr>
    </w:lvl>
    <w:lvl w:ilvl="6">
      <w:start w:val="1"/>
      <w:numFmt w:val="decimal"/>
      <w:lvlText w:val="%1.%2.%3.%4.%5.%6.%7."/>
      <w:lvlJc w:val="left"/>
      <w:pPr>
        <w:tabs>
          <w:tab w:val="num" w:pos="3564"/>
        </w:tabs>
        <w:ind w:left="3564" w:hanging="1440"/>
      </w:pPr>
      <w:rPr>
        <w:rFonts w:eastAsia="MS Mincho" w:cs="Times New Roman" w:hint="default"/>
      </w:rPr>
    </w:lvl>
    <w:lvl w:ilvl="7">
      <w:start w:val="1"/>
      <w:numFmt w:val="decimal"/>
      <w:lvlText w:val="%1.%2.%3.%4.%5.%6.%7.%8."/>
      <w:lvlJc w:val="left"/>
      <w:pPr>
        <w:tabs>
          <w:tab w:val="num" w:pos="3918"/>
        </w:tabs>
        <w:ind w:left="3918" w:hanging="1440"/>
      </w:pPr>
      <w:rPr>
        <w:rFonts w:eastAsia="MS Mincho" w:cs="Times New Roman" w:hint="default"/>
      </w:rPr>
    </w:lvl>
    <w:lvl w:ilvl="8">
      <w:start w:val="1"/>
      <w:numFmt w:val="decimal"/>
      <w:lvlText w:val="%1.%2.%3.%4.%5.%6.%7.%8.%9."/>
      <w:lvlJc w:val="left"/>
      <w:pPr>
        <w:tabs>
          <w:tab w:val="num" w:pos="4632"/>
        </w:tabs>
        <w:ind w:left="4632" w:hanging="1800"/>
      </w:pPr>
      <w:rPr>
        <w:rFonts w:eastAsia="MS Mincho" w:cs="Times New Roman" w:hint="default"/>
      </w:rPr>
    </w:lvl>
  </w:abstractNum>
  <w:abstractNum w:abstractNumId="46" w15:restartNumberingAfterBreak="0">
    <w:nsid w:val="3D911A42"/>
    <w:multiLevelType w:val="multilevel"/>
    <w:tmpl w:val="899A528A"/>
    <w:lvl w:ilvl="0">
      <w:start w:val="1"/>
      <w:numFmt w:val="decimal"/>
      <w:pStyle w:val="12"/>
      <w:suff w:val="space"/>
      <w:lvlText w:val="%1"/>
      <w:lvlJc w:val="left"/>
      <w:pPr>
        <w:ind w:left="567" w:hanging="283"/>
      </w:pPr>
      <w:rPr>
        <w:rFonts w:hint="default"/>
        <w:i w:val="0"/>
      </w:rPr>
    </w:lvl>
    <w:lvl w:ilvl="1">
      <w:start w:val="1"/>
      <w:numFmt w:val="decimal"/>
      <w:pStyle w:val="26"/>
      <w:suff w:val="space"/>
      <w:lvlText w:val="%1.%2"/>
      <w:lvlJc w:val="left"/>
      <w:pPr>
        <w:ind w:left="851" w:firstLine="567"/>
      </w:pPr>
      <w:rPr>
        <w:rFonts w:hint="default"/>
        <w:i w:val="0"/>
      </w:rPr>
    </w:lvl>
    <w:lvl w:ilvl="2">
      <w:start w:val="1"/>
      <w:numFmt w:val="decimal"/>
      <w:pStyle w:val="33"/>
      <w:suff w:val="space"/>
      <w:lvlText w:val="%1.%2.%3"/>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suff w:val="space"/>
      <w:lvlText w:val="%1.%2.%3.%4"/>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4"/>
      <w:suff w:val="space"/>
      <w:lvlText w:val="%1.%2.%3.%4.%5"/>
      <w:lvlJc w:val="left"/>
      <w:pPr>
        <w:ind w:left="1" w:firstLine="567"/>
      </w:pPr>
      <w:rPr>
        <w:rFonts w:hint="default"/>
        <w:i w:val="0"/>
      </w:rPr>
    </w:lvl>
    <w:lvl w:ilvl="5">
      <w:start w:val="1"/>
      <w:numFmt w:val="decimal"/>
      <w:pStyle w:val="61"/>
      <w:suff w:val="space"/>
      <w:lvlText w:val="%1.%2.%3.%4.%5.%6"/>
      <w:lvlJc w:val="left"/>
      <w:pPr>
        <w:ind w:left="993"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pStyle w:val="9"/>
      <w:suff w:val="space"/>
      <w:lvlText w:val="%1.%2.%3.%4.%5.%6.%7.%8.%9"/>
      <w:lvlJc w:val="left"/>
      <w:pPr>
        <w:ind w:left="0" w:firstLine="567"/>
      </w:pPr>
      <w:rPr>
        <w:rFonts w:hint="default"/>
      </w:rPr>
    </w:lvl>
  </w:abstractNum>
  <w:abstractNum w:abstractNumId="47" w15:restartNumberingAfterBreak="0">
    <w:nsid w:val="3DDE1D69"/>
    <w:multiLevelType w:val="hybridMultilevel"/>
    <w:tmpl w:val="B80067AA"/>
    <w:lvl w:ilvl="0" w:tplc="733AF640">
      <w:start w:val="1"/>
      <w:numFmt w:val="bullet"/>
      <w:pStyle w:val="13"/>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3F3E6F87"/>
    <w:multiLevelType w:val="hybridMultilevel"/>
    <w:tmpl w:val="047C5AA4"/>
    <w:lvl w:ilvl="0" w:tplc="A26EFC56">
      <w:start w:val="1"/>
      <w:numFmt w:val="bullet"/>
      <w:pStyle w:val="14"/>
      <w:lvlText w:val=""/>
      <w:lvlJc w:val="left"/>
      <w:pPr>
        <w:ind w:left="674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F6E271B"/>
    <w:multiLevelType w:val="hybridMultilevel"/>
    <w:tmpl w:val="9E4A1844"/>
    <w:styleLink w:val="210"/>
    <w:lvl w:ilvl="0" w:tplc="6DC6A1CA">
      <w:start w:val="1"/>
      <w:numFmt w:val="bullet"/>
      <w:pStyle w:val="af"/>
      <w:lvlText w:val="–"/>
      <w:lvlJc w:val="left"/>
      <w:pPr>
        <w:ind w:left="198" w:hanging="198"/>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0041F98"/>
    <w:multiLevelType w:val="multilevel"/>
    <w:tmpl w:val="05A88224"/>
    <w:lvl w:ilvl="0">
      <w:start w:val="1"/>
      <w:numFmt w:val="bullet"/>
      <w:pStyle w:val="af0"/>
      <w:lvlText w:val=""/>
      <w:lvlJc w:val="left"/>
      <w:pPr>
        <w:tabs>
          <w:tab w:val="num" w:pos="927"/>
        </w:tabs>
        <w:ind w:left="927" w:hanging="190"/>
      </w:pPr>
      <w:rPr>
        <w:rFonts w:ascii="Symbol" w:hAnsi="Symbol" w:hint="default"/>
        <w:sz w:val="24"/>
      </w:rPr>
    </w:lvl>
    <w:lvl w:ilvl="1">
      <w:start w:val="1"/>
      <w:numFmt w:val="bullet"/>
      <w:lvlText w:val=""/>
      <w:lvlJc w:val="left"/>
      <w:pPr>
        <w:tabs>
          <w:tab w:val="num" w:pos="801"/>
        </w:tabs>
        <w:ind w:left="801" w:firstLine="900"/>
      </w:pPr>
      <w:rPr>
        <w:rFonts w:ascii="Symbol" w:hAnsi="Symbol"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51" w15:restartNumberingAfterBreak="0">
    <w:nsid w:val="40EB3792"/>
    <w:multiLevelType w:val="hybridMultilevel"/>
    <w:tmpl w:val="3A36A31A"/>
    <w:lvl w:ilvl="0" w:tplc="A1ACB2FC">
      <w:start w:val="1"/>
      <w:numFmt w:val="bullet"/>
      <w:pStyle w:val="120"/>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14B1803"/>
    <w:multiLevelType w:val="multilevel"/>
    <w:tmpl w:val="E41C8742"/>
    <w:lvl w:ilvl="0">
      <w:start w:val="1"/>
      <w:numFmt w:val="decimal"/>
      <w:suff w:val="space"/>
      <w:lvlText w:val="%1."/>
      <w:lvlJc w:val="left"/>
      <w:pPr>
        <w:ind w:left="786" w:hanging="786"/>
      </w:pPr>
      <w:rPr>
        <w:rFonts w:hint="default"/>
        <w:b/>
      </w:rPr>
    </w:lvl>
    <w:lvl w:ilvl="1">
      <w:start w:val="1"/>
      <w:numFmt w:val="decimal"/>
      <w:suff w:val="space"/>
      <w:lvlText w:val="%1.%2."/>
      <w:lvlJc w:val="left"/>
      <w:pPr>
        <w:ind w:left="792" w:hanging="792"/>
      </w:pPr>
      <w:rPr>
        <w:rFonts w:hint="default"/>
      </w:rPr>
    </w:lvl>
    <w:lvl w:ilvl="2">
      <w:start w:val="1"/>
      <w:numFmt w:val="decimal"/>
      <w:suff w:val="space"/>
      <w:lvlText w:val="%1.%2.%3."/>
      <w:lvlJc w:val="left"/>
      <w:pPr>
        <w:ind w:left="1224" w:hanging="1224"/>
      </w:pPr>
      <w:rPr>
        <w:rFonts w:hint="default"/>
      </w:rPr>
    </w:lvl>
    <w:lvl w:ilvl="3">
      <w:start w:val="1"/>
      <w:numFmt w:val="decimal"/>
      <w:lvlText w:val="%1.%2.%3.%4."/>
      <w:lvlJc w:val="left"/>
      <w:pPr>
        <w:tabs>
          <w:tab w:val="left" w:pos="2520"/>
        </w:tabs>
        <w:ind w:left="1728" w:hanging="648"/>
      </w:pPr>
      <w:rPr>
        <w:rFonts w:hint="default"/>
      </w:rPr>
    </w:lvl>
    <w:lvl w:ilvl="4">
      <w:start w:val="1"/>
      <w:numFmt w:val="decimal"/>
      <w:lvlText w:val="%1.%2.%3.%4.%5."/>
      <w:lvlJc w:val="left"/>
      <w:pPr>
        <w:tabs>
          <w:tab w:val="left" w:pos="3240"/>
        </w:tabs>
        <w:ind w:left="2232" w:hanging="792"/>
      </w:pPr>
      <w:rPr>
        <w:rFonts w:hint="default"/>
      </w:rPr>
    </w:lvl>
    <w:lvl w:ilvl="5">
      <w:start w:val="1"/>
      <w:numFmt w:val="decimal"/>
      <w:lvlText w:val="%1.%2.%3.%4.%5.%6."/>
      <w:lvlJc w:val="left"/>
      <w:pPr>
        <w:tabs>
          <w:tab w:val="left" w:pos="3960"/>
        </w:tabs>
        <w:ind w:left="2736" w:hanging="936"/>
      </w:pPr>
      <w:rPr>
        <w:rFonts w:hint="default"/>
      </w:rPr>
    </w:lvl>
    <w:lvl w:ilvl="6">
      <w:start w:val="1"/>
      <w:numFmt w:val="decimal"/>
      <w:lvlText w:val="%1.%2.%3.%4.%5.%6.%7."/>
      <w:lvlJc w:val="left"/>
      <w:pPr>
        <w:tabs>
          <w:tab w:val="left" w:pos="4680"/>
        </w:tabs>
        <w:ind w:left="3240" w:hanging="1080"/>
      </w:pPr>
      <w:rPr>
        <w:rFonts w:hint="default"/>
      </w:rPr>
    </w:lvl>
    <w:lvl w:ilvl="7">
      <w:start w:val="1"/>
      <w:numFmt w:val="decimal"/>
      <w:lvlText w:val="%1.%2.%3.%4.%5.%6.%7.%8."/>
      <w:lvlJc w:val="left"/>
      <w:pPr>
        <w:tabs>
          <w:tab w:val="left" w:pos="5400"/>
        </w:tabs>
        <w:ind w:left="3744" w:hanging="1224"/>
      </w:pPr>
      <w:rPr>
        <w:rFonts w:hint="default"/>
      </w:rPr>
    </w:lvl>
    <w:lvl w:ilvl="8">
      <w:start w:val="1"/>
      <w:numFmt w:val="decimal"/>
      <w:lvlText w:val="%1.%2.%3.%4.%5.%6.%7.%8.%9."/>
      <w:lvlJc w:val="left"/>
      <w:pPr>
        <w:tabs>
          <w:tab w:val="left" w:pos="6120"/>
        </w:tabs>
        <w:ind w:left="4320" w:hanging="1440"/>
      </w:pPr>
      <w:rPr>
        <w:rFonts w:hint="default"/>
      </w:rPr>
    </w:lvl>
  </w:abstractNum>
  <w:abstractNum w:abstractNumId="53" w15:restartNumberingAfterBreak="0">
    <w:nsid w:val="42C001BA"/>
    <w:multiLevelType w:val="multilevel"/>
    <w:tmpl w:val="A2A06FB6"/>
    <w:lvl w:ilvl="0">
      <w:start w:val="1"/>
      <w:numFmt w:val="bullet"/>
      <w:pStyle w:val="16"/>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560FA8"/>
    <w:multiLevelType w:val="multilevel"/>
    <w:tmpl w:val="8B605BEA"/>
    <w:styleLink w:val="17"/>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 w:ilvl="2">
      <w:start w:val="1"/>
      <w:numFmt w:val="decimal"/>
      <w:pStyle w:val="27"/>
      <w:suff w:val="space"/>
      <w:lvlText w:val="%1.%2.%3"/>
      <w:lvlJc w:val="left"/>
      <w:pPr>
        <w:ind w:left="357" w:firstLine="352"/>
      </w:pPr>
      <w:rPr>
        <w:rFonts w:ascii="Times New Roman Полужирный" w:hAnsi="Times New Roman Полужирный" w:hint="default"/>
        <w:b/>
        <w:i w:val="0"/>
        <w:sz w:val="24"/>
      </w:rPr>
    </w:lvl>
    <w:lvl w:ilvl="3">
      <w:start w:val="1"/>
      <w:numFmt w:val="decimal"/>
      <w:pStyle w:val="34"/>
      <w:suff w:val="space"/>
      <w:lvlText w:val="%1.%2.%3.%4"/>
      <w:lvlJc w:val="left"/>
      <w:pPr>
        <w:ind w:left="357" w:firstLine="352"/>
      </w:pPr>
      <w:rPr>
        <w:rFonts w:ascii="Times New Roman Полужирный" w:hAnsi="Times New Roman Полужирный" w:hint="default"/>
        <w:b/>
        <w:i w:val="0"/>
        <w:sz w:val="24"/>
      </w:rPr>
    </w:lvl>
    <w:lvl w:ilvl="4">
      <w:start w:val="1"/>
      <w:numFmt w:val="decimal"/>
      <w:suff w:val="space"/>
      <w:lvlText w:val="%1.%2.%3.%4.%5"/>
      <w:lvlJc w:val="left"/>
      <w:pPr>
        <w:ind w:left="357" w:firstLine="352"/>
      </w:pPr>
      <w:rPr>
        <w:rFonts w:ascii="Times New Roman Полужирный" w:hAnsi="Times New Roman Полужирный" w:hint="default"/>
        <w:b/>
        <w:i w:val="0"/>
        <w:sz w:val="24"/>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5" w15:restartNumberingAfterBreak="0">
    <w:nsid w:val="464D4D62"/>
    <w:multiLevelType w:val="hybridMultilevel"/>
    <w:tmpl w:val="DCE49ED2"/>
    <w:lvl w:ilvl="0" w:tplc="A26EFC56">
      <w:start w:val="1"/>
      <w:numFmt w:val="bullet"/>
      <w:lvlText w:val=""/>
      <w:lvlJc w:val="left"/>
      <w:pPr>
        <w:ind w:left="6740"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46B962BA"/>
    <w:multiLevelType w:val="hybridMultilevel"/>
    <w:tmpl w:val="A262F2B0"/>
    <w:styleLink w:val="230"/>
    <w:lvl w:ilvl="0" w:tplc="D12AB6A8">
      <w:start w:val="1"/>
      <w:numFmt w:val="bullet"/>
      <w:lvlText w:val="-"/>
      <w:lvlJc w:val="left"/>
      <w:pPr>
        <w:tabs>
          <w:tab w:val="num" w:pos="1211"/>
        </w:tabs>
        <w:ind w:left="360"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46278C6">
      <w:start w:val="1"/>
      <w:numFmt w:val="bullet"/>
      <w:lvlText w:val="-"/>
      <w:lvlJc w:val="left"/>
      <w:pPr>
        <w:tabs>
          <w:tab w:val="num" w:pos="1702"/>
        </w:tabs>
        <w:ind w:left="85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880310A">
      <w:start w:val="1"/>
      <w:numFmt w:val="bullet"/>
      <w:lvlText w:val="-"/>
      <w:lvlJc w:val="left"/>
      <w:pPr>
        <w:tabs>
          <w:tab w:val="num" w:pos="2552"/>
        </w:tabs>
        <w:ind w:left="170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2A2EDC">
      <w:start w:val="1"/>
      <w:numFmt w:val="bullet"/>
      <w:lvlText w:val="-"/>
      <w:lvlJc w:val="left"/>
      <w:pPr>
        <w:tabs>
          <w:tab w:val="num" w:pos="3403"/>
        </w:tabs>
        <w:ind w:left="2552"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DB00EF2">
      <w:start w:val="1"/>
      <w:numFmt w:val="bullet"/>
      <w:lvlText w:val="-"/>
      <w:lvlJc w:val="left"/>
      <w:pPr>
        <w:tabs>
          <w:tab w:val="num" w:pos="4134"/>
        </w:tabs>
        <w:ind w:left="328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EB0E69E">
      <w:start w:val="1"/>
      <w:numFmt w:val="bullet"/>
      <w:lvlText w:val="-"/>
      <w:lvlJc w:val="left"/>
      <w:pPr>
        <w:tabs>
          <w:tab w:val="num" w:pos="4864"/>
        </w:tabs>
        <w:ind w:left="401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826FBE4">
      <w:start w:val="1"/>
      <w:numFmt w:val="bullet"/>
      <w:lvlText w:val="-"/>
      <w:lvlJc w:val="left"/>
      <w:pPr>
        <w:tabs>
          <w:tab w:val="num" w:pos="5595"/>
        </w:tabs>
        <w:ind w:left="4744"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CF07F8C">
      <w:start w:val="1"/>
      <w:numFmt w:val="bullet"/>
      <w:lvlText w:val="-"/>
      <w:lvlJc w:val="left"/>
      <w:pPr>
        <w:tabs>
          <w:tab w:val="num" w:pos="6326"/>
        </w:tabs>
        <w:ind w:left="547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B3CC22A">
      <w:start w:val="1"/>
      <w:numFmt w:val="bullet"/>
      <w:lvlText w:val="-"/>
      <w:lvlJc w:val="left"/>
      <w:pPr>
        <w:tabs>
          <w:tab w:val="num" w:pos="7056"/>
        </w:tabs>
        <w:ind w:left="620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4A350CFC"/>
    <w:multiLevelType w:val="multilevel"/>
    <w:tmpl w:val="752A25FA"/>
    <w:lvl w:ilvl="0">
      <w:start w:val="1"/>
      <w:numFmt w:val="bullet"/>
      <w:pStyle w:val="af2"/>
      <w:lvlText w:val=""/>
      <w:lvlJc w:val="left"/>
      <w:pPr>
        <w:tabs>
          <w:tab w:val="num" w:pos="851"/>
        </w:tabs>
        <w:ind w:left="1208" w:hanging="357"/>
      </w:pPr>
      <w:rPr>
        <w:rFonts w:ascii="Symbol" w:hAnsi="Symbol" w:hint="default"/>
      </w:rPr>
    </w:lvl>
    <w:lvl w:ilvl="1">
      <w:start w:val="1"/>
      <w:numFmt w:val="bullet"/>
      <w:lvlText w:val=""/>
      <w:lvlJc w:val="left"/>
      <w:pPr>
        <w:tabs>
          <w:tab w:val="num" w:pos="1491"/>
        </w:tabs>
        <w:ind w:left="1644" w:hanging="436"/>
      </w:pPr>
      <w:rPr>
        <w:rFonts w:ascii="Symbol" w:hAnsi="Symbol" w:hint="default"/>
      </w:rPr>
    </w:lvl>
    <w:lvl w:ilvl="2">
      <w:start w:val="1"/>
      <w:numFmt w:val="bullet"/>
      <w:lvlText w:val=""/>
      <w:lvlJc w:val="left"/>
      <w:pPr>
        <w:tabs>
          <w:tab w:val="num" w:pos="1571"/>
        </w:tabs>
        <w:ind w:left="2075" w:hanging="504"/>
      </w:pPr>
      <w:rPr>
        <w:rFonts w:ascii="Symbol" w:hAnsi="Symbol" w:hint="default"/>
      </w:rPr>
    </w:lvl>
    <w:lvl w:ilvl="3">
      <w:start w:val="1"/>
      <w:numFmt w:val="bullet"/>
      <w:lvlText w:val=""/>
      <w:lvlJc w:val="left"/>
      <w:pPr>
        <w:tabs>
          <w:tab w:val="num" w:pos="2211"/>
        </w:tabs>
        <w:ind w:left="2580" w:hanging="652"/>
      </w:pPr>
      <w:rPr>
        <w:rFonts w:ascii="Symbol" w:hAnsi="Symbol" w:hint="default"/>
      </w:rPr>
    </w:lvl>
    <w:lvl w:ilvl="4">
      <w:start w:val="1"/>
      <w:numFmt w:val="bullet"/>
      <w:lvlText w:val=""/>
      <w:lvlJc w:val="left"/>
      <w:pPr>
        <w:tabs>
          <w:tab w:val="num" w:pos="2574"/>
        </w:tabs>
        <w:ind w:left="3084" w:hanging="793"/>
      </w:pPr>
      <w:rPr>
        <w:rFonts w:ascii="Symbol" w:hAnsi="Symbol" w:hint="default"/>
      </w:rPr>
    </w:lvl>
    <w:lvl w:ilvl="5">
      <w:start w:val="1"/>
      <w:numFmt w:val="bullet"/>
      <w:lvlText w:val=""/>
      <w:lvlJc w:val="left"/>
      <w:pPr>
        <w:ind w:left="3589" w:hanging="941"/>
      </w:pPr>
      <w:rPr>
        <w:rFonts w:ascii="Symbol" w:hAnsi="Symbol" w:hint="default"/>
      </w:rPr>
    </w:lvl>
    <w:lvl w:ilvl="6">
      <w:start w:val="1"/>
      <w:numFmt w:val="bullet"/>
      <w:lvlText w:val=""/>
      <w:lvlJc w:val="left"/>
      <w:pPr>
        <w:tabs>
          <w:tab w:val="num" w:pos="3294"/>
        </w:tabs>
        <w:ind w:left="4088" w:hanging="1077"/>
      </w:pPr>
      <w:rPr>
        <w:rFonts w:ascii="Symbol" w:hAnsi="Symbol" w:hint="default"/>
      </w:rPr>
    </w:lvl>
    <w:lvl w:ilvl="7">
      <w:start w:val="1"/>
      <w:numFmt w:val="bullet"/>
      <w:lvlText w:val=""/>
      <w:lvlJc w:val="left"/>
      <w:pPr>
        <w:ind w:left="4593" w:hanging="1225"/>
      </w:pPr>
      <w:rPr>
        <w:rFonts w:ascii="Symbol" w:hAnsi="Symbol" w:hint="default"/>
      </w:rPr>
    </w:lvl>
    <w:lvl w:ilvl="8">
      <w:start w:val="1"/>
      <w:numFmt w:val="bullet"/>
      <w:lvlText w:val=""/>
      <w:lvlJc w:val="left"/>
      <w:pPr>
        <w:ind w:left="5171" w:hanging="1440"/>
      </w:pPr>
      <w:rPr>
        <w:rFonts w:ascii="Symbol" w:hAnsi="Symbol" w:hint="default"/>
      </w:rPr>
    </w:lvl>
  </w:abstractNum>
  <w:abstractNum w:abstractNumId="58" w15:restartNumberingAfterBreak="0">
    <w:nsid w:val="4F2459B9"/>
    <w:multiLevelType w:val="hybridMultilevel"/>
    <w:tmpl w:val="3C363122"/>
    <w:lvl w:ilvl="0" w:tplc="7172881C">
      <w:start w:val="1"/>
      <w:numFmt w:val="bullet"/>
      <w:pStyle w:val="-1"/>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9" w15:restartNumberingAfterBreak="0">
    <w:nsid w:val="4F65195B"/>
    <w:multiLevelType w:val="multilevel"/>
    <w:tmpl w:val="67BE6E42"/>
    <w:lvl w:ilvl="0">
      <w:start w:val="1"/>
      <w:numFmt w:val="decimal"/>
      <w:pStyle w:val="af3"/>
      <w:lvlText w:val="[%1]."/>
      <w:lvlJc w:val="left"/>
      <w:pPr>
        <w:ind w:left="0" w:firstLine="567"/>
      </w:pPr>
      <w:rPr>
        <w:rFonts w:hint="default"/>
        <w:b w:val="0"/>
        <w:i w:val="0"/>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60" w15:restartNumberingAfterBreak="0">
    <w:nsid w:val="4F750071"/>
    <w:multiLevelType w:val="hybridMultilevel"/>
    <w:tmpl w:val="18C24696"/>
    <w:styleLink w:val="180"/>
    <w:lvl w:ilvl="0" w:tplc="510CB2DE">
      <w:start w:val="1"/>
      <w:numFmt w:val="bullet"/>
      <w:lvlText w:val="-"/>
      <w:lvlJc w:val="left"/>
      <w:pPr>
        <w:tabs>
          <w:tab w:val="num" w:pos="1276"/>
        </w:tabs>
        <w:ind w:left="425" w:firstLine="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223BD4">
      <w:start w:val="1"/>
      <w:numFmt w:val="bullet"/>
      <w:lvlText w:val="-"/>
      <w:lvlJc w:val="left"/>
      <w:pPr>
        <w:tabs>
          <w:tab w:val="num" w:pos="1117"/>
          <w:tab w:val="left" w:pos="1276"/>
        </w:tabs>
        <w:ind w:left="266"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86C3AD4">
      <w:start w:val="1"/>
      <w:numFmt w:val="bullet"/>
      <w:suff w:val="nothing"/>
      <w:lvlText w:val="-"/>
      <w:lvlJc w:val="left"/>
      <w:pPr>
        <w:tabs>
          <w:tab w:val="left" w:pos="1276"/>
        </w:tabs>
        <w:ind w:left="867" w:firstLine="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47B8D4C8">
      <w:start w:val="1"/>
      <w:numFmt w:val="bullet"/>
      <w:lvlText w:val="-"/>
      <w:lvlJc w:val="left"/>
      <w:pPr>
        <w:tabs>
          <w:tab w:val="left" w:pos="1276"/>
          <w:tab w:val="num" w:pos="1769"/>
        </w:tabs>
        <w:ind w:left="918"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CAA0BA8">
      <w:start w:val="1"/>
      <w:numFmt w:val="bullet"/>
      <w:lvlText w:val="-"/>
      <w:lvlJc w:val="left"/>
      <w:pPr>
        <w:tabs>
          <w:tab w:val="left" w:pos="1276"/>
          <w:tab w:val="num" w:pos="2161"/>
        </w:tabs>
        <w:ind w:left="131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DCCA6F6">
      <w:start w:val="1"/>
      <w:numFmt w:val="bullet"/>
      <w:lvlText w:val="-"/>
      <w:lvlJc w:val="left"/>
      <w:pPr>
        <w:tabs>
          <w:tab w:val="left" w:pos="1276"/>
          <w:tab w:val="num" w:pos="3232"/>
        </w:tabs>
        <w:ind w:left="2381" w:firstLine="9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85C5208">
      <w:start w:val="1"/>
      <w:numFmt w:val="bullet"/>
      <w:lvlText w:val="-"/>
      <w:lvlJc w:val="left"/>
      <w:pPr>
        <w:tabs>
          <w:tab w:val="left" w:pos="1276"/>
          <w:tab w:val="num" w:pos="3731"/>
        </w:tabs>
        <w:ind w:left="288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66668F2">
      <w:start w:val="1"/>
      <w:numFmt w:val="bullet"/>
      <w:lvlText w:val="-"/>
      <w:lvlJc w:val="left"/>
      <w:pPr>
        <w:tabs>
          <w:tab w:val="left" w:pos="1276"/>
          <w:tab w:val="num" w:pos="4236"/>
        </w:tabs>
        <w:ind w:left="3385" w:hanging="3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7E6595C">
      <w:start w:val="1"/>
      <w:numFmt w:val="bullet"/>
      <w:lvlText w:val="-"/>
      <w:lvlJc w:val="left"/>
      <w:pPr>
        <w:tabs>
          <w:tab w:val="left" w:pos="1276"/>
          <w:tab w:val="num" w:pos="4814"/>
        </w:tabs>
        <w:ind w:left="3963" w:firstLine="61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515F661E"/>
    <w:multiLevelType w:val="hybridMultilevel"/>
    <w:tmpl w:val="9B7AFC6E"/>
    <w:lvl w:ilvl="0" w:tplc="046C06C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516556FE"/>
    <w:multiLevelType w:val="hybridMultilevel"/>
    <w:tmpl w:val="42BEF784"/>
    <w:lvl w:ilvl="0" w:tplc="5D82A80E">
      <w:start w:val="1"/>
      <w:numFmt w:val="decimal"/>
      <w:pStyle w:val="af4"/>
      <w:lvlText w:val="%1.)"/>
      <w:lvlJc w:val="left"/>
      <w:pPr>
        <w:tabs>
          <w:tab w:val="num" w:pos="1080"/>
        </w:tabs>
        <w:ind w:left="1021" w:hanging="301"/>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52392B84"/>
    <w:multiLevelType w:val="hybridMultilevel"/>
    <w:tmpl w:val="4AEE21C4"/>
    <w:styleLink w:val="160"/>
    <w:lvl w:ilvl="0" w:tplc="DFD6A248">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483344">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AA3A1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643F84">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EC077A">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521DB2">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92EAEE">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8011EC">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C86B0A0">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570C29F4"/>
    <w:multiLevelType w:val="hybridMultilevel"/>
    <w:tmpl w:val="0C5A4FD2"/>
    <w:lvl w:ilvl="0" w:tplc="7980AEDC">
      <w:start w:val="1"/>
      <w:numFmt w:val="decimal"/>
      <w:pStyle w:val="af5"/>
      <w:suff w:val="nothing"/>
      <w:lvlText w:val="%1."/>
      <w:lvlJc w:val="left"/>
      <w:pPr>
        <w:ind w:left="284" w:firstLine="141"/>
      </w:pPr>
      <w:rPr>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65" w15:restartNumberingAfterBreak="0">
    <w:nsid w:val="573710B6"/>
    <w:multiLevelType w:val="multilevel"/>
    <w:tmpl w:val="4720EA52"/>
    <w:lvl w:ilvl="0">
      <w:start w:val="1"/>
      <w:numFmt w:val="bullet"/>
      <w:pStyle w:val="af6"/>
      <w:lvlText w:val=""/>
      <w:lvlJc w:val="left"/>
      <w:pPr>
        <w:tabs>
          <w:tab w:val="num" w:pos="1219"/>
        </w:tabs>
        <w:ind w:left="1219" w:hanging="368"/>
      </w:pPr>
      <w:rPr>
        <w:rFonts w:ascii="Symbol" w:hAnsi="Symbol"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66" w15:restartNumberingAfterBreak="0">
    <w:nsid w:val="5787154D"/>
    <w:multiLevelType w:val="multilevel"/>
    <w:tmpl w:val="78CA5A2C"/>
    <w:styleLink w:val="1ai30"/>
    <w:lvl w:ilvl="0">
      <w:start w:val="1"/>
      <w:numFmt w:val="decimal"/>
      <w:pStyle w:val="NIC1"/>
      <w:lvlText w:val="%1"/>
      <w:lvlJc w:val="left"/>
      <w:pPr>
        <w:tabs>
          <w:tab w:val="num" w:pos="992"/>
        </w:tabs>
        <w:ind w:left="709" w:firstLine="0"/>
      </w:pPr>
      <w:rPr>
        <w:rFonts w:hint="default"/>
      </w:rPr>
    </w:lvl>
    <w:lvl w:ilvl="1">
      <w:start w:val="5"/>
      <w:numFmt w:val="decimal"/>
      <w:pStyle w:val="NIC20"/>
      <w:lvlText w:val="%1.%2"/>
      <w:lvlJc w:val="left"/>
      <w:pPr>
        <w:tabs>
          <w:tab w:val="num" w:pos="1418"/>
        </w:tabs>
        <w:ind w:left="709" w:firstLine="0"/>
      </w:pPr>
      <w:rPr>
        <w:rFonts w:hint="default"/>
      </w:rPr>
    </w:lvl>
    <w:lvl w:ilvl="2">
      <w:start w:val="1"/>
      <w:numFmt w:val="decimal"/>
      <w:pStyle w:val="NIC33"/>
      <w:lvlText w:val="%1.%2.%3"/>
      <w:lvlJc w:val="left"/>
      <w:pPr>
        <w:tabs>
          <w:tab w:val="num" w:pos="1418"/>
        </w:tabs>
        <w:ind w:left="0" w:firstLine="709"/>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numFmt w:val="decimal"/>
      <w:pStyle w:val="NIC4"/>
      <w:lvlText w:val="%1.%2.%3.%4"/>
      <w:lvlJc w:val="left"/>
      <w:pPr>
        <w:tabs>
          <w:tab w:val="num" w:pos="1559"/>
        </w:tabs>
        <w:ind w:left="0" w:firstLine="709"/>
      </w:pPr>
      <w:rPr>
        <w:rFonts w:hint="default"/>
        <w:b/>
        <w:i w:val="0"/>
        <w:sz w:val="26"/>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7" w15:restartNumberingAfterBreak="0">
    <w:nsid w:val="580D4115"/>
    <w:multiLevelType w:val="multilevel"/>
    <w:tmpl w:val="2CD4412E"/>
    <w:lvl w:ilvl="0">
      <w:start w:val="1"/>
      <w:numFmt w:val="decimal"/>
      <w:pStyle w:val="19"/>
      <w:lvlText w:val="%1."/>
      <w:lvlJc w:val="left"/>
      <w:pPr>
        <w:tabs>
          <w:tab w:val="num" w:pos="1134"/>
        </w:tabs>
        <w:ind w:left="1134" w:hanging="425"/>
      </w:pPr>
      <w:rPr>
        <w:rFonts w:hint="default"/>
      </w:rPr>
    </w:lvl>
    <w:lvl w:ilvl="1">
      <w:start w:val="1"/>
      <w:numFmt w:val="decimal"/>
      <w:pStyle w:val="28"/>
      <w:lvlText w:val="%1.%2."/>
      <w:lvlJc w:val="left"/>
      <w:pPr>
        <w:tabs>
          <w:tab w:val="num" w:pos="1701"/>
        </w:tabs>
        <w:ind w:left="1701" w:hanging="567"/>
      </w:pPr>
      <w:rPr>
        <w:rFonts w:hint="default"/>
      </w:rPr>
    </w:lvl>
    <w:lvl w:ilvl="2">
      <w:start w:val="1"/>
      <w:numFmt w:val="decimal"/>
      <w:pStyle w:val="35"/>
      <w:lvlText w:val="%1.%2.%3."/>
      <w:lvlJc w:val="left"/>
      <w:pPr>
        <w:tabs>
          <w:tab w:val="num" w:pos="1701"/>
        </w:tabs>
        <w:ind w:left="2410" w:hanging="709"/>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68" w15:restartNumberingAfterBreak="0">
    <w:nsid w:val="586D0824"/>
    <w:multiLevelType w:val="hybridMultilevel"/>
    <w:tmpl w:val="FAF4FECC"/>
    <w:lvl w:ilvl="0" w:tplc="B28EA964">
      <w:start w:val="1"/>
      <w:numFmt w:val="bullet"/>
      <w:pStyle w:val="100"/>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69" w15:restartNumberingAfterBreak="0">
    <w:nsid w:val="5A8E4DB9"/>
    <w:multiLevelType w:val="multilevel"/>
    <w:tmpl w:val="BCC2D79E"/>
    <w:lvl w:ilvl="0">
      <w:start w:val="1"/>
      <w:numFmt w:val="decimal"/>
      <w:pStyle w:val="123"/>
      <w:lvlText w:val="%1)"/>
      <w:lvlJc w:val="left"/>
      <w:pPr>
        <w:tabs>
          <w:tab w:val="num" w:pos="1211"/>
        </w:tabs>
        <w:ind w:left="0" w:firstLine="851"/>
      </w:pPr>
      <w:rPr>
        <w:rFonts w:hint="default"/>
      </w:rPr>
    </w:lvl>
    <w:lvl w:ilvl="1">
      <w:start w:val="1"/>
      <w:numFmt w:val="lowerLetter"/>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70" w15:restartNumberingAfterBreak="0">
    <w:nsid w:val="5DDE5F04"/>
    <w:multiLevelType w:val="hybridMultilevel"/>
    <w:tmpl w:val="DA92A9B0"/>
    <w:lvl w:ilvl="0" w:tplc="461E7564">
      <w:start w:val="1"/>
      <w:numFmt w:val="bullet"/>
      <w:pStyle w:val="NIC10"/>
      <w:lvlText w:val="–"/>
      <w:lvlJc w:val="left"/>
      <w:pPr>
        <w:ind w:left="1571"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1" w15:restartNumberingAfterBreak="0">
    <w:nsid w:val="606B2B5B"/>
    <w:multiLevelType w:val="hybridMultilevel"/>
    <w:tmpl w:val="F9D400AA"/>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06C4E9A"/>
    <w:multiLevelType w:val="multilevel"/>
    <w:tmpl w:val="A2A06FB6"/>
    <w:styleLink w:val="af7"/>
    <w:lvl w:ilvl="0">
      <w:start w:val="1"/>
      <w:numFmt w:val="bullet"/>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5C0448B"/>
    <w:multiLevelType w:val="hybridMultilevel"/>
    <w:tmpl w:val="0CCADE92"/>
    <w:lvl w:ilvl="0" w:tplc="1958CC74">
      <w:start w:val="1"/>
      <w:numFmt w:val="bullet"/>
      <w:pStyle w:val="-2"/>
      <w:lvlText w:val="−"/>
      <w:lvlJc w:val="left"/>
      <w:pPr>
        <w:ind w:left="1854" w:hanging="360"/>
      </w:pPr>
      <w:rPr>
        <w:rFonts w:ascii="Arial Narrow" w:hAnsi="Arial Narrow" w:hint="default"/>
      </w:rPr>
    </w:lvl>
    <w:lvl w:ilvl="1" w:tplc="04190003">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4" w15:restartNumberingAfterBreak="0">
    <w:nsid w:val="667A1C73"/>
    <w:multiLevelType w:val="hybridMultilevel"/>
    <w:tmpl w:val="33B05A7C"/>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67D82172"/>
    <w:multiLevelType w:val="multilevel"/>
    <w:tmpl w:val="8062D36A"/>
    <w:lvl w:ilvl="0">
      <w:start w:val="1"/>
      <w:numFmt w:val="bullet"/>
      <w:pStyle w:val="af8"/>
      <w:lvlText w:val=""/>
      <w:lvlJc w:val="left"/>
      <w:pPr>
        <w:ind w:left="1069"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1789" w:hanging="360"/>
      </w:pPr>
      <w:rPr>
        <w:rFonts w:ascii="Wingdings" w:hAnsi="Wingdings" w:hint="default"/>
      </w:rPr>
    </w:lvl>
    <w:lvl w:ilvl="3">
      <w:start w:val="1"/>
      <w:numFmt w:val="bullet"/>
      <w:lvlText w:val=""/>
      <w:lvlJc w:val="left"/>
      <w:pPr>
        <w:ind w:left="2149" w:hanging="360"/>
      </w:pPr>
      <w:rPr>
        <w:rFonts w:ascii="Symbol" w:hAnsi="Symbol" w:hint="default"/>
      </w:rPr>
    </w:lvl>
    <w:lvl w:ilvl="4">
      <w:start w:val="1"/>
      <w:numFmt w:val="bullet"/>
      <w:lvlText w:val=""/>
      <w:lvlJc w:val="left"/>
      <w:pPr>
        <w:ind w:left="2509" w:hanging="360"/>
      </w:pPr>
      <w:rPr>
        <w:rFonts w:ascii="Symbol" w:hAnsi="Symbol" w:hint="default"/>
      </w:rPr>
    </w:lvl>
    <w:lvl w:ilvl="5">
      <w:start w:val="1"/>
      <w:numFmt w:val="bullet"/>
      <w:lvlText w:val=""/>
      <w:lvlJc w:val="left"/>
      <w:pPr>
        <w:ind w:left="2869" w:hanging="360"/>
      </w:pPr>
      <w:rPr>
        <w:rFonts w:ascii="Wingdings" w:hAnsi="Wingdings" w:hint="default"/>
      </w:rPr>
    </w:lvl>
    <w:lvl w:ilvl="6">
      <w:start w:val="1"/>
      <w:numFmt w:val="bullet"/>
      <w:lvlText w:val=""/>
      <w:lvlJc w:val="left"/>
      <w:pPr>
        <w:ind w:left="3229" w:hanging="360"/>
      </w:pPr>
      <w:rPr>
        <w:rFonts w:ascii="Wingdings" w:hAnsi="Wingdings" w:hint="default"/>
      </w:rPr>
    </w:lvl>
    <w:lvl w:ilvl="7">
      <w:start w:val="1"/>
      <w:numFmt w:val="bullet"/>
      <w:lvlText w:val=""/>
      <w:lvlJc w:val="left"/>
      <w:pPr>
        <w:ind w:left="3589" w:hanging="360"/>
      </w:pPr>
      <w:rPr>
        <w:rFonts w:ascii="Symbol" w:hAnsi="Symbol" w:hint="default"/>
      </w:rPr>
    </w:lvl>
    <w:lvl w:ilvl="8">
      <w:start w:val="1"/>
      <w:numFmt w:val="bullet"/>
      <w:lvlText w:val=""/>
      <w:lvlJc w:val="left"/>
      <w:pPr>
        <w:ind w:left="3949" w:hanging="360"/>
      </w:pPr>
      <w:rPr>
        <w:rFonts w:ascii="Symbol" w:hAnsi="Symbol" w:hint="default"/>
      </w:rPr>
    </w:lvl>
  </w:abstractNum>
  <w:abstractNum w:abstractNumId="76" w15:restartNumberingAfterBreak="0">
    <w:nsid w:val="69332226"/>
    <w:multiLevelType w:val="hybridMultilevel"/>
    <w:tmpl w:val="FFCE23DE"/>
    <w:lvl w:ilvl="0" w:tplc="713A324E">
      <w:start w:val="1"/>
      <w:numFmt w:val="decimal"/>
      <w:pStyle w:val="BZ10"/>
      <w:lvlText w:val="%1)"/>
      <w:lvlJc w:val="left"/>
      <w:pPr>
        <w:ind w:left="1647" w:hanging="360"/>
      </w:pPr>
      <w:rPr>
        <w:rFonts w:ascii="Times New Roman" w:eastAsia="Times New Roman" w:hAnsi="Times New Roman" w:cs="Times New Roman"/>
        <w:lang w:val="ru-RU"/>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77" w15:restartNumberingAfterBreak="0">
    <w:nsid w:val="69BB6D11"/>
    <w:multiLevelType w:val="multilevel"/>
    <w:tmpl w:val="D45086AC"/>
    <w:lvl w:ilvl="0">
      <w:start w:val="1"/>
      <w:numFmt w:val="decimal"/>
      <w:pStyle w:val="af9"/>
      <w:lvlText w:val="%1)"/>
      <w:lvlJc w:val="left"/>
      <w:pPr>
        <w:tabs>
          <w:tab w:val="num" w:pos="1077"/>
        </w:tabs>
        <w:ind w:left="0" w:firstLine="720"/>
      </w:pPr>
      <w:rPr>
        <w:rFonts w:hint="default"/>
        <w:b w:val="0"/>
        <w:i w:val="0"/>
        <w:color w:val="auto"/>
        <w:spacing w:val="0"/>
        <w:w w:val="100"/>
        <w:kern w:val="0"/>
        <w:position w:val="0"/>
        <w:sz w:val="24"/>
        <w:szCs w:val="24"/>
        <w:u w:val="none"/>
        <w:effect w:val="none"/>
      </w:rPr>
    </w:lvl>
    <w:lvl w:ilvl="1">
      <w:start w:val="1"/>
      <w:numFmt w:val="russianLower"/>
      <w:pStyle w:val="29"/>
      <w:lvlText w:val="%2)"/>
      <w:lvlJc w:val="left"/>
      <w:pPr>
        <w:tabs>
          <w:tab w:val="num" w:pos="1440"/>
        </w:tabs>
        <w:ind w:left="1440" w:hanging="363"/>
      </w:pPr>
      <w:rPr>
        <w:rFonts w:hint="default"/>
        <w:b w:val="0"/>
        <w:i w:val="0"/>
        <w:color w:val="auto"/>
        <w:sz w:val="24"/>
        <w:szCs w:val="24"/>
        <w:u w:val="none"/>
      </w:rPr>
    </w:lvl>
    <w:lvl w:ilvl="2">
      <w:start w:val="1"/>
      <w:numFmt w:val="decimal"/>
      <w:suff w:val="space"/>
      <w:lvlText w:val="%1.%2.%3"/>
      <w:lvlJc w:val="left"/>
      <w:pPr>
        <w:ind w:left="-2121" w:firstLine="720"/>
      </w:pPr>
      <w:rPr>
        <w:rFonts w:hint="default"/>
        <w:b w:val="0"/>
        <w:i w:val="0"/>
        <w:color w:val="auto"/>
        <w:sz w:val="24"/>
        <w:szCs w:val="24"/>
        <w:u w:val="none"/>
      </w:rPr>
    </w:lvl>
    <w:lvl w:ilvl="3">
      <w:start w:val="1"/>
      <w:numFmt w:val="decimal"/>
      <w:suff w:val="space"/>
      <w:lvlText w:val="%1.%2.%3.%4"/>
      <w:lvlJc w:val="left"/>
      <w:pPr>
        <w:ind w:left="-2235" w:firstLine="720"/>
      </w:pPr>
      <w:rPr>
        <w:rFonts w:hint="default"/>
        <w:b w:val="0"/>
        <w:i w:val="0"/>
        <w:color w:val="auto"/>
        <w:sz w:val="28"/>
        <w:szCs w:val="28"/>
        <w:u w:val="none"/>
      </w:rPr>
    </w:lvl>
    <w:lvl w:ilvl="4">
      <w:start w:val="1"/>
      <w:numFmt w:val="decimal"/>
      <w:suff w:val="space"/>
      <w:lvlText w:val="%1.%2.%3.%4.%5"/>
      <w:lvlJc w:val="left"/>
      <w:pPr>
        <w:ind w:left="-2235" w:firstLine="720"/>
      </w:pPr>
      <w:rPr>
        <w:rFonts w:ascii="Times New Roman" w:hAnsi="Times New Roman" w:hint="default"/>
        <w:b w:val="0"/>
        <w:i w:val="0"/>
        <w:color w:val="auto"/>
        <w:sz w:val="28"/>
        <w:szCs w:val="28"/>
        <w:u w:val="none"/>
      </w:rPr>
    </w:lvl>
    <w:lvl w:ilvl="5">
      <w:start w:val="1"/>
      <w:numFmt w:val="decimal"/>
      <w:suff w:val="space"/>
      <w:lvlText w:val="%1.%2.%3.%4.%5.%6"/>
      <w:lvlJc w:val="left"/>
      <w:pPr>
        <w:ind w:left="-2201" w:firstLine="722"/>
      </w:pPr>
      <w:rPr>
        <w:rFonts w:ascii="Times New Roman" w:hAnsi="Times New Roman" w:hint="default"/>
        <w:b w:val="0"/>
        <w:i w:val="0"/>
        <w:color w:val="auto"/>
        <w:spacing w:val="0"/>
        <w:w w:val="100"/>
        <w:kern w:val="0"/>
        <w:position w:val="0"/>
        <w:sz w:val="24"/>
        <w:szCs w:val="24"/>
        <w:u w:val="none"/>
        <w:effect w:val="none"/>
      </w:rPr>
    </w:lvl>
    <w:lvl w:ilvl="6">
      <w:start w:val="1"/>
      <w:numFmt w:val="decimal"/>
      <w:suff w:val="space"/>
      <w:lvlText w:val="%1.%2.%3.%4.%5.%6.%7"/>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suff w:val="space"/>
      <w:lvlText w:val="%1.%2.%3.%4.%5.%6.%7.%8"/>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suff w:val="space"/>
      <w:lvlText w:val="%1.%2.%3.%4.%5.%6.%7.%8.%9"/>
      <w:lvlJc w:val="left"/>
      <w:pPr>
        <w:ind w:left="-2505"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78" w15:restartNumberingAfterBreak="0">
    <w:nsid w:val="6B045146"/>
    <w:multiLevelType w:val="hybridMultilevel"/>
    <w:tmpl w:val="4468BADE"/>
    <w:lvl w:ilvl="0" w:tplc="616274BC">
      <w:start w:val="1"/>
      <w:numFmt w:val="decimal"/>
      <w:pStyle w:val="36"/>
      <w:lvlText w:val="%1."/>
      <w:lvlJc w:val="left"/>
      <w:pPr>
        <w:tabs>
          <w:tab w:val="num" w:pos="1701"/>
        </w:tabs>
        <w:ind w:left="1701"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71A2181F"/>
    <w:multiLevelType w:val="multilevel"/>
    <w:tmpl w:val="748CB94C"/>
    <w:lvl w:ilvl="0">
      <w:start w:val="2"/>
      <w:numFmt w:val="decimal"/>
      <w:lvlText w:val="%1"/>
      <w:lvlJc w:val="left"/>
      <w:pPr>
        <w:tabs>
          <w:tab w:val="num" w:pos="567"/>
        </w:tabs>
        <w:ind w:left="1850" w:hanging="1850"/>
      </w:pPr>
      <w:rPr>
        <w:rFonts w:hint="default"/>
        <w:i w:val="0"/>
      </w:rPr>
    </w:lvl>
    <w:lvl w:ilvl="1">
      <w:start w:val="1"/>
      <w:numFmt w:val="decimal"/>
      <w:lvlText w:val="%1.2"/>
      <w:lvlJc w:val="left"/>
      <w:pPr>
        <w:tabs>
          <w:tab w:val="num" w:pos="567"/>
        </w:tabs>
        <w:ind w:left="1994" w:hanging="1994"/>
      </w:pPr>
      <w:rPr>
        <w:rFonts w:hint="default"/>
      </w:rPr>
    </w:lvl>
    <w:lvl w:ilvl="2">
      <w:start w:val="1"/>
      <w:numFmt w:val="none"/>
      <w:pStyle w:val="2a"/>
      <w:lvlText w:val="3.2.2."/>
      <w:lvlJc w:val="left"/>
      <w:pPr>
        <w:tabs>
          <w:tab w:val="num" w:pos="2138"/>
        </w:tabs>
        <w:ind w:left="2138" w:hanging="720"/>
      </w:pPr>
      <w:rPr>
        <w:rFonts w:hint="default"/>
      </w:rPr>
    </w:lvl>
    <w:lvl w:ilvl="3">
      <w:start w:val="1"/>
      <w:numFmt w:val="decimal"/>
      <w:lvlText w:val="%1.%2.%3.%4"/>
      <w:lvlJc w:val="left"/>
      <w:pPr>
        <w:tabs>
          <w:tab w:val="num" w:pos="2282"/>
        </w:tabs>
        <w:ind w:left="2282" w:hanging="864"/>
      </w:pPr>
      <w:rPr>
        <w:rFonts w:hint="default"/>
      </w:rPr>
    </w:lvl>
    <w:lvl w:ilvl="4">
      <w:start w:val="1"/>
      <w:numFmt w:val="decimal"/>
      <w:lvlText w:val="%1.%2.%3.%4.%5"/>
      <w:lvlJc w:val="left"/>
      <w:pPr>
        <w:tabs>
          <w:tab w:val="num" w:pos="2426"/>
        </w:tabs>
        <w:ind w:left="2426" w:hanging="1008"/>
      </w:pPr>
      <w:rPr>
        <w:rFonts w:hint="default"/>
      </w:rPr>
    </w:lvl>
    <w:lvl w:ilvl="5">
      <w:start w:val="1"/>
      <w:numFmt w:val="decimal"/>
      <w:lvlText w:val="%1.%2.%3.%4.%5.%6"/>
      <w:lvlJc w:val="left"/>
      <w:pPr>
        <w:tabs>
          <w:tab w:val="num" w:pos="2570"/>
        </w:tabs>
        <w:ind w:left="2570" w:hanging="1152"/>
      </w:pPr>
      <w:rPr>
        <w:rFonts w:hint="default"/>
      </w:rPr>
    </w:lvl>
    <w:lvl w:ilvl="6">
      <w:start w:val="1"/>
      <w:numFmt w:val="decimal"/>
      <w:lvlText w:val="%1.%2.%3.%4.%5.%6.%7"/>
      <w:lvlJc w:val="left"/>
      <w:pPr>
        <w:tabs>
          <w:tab w:val="num" w:pos="2714"/>
        </w:tabs>
        <w:ind w:left="2714" w:hanging="1296"/>
      </w:pPr>
      <w:rPr>
        <w:rFonts w:hint="default"/>
      </w:rPr>
    </w:lvl>
    <w:lvl w:ilvl="7">
      <w:start w:val="1"/>
      <w:numFmt w:val="decimal"/>
      <w:lvlText w:val="%1.%2.%3.%4.%5.%6.%7.%8"/>
      <w:lvlJc w:val="left"/>
      <w:pPr>
        <w:tabs>
          <w:tab w:val="num" w:pos="2858"/>
        </w:tabs>
        <w:ind w:left="2858" w:hanging="1440"/>
      </w:pPr>
      <w:rPr>
        <w:rFonts w:hint="default"/>
      </w:rPr>
    </w:lvl>
    <w:lvl w:ilvl="8">
      <w:start w:val="1"/>
      <w:numFmt w:val="decimal"/>
      <w:lvlText w:val="%1.%2.%3.%4.%5.%6.%7.%8.%9"/>
      <w:lvlJc w:val="left"/>
      <w:pPr>
        <w:tabs>
          <w:tab w:val="num" w:pos="3218"/>
        </w:tabs>
        <w:ind w:left="3002" w:hanging="1584"/>
      </w:pPr>
      <w:rPr>
        <w:rFonts w:hint="default"/>
      </w:rPr>
    </w:lvl>
  </w:abstractNum>
  <w:abstractNum w:abstractNumId="80" w15:restartNumberingAfterBreak="0">
    <w:nsid w:val="73444E80"/>
    <w:multiLevelType w:val="multilevel"/>
    <w:tmpl w:val="38A6AA52"/>
    <w:lvl w:ilvl="0">
      <w:start w:val="1"/>
      <w:numFmt w:val="decimal"/>
      <w:pStyle w:val="1a"/>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9F577C3"/>
    <w:multiLevelType w:val="singleLevel"/>
    <w:tmpl w:val="09A8B988"/>
    <w:lvl w:ilvl="0">
      <w:start w:val="1"/>
      <w:numFmt w:val="bullet"/>
      <w:pStyle w:val="Subdescriptionlist"/>
      <w:lvlText w:val=""/>
      <w:lvlJc w:val="left"/>
      <w:pPr>
        <w:tabs>
          <w:tab w:val="num" w:pos="2628"/>
        </w:tabs>
        <w:ind w:left="2438" w:hanging="170"/>
      </w:pPr>
      <w:rPr>
        <w:rFonts w:ascii="Symbol" w:hAnsi="Symbol" w:hint="default"/>
      </w:rPr>
    </w:lvl>
  </w:abstractNum>
  <w:abstractNum w:abstractNumId="82" w15:restartNumberingAfterBreak="0">
    <w:nsid w:val="7FC20846"/>
    <w:multiLevelType w:val="multilevel"/>
    <w:tmpl w:val="28E667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num w:numId="1">
    <w:abstractNumId w:val="35"/>
  </w:num>
  <w:num w:numId="2">
    <w:abstractNumId w:val="17"/>
  </w:num>
  <w:num w:numId="3">
    <w:abstractNumId w:val="77"/>
  </w:num>
  <w:num w:numId="4">
    <w:abstractNumId w:val="50"/>
  </w:num>
  <w:num w:numId="5">
    <w:abstractNumId w:val="59"/>
  </w:num>
  <w:num w:numId="6">
    <w:abstractNumId w:val="3"/>
  </w:num>
  <w:num w:numId="7">
    <w:abstractNumId w:val="29"/>
  </w:num>
  <w:num w:numId="8">
    <w:abstractNumId w:val="18"/>
  </w:num>
  <w:num w:numId="9">
    <w:abstractNumId w:val="21"/>
  </w:num>
  <w:num w:numId="10">
    <w:abstractNumId w:val="75"/>
  </w:num>
  <w:num w:numId="11">
    <w:abstractNumId w:val="27"/>
  </w:num>
  <w:num w:numId="12">
    <w:abstractNumId w:val="2"/>
  </w:num>
  <w:num w:numId="13">
    <w:abstractNumId w:val="80"/>
  </w:num>
  <w:num w:numId="14">
    <w:abstractNumId w:val="25"/>
  </w:num>
  <w:num w:numId="15">
    <w:abstractNumId w:val="64"/>
  </w:num>
  <w:num w:numId="16">
    <w:abstractNumId w:val="68"/>
  </w:num>
  <w:num w:numId="17">
    <w:abstractNumId w:val="79"/>
  </w:num>
  <w:num w:numId="18">
    <w:abstractNumId w:val="47"/>
  </w:num>
  <w:num w:numId="19">
    <w:abstractNumId w:val="78"/>
  </w:num>
  <w:num w:numId="20">
    <w:abstractNumId w:val="67"/>
  </w:num>
  <w:num w:numId="21">
    <w:abstractNumId w:val="51"/>
  </w:num>
  <w:num w:numId="22">
    <w:abstractNumId w:val="53"/>
  </w:num>
  <w:num w:numId="23">
    <w:abstractNumId w:val="62"/>
  </w:num>
  <w:num w:numId="24">
    <w:abstractNumId w:val="72"/>
  </w:num>
  <w:num w:numId="25">
    <w:abstractNumId w:val="39"/>
  </w:num>
  <w:num w:numId="26">
    <w:abstractNumId w:val="24"/>
  </w:num>
  <w:num w:numId="27">
    <w:abstractNumId w:val="15"/>
  </w:num>
  <w:num w:numId="28">
    <w:abstractNumId w:val="82"/>
  </w:num>
  <w:num w:numId="29">
    <w:abstractNumId w:val="46"/>
  </w:num>
  <w:num w:numId="30">
    <w:abstractNumId w:val="16"/>
  </w:num>
  <w:num w:numId="31">
    <w:abstractNumId w:val="54"/>
  </w:num>
  <w:num w:numId="32">
    <w:abstractNumId w:val="54"/>
    <w:lvlOverride w:ilvl="0">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Override>
    <w:lvlOverride w:ilvl="1">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Override>
  </w:num>
  <w:num w:numId="33">
    <w:abstractNumId w:val="16"/>
  </w:num>
  <w:num w:numId="34">
    <w:abstractNumId w:val="38"/>
  </w:num>
  <w:num w:numId="35">
    <w:abstractNumId w:val="14"/>
  </w:num>
  <w:num w:numId="36">
    <w:abstractNumId w:val="49"/>
  </w:num>
  <w:num w:numId="37">
    <w:abstractNumId w:val="42"/>
  </w:num>
  <w:num w:numId="38">
    <w:abstractNumId w:val="44"/>
    <w:lvlOverride w:ilvl="0">
      <w:lvl w:ilvl="0">
        <w:start w:val="1"/>
        <w:numFmt w:val="decimal"/>
        <w:pStyle w:val="11"/>
        <w:suff w:val="space"/>
        <w:lvlText w:val="%1"/>
        <w:lvlJc w:val="left"/>
        <w:pPr>
          <w:ind w:left="357" w:firstLine="352"/>
        </w:pPr>
        <w:rPr>
          <w:rFonts w:ascii="Times New Roman" w:hAnsi="Times New Roman" w:hint="default"/>
          <w:b/>
          <w:i w:val="0"/>
          <w:sz w:val="28"/>
          <w:szCs w:val="28"/>
        </w:rPr>
      </w:lvl>
    </w:lvlOverride>
    <w:lvlOverride w:ilvl="1">
      <w:lvl w:ilvl="1">
        <w:start w:val="1"/>
        <w:numFmt w:val="decimal"/>
        <w:pStyle w:val="24"/>
        <w:suff w:val="space"/>
        <w:lvlText w:val="%1.%2"/>
        <w:lvlJc w:val="left"/>
        <w:pPr>
          <w:ind w:left="357" w:firstLine="352"/>
        </w:pPr>
        <w:rPr>
          <w:rFonts w:ascii="Times New Roman" w:hAnsi="Times New Roman" w:hint="default"/>
          <w:b/>
          <w:i w:val="0"/>
          <w:sz w:val="28"/>
          <w:szCs w:val="28"/>
        </w:rPr>
      </w:lvl>
    </w:lvlOverride>
    <w:lvlOverride w:ilvl="2">
      <w:lvl w:ilvl="2">
        <w:start w:val="1"/>
        <w:numFmt w:val="decimal"/>
        <w:pStyle w:val="32"/>
        <w:suff w:val="space"/>
        <w:lvlText w:val="%1.%2.%3"/>
        <w:lvlJc w:val="left"/>
        <w:pPr>
          <w:ind w:left="640" w:firstLine="352"/>
        </w:pPr>
        <w:rPr>
          <w:rFonts w:ascii="Times New Roman" w:hAnsi="Times New Roman" w:hint="default"/>
          <w:b/>
          <w:i w:val="0"/>
          <w:sz w:val="28"/>
          <w:szCs w:val="28"/>
        </w:rPr>
      </w:lvl>
    </w:lvlOverride>
    <w:lvlOverride w:ilvl="3">
      <w:lvl w:ilvl="3">
        <w:start w:val="1"/>
        <w:numFmt w:val="decimal"/>
        <w:pStyle w:val="40"/>
        <w:suff w:val="space"/>
        <w:lvlText w:val="%1.%2.%3.%4"/>
        <w:lvlJc w:val="left"/>
        <w:pPr>
          <w:ind w:left="357" w:firstLine="352"/>
        </w:pPr>
        <w:rPr>
          <w:rFonts w:ascii="Times New Roman" w:hAnsi="Times New Roman" w:hint="default"/>
          <w:b/>
          <w:i w:val="0"/>
          <w:sz w:val="24"/>
        </w:rPr>
      </w:lvl>
    </w:lvlOverride>
    <w:lvlOverride w:ilvl="4">
      <w:lvl w:ilvl="4">
        <w:start w:val="1"/>
        <w:numFmt w:val="decimal"/>
        <w:pStyle w:val="53"/>
        <w:suff w:val="space"/>
        <w:lvlText w:val="%1.%2.%3.%4.%5"/>
        <w:lvlJc w:val="left"/>
        <w:pPr>
          <w:ind w:left="357" w:firstLine="352"/>
        </w:pPr>
        <w:rPr>
          <w:rFonts w:ascii="Times New Roman" w:hAnsi="Times New Roman" w:hint="default"/>
          <w:b/>
          <w:i w:val="0"/>
          <w:sz w:val="24"/>
        </w:rPr>
      </w:lvl>
    </w:lvlOverride>
    <w:lvlOverride w:ilvl="5">
      <w:lvl w:ilvl="5">
        <w:start w:val="1"/>
        <w:numFmt w:val="decimal"/>
        <w:suff w:val="space"/>
        <w:lvlText w:val="%1.%2.%3.%4.%5.%6"/>
        <w:lvlJc w:val="left"/>
        <w:pPr>
          <w:ind w:left="357" w:firstLine="352"/>
        </w:pPr>
        <w:rPr>
          <w:rFonts w:ascii="Times New Roman" w:hAnsi="Times New Roman" w:hint="default"/>
          <w:b/>
          <w:i w:val="0"/>
          <w:sz w:val="24"/>
        </w:rPr>
      </w:lvl>
    </w:lvlOverride>
    <w:lvlOverride w:ilvl="6">
      <w:lvl w:ilvl="6">
        <w:start w:val="1"/>
        <w:numFmt w:val="none"/>
        <w:lvlText w:val="%7"/>
        <w:lvlJc w:val="left"/>
        <w:pPr>
          <w:tabs>
            <w:tab w:val="num" w:pos="1021"/>
          </w:tabs>
          <w:ind w:left="357" w:firstLine="352"/>
        </w:pPr>
        <w:rPr>
          <w:rFonts w:hint="default"/>
        </w:rPr>
      </w:lvl>
    </w:lvlOverride>
    <w:lvlOverride w:ilvl="7">
      <w:lvl w:ilvl="7">
        <w:start w:val="1"/>
        <w:numFmt w:val="none"/>
        <w:lvlText w:val="%8"/>
        <w:lvlJc w:val="left"/>
        <w:pPr>
          <w:tabs>
            <w:tab w:val="num" w:pos="1021"/>
          </w:tabs>
          <w:ind w:left="357" w:firstLine="352"/>
        </w:pPr>
        <w:rPr>
          <w:rFonts w:hint="default"/>
        </w:rPr>
      </w:lvl>
    </w:lvlOverride>
    <w:lvlOverride w:ilvl="8">
      <w:lvl w:ilvl="8">
        <w:start w:val="1"/>
        <w:numFmt w:val="none"/>
        <w:lvlText w:val="%9"/>
        <w:lvlJc w:val="left"/>
        <w:pPr>
          <w:tabs>
            <w:tab w:val="num" w:pos="1021"/>
          </w:tabs>
          <w:ind w:left="357" w:firstLine="352"/>
        </w:pPr>
        <w:rPr>
          <w:rFonts w:hint="default"/>
        </w:rPr>
      </w:lvl>
    </w:lvlOverride>
  </w:num>
  <w:num w:numId="39">
    <w:abstractNumId w:val="65"/>
  </w:num>
  <w:num w:numId="40">
    <w:abstractNumId w:val="57"/>
    <w:lvlOverride w:ilvl="0">
      <w:lvl w:ilvl="0">
        <w:start w:val="1"/>
        <w:numFmt w:val="bullet"/>
        <w:pStyle w:val="af2"/>
        <w:lvlText w:val=""/>
        <w:lvlJc w:val="left"/>
        <w:pPr>
          <w:tabs>
            <w:tab w:val="num" w:pos="788"/>
          </w:tabs>
          <w:ind w:left="1145" w:hanging="357"/>
        </w:pPr>
        <w:rPr>
          <w:rFonts w:ascii="Symbol" w:hAnsi="Symbol" w:hint="default"/>
        </w:rPr>
      </w:lvl>
    </w:lvlOverride>
    <w:lvlOverride w:ilvl="1">
      <w:lvl w:ilvl="1">
        <w:start w:val="1"/>
        <w:numFmt w:val="bullet"/>
        <w:lvlText w:val=""/>
        <w:lvlJc w:val="left"/>
        <w:pPr>
          <w:tabs>
            <w:tab w:val="num" w:pos="1428"/>
          </w:tabs>
          <w:ind w:left="1411" w:hanging="266"/>
        </w:pPr>
        <w:rPr>
          <w:rFonts w:ascii="Symbol" w:hAnsi="Symbol" w:hint="default"/>
        </w:rPr>
      </w:lvl>
    </w:lvlOverride>
    <w:lvlOverride w:ilvl="2">
      <w:lvl w:ilvl="2">
        <w:start w:val="1"/>
        <w:numFmt w:val="bullet"/>
        <w:lvlText w:val=""/>
        <w:lvlJc w:val="left"/>
        <w:pPr>
          <w:tabs>
            <w:tab w:val="num" w:pos="1508"/>
          </w:tabs>
          <w:ind w:left="2012" w:hanging="504"/>
        </w:pPr>
        <w:rPr>
          <w:rFonts w:ascii="Symbol" w:hAnsi="Symbol" w:hint="default"/>
        </w:rPr>
      </w:lvl>
    </w:lvlOverride>
    <w:lvlOverride w:ilvl="3">
      <w:lvl w:ilvl="3">
        <w:start w:val="1"/>
        <w:numFmt w:val="bullet"/>
        <w:lvlText w:val=""/>
        <w:lvlJc w:val="left"/>
        <w:pPr>
          <w:tabs>
            <w:tab w:val="num" w:pos="2148"/>
          </w:tabs>
          <w:ind w:left="2063" w:hanging="198"/>
        </w:pPr>
        <w:rPr>
          <w:rFonts w:ascii="Symbol" w:hAnsi="Symbol" w:hint="default"/>
        </w:rPr>
      </w:lvl>
    </w:lvlOverride>
    <w:lvlOverride w:ilvl="4">
      <w:lvl w:ilvl="4">
        <w:start w:val="1"/>
        <w:numFmt w:val="bullet"/>
        <w:lvlText w:val=""/>
        <w:lvlJc w:val="left"/>
        <w:pPr>
          <w:tabs>
            <w:tab w:val="num" w:pos="2511"/>
          </w:tabs>
          <w:ind w:left="2455" w:hanging="227"/>
        </w:pPr>
        <w:rPr>
          <w:rFonts w:ascii="Symbol" w:hAnsi="Symbol" w:hint="default"/>
        </w:rPr>
      </w:lvl>
    </w:lvlOverride>
    <w:lvlOverride w:ilvl="5">
      <w:lvl w:ilvl="5">
        <w:start w:val="1"/>
        <w:numFmt w:val="bullet"/>
        <w:lvlText w:val=""/>
        <w:lvlJc w:val="left"/>
        <w:pPr>
          <w:ind w:left="3526" w:hanging="941"/>
        </w:pPr>
        <w:rPr>
          <w:rFonts w:ascii="Symbol" w:hAnsi="Symbol" w:hint="default"/>
        </w:rPr>
      </w:lvl>
    </w:lvlOverride>
    <w:lvlOverride w:ilvl="6">
      <w:lvl w:ilvl="6">
        <w:start w:val="1"/>
        <w:numFmt w:val="bullet"/>
        <w:lvlText w:val=""/>
        <w:lvlJc w:val="left"/>
        <w:pPr>
          <w:tabs>
            <w:tab w:val="num" w:pos="3231"/>
          </w:tabs>
          <w:ind w:left="4025" w:hanging="1077"/>
        </w:pPr>
        <w:rPr>
          <w:rFonts w:ascii="Symbol" w:hAnsi="Symbol" w:hint="default"/>
        </w:rPr>
      </w:lvl>
    </w:lvlOverride>
    <w:lvlOverride w:ilvl="7">
      <w:lvl w:ilvl="7">
        <w:start w:val="1"/>
        <w:numFmt w:val="bullet"/>
        <w:lvlText w:val=""/>
        <w:lvlJc w:val="left"/>
        <w:pPr>
          <w:ind w:left="4530" w:hanging="1225"/>
        </w:pPr>
        <w:rPr>
          <w:rFonts w:ascii="Symbol" w:hAnsi="Symbol" w:hint="default"/>
        </w:rPr>
      </w:lvl>
    </w:lvlOverride>
    <w:lvlOverride w:ilvl="8">
      <w:lvl w:ilvl="8">
        <w:start w:val="1"/>
        <w:numFmt w:val="bullet"/>
        <w:lvlText w:val=""/>
        <w:lvlJc w:val="left"/>
        <w:pPr>
          <w:ind w:left="5108" w:hanging="1440"/>
        </w:pPr>
        <w:rPr>
          <w:rFonts w:ascii="Symbol" w:hAnsi="Symbol" w:hint="default"/>
        </w:rPr>
      </w:lvl>
    </w:lvlOverride>
  </w:num>
  <w:num w:numId="41">
    <w:abstractNumId w:val="12"/>
  </w:num>
  <w:num w:numId="42">
    <w:abstractNumId w:val="58"/>
  </w:num>
  <w:num w:numId="43">
    <w:abstractNumId w:val="10"/>
  </w:num>
  <w:num w:numId="44">
    <w:abstractNumId w:val="0"/>
  </w:num>
  <w:num w:numId="45">
    <w:abstractNumId w:val="23"/>
  </w:num>
  <w:num w:numId="46">
    <w:abstractNumId w:val="36"/>
  </w:num>
  <w:num w:numId="47">
    <w:abstractNumId w:val="40"/>
  </w:num>
  <w:num w:numId="48">
    <w:abstractNumId w:val="28"/>
  </w:num>
  <w:num w:numId="49">
    <w:abstractNumId w:val="20"/>
  </w:num>
  <w:num w:numId="50">
    <w:abstractNumId w:val="71"/>
  </w:num>
  <w:num w:numId="51">
    <w:abstractNumId w:val="66"/>
  </w:num>
  <w:num w:numId="52">
    <w:abstractNumId w:val="70"/>
  </w:num>
  <w:num w:numId="53">
    <w:abstractNumId w:val="76"/>
  </w:num>
  <w:num w:numId="54">
    <w:abstractNumId w:val="69"/>
  </w:num>
  <w:num w:numId="55">
    <w:abstractNumId w:val="81"/>
  </w:num>
  <w:num w:numId="56">
    <w:abstractNumId w:val="41"/>
  </w:num>
  <w:num w:numId="57">
    <w:abstractNumId w:val="48"/>
  </w:num>
  <w:num w:numId="58">
    <w:abstractNumId w:val="73"/>
  </w:num>
  <w:num w:numId="59">
    <w:abstractNumId w:val="61"/>
  </w:num>
  <w:num w:numId="60">
    <w:abstractNumId w:val="44"/>
  </w:num>
  <w:num w:numId="61">
    <w:abstractNumId w:val="30"/>
  </w:num>
  <w:num w:numId="62">
    <w:abstractNumId w:val="13"/>
  </w:num>
  <w:num w:numId="63">
    <w:abstractNumId w:val="45"/>
  </w:num>
  <w:num w:numId="64">
    <w:abstractNumId w:val="55"/>
  </w:num>
  <w:num w:numId="65">
    <w:abstractNumId w:val="60"/>
  </w:num>
  <w:num w:numId="66">
    <w:abstractNumId w:val="31"/>
  </w:num>
  <w:num w:numId="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2"/>
  </w:num>
  <w:num w:numId="69">
    <w:abstractNumId w:val="34"/>
  </w:num>
  <w:num w:numId="70">
    <w:abstractNumId w:val="63"/>
  </w:num>
  <w:num w:numId="71">
    <w:abstractNumId w:val="11"/>
  </w:num>
  <w:num w:numId="72">
    <w:abstractNumId w:val="56"/>
  </w:num>
  <w:num w:numId="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num>
  <w:num w:numId="76">
    <w:abstractNumId w:val="19"/>
  </w:num>
  <w:num w:numId="77">
    <w:abstractNumId w:val="74"/>
  </w:num>
  <w:num w:numId="78">
    <w:abstractNumId w:val="26"/>
  </w:num>
  <w:num w:numId="79">
    <w:abstractNumId w:val="43"/>
  </w:num>
  <w:num w:numId="80">
    <w:abstractNumId w:val="3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YwszQ2NjY0sTA0NjZR0lEKTi0uzszPAykwrAUA8zdQpCwAAAA="/>
  </w:docVars>
  <w:rsids>
    <w:rsidRoot w:val="001D4158"/>
    <w:rsid w:val="0000040B"/>
    <w:rsid w:val="0000065B"/>
    <w:rsid w:val="00000669"/>
    <w:rsid w:val="000007C4"/>
    <w:rsid w:val="000008E7"/>
    <w:rsid w:val="00000953"/>
    <w:rsid w:val="000013C5"/>
    <w:rsid w:val="00001CAB"/>
    <w:rsid w:val="00001FCD"/>
    <w:rsid w:val="00002198"/>
    <w:rsid w:val="000027C9"/>
    <w:rsid w:val="00002AD1"/>
    <w:rsid w:val="00003233"/>
    <w:rsid w:val="00003240"/>
    <w:rsid w:val="0000399B"/>
    <w:rsid w:val="00003B80"/>
    <w:rsid w:val="00003CA4"/>
    <w:rsid w:val="00003DBA"/>
    <w:rsid w:val="00004122"/>
    <w:rsid w:val="000043FC"/>
    <w:rsid w:val="0000448A"/>
    <w:rsid w:val="000044DE"/>
    <w:rsid w:val="00005158"/>
    <w:rsid w:val="00005289"/>
    <w:rsid w:val="00005488"/>
    <w:rsid w:val="0000560F"/>
    <w:rsid w:val="00005700"/>
    <w:rsid w:val="00005E03"/>
    <w:rsid w:val="00005F18"/>
    <w:rsid w:val="00006B8E"/>
    <w:rsid w:val="00006C4A"/>
    <w:rsid w:val="00006CA6"/>
    <w:rsid w:val="00007131"/>
    <w:rsid w:val="0000716B"/>
    <w:rsid w:val="000073E1"/>
    <w:rsid w:val="000079FC"/>
    <w:rsid w:val="00007F42"/>
    <w:rsid w:val="00007FCD"/>
    <w:rsid w:val="00010481"/>
    <w:rsid w:val="00010A1E"/>
    <w:rsid w:val="00010BA8"/>
    <w:rsid w:val="00010C63"/>
    <w:rsid w:val="0001230D"/>
    <w:rsid w:val="00012BC7"/>
    <w:rsid w:val="000133FC"/>
    <w:rsid w:val="00013A73"/>
    <w:rsid w:val="00013C12"/>
    <w:rsid w:val="00014227"/>
    <w:rsid w:val="0001475D"/>
    <w:rsid w:val="00014BE1"/>
    <w:rsid w:val="00015344"/>
    <w:rsid w:val="000153BD"/>
    <w:rsid w:val="000161CD"/>
    <w:rsid w:val="00016458"/>
    <w:rsid w:val="00016B47"/>
    <w:rsid w:val="00016B53"/>
    <w:rsid w:val="00016F71"/>
    <w:rsid w:val="00017605"/>
    <w:rsid w:val="000206E9"/>
    <w:rsid w:val="00020954"/>
    <w:rsid w:val="0002135D"/>
    <w:rsid w:val="000214CF"/>
    <w:rsid w:val="000215B0"/>
    <w:rsid w:val="000224C2"/>
    <w:rsid w:val="000226DE"/>
    <w:rsid w:val="00022E7F"/>
    <w:rsid w:val="00022E89"/>
    <w:rsid w:val="000232DC"/>
    <w:rsid w:val="00023428"/>
    <w:rsid w:val="00023AEF"/>
    <w:rsid w:val="000241C8"/>
    <w:rsid w:val="00024E6F"/>
    <w:rsid w:val="0002514A"/>
    <w:rsid w:val="00025D95"/>
    <w:rsid w:val="00025DFA"/>
    <w:rsid w:val="00026129"/>
    <w:rsid w:val="0002629D"/>
    <w:rsid w:val="00026424"/>
    <w:rsid w:val="00026935"/>
    <w:rsid w:val="00026A4D"/>
    <w:rsid w:val="00026F6B"/>
    <w:rsid w:val="000273B3"/>
    <w:rsid w:val="00027655"/>
    <w:rsid w:val="00030231"/>
    <w:rsid w:val="000303D7"/>
    <w:rsid w:val="00030684"/>
    <w:rsid w:val="000307B8"/>
    <w:rsid w:val="00030F20"/>
    <w:rsid w:val="000318CE"/>
    <w:rsid w:val="0003235F"/>
    <w:rsid w:val="0003254A"/>
    <w:rsid w:val="0003269D"/>
    <w:rsid w:val="000333FA"/>
    <w:rsid w:val="0003365E"/>
    <w:rsid w:val="00033721"/>
    <w:rsid w:val="000339B1"/>
    <w:rsid w:val="00033E06"/>
    <w:rsid w:val="000340CE"/>
    <w:rsid w:val="00034798"/>
    <w:rsid w:val="000347CA"/>
    <w:rsid w:val="00034884"/>
    <w:rsid w:val="000348CA"/>
    <w:rsid w:val="00034BB9"/>
    <w:rsid w:val="00034EC5"/>
    <w:rsid w:val="00034F68"/>
    <w:rsid w:val="00034FD1"/>
    <w:rsid w:val="0003516B"/>
    <w:rsid w:val="000355A6"/>
    <w:rsid w:val="00035854"/>
    <w:rsid w:val="00035DE1"/>
    <w:rsid w:val="00036162"/>
    <w:rsid w:val="000362A0"/>
    <w:rsid w:val="00036450"/>
    <w:rsid w:val="000364B8"/>
    <w:rsid w:val="00036AF6"/>
    <w:rsid w:val="00036B79"/>
    <w:rsid w:val="00036D13"/>
    <w:rsid w:val="00037592"/>
    <w:rsid w:val="0003760D"/>
    <w:rsid w:val="000405F5"/>
    <w:rsid w:val="000408D5"/>
    <w:rsid w:val="00040F36"/>
    <w:rsid w:val="000411FE"/>
    <w:rsid w:val="00041A05"/>
    <w:rsid w:val="00041DDD"/>
    <w:rsid w:val="00041E35"/>
    <w:rsid w:val="0004288E"/>
    <w:rsid w:val="000428FC"/>
    <w:rsid w:val="000429AC"/>
    <w:rsid w:val="00042A03"/>
    <w:rsid w:val="00042E2F"/>
    <w:rsid w:val="00042FCD"/>
    <w:rsid w:val="000433E7"/>
    <w:rsid w:val="000439D8"/>
    <w:rsid w:val="00043E98"/>
    <w:rsid w:val="00043EB5"/>
    <w:rsid w:val="00044114"/>
    <w:rsid w:val="0004416F"/>
    <w:rsid w:val="00044214"/>
    <w:rsid w:val="000442F2"/>
    <w:rsid w:val="0004443B"/>
    <w:rsid w:val="00044BD3"/>
    <w:rsid w:val="00044C66"/>
    <w:rsid w:val="000450CD"/>
    <w:rsid w:val="000454A9"/>
    <w:rsid w:val="00045777"/>
    <w:rsid w:val="000459FE"/>
    <w:rsid w:val="00045C9B"/>
    <w:rsid w:val="0004636A"/>
    <w:rsid w:val="000468C7"/>
    <w:rsid w:val="00047287"/>
    <w:rsid w:val="0005014E"/>
    <w:rsid w:val="00050163"/>
    <w:rsid w:val="000503A0"/>
    <w:rsid w:val="000503F9"/>
    <w:rsid w:val="000507CB"/>
    <w:rsid w:val="00050A18"/>
    <w:rsid w:val="00050A67"/>
    <w:rsid w:val="0005124B"/>
    <w:rsid w:val="000513FF"/>
    <w:rsid w:val="000518D6"/>
    <w:rsid w:val="0005225F"/>
    <w:rsid w:val="00052770"/>
    <w:rsid w:val="00053666"/>
    <w:rsid w:val="00053CD8"/>
    <w:rsid w:val="00053E75"/>
    <w:rsid w:val="0005412A"/>
    <w:rsid w:val="00054657"/>
    <w:rsid w:val="0005487A"/>
    <w:rsid w:val="00054AB4"/>
    <w:rsid w:val="00054CC8"/>
    <w:rsid w:val="00055506"/>
    <w:rsid w:val="000557AD"/>
    <w:rsid w:val="00055DC4"/>
    <w:rsid w:val="000562AB"/>
    <w:rsid w:val="00056329"/>
    <w:rsid w:val="0005654B"/>
    <w:rsid w:val="00056716"/>
    <w:rsid w:val="00057209"/>
    <w:rsid w:val="000573C4"/>
    <w:rsid w:val="0005748F"/>
    <w:rsid w:val="0005782A"/>
    <w:rsid w:val="000578F9"/>
    <w:rsid w:val="00057A7E"/>
    <w:rsid w:val="00057AB2"/>
    <w:rsid w:val="00057D04"/>
    <w:rsid w:val="00057E11"/>
    <w:rsid w:val="000601FE"/>
    <w:rsid w:val="0006039A"/>
    <w:rsid w:val="00060ACD"/>
    <w:rsid w:val="00060B66"/>
    <w:rsid w:val="00060D99"/>
    <w:rsid w:val="000611B7"/>
    <w:rsid w:val="00061E44"/>
    <w:rsid w:val="00061E83"/>
    <w:rsid w:val="00062549"/>
    <w:rsid w:val="000625D4"/>
    <w:rsid w:val="000627B8"/>
    <w:rsid w:val="00063544"/>
    <w:rsid w:val="000636D7"/>
    <w:rsid w:val="00063E2E"/>
    <w:rsid w:val="00063EE3"/>
    <w:rsid w:val="00064BCC"/>
    <w:rsid w:val="00064F7B"/>
    <w:rsid w:val="0006507F"/>
    <w:rsid w:val="000651FB"/>
    <w:rsid w:val="00065746"/>
    <w:rsid w:val="0006588A"/>
    <w:rsid w:val="000660A7"/>
    <w:rsid w:val="00066174"/>
    <w:rsid w:val="000661B5"/>
    <w:rsid w:val="00066AE9"/>
    <w:rsid w:val="00066BC1"/>
    <w:rsid w:val="00066C51"/>
    <w:rsid w:val="00067B19"/>
    <w:rsid w:val="00067F16"/>
    <w:rsid w:val="00070064"/>
    <w:rsid w:val="000702B8"/>
    <w:rsid w:val="000702DA"/>
    <w:rsid w:val="00070CAA"/>
    <w:rsid w:val="00070F70"/>
    <w:rsid w:val="000712B3"/>
    <w:rsid w:val="00071396"/>
    <w:rsid w:val="000714D8"/>
    <w:rsid w:val="00071F47"/>
    <w:rsid w:val="00072622"/>
    <w:rsid w:val="000726C4"/>
    <w:rsid w:val="00072A98"/>
    <w:rsid w:val="000745CB"/>
    <w:rsid w:val="000746E8"/>
    <w:rsid w:val="00075BD6"/>
    <w:rsid w:val="00075D2E"/>
    <w:rsid w:val="00076466"/>
    <w:rsid w:val="00076BA1"/>
    <w:rsid w:val="00077178"/>
    <w:rsid w:val="000771D9"/>
    <w:rsid w:val="0007724D"/>
    <w:rsid w:val="00077686"/>
    <w:rsid w:val="00077F06"/>
    <w:rsid w:val="00080BAD"/>
    <w:rsid w:val="00080EC4"/>
    <w:rsid w:val="00080F6B"/>
    <w:rsid w:val="00081CE2"/>
    <w:rsid w:val="000821A6"/>
    <w:rsid w:val="00082573"/>
    <w:rsid w:val="00082778"/>
    <w:rsid w:val="00082A5B"/>
    <w:rsid w:val="00082ADB"/>
    <w:rsid w:val="00082B65"/>
    <w:rsid w:val="00082F83"/>
    <w:rsid w:val="0008383D"/>
    <w:rsid w:val="0008384D"/>
    <w:rsid w:val="000841FE"/>
    <w:rsid w:val="000847EB"/>
    <w:rsid w:val="000851CA"/>
    <w:rsid w:val="00085315"/>
    <w:rsid w:val="000859A5"/>
    <w:rsid w:val="00085CF0"/>
    <w:rsid w:val="00085E19"/>
    <w:rsid w:val="00085E38"/>
    <w:rsid w:val="00085F34"/>
    <w:rsid w:val="00085F3B"/>
    <w:rsid w:val="000864AD"/>
    <w:rsid w:val="0008699F"/>
    <w:rsid w:val="0008712C"/>
    <w:rsid w:val="000871A2"/>
    <w:rsid w:val="0008760B"/>
    <w:rsid w:val="000901CC"/>
    <w:rsid w:val="000903BC"/>
    <w:rsid w:val="0009084D"/>
    <w:rsid w:val="0009121E"/>
    <w:rsid w:val="00091498"/>
    <w:rsid w:val="00091AEF"/>
    <w:rsid w:val="00092045"/>
    <w:rsid w:val="000925EA"/>
    <w:rsid w:val="000926B7"/>
    <w:rsid w:val="00092B91"/>
    <w:rsid w:val="0009306C"/>
    <w:rsid w:val="0009343C"/>
    <w:rsid w:val="0009385F"/>
    <w:rsid w:val="00093A70"/>
    <w:rsid w:val="00093BA2"/>
    <w:rsid w:val="00093BF5"/>
    <w:rsid w:val="000940ED"/>
    <w:rsid w:val="00094116"/>
    <w:rsid w:val="000949EB"/>
    <w:rsid w:val="00094C9A"/>
    <w:rsid w:val="000953A8"/>
    <w:rsid w:val="000960FC"/>
    <w:rsid w:val="00096607"/>
    <w:rsid w:val="00096CD0"/>
    <w:rsid w:val="00096E75"/>
    <w:rsid w:val="0009722E"/>
    <w:rsid w:val="00097749"/>
    <w:rsid w:val="000978BF"/>
    <w:rsid w:val="000A05F1"/>
    <w:rsid w:val="000A06B2"/>
    <w:rsid w:val="000A06BA"/>
    <w:rsid w:val="000A0EAD"/>
    <w:rsid w:val="000A15E4"/>
    <w:rsid w:val="000A1822"/>
    <w:rsid w:val="000A1ED6"/>
    <w:rsid w:val="000A1F21"/>
    <w:rsid w:val="000A2AA1"/>
    <w:rsid w:val="000A2DF5"/>
    <w:rsid w:val="000A2F1C"/>
    <w:rsid w:val="000A303A"/>
    <w:rsid w:val="000A35D0"/>
    <w:rsid w:val="000A3769"/>
    <w:rsid w:val="000A4671"/>
    <w:rsid w:val="000A4900"/>
    <w:rsid w:val="000A4A56"/>
    <w:rsid w:val="000A50E1"/>
    <w:rsid w:val="000A5BF1"/>
    <w:rsid w:val="000A5CE0"/>
    <w:rsid w:val="000A6271"/>
    <w:rsid w:val="000A64DA"/>
    <w:rsid w:val="000A6AA6"/>
    <w:rsid w:val="000A6B22"/>
    <w:rsid w:val="000A7D65"/>
    <w:rsid w:val="000B02E2"/>
    <w:rsid w:val="000B04AA"/>
    <w:rsid w:val="000B0CA7"/>
    <w:rsid w:val="000B0F26"/>
    <w:rsid w:val="000B1400"/>
    <w:rsid w:val="000B1E2C"/>
    <w:rsid w:val="000B25D4"/>
    <w:rsid w:val="000B2660"/>
    <w:rsid w:val="000B2B28"/>
    <w:rsid w:val="000B3294"/>
    <w:rsid w:val="000B3474"/>
    <w:rsid w:val="000B41E5"/>
    <w:rsid w:val="000B48D1"/>
    <w:rsid w:val="000B4E89"/>
    <w:rsid w:val="000B5141"/>
    <w:rsid w:val="000B52DC"/>
    <w:rsid w:val="000B65F6"/>
    <w:rsid w:val="000B6671"/>
    <w:rsid w:val="000B7002"/>
    <w:rsid w:val="000C03BE"/>
    <w:rsid w:val="000C0412"/>
    <w:rsid w:val="000C08EF"/>
    <w:rsid w:val="000C108E"/>
    <w:rsid w:val="000C117A"/>
    <w:rsid w:val="000C148C"/>
    <w:rsid w:val="000C1E45"/>
    <w:rsid w:val="000C2080"/>
    <w:rsid w:val="000C223D"/>
    <w:rsid w:val="000C2B26"/>
    <w:rsid w:val="000C3005"/>
    <w:rsid w:val="000C35F7"/>
    <w:rsid w:val="000C389D"/>
    <w:rsid w:val="000C3A05"/>
    <w:rsid w:val="000C3C4A"/>
    <w:rsid w:val="000C4054"/>
    <w:rsid w:val="000C471C"/>
    <w:rsid w:val="000C531B"/>
    <w:rsid w:val="000C567F"/>
    <w:rsid w:val="000C5F74"/>
    <w:rsid w:val="000C6C8B"/>
    <w:rsid w:val="000C6F61"/>
    <w:rsid w:val="000C7560"/>
    <w:rsid w:val="000D004E"/>
    <w:rsid w:val="000D0427"/>
    <w:rsid w:val="000D0709"/>
    <w:rsid w:val="000D0F6F"/>
    <w:rsid w:val="000D0FB1"/>
    <w:rsid w:val="000D1390"/>
    <w:rsid w:val="000D18A4"/>
    <w:rsid w:val="000D1A48"/>
    <w:rsid w:val="000D1B95"/>
    <w:rsid w:val="000D1C69"/>
    <w:rsid w:val="000D1E3E"/>
    <w:rsid w:val="000D2074"/>
    <w:rsid w:val="000D21C2"/>
    <w:rsid w:val="000D25AC"/>
    <w:rsid w:val="000D28E5"/>
    <w:rsid w:val="000D2B9D"/>
    <w:rsid w:val="000D3101"/>
    <w:rsid w:val="000D3561"/>
    <w:rsid w:val="000D3C14"/>
    <w:rsid w:val="000D546A"/>
    <w:rsid w:val="000D551D"/>
    <w:rsid w:val="000D6448"/>
    <w:rsid w:val="000D7281"/>
    <w:rsid w:val="000D7741"/>
    <w:rsid w:val="000E0732"/>
    <w:rsid w:val="000E09DD"/>
    <w:rsid w:val="000E0ADD"/>
    <w:rsid w:val="000E0B25"/>
    <w:rsid w:val="000E18B3"/>
    <w:rsid w:val="000E1C50"/>
    <w:rsid w:val="000E1FE0"/>
    <w:rsid w:val="000E2018"/>
    <w:rsid w:val="000E24E2"/>
    <w:rsid w:val="000E27CA"/>
    <w:rsid w:val="000E2A20"/>
    <w:rsid w:val="000E3434"/>
    <w:rsid w:val="000E3624"/>
    <w:rsid w:val="000E3A50"/>
    <w:rsid w:val="000E49A3"/>
    <w:rsid w:val="000E4F17"/>
    <w:rsid w:val="000E509E"/>
    <w:rsid w:val="000E50D4"/>
    <w:rsid w:val="000E53AA"/>
    <w:rsid w:val="000E5B56"/>
    <w:rsid w:val="000E5DA7"/>
    <w:rsid w:val="000E68B8"/>
    <w:rsid w:val="000E6CB3"/>
    <w:rsid w:val="000E6F6D"/>
    <w:rsid w:val="000E70C0"/>
    <w:rsid w:val="000E740F"/>
    <w:rsid w:val="000F0040"/>
    <w:rsid w:val="000F0597"/>
    <w:rsid w:val="000F1AAD"/>
    <w:rsid w:val="000F1E94"/>
    <w:rsid w:val="000F1FEF"/>
    <w:rsid w:val="000F2086"/>
    <w:rsid w:val="000F2450"/>
    <w:rsid w:val="000F2660"/>
    <w:rsid w:val="000F2846"/>
    <w:rsid w:val="000F3027"/>
    <w:rsid w:val="000F334F"/>
    <w:rsid w:val="000F345F"/>
    <w:rsid w:val="000F37B2"/>
    <w:rsid w:val="000F3FDD"/>
    <w:rsid w:val="000F42B1"/>
    <w:rsid w:val="000F43B2"/>
    <w:rsid w:val="000F45BE"/>
    <w:rsid w:val="000F4955"/>
    <w:rsid w:val="000F4F8F"/>
    <w:rsid w:val="000F517D"/>
    <w:rsid w:val="000F5352"/>
    <w:rsid w:val="000F55F3"/>
    <w:rsid w:val="000F5CBC"/>
    <w:rsid w:val="000F633A"/>
    <w:rsid w:val="000F64EC"/>
    <w:rsid w:val="000F6A79"/>
    <w:rsid w:val="000F6B6F"/>
    <w:rsid w:val="000F7662"/>
    <w:rsid w:val="000F7B29"/>
    <w:rsid w:val="000F7B4D"/>
    <w:rsid w:val="001000A0"/>
    <w:rsid w:val="001003CF"/>
    <w:rsid w:val="0010045E"/>
    <w:rsid w:val="00100867"/>
    <w:rsid w:val="001009AF"/>
    <w:rsid w:val="001015B1"/>
    <w:rsid w:val="001021CF"/>
    <w:rsid w:val="0010241D"/>
    <w:rsid w:val="00102C35"/>
    <w:rsid w:val="00103026"/>
    <w:rsid w:val="0010303E"/>
    <w:rsid w:val="00103145"/>
    <w:rsid w:val="00103804"/>
    <w:rsid w:val="001044FD"/>
    <w:rsid w:val="00104B34"/>
    <w:rsid w:val="0010539D"/>
    <w:rsid w:val="00105BE8"/>
    <w:rsid w:val="00106030"/>
    <w:rsid w:val="00106631"/>
    <w:rsid w:val="00106700"/>
    <w:rsid w:val="00106CC3"/>
    <w:rsid w:val="00107354"/>
    <w:rsid w:val="00107A23"/>
    <w:rsid w:val="00110108"/>
    <w:rsid w:val="0011052C"/>
    <w:rsid w:val="001106B1"/>
    <w:rsid w:val="001106CE"/>
    <w:rsid w:val="00110823"/>
    <w:rsid w:val="00110975"/>
    <w:rsid w:val="0011120C"/>
    <w:rsid w:val="0011195F"/>
    <w:rsid w:val="00111B44"/>
    <w:rsid w:val="00111C53"/>
    <w:rsid w:val="00112600"/>
    <w:rsid w:val="00112F7F"/>
    <w:rsid w:val="001137B7"/>
    <w:rsid w:val="00113E0E"/>
    <w:rsid w:val="00114309"/>
    <w:rsid w:val="001145D2"/>
    <w:rsid w:val="0011468C"/>
    <w:rsid w:val="001146F7"/>
    <w:rsid w:val="0011494F"/>
    <w:rsid w:val="00114F5D"/>
    <w:rsid w:val="001153DC"/>
    <w:rsid w:val="00115532"/>
    <w:rsid w:val="00115557"/>
    <w:rsid w:val="00115E07"/>
    <w:rsid w:val="001162D8"/>
    <w:rsid w:val="00116619"/>
    <w:rsid w:val="00116862"/>
    <w:rsid w:val="00116FAD"/>
    <w:rsid w:val="00117207"/>
    <w:rsid w:val="001172F8"/>
    <w:rsid w:val="001174D7"/>
    <w:rsid w:val="001178CF"/>
    <w:rsid w:val="00120C61"/>
    <w:rsid w:val="00121412"/>
    <w:rsid w:val="00121E16"/>
    <w:rsid w:val="00122627"/>
    <w:rsid w:val="001226EC"/>
    <w:rsid w:val="00122836"/>
    <w:rsid w:val="001228CD"/>
    <w:rsid w:val="00122EAB"/>
    <w:rsid w:val="0012303B"/>
    <w:rsid w:val="00123958"/>
    <w:rsid w:val="00123C14"/>
    <w:rsid w:val="001241D7"/>
    <w:rsid w:val="00124394"/>
    <w:rsid w:val="001245CA"/>
    <w:rsid w:val="00124ADA"/>
    <w:rsid w:val="00125356"/>
    <w:rsid w:val="00126B33"/>
    <w:rsid w:val="00126FE6"/>
    <w:rsid w:val="00130A39"/>
    <w:rsid w:val="00130DA6"/>
    <w:rsid w:val="00130FE9"/>
    <w:rsid w:val="0013122B"/>
    <w:rsid w:val="00131395"/>
    <w:rsid w:val="001317E5"/>
    <w:rsid w:val="001318AD"/>
    <w:rsid w:val="001318B0"/>
    <w:rsid w:val="00131CFB"/>
    <w:rsid w:val="00131E77"/>
    <w:rsid w:val="00131ECB"/>
    <w:rsid w:val="0013219C"/>
    <w:rsid w:val="00132347"/>
    <w:rsid w:val="001323AA"/>
    <w:rsid w:val="00132896"/>
    <w:rsid w:val="00133005"/>
    <w:rsid w:val="00133B07"/>
    <w:rsid w:val="00133B79"/>
    <w:rsid w:val="00133D0F"/>
    <w:rsid w:val="00133FD1"/>
    <w:rsid w:val="00135144"/>
    <w:rsid w:val="00135206"/>
    <w:rsid w:val="0013530E"/>
    <w:rsid w:val="001353A5"/>
    <w:rsid w:val="001355B5"/>
    <w:rsid w:val="0013599E"/>
    <w:rsid w:val="00135B9A"/>
    <w:rsid w:val="001360CE"/>
    <w:rsid w:val="001367DB"/>
    <w:rsid w:val="00136903"/>
    <w:rsid w:val="001375D4"/>
    <w:rsid w:val="00137A86"/>
    <w:rsid w:val="00137BBD"/>
    <w:rsid w:val="00137FBD"/>
    <w:rsid w:val="0014054E"/>
    <w:rsid w:val="001409B5"/>
    <w:rsid w:val="00140C08"/>
    <w:rsid w:val="00141498"/>
    <w:rsid w:val="00141603"/>
    <w:rsid w:val="00141667"/>
    <w:rsid w:val="00141744"/>
    <w:rsid w:val="0014177A"/>
    <w:rsid w:val="00141BBE"/>
    <w:rsid w:val="001429AB"/>
    <w:rsid w:val="00142A9F"/>
    <w:rsid w:val="00142DEA"/>
    <w:rsid w:val="00143099"/>
    <w:rsid w:val="001431B7"/>
    <w:rsid w:val="00143555"/>
    <w:rsid w:val="00143B24"/>
    <w:rsid w:val="00143BA6"/>
    <w:rsid w:val="00143C8E"/>
    <w:rsid w:val="001449B7"/>
    <w:rsid w:val="0014594A"/>
    <w:rsid w:val="00145DDE"/>
    <w:rsid w:val="0014615D"/>
    <w:rsid w:val="00146C59"/>
    <w:rsid w:val="0014702F"/>
    <w:rsid w:val="0014708C"/>
    <w:rsid w:val="00147147"/>
    <w:rsid w:val="001479BE"/>
    <w:rsid w:val="00147D0B"/>
    <w:rsid w:val="00147E33"/>
    <w:rsid w:val="00150B59"/>
    <w:rsid w:val="00150DFD"/>
    <w:rsid w:val="00150FCC"/>
    <w:rsid w:val="00151602"/>
    <w:rsid w:val="001520C0"/>
    <w:rsid w:val="001520D0"/>
    <w:rsid w:val="00152417"/>
    <w:rsid w:val="001529E5"/>
    <w:rsid w:val="00152B3A"/>
    <w:rsid w:val="00153787"/>
    <w:rsid w:val="00153841"/>
    <w:rsid w:val="00153BBC"/>
    <w:rsid w:val="00153F92"/>
    <w:rsid w:val="00154687"/>
    <w:rsid w:val="001551C4"/>
    <w:rsid w:val="001554C6"/>
    <w:rsid w:val="00155B3B"/>
    <w:rsid w:val="00156993"/>
    <w:rsid w:val="00156C17"/>
    <w:rsid w:val="00156D01"/>
    <w:rsid w:val="00157204"/>
    <w:rsid w:val="0015743C"/>
    <w:rsid w:val="00157EAD"/>
    <w:rsid w:val="00161135"/>
    <w:rsid w:val="00161424"/>
    <w:rsid w:val="0016149B"/>
    <w:rsid w:val="00161949"/>
    <w:rsid w:val="001619EF"/>
    <w:rsid w:val="00161EA0"/>
    <w:rsid w:val="00162E77"/>
    <w:rsid w:val="0016335F"/>
    <w:rsid w:val="0016357F"/>
    <w:rsid w:val="00164341"/>
    <w:rsid w:val="001647C9"/>
    <w:rsid w:val="00164D8B"/>
    <w:rsid w:val="00165BC2"/>
    <w:rsid w:val="0016704A"/>
    <w:rsid w:val="001675AA"/>
    <w:rsid w:val="001678F9"/>
    <w:rsid w:val="00167D31"/>
    <w:rsid w:val="00167DE6"/>
    <w:rsid w:val="00170741"/>
    <w:rsid w:val="0017115B"/>
    <w:rsid w:val="00171CE8"/>
    <w:rsid w:val="00172AF0"/>
    <w:rsid w:val="00173B79"/>
    <w:rsid w:val="00174544"/>
    <w:rsid w:val="001745D3"/>
    <w:rsid w:val="001746D6"/>
    <w:rsid w:val="00174B18"/>
    <w:rsid w:val="00174CE0"/>
    <w:rsid w:val="001750DD"/>
    <w:rsid w:val="00175277"/>
    <w:rsid w:val="0017534F"/>
    <w:rsid w:val="001756E1"/>
    <w:rsid w:val="00175C63"/>
    <w:rsid w:val="00175DF3"/>
    <w:rsid w:val="00175EC2"/>
    <w:rsid w:val="001764E3"/>
    <w:rsid w:val="00176CC9"/>
    <w:rsid w:val="00177151"/>
    <w:rsid w:val="00177523"/>
    <w:rsid w:val="00177A5D"/>
    <w:rsid w:val="00177B84"/>
    <w:rsid w:val="0018079F"/>
    <w:rsid w:val="00180BF3"/>
    <w:rsid w:val="001812F4"/>
    <w:rsid w:val="00181B38"/>
    <w:rsid w:val="00182852"/>
    <w:rsid w:val="00183216"/>
    <w:rsid w:val="00183739"/>
    <w:rsid w:val="00183888"/>
    <w:rsid w:val="00183A52"/>
    <w:rsid w:val="0018423F"/>
    <w:rsid w:val="001845CE"/>
    <w:rsid w:val="00184AA3"/>
    <w:rsid w:val="00184CEF"/>
    <w:rsid w:val="001850E6"/>
    <w:rsid w:val="001851A3"/>
    <w:rsid w:val="00185B1A"/>
    <w:rsid w:val="00185B3C"/>
    <w:rsid w:val="00185EFD"/>
    <w:rsid w:val="00186398"/>
    <w:rsid w:val="001868AB"/>
    <w:rsid w:val="0018751B"/>
    <w:rsid w:val="001875C4"/>
    <w:rsid w:val="00187E67"/>
    <w:rsid w:val="00187F32"/>
    <w:rsid w:val="00187FF7"/>
    <w:rsid w:val="001900A4"/>
    <w:rsid w:val="00190224"/>
    <w:rsid w:val="00190312"/>
    <w:rsid w:val="001906A0"/>
    <w:rsid w:val="00190D9D"/>
    <w:rsid w:val="0019113E"/>
    <w:rsid w:val="00191CDC"/>
    <w:rsid w:val="00191E5A"/>
    <w:rsid w:val="001924E9"/>
    <w:rsid w:val="0019265C"/>
    <w:rsid w:val="001928F2"/>
    <w:rsid w:val="00193145"/>
    <w:rsid w:val="001936F2"/>
    <w:rsid w:val="001939A3"/>
    <w:rsid w:val="00193ECE"/>
    <w:rsid w:val="00193EDD"/>
    <w:rsid w:val="001944C2"/>
    <w:rsid w:val="00194643"/>
    <w:rsid w:val="001948DE"/>
    <w:rsid w:val="00194EE0"/>
    <w:rsid w:val="00195679"/>
    <w:rsid w:val="00196C01"/>
    <w:rsid w:val="0019731F"/>
    <w:rsid w:val="001973B0"/>
    <w:rsid w:val="00197AE2"/>
    <w:rsid w:val="00197C50"/>
    <w:rsid w:val="001A06BD"/>
    <w:rsid w:val="001A0937"/>
    <w:rsid w:val="001A0A6F"/>
    <w:rsid w:val="001A1006"/>
    <w:rsid w:val="001A1352"/>
    <w:rsid w:val="001A14AC"/>
    <w:rsid w:val="001A1642"/>
    <w:rsid w:val="001A1C32"/>
    <w:rsid w:val="001A34A4"/>
    <w:rsid w:val="001A3946"/>
    <w:rsid w:val="001A3CC3"/>
    <w:rsid w:val="001A4057"/>
    <w:rsid w:val="001A487B"/>
    <w:rsid w:val="001A493D"/>
    <w:rsid w:val="001A5441"/>
    <w:rsid w:val="001A5E08"/>
    <w:rsid w:val="001A5F7C"/>
    <w:rsid w:val="001A67EF"/>
    <w:rsid w:val="001A6B42"/>
    <w:rsid w:val="001A6CD5"/>
    <w:rsid w:val="001A6E5A"/>
    <w:rsid w:val="001A78EB"/>
    <w:rsid w:val="001B00EC"/>
    <w:rsid w:val="001B0255"/>
    <w:rsid w:val="001B0707"/>
    <w:rsid w:val="001B0A9F"/>
    <w:rsid w:val="001B0CFF"/>
    <w:rsid w:val="001B0D77"/>
    <w:rsid w:val="001B0DEA"/>
    <w:rsid w:val="001B0E4A"/>
    <w:rsid w:val="001B167B"/>
    <w:rsid w:val="001B2B58"/>
    <w:rsid w:val="001B2D20"/>
    <w:rsid w:val="001B2EF7"/>
    <w:rsid w:val="001B32C0"/>
    <w:rsid w:val="001B3441"/>
    <w:rsid w:val="001B37C3"/>
    <w:rsid w:val="001B49B3"/>
    <w:rsid w:val="001B4AAE"/>
    <w:rsid w:val="001B4BE1"/>
    <w:rsid w:val="001B4E55"/>
    <w:rsid w:val="001B5090"/>
    <w:rsid w:val="001B5589"/>
    <w:rsid w:val="001B5B2F"/>
    <w:rsid w:val="001B613B"/>
    <w:rsid w:val="001B614B"/>
    <w:rsid w:val="001B67DC"/>
    <w:rsid w:val="001B70A0"/>
    <w:rsid w:val="001C01A1"/>
    <w:rsid w:val="001C0B22"/>
    <w:rsid w:val="001C0BA2"/>
    <w:rsid w:val="001C16EF"/>
    <w:rsid w:val="001C21F6"/>
    <w:rsid w:val="001C26B3"/>
    <w:rsid w:val="001C280D"/>
    <w:rsid w:val="001C288A"/>
    <w:rsid w:val="001C2B16"/>
    <w:rsid w:val="001C316E"/>
    <w:rsid w:val="001C32A3"/>
    <w:rsid w:val="001C3496"/>
    <w:rsid w:val="001C3A24"/>
    <w:rsid w:val="001C3B0F"/>
    <w:rsid w:val="001C3EF5"/>
    <w:rsid w:val="001C3F7A"/>
    <w:rsid w:val="001C4110"/>
    <w:rsid w:val="001C413D"/>
    <w:rsid w:val="001C4E1C"/>
    <w:rsid w:val="001C528B"/>
    <w:rsid w:val="001C6796"/>
    <w:rsid w:val="001C74CB"/>
    <w:rsid w:val="001C78A4"/>
    <w:rsid w:val="001C7943"/>
    <w:rsid w:val="001C79AB"/>
    <w:rsid w:val="001C7E36"/>
    <w:rsid w:val="001C7EE2"/>
    <w:rsid w:val="001C7F86"/>
    <w:rsid w:val="001D05F2"/>
    <w:rsid w:val="001D075E"/>
    <w:rsid w:val="001D0774"/>
    <w:rsid w:val="001D0B40"/>
    <w:rsid w:val="001D12BD"/>
    <w:rsid w:val="001D12E8"/>
    <w:rsid w:val="001D27AC"/>
    <w:rsid w:val="001D31A6"/>
    <w:rsid w:val="001D37A5"/>
    <w:rsid w:val="001D3B4B"/>
    <w:rsid w:val="001D4158"/>
    <w:rsid w:val="001D494E"/>
    <w:rsid w:val="001D4A13"/>
    <w:rsid w:val="001D4F59"/>
    <w:rsid w:val="001D54F3"/>
    <w:rsid w:val="001D60E8"/>
    <w:rsid w:val="001D6FAE"/>
    <w:rsid w:val="001D7328"/>
    <w:rsid w:val="001E02F3"/>
    <w:rsid w:val="001E0661"/>
    <w:rsid w:val="001E0F32"/>
    <w:rsid w:val="001E15F8"/>
    <w:rsid w:val="001E175A"/>
    <w:rsid w:val="001E1A8A"/>
    <w:rsid w:val="001E29FF"/>
    <w:rsid w:val="001E2A72"/>
    <w:rsid w:val="001E2B32"/>
    <w:rsid w:val="001E4964"/>
    <w:rsid w:val="001E4D0B"/>
    <w:rsid w:val="001E4DBB"/>
    <w:rsid w:val="001E53B1"/>
    <w:rsid w:val="001E5400"/>
    <w:rsid w:val="001E5DB6"/>
    <w:rsid w:val="001E67B0"/>
    <w:rsid w:val="001E68D6"/>
    <w:rsid w:val="001E6E0C"/>
    <w:rsid w:val="001E79F4"/>
    <w:rsid w:val="001F0163"/>
    <w:rsid w:val="001F094C"/>
    <w:rsid w:val="001F0E62"/>
    <w:rsid w:val="001F0F19"/>
    <w:rsid w:val="001F1722"/>
    <w:rsid w:val="001F1799"/>
    <w:rsid w:val="001F246C"/>
    <w:rsid w:val="001F2AE2"/>
    <w:rsid w:val="001F2C78"/>
    <w:rsid w:val="001F2FF7"/>
    <w:rsid w:val="001F3772"/>
    <w:rsid w:val="001F40E6"/>
    <w:rsid w:val="001F4402"/>
    <w:rsid w:val="001F49A0"/>
    <w:rsid w:val="001F4A6C"/>
    <w:rsid w:val="001F53A3"/>
    <w:rsid w:val="001F53D9"/>
    <w:rsid w:val="001F57A4"/>
    <w:rsid w:val="001F582E"/>
    <w:rsid w:val="001F5C19"/>
    <w:rsid w:val="001F5FA2"/>
    <w:rsid w:val="001F61DF"/>
    <w:rsid w:val="001F77F4"/>
    <w:rsid w:val="001F7CE2"/>
    <w:rsid w:val="00200069"/>
    <w:rsid w:val="0020233D"/>
    <w:rsid w:val="0020315E"/>
    <w:rsid w:val="0020349F"/>
    <w:rsid w:val="00203673"/>
    <w:rsid w:val="0020407D"/>
    <w:rsid w:val="002041C0"/>
    <w:rsid w:val="00204990"/>
    <w:rsid w:val="00205376"/>
    <w:rsid w:val="002055DA"/>
    <w:rsid w:val="00205880"/>
    <w:rsid w:val="0020653B"/>
    <w:rsid w:val="00206AD0"/>
    <w:rsid w:val="00207171"/>
    <w:rsid w:val="002071DD"/>
    <w:rsid w:val="002071E3"/>
    <w:rsid w:val="00207ABA"/>
    <w:rsid w:val="002100CA"/>
    <w:rsid w:val="00210822"/>
    <w:rsid w:val="00210AF0"/>
    <w:rsid w:val="00210D10"/>
    <w:rsid w:val="00211C84"/>
    <w:rsid w:val="0021215A"/>
    <w:rsid w:val="002122C3"/>
    <w:rsid w:val="002127C9"/>
    <w:rsid w:val="002127DA"/>
    <w:rsid w:val="00212CCB"/>
    <w:rsid w:val="002134F7"/>
    <w:rsid w:val="0021396A"/>
    <w:rsid w:val="0021401F"/>
    <w:rsid w:val="002145F2"/>
    <w:rsid w:val="00214631"/>
    <w:rsid w:val="00214E99"/>
    <w:rsid w:val="002150B3"/>
    <w:rsid w:val="00215D55"/>
    <w:rsid w:val="00215E7E"/>
    <w:rsid w:val="0021635C"/>
    <w:rsid w:val="00216500"/>
    <w:rsid w:val="00217136"/>
    <w:rsid w:val="002172DF"/>
    <w:rsid w:val="002173F5"/>
    <w:rsid w:val="00217C1B"/>
    <w:rsid w:val="00220503"/>
    <w:rsid w:val="002206C3"/>
    <w:rsid w:val="00221580"/>
    <w:rsid w:val="002215AC"/>
    <w:rsid w:val="00222197"/>
    <w:rsid w:val="00222248"/>
    <w:rsid w:val="00222CA7"/>
    <w:rsid w:val="00223784"/>
    <w:rsid w:val="002237EC"/>
    <w:rsid w:val="00223C4C"/>
    <w:rsid w:val="0022411B"/>
    <w:rsid w:val="002241A0"/>
    <w:rsid w:val="002242F8"/>
    <w:rsid w:val="002245CB"/>
    <w:rsid w:val="00224B06"/>
    <w:rsid w:val="002267C7"/>
    <w:rsid w:val="00226805"/>
    <w:rsid w:val="0022765C"/>
    <w:rsid w:val="00227665"/>
    <w:rsid w:val="00227688"/>
    <w:rsid w:val="002276B8"/>
    <w:rsid w:val="002276D2"/>
    <w:rsid w:val="00227A6F"/>
    <w:rsid w:val="00227ECC"/>
    <w:rsid w:val="00230260"/>
    <w:rsid w:val="002302B9"/>
    <w:rsid w:val="00230DA6"/>
    <w:rsid w:val="00231361"/>
    <w:rsid w:val="002313BB"/>
    <w:rsid w:val="00231A81"/>
    <w:rsid w:val="00231A95"/>
    <w:rsid w:val="00231C69"/>
    <w:rsid w:val="00231FE7"/>
    <w:rsid w:val="002326EF"/>
    <w:rsid w:val="002327EF"/>
    <w:rsid w:val="00232AAB"/>
    <w:rsid w:val="00232B8D"/>
    <w:rsid w:val="00232DC3"/>
    <w:rsid w:val="00233047"/>
    <w:rsid w:val="00233479"/>
    <w:rsid w:val="002336E5"/>
    <w:rsid w:val="002348A0"/>
    <w:rsid w:val="00234A90"/>
    <w:rsid w:val="00234D71"/>
    <w:rsid w:val="002359AB"/>
    <w:rsid w:val="00235E45"/>
    <w:rsid w:val="002366A3"/>
    <w:rsid w:val="0024066B"/>
    <w:rsid w:val="0024073B"/>
    <w:rsid w:val="00240C6D"/>
    <w:rsid w:val="00240F3F"/>
    <w:rsid w:val="00241177"/>
    <w:rsid w:val="00241439"/>
    <w:rsid w:val="00241C69"/>
    <w:rsid w:val="00241C78"/>
    <w:rsid w:val="00241CDB"/>
    <w:rsid w:val="00241DA5"/>
    <w:rsid w:val="0024245B"/>
    <w:rsid w:val="002432D6"/>
    <w:rsid w:val="00243E30"/>
    <w:rsid w:val="00243F74"/>
    <w:rsid w:val="00244046"/>
    <w:rsid w:val="00244683"/>
    <w:rsid w:val="002449B6"/>
    <w:rsid w:val="00244C77"/>
    <w:rsid w:val="00245A51"/>
    <w:rsid w:val="00245BFC"/>
    <w:rsid w:val="0024729D"/>
    <w:rsid w:val="0024748C"/>
    <w:rsid w:val="00247549"/>
    <w:rsid w:val="00247849"/>
    <w:rsid w:val="00247D25"/>
    <w:rsid w:val="0025035A"/>
    <w:rsid w:val="0025076B"/>
    <w:rsid w:val="00250E8F"/>
    <w:rsid w:val="0025112A"/>
    <w:rsid w:val="00251E0D"/>
    <w:rsid w:val="00251E60"/>
    <w:rsid w:val="0025252B"/>
    <w:rsid w:val="00252955"/>
    <w:rsid w:val="00253072"/>
    <w:rsid w:val="00253706"/>
    <w:rsid w:val="00253A09"/>
    <w:rsid w:val="00253B9E"/>
    <w:rsid w:val="00253C2C"/>
    <w:rsid w:val="00253D33"/>
    <w:rsid w:val="00254218"/>
    <w:rsid w:val="002544DB"/>
    <w:rsid w:val="0025518F"/>
    <w:rsid w:val="0025588B"/>
    <w:rsid w:val="00255CCC"/>
    <w:rsid w:val="00256050"/>
    <w:rsid w:val="0025620D"/>
    <w:rsid w:val="00256390"/>
    <w:rsid w:val="00256446"/>
    <w:rsid w:val="00256671"/>
    <w:rsid w:val="00256DA7"/>
    <w:rsid w:val="002600C5"/>
    <w:rsid w:val="0026038A"/>
    <w:rsid w:val="00260BCF"/>
    <w:rsid w:val="0026141E"/>
    <w:rsid w:val="00261454"/>
    <w:rsid w:val="002619C8"/>
    <w:rsid w:val="00261C2E"/>
    <w:rsid w:val="002633FC"/>
    <w:rsid w:val="002635D2"/>
    <w:rsid w:val="00263AD1"/>
    <w:rsid w:val="00263C95"/>
    <w:rsid w:val="002644C9"/>
    <w:rsid w:val="002648A5"/>
    <w:rsid w:val="00264CA7"/>
    <w:rsid w:val="00264CBB"/>
    <w:rsid w:val="00264D97"/>
    <w:rsid w:val="00265359"/>
    <w:rsid w:val="00265944"/>
    <w:rsid w:val="002667B7"/>
    <w:rsid w:val="00266AA6"/>
    <w:rsid w:val="00267639"/>
    <w:rsid w:val="00267862"/>
    <w:rsid w:val="002706FC"/>
    <w:rsid w:val="00270839"/>
    <w:rsid w:val="00271489"/>
    <w:rsid w:val="002716D8"/>
    <w:rsid w:val="00271BEC"/>
    <w:rsid w:val="00271DEA"/>
    <w:rsid w:val="00271E7C"/>
    <w:rsid w:val="0027201C"/>
    <w:rsid w:val="00272316"/>
    <w:rsid w:val="0027310B"/>
    <w:rsid w:val="002734FC"/>
    <w:rsid w:val="00273663"/>
    <w:rsid w:val="002737FF"/>
    <w:rsid w:val="0027382D"/>
    <w:rsid w:val="00273C30"/>
    <w:rsid w:val="00275003"/>
    <w:rsid w:val="002750BE"/>
    <w:rsid w:val="0027524F"/>
    <w:rsid w:val="002755E8"/>
    <w:rsid w:val="00275A09"/>
    <w:rsid w:val="00275D2E"/>
    <w:rsid w:val="00275E2E"/>
    <w:rsid w:val="00275F74"/>
    <w:rsid w:val="002761FB"/>
    <w:rsid w:val="00276261"/>
    <w:rsid w:val="00276C86"/>
    <w:rsid w:val="00276DF7"/>
    <w:rsid w:val="00277600"/>
    <w:rsid w:val="00277F72"/>
    <w:rsid w:val="00277F93"/>
    <w:rsid w:val="002806E0"/>
    <w:rsid w:val="002812FA"/>
    <w:rsid w:val="00282083"/>
    <w:rsid w:val="0028222C"/>
    <w:rsid w:val="002827C4"/>
    <w:rsid w:val="00282A78"/>
    <w:rsid w:val="00282CAE"/>
    <w:rsid w:val="00282F23"/>
    <w:rsid w:val="00284245"/>
    <w:rsid w:val="00285586"/>
    <w:rsid w:val="00285D4A"/>
    <w:rsid w:val="00286B4B"/>
    <w:rsid w:val="00286D70"/>
    <w:rsid w:val="0028724B"/>
    <w:rsid w:val="002873C2"/>
    <w:rsid w:val="0028793C"/>
    <w:rsid w:val="00287955"/>
    <w:rsid w:val="002879B2"/>
    <w:rsid w:val="00287CB8"/>
    <w:rsid w:val="00287D95"/>
    <w:rsid w:val="00287F1B"/>
    <w:rsid w:val="002904BE"/>
    <w:rsid w:val="00290A17"/>
    <w:rsid w:val="00290BD1"/>
    <w:rsid w:val="0029139C"/>
    <w:rsid w:val="002914AA"/>
    <w:rsid w:val="00291811"/>
    <w:rsid w:val="0029190C"/>
    <w:rsid w:val="00291C73"/>
    <w:rsid w:val="00291D51"/>
    <w:rsid w:val="002920EE"/>
    <w:rsid w:val="00292270"/>
    <w:rsid w:val="002924B0"/>
    <w:rsid w:val="00292565"/>
    <w:rsid w:val="002935AC"/>
    <w:rsid w:val="0029377B"/>
    <w:rsid w:val="0029384E"/>
    <w:rsid w:val="00293A9B"/>
    <w:rsid w:val="00294439"/>
    <w:rsid w:val="00294474"/>
    <w:rsid w:val="00294608"/>
    <w:rsid w:val="00294713"/>
    <w:rsid w:val="00294ABD"/>
    <w:rsid w:val="00294D04"/>
    <w:rsid w:val="00294E72"/>
    <w:rsid w:val="00295077"/>
    <w:rsid w:val="00295933"/>
    <w:rsid w:val="00295A21"/>
    <w:rsid w:val="00295BA2"/>
    <w:rsid w:val="002966E3"/>
    <w:rsid w:val="0029755F"/>
    <w:rsid w:val="00297AF3"/>
    <w:rsid w:val="00297B78"/>
    <w:rsid w:val="00297C88"/>
    <w:rsid w:val="00297F0C"/>
    <w:rsid w:val="002A0261"/>
    <w:rsid w:val="002A0660"/>
    <w:rsid w:val="002A1400"/>
    <w:rsid w:val="002A1546"/>
    <w:rsid w:val="002A1806"/>
    <w:rsid w:val="002A1CBD"/>
    <w:rsid w:val="002A1F9A"/>
    <w:rsid w:val="002A2697"/>
    <w:rsid w:val="002A28F4"/>
    <w:rsid w:val="002A30DF"/>
    <w:rsid w:val="002A3337"/>
    <w:rsid w:val="002A371A"/>
    <w:rsid w:val="002A3C3A"/>
    <w:rsid w:val="002A3E0C"/>
    <w:rsid w:val="002A47C7"/>
    <w:rsid w:val="002A4888"/>
    <w:rsid w:val="002A5D08"/>
    <w:rsid w:val="002A6049"/>
    <w:rsid w:val="002A677A"/>
    <w:rsid w:val="002A6E0D"/>
    <w:rsid w:val="002A6F4D"/>
    <w:rsid w:val="002A6FD5"/>
    <w:rsid w:val="002A7477"/>
    <w:rsid w:val="002A7ACE"/>
    <w:rsid w:val="002A7FF3"/>
    <w:rsid w:val="002B051A"/>
    <w:rsid w:val="002B0712"/>
    <w:rsid w:val="002B0D4E"/>
    <w:rsid w:val="002B0D8E"/>
    <w:rsid w:val="002B100F"/>
    <w:rsid w:val="002B1549"/>
    <w:rsid w:val="002B1C99"/>
    <w:rsid w:val="002B2010"/>
    <w:rsid w:val="002B2093"/>
    <w:rsid w:val="002B24AC"/>
    <w:rsid w:val="002B25D3"/>
    <w:rsid w:val="002B310E"/>
    <w:rsid w:val="002B3B78"/>
    <w:rsid w:val="002B409D"/>
    <w:rsid w:val="002B4AFB"/>
    <w:rsid w:val="002B50C5"/>
    <w:rsid w:val="002B592F"/>
    <w:rsid w:val="002B6027"/>
    <w:rsid w:val="002B614F"/>
    <w:rsid w:val="002B6D9A"/>
    <w:rsid w:val="002B6FCE"/>
    <w:rsid w:val="002B74C0"/>
    <w:rsid w:val="002B7737"/>
    <w:rsid w:val="002C029E"/>
    <w:rsid w:val="002C03EF"/>
    <w:rsid w:val="002C096E"/>
    <w:rsid w:val="002C146B"/>
    <w:rsid w:val="002C146D"/>
    <w:rsid w:val="002C158A"/>
    <w:rsid w:val="002C1A7A"/>
    <w:rsid w:val="002C1B2E"/>
    <w:rsid w:val="002C2036"/>
    <w:rsid w:val="002C2636"/>
    <w:rsid w:val="002C2866"/>
    <w:rsid w:val="002C2B48"/>
    <w:rsid w:val="002C398B"/>
    <w:rsid w:val="002C450B"/>
    <w:rsid w:val="002C47E0"/>
    <w:rsid w:val="002C481B"/>
    <w:rsid w:val="002C4F61"/>
    <w:rsid w:val="002C5045"/>
    <w:rsid w:val="002C5521"/>
    <w:rsid w:val="002C587E"/>
    <w:rsid w:val="002C6555"/>
    <w:rsid w:val="002C68CD"/>
    <w:rsid w:val="002C6DC9"/>
    <w:rsid w:val="002C7342"/>
    <w:rsid w:val="002C7442"/>
    <w:rsid w:val="002C79C4"/>
    <w:rsid w:val="002D036F"/>
    <w:rsid w:val="002D0502"/>
    <w:rsid w:val="002D187E"/>
    <w:rsid w:val="002D1C2B"/>
    <w:rsid w:val="002D1E16"/>
    <w:rsid w:val="002D1EEA"/>
    <w:rsid w:val="002D23F2"/>
    <w:rsid w:val="002D2C9A"/>
    <w:rsid w:val="002D2FE2"/>
    <w:rsid w:val="002D3148"/>
    <w:rsid w:val="002D334A"/>
    <w:rsid w:val="002D3416"/>
    <w:rsid w:val="002D35B1"/>
    <w:rsid w:val="002D375D"/>
    <w:rsid w:val="002D38E4"/>
    <w:rsid w:val="002D4D06"/>
    <w:rsid w:val="002D5092"/>
    <w:rsid w:val="002D568C"/>
    <w:rsid w:val="002D58F2"/>
    <w:rsid w:val="002D5C87"/>
    <w:rsid w:val="002D5F4E"/>
    <w:rsid w:val="002D5F4F"/>
    <w:rsid w:val="002D65C6"/>
    <w:rsid w:val="002D6865"/>
    <w:rsid w:val="002D68D5"/>
    <w:rsid w:val="002D79D5"/>
    <w:rsid w:val="002D7F06"/>
    <w:rsid w:val="002E0129"/>
    <w:rsid w:val="002E0632"/>
    <w:rsid w:val="002E06E8"/>
    <w:rsid w:val="002E0AC1"/>
    <w:rsid w:val="002E25EE"/>
    <w:rsid w:val="002E2786"/>
    <w:rsid w:val="002E2F95"/>
    <w:rsid w:val="002E3ACA"/>
    <w:rsid w:val="002E3B16"/>
    <w:rsid w:val="002E3E0E"/>
    <w:rsid w:val="002E41D4"/>
    <w:rsid w:val="002E42E1"/>
    <w:rsid w:val="002E42E4"/>
    <w:rsid w:val="002E4477"/>
    <w:rsid w:val="002E50C4"/>
    <w:rsid w:val="002E5395"/>
    <w:rsid w:val="002E543A"/>
    <w:rsid w:val="002E5469"/>
    <w:rsid w:val="002E58ED"/>
    <w:rsid w:val="002E5CBA"/>
    <w:rsid w:val="002E631B"/>
    <w:rsid w:val="002E642A"/>
    <w:rsid w:val="002E642E"/>
    <w:rsid w:val="002E65DA"/>
    <w:rsid w:val="002E6CBD"/>
    <w:rsid w:val="002E6EFB"/>
    <w:rsid w:val="002E6F47"/>
    <w:rsid w:val="002E7AC2"/>
    <w:rsid w:val="002E7B73"/>
    <w:rsid w:val="002F0555"/>
    <w:rsid w:val="002F0800"/>
    <w:rsid w:val="002F0AA5"/>
    <w:rsid w:val="002F0ACE"/>
    <w:rsid w:val="002F0FAB"/>
    <w:rsid w:val="002F16A8"/>
    <w:rsid w:val="002F16CC"/>
    <w:rsid w:val="002F17BF"/>
    <w:rsid w:val="002F19DD"/>
    <w:rsid w:val="002F1CC2"/>
    <w:rsid w:val="002F2AFD"/>
    <w:rsid w:val="002F2D84"/>
    <w:rsid w:val="002F3540"/>
    <w:rsid w:val="002F405E"/>
    <w:rsid w:val="002F4270"/>
    <w:rsid w:val="002F42EC"/>
    <w:rsid w:val="002F48F7"/>
    <w:rsid w:val="002F4E5C"/>
    <w:rsid w:val="002F509E"/>
    <w:rsid w:val="002F5368"/>
    <w:rsid w:val="002F54D4"/>
    <w:rsid w:val="002F577E"/>
    <w:rsid w:val="002F6138"/>
    <w:rsid w:val="002F6275"/>
    <w:rsid w:val="002F69C1"/>
    <w:rsid w:val="002F7012"/>
    <w:rsid w:val="002F79F9"/>
    <w:rsid w:val="002F7CC1"/>
    <w:rsid w:val="00301137"/>
    <w:rsid w:val="003012E8"/>
    <w:rsid w:val="003013C8"/>
    <w:rsid w:val="00301575"/>
    <w:rsid w:val="00301B06"/>
    <w:rsid w:val="00301B8A"/>
    <w:rsid w:val="00301BA4"/>
    <w:rsid w:val="0030262F"/>
    <w:rsid w:val="003026ED"/>
    <w:rsid w:val="00302777"/>
    <w:rsid w:val="00302B8E"/>
    <w:rsid w:val="00303099"/>
    <w:rsid w:val="003036C4"/>
    <w:rsid w:val="00304811"/>
    <w:rsid w:val="00304AF6"/>
    <w:rsid w:val="00304C6E"/>
    <w:rsid w:val="00304CA9"/>
    <w:rsid w:val="00304D76"/>
    <w:rsid w:val="00305CD4"/>
    <w:rsid w:val="003061A0"/>
    <w:rsid w:val="003062CB"/>
    <w:rsid w:val="00306843"/>
    <w:rsid w:val="003072B4"/>
    <w:rsid w:val="0030796B"/>
    <w:rsid w:val="003103EF"/>
    <w:rsid w:val="0031052B"/>
    <w:rsid w:val="0031082F"/>
    <w:rsid w:val="00310A12"/>
    <w:rsid w:val="00310B6F"/>
    <w:rsid w:val="00310DEA"/>
    <w:rsid w:val="00310EC7"/>
    <w:rsid w:val="003113ED"/>
    <w:rsid w:val="00311B95"/>
    <w:rsid w:val="00311D32"/>
    <w:rsid w:val="00311D38"/>
    <w:rsid w:val="00312608"/>
    <w:rsid w:val="00312A23"/>
    <w:rsid w:val="00312D95"/>
    <w:rsid w:val="0031300A"/>
    <w:rsid w:val="0031306C"/>
    <w:rsid w:val="00313910"/>
    <w:rsid w:val="00313BC6"/>
    <w:rsid w:val="00313E82"/>
    <w:rsid w:val="003140BD"/>
    <w:rsid w:val="00314D42"/>
    <w:rsid w:val="00314DBD"/>
    <w:rsid w:val="00315AC4"/>
    <w:rsid w:val="00316291"/>
    <w:rsid w:val="003162F4"/>
    <w:rsid w:val="0031659A"/>
    <w:rsid w:val="003166B7"/>
    <w:rsid w:val="00316D6C"/>
    <w:rsid w:val="00316EB8"/>
    <w:rsid w:val="003170F0"/>
    <w:rsid w:val="00317776"/>
    <w:rsid w:val="00317DF5"/>
    <w:rsid w:val="00320058"/>
    <w:rsid w:val="003207F4"/>
    <w:rsid w:val="00320842"/>
    <w:rsid w:val="00320962"/>
    <w:rsid w:val="00320DB9"/>
    <w:rsid w:val="00321118"/>
    <w:rsid w:val="00321509"/>
    <w:rsid w:val="003219E3"/>
    <w:rsid w:val="00321D1C"/>
    <w:rsid w:val="003222F8"/>
    <w:rsid w:val="00322DE2"/>
    <w:rsid w:val="00322F85"/>
    <w:rsid w:val="0032375F"/>
    <w:rsid w:val="00323813"/>
    <w:rsid w:val="00323ACC"/>
    <w:rsid w:val="00323D9B"/>
    <w:rsid w:val="00323F6A"/>
    <w:rsid w:val="0032400F"/>
    <w:rsid w:val="00324031"/>
    <w:rsid w:val="003241E7"/>
    <w:rsid w:val="00324BBC"/>
    <w:rsid w:val="00324ECD"/>
    <w:rsid w:val="00324EDA"/>
    <w:rsid w:val="003252A0"/>
    <w:rsid w:val="00325E32"/>
    <w:rsid w:val="00326182"/>
    <w:rsid w:val="003263FA"/>
    <w:rsid w:val="00326480"/>
    <w:rsid w:val="003267B7"/>
    <w:rsid w:val="003272B2"/>
    <w:rsid w:val="0032739E"/>
    <w:rsid w:val="00327426"/>
    <w:rsid w:val="003275C4"/>
    <w:rsid w:val="00327C24"/>
    <w:rsid w:val="00330E58"/>
    <w:rsid w:val="00331627"/>
    <w:rsid w:val="00331747"/>
    <w:rsid w:val="00331CCD"/>
    <w:rsid w:val="00332404"/>
    <w:rsid w:val="0033276B"/>
    <w:rsid w:val="00332F64"/>
    <w:rsid w:val="003330A8"/>
    <w:rsid w:val="0033336F"/>
    <w:rsid w:val="003333BC"/>
    <w:rsid w:val="0033341D"/>
    <w:rsid w:val="003340F2"/>
    <w:rsid w:val="0033414B"/>
    <w:rsid w:val="00334557"/>
    <w:rsid w:val="003355AD"/>
    <w:rsid w:val="0033583C"/>
    <w:rsid w:val="00335A9D"/>
    <w:rsid w:val="00335D69"/>
    <w:rsid w:val="00336CE9"/>
    <w:rsid w:val="0033723D"/>
    <w:rsid w:val="00337A59"/>
    <w:rsid w:val="0034005E"/>
    <w:rsid w:val="0034029E"/>
    <w:rsid w:val="00341283"/>
    <w:rsid w:val="00341464"/>
    <w:rsid w:val="003429A9"/>
    <w:rsid w:val="00342E0A"/>
    <w:rsid w:val="00342EA0"/>
    <w:rsid w:val="0034355B"/>
    <w:rsid w:val="00343660"/>
    <w:rsid w:val="00344443"/>
    <w:rsid w:val="0034469A"/>
    <w:rsid w:val="00344AE5"/>
    <w:rsid w:val="00345484"/>
    <w:rsid w:val="00345EFE"/>
    <w:rsid w:val="0034616C"/>
    <w:rsid w:val="003463B5"/>
    <w:rsid w:val="0034647D"/>
    <w:rsid w:val="0034649C"/>
    <w:rsid w:val="00346AA8"/>
    <w:rsid w:val="00346F2F"/>
    <w:rsid w:val="00347343"/>
    <w:rsid w:val="00347DF3"/>
    <w:rsid w:val="00350994"/>
    <w:rsid w:val="00350A5B"/>
    <w:rsid w:val="00350B7E"/>
    <w:rsid w:val="00350D94"/>
    <w:rsid w:val="00350F03"/>
    <w:rsid w:val="00351026"/>
    <w:rsid w:val="00351405"/>
    <w:rsid w:val="003515A3"/>
    <w:rsid w:val="00351CDE"/>
    <w:rsid w:val="00351D65"/>
    <w:rsid w:val="00351F02"/>
    <w:rsid w:val="00352072"/>
    <w:rsid w:val="00352768"/>
    <w:rsid w:val="003532D1"/>
    <w:rsid w:val="00353645"/>
    <w:rsid w:val="003555D3"/>
    <w:rsid w:val="003566C1"/>
    <w:rsid w:val="0035737C"/>
    <w:rsid w:val="00357CD1"/>
    <w:rsid w:val="00357D37"/>
    <w:rsid w:val="00360A77"/>
    <w:rsid w:val="0036149E"/>
    <w:rsid w:val="003615D6"/>
    <w:rsid w:val="003616E2"/>
    <w:rsid w:val="00361959"/>
    <w:rsid w:val="00361BF2"/>
    <w:rsid w:val="00361D57"/>
    <w:rsid w:val="0036259C"/>
    <w:rsid w:val="0036286D"/>
    <w:rsid w:val="00362953"/>
    <w:rsid w:val="00362A31"/>
    <w:rsid w:val="00362B3E"/>
    <w:rsid w:val="00362D2E"/>
    <w:rsid w:val="003636CE"/>
    <w:rsid w:val="00363771"/>
    <w:rsid w:val="00363878"/>
    <w:rsid w:val="00363C07"/>
    <w:rsid w:val="00364476"/>
    <w:rsid w:val="00364606"/>
    <w:rsid w:val="00365201"/>
    <w:rsid w:val="00366234"/>
    <w:rsid w:val="003672FE"/>
    <w:rsid w:val="00367958"/>
    <w:rsid w:val="00367ADA"/>
    <w:rsid w:val="00367E46"/>
    <w:rsid w:val="0037087F"/>
    <w:rsid w:val="003711FA"/>
    <w:rsid w:val="003714E1"/>
    <w:rsid w:val="00372B00"/>
    <w:rsid w:val="00372F00"/>
    <w:rsid w:val="00373863"/>
    <w:rsid w:val="00374569"/>
    <w:rsid w:val="0037463F"/>
    <w:rsid w:val="00374D7C"/>
    <w:rsid w:val="00374E36"/>
    <w:rsid w:val="0037503B"/>
    <w:rsid w:val="003753D5"/>
    <w:rsid w:val="0037577C"/>
    <w:rsid w:val="00375E9C"/>
    <w:rsid w:val="003764FD"/>
    <w:rsid w:val="0037651B"/>
    <w:rsid w:val="00376BF7"/>
    <w:rsid w:val="00377010"/>
    <w:rsid w:val="0037745D"/>
    <w:rsid w:val="00377714"/>
    <w:rsid w:val="00380B17"/>
    <w:rsid w:val="00380CE4"/>
    <w:rsid w:val="00381E65"/>
    <w:rsid w:val="003821FE"/>
    <w:rsid w:val="0038225B"/>
    <w:rsid w:val="003825BC"/>
    <w:rsid w:val="003825C2"/>
    <w:rsid w:val="00382B62"/>
    <w:rsid w:val="00382C0B"/>
    <w:rsid w:val="00382ED2"/>
    <w:rsid w:val="003831FE"/>
    <w:rsid w:val="00383AD7"/>
    <w:rsid w:val="0038447A"/>
    <w:rsid w:val="00384564"/>
    <w:rsid w:val="003846CC"/>
    <w:rsid w:val="00384891"/>
    <w:rsid w:val="003848EA"/>
    <w:rsid w:val="00384A60"/>
    <w:rsid w:val="00384C9E"/>
    <w:rsid w:val="00384E8B"/>
    <w:rsid w:val="00385B58"/>
    <w:rsid w:val="00386292"/>
    <w:rsid w:val="003863F1"/>
    <w:rsid w:val="00386559"/>
    <w:rsid w:val="00386786"/>
    <w:rsid w:val="00386F22"/>
    <w:rsid w:val="00387046"/>
    <w:rsid w:val="00387150"/>
    <w:rsid w:val="00387703"/>
    <w:rsid w:val="00387E1B"/>
    <w:rsid w:val="003903F0"/>
    <w:rsid w:val="003903FD"/>
    <w:rsid w:val="00390841"/>
    <w:rsid w:val="00391229"/>
    <w:rsid w:val="00391C38"/>
    <w:rsid w:val="0039213B"/>
    <w:rsid w:val="0039259C"/>
    <w:rsid w:val="00392956"/>
    <w:rsid w:val="00392CAF"/>
    <w:rsid w:val="0039357F"/>
    <w:rsid w:val="00393BD8"/>
    <w:rsid w:val="00394418"/>
    <w:rsid w:val="00394581"/>
    <w:rsid w:val="0039479A"/>
    <w:rsid w:val="00394803"/>
    <w:rsid w:val="00394A99"/>
    <w:rsid w:val="00395480"/>
    <w:rsid w:val="00395526"/>
    <w:rsid w:val="003955A9"/>
    <w:rsid w:val="003956D7"/>
    <w:rsid w:val="00395713"/>
    <w:rsid w:val="00395DA3"/>
    <w:rsid w:val="00396129"/>
    <w:rsid w:val="00396255"/>
    <w:rsid w:val="003962EE"/>
    <w:rsid w:val="00396512"/>
    <w:rsid w:val="00397335"/>
    <w:rsid w:val="003979D6"/>
    <w:rsid w:val="00397AE2"/>
    <w:rsid w:val="00397B17"/>
    <w:rsid w:val="003A0024"/>
    <w:rsid w:val="003A00CA"/>
    <w:rsid w:val="003A0752"/>
    <w:rsid w:val="003A09F8"/>
    <w:rsid w:val="003A1BBC"/>
    <w:rsid w:val="003A1CBE"/>
    <w:rsid w:val="003A2012"/>
    <w:rsid w:val="003A23A9"/>
    <w:rsid w:val="003A24B0"/>
    <w:rsid w:val="003A256A"/>
    <w:rsid w:val="003A3724"/>
    <w:rsid w:val="003A37FF"/>
    <w:rsid w:val="003A4D6B"/>
    <w:rsid w:val="003A4DBB"/>
    <w:rsid w:val="003A5156"/>
    <w:rsid w:val="003A531C"/>
    <w:rsid w:val="003A55FB"/>
    <w:rsid w:val="003A5697"/>
    <w:rsid w:val="003A64E6"/>
    <w:rsid w:val="003A64EA"/>
    <w:rsid w:val="003A67BF"/>
    <w:rsid w:val="003A7C14"/>
    <w:rsid w:val="003A7F75"/>
    <w:rsid w:val="003B0081"/>
    <w:rsid w:val="003B0239"/>
    <w:rsid w:val="003B027D"/>
    <w:rsid w:val="003B0550"/>
    <w:rsid w:val="003B0B4A"/>
    <w:rsid w:val="003B0B5E"/>
    <w:rsid w:val="003B0DE1"/>
    <w:rsid w:val="003B1328"/>
    <w:rsid w:val="003B18E6"/>
    <w:rsid w:val="003B1FF0"/>
    <w:rsid w:val="003B232D"/>
    <w:rsid w:val="003B2712"/>
    <w:rsid w:val="003B2FE3"/>
    <w:rsid w:val="003B3168"/>
    <w:rsid w:val="003B39C9"/>
    <w:rsid w:val="003B3A45"/>
    <w:rsid w:val="003B5D23"/>
    <w:rsid w:val="003B64A4"/>
    <w:rsid w:val="003B66F3"/>
    <w:rsid w:val="003B7322"/>
    <w:rsid w:val="003B79F4"/>
    <w:rsid w:val="003B7EB4"/>
    <w:rsid w:val="003B7FFA"/>
    <w:rsid w:val="003C14C8"/>
    <w:rsid w:val="003C1CFB"/>
    <w:rsid w:val="003C2318"/>
    <w:rsid w:val="003C243D"/>
    <w:rsid w:val="003C257C"/>
    <w:rsid w:val="003C26A7"/>
    <w:rsid w:val="003C26E4"/>
    <w:rsid w:val="003C2722"/>
    <w:rsid w:val="003C27C0"/>
    <w:rsid w:val="003C2CBF"/>
    <w:rsid w:val="003C36C1"/>
    <w:rsid w:val="003C3888"/>
    <w:rsid w:val="003C3D6D"/>
    <w:rsid w:val="003C441E"/>
    <w:rsid w:val="003C45D3"/>
    <w:rsid w:val="003C47A3"/>
    <w:rsid w:val="003C4AA1"/>
    <w:rsid w:val="003C4F78"/>
    <w:rsid w:val="003C6933"/>
    <w:rsid w:val="003C6E8C"/>
    <w:rsid w:val="003C714F"/>
    <w:rsid w:val="003C7274"/>
    <w:rsid w:val="003C766D"/>
    <w:rsid w:val="003C7765"/>
    <w:rsid w:val="003C7CC5"/>
    <w:rsid w:val="003D0479"/>
    <w:rsid w:val="003D0E60"/>
    <w:rsid w:val="003D12AC"/>
    <w:rsid w:val="003D135D"/>
    <w:rsid w:val="003D198B"/>
    <w:rsid w:val="003D22C2"/>
    <w:rsid w:val="003D26DA"/>
    <w:rsid w:val="003D2B21"/>
    <w:rsid w:val="003D30C5"/>
    <w:rsid w:val="003D339C"/>
    <w:rsid w:val="003D3902"/>
    <w:rsid w:val="003D3B9E"/>
    <w:rsid w:val="003D4045"/>
    <w:rsid w:val="003D436E"/>
    <w:rsid w:val="003D468E"/>
    <w:rsid w:val="003D48AA"/>
    <w:rsid w:val="003D4A8D"/>
    <w:rsid w:val="003D4E0B"/>
    <w:rsid w:val="003D5938"/>
    <w:rsid w:val="003D6068"/>
    <w:rsid w:val="003D6BC6"/>
    <w:rsid w:val="003D6F52"/>
    <w:rsid w:val="003D7750"/>
    <w:rsid w:val="003D7942"/>
    <w:rsid w:val="003D7945"/>
    <w:rsid w:val="003E0B0C"/>
    <w:rsid w:val="003E0F5E"/>
    <w:rsid w:val="003E10CC"/>
    <w:rsid w:val="003E14CB"/>
    <w:rsid w:val="003E155F"/>
    <w:rsid w:val="003E17AD"/>
    <w:rsid w:val="003E21C3"/>
    <w:rsid w:val="003E2B12"/>
    <w:rsid w:val="003E2C03"/>
    <w:rsid w:val="003E2EC6"/>
    <w:rsid w:val="003E30E5"/>
    <w:rsid w:val="003E3225"/>
    <w:rsid w:val="003E3547"/>
    <w:rsid w:val="003E3D31"/>
    <w:rsid w:val="003E3E4E"/>
    <w:rsid w:val="003E4474"/>
    <w:rsid w:val="003E451C"/>
    <w:rsid w:val="003E4545"/>
    <w:rsid w:val="003E489E"/>
    <w:rsid w:val="003E5015"/>
    <w:rsid w:val="003E53FA"/>
    <w:rsid w:val="003E54AE"/>
    <w:rsid w:val="003E5EB1"/>
    <w:rsid w:val="003E6206"/>
    <w:rsid w:val="003E6478"/>
    <w:rsid w:val="003E64D1"/>
    <w:rsid w:val="003E6751"/>
    <w:rsid w:val="003E6756"/>
    <w:rsid w:val="003E6834"/>
    <w:rsid w:val="003E6BD9"/>
    <w:rsid w:val="003E7089"/>
    <w:rsid w:val="003E7705"/>
    <w:rsid w:val="003E7C72"/>
    <w:rsid w:val="003E7E4F"/>
    <w:rsid w:val="003F0431"/>
    <w:rsid w:val="003F0D91"/>
    <w:rsid w:val="003F1401"/>
    <w:rsid w:val="003F1CDB"/>
    <w:rsid w:val="003F27A3"/>
    <w:rsid w:val="003F2A72"/>
    <w:rsid w:val="003F2C24"/>
    <w:rsid w:val="003F2C5F"/>
    <w:rsid w:val="003F2FF4"/>
    <w:rsid w:val="003F411A"/>
    <w:rsid w:val="003F4373"/>
    <w:rsid w:val="003F43B4"/>
    <w:rsid w:val="003F43CF"/>
    <w:rsid w:val="003F45F4"/>
    <w:rsid w:val="003F481A"/>
    <w:rsid w:val="003F4B3F"/>
    <w:rsid w:val="003F4E55"/>
    <w:rsid w:val="003F4F07"/>
    <w:rsid w:val="003F5098"/>
    <w:rsid w:val="003F51CB"/>
    <w:rsid w:val="003F5826"/>
    <w:rsid w:val="003F5C60"/>
    <w:rsid w:val="003F5CA9"/>
    <w:rsid w:val="003F5DC4"/>
    <w:rsid w:val="003F6718"/>
    <w:rsid w:val="003F6BCF"/>
    <w:rsid w:val="003F7389"/>
    <w:rsid w:val="003F772A"/>
    <w:rsid w:val="003F776D"/>
    <w:rsid w:val="003F7BFD"/>
    <w:rsid w:val="003F7DE6"/>
    <w:rsid w:val="003F7E2C"/>
    <w:rsid w:val="00401151"/>
    <w:rsid w:val="0040169D"/>
    <w:rsid w:val="00402153"/>
    <w:rsid w:val="00402163"/>
    <w:rsid w:val="00402186"/>
    <w:rsid w:val="0040225A"/>
    <w:rsid w:val="004025F5"/>
    <w:rsid w:val="004034C4"/>
    <w:rsid w:val="00403537"/>
    <w:rsid w:val="00403CEB"/>
    <w:rsid w:val="00403E8F"/>
    <w:rsid w:val="00403EF5"/>
    <w:rsid w:val="00404469"/>
    <w:rsid w:val="004046B3"/>
    <w:rsid w:val="00404849"/>
    <w:rsid w:val="00404BC2"/>
    <w:rsid w:val="00405092"/>
    <w:rsid w:val="0040513E"/>
    <w:rsid w:val="004052F6"/>
    <w:rsid w:val="004057A6"/>
    <w:rsid w:val="00405AB9"/>
    <w:rsid w:val="00405B85"/>
    <w:rsid w:val="00405B93"/>
    <w:rsid w:val="004064BC"/>
    <w:rsid w:val="004066E5"/>
    <w:rsid w:val="004070F2"/>
    <w:rsid w:val="004075FB"/>
    <w:rsid w:val="00407E2E"/>
    <w:rsid w:val="00410D31"/>
    <w:rsid w:val="00411299"/>
    <w:rsid w:val="00413F3C"/>
    <w:rsid w:val="00414542"/>
    <w:rsid w:val="00415266"/>
    <w:rsid w:val="00415F4D"/>
    <w:rsid w:val="00416700"/>
    <w:rsid w:val="00416EDB"/>
    <w:rsid w:val="00417371"/>
    <w:rsid w:val="004176FC"/>
    <w:rsid w:val="004178D1"/>
    <w:rsid w:val="00417A10"/>
    <w:rsid w:val="004205B5"/>
    <w:rsid w:val="00420A5F"/>
    <w:rsid w:val="00420E69"/>
    <w:rsid w:val="004212EB"/>
    <w:rsid w:val="00421999"/>
    <w:rsid w:val="00422BA7"/>
    <w:rsid w:val="00422D00"/>
    <w:rsid w:val="00422F0D"/>
    <w:rsid w:val="00423474"/>
    <w:rsid w:val="004239EB"/>
    <w:rsid w:val="00423A60"/>
    <w:rsid w:val="00423C56"/>
    <w:rsid w:val="00423F56"/>
    <w:rsid w:val="0042405D"/>
    <w:rsid w:val="004241F8"/>
    <w:rsid w:val="00424658"/>
    <w:rsid w:val="00424917"/>
    <w:rsid w:val="00424977"/>
    <w:rsid w:val="004252C0"/>
    <w:rsid w:val="00425422"/>
    <w:rsid w:val="00425C6A"/>
    <w:rsid w:val="0042622A"/>
    <w:rsid w:val="00426673"/>
    <w:rsid w:val="00427461"/>
    <w:rsid w:val="00427588"/>
    <w:rsid w:val="004276B5"/>
    <w:rsid w:val="00427AB6"/>
    <w:rsid w:val="00427E6E"/>
    <w:rsid w:val="004311B5"/>
    <w:rsid w:val="00431946"/>
    <w:rsid w:val="0043222A"/>
    <w:rsid w:val="0043296F"/>
    <w:rsid w:val="00432CA6"/>
    <w:rsid w:val="004335B8"/>
    <w:rsid w:val="004337AD"/>
    <w:rsid w:val="00433C0D"/>
    <w:rsid w:val="00434A14"/>
    <w:rsid w:val="004351C4"/>
    <w:rsid w:val="00435DB6"/>
    <w:rsid w:val="0043734C"/>
    <w:rsid w:val="004375F3"/>
    <w:rsid w:val="004402A7"/>
    <w:rsid w:val="00440362"/>
    <w:rsid w:val="00440365"/>
    <w:rsid w:val="004405A2"/>
    <w:rsid w:val="00440B86"/>
    <w:rsid w:val="004412CE"/>
    <w:rsid w:val="004412F3"/>
    <w:rsid w:val="0044166A"/>
    <w:rsid w:val="00441952"/>
    <w:rsid w:val="00441B2D"/>
    <w:rsid w:val="00441F05"/>
    <w:rsid w:val="00441FDB"/>
    <w:rsid w:val="00442329"/>
    <w:rsid w:val="004425F3"/>
    <w:rsid w:val="00442767"/>
    <w:rsid w:val="00442E7D"/>
    <w:rsid w:val="00443282"/>
    <w:rsid w:val="004434E8"/>
    <w:rsid w:val="00443930"/>
    <w:rsid w:val="00443957"/>
    <w:rsid w:val="00444970"/>
    <w:rsid w:val="004456E1"/>
    <w:rsid w:val="00446198"/>
    <w:rsid w:val="00446679"/>
    <w:rsid w:val="00446C9A"/>
    <w:rsid w:val="00446D35"/>
    <w:rsid w:val="00447176"/>
    <w:rsid w:val="00447620"/>
    <w:rsid w:val="00447BFC"/>
    <w:rsid w:val="00447F45"/>
    <w:rsid w:val="00450C9C"/>
    <w:rsid w:val="00451033"/>
    <w:rsid w:val="0045118A"/>
    <w:rsid w:val="004511CD"/>
    <w:rsid w:val="00451424"/>
    <w:rsid w:val="00451A27"/>
    <w:rsid w:val="00451A74"/>
    <w:rsid w:val="00451AB4"/>
    <w:rsid w:val="00451B47"/>
    <w:rsid w:val="00451D9E"/>
    <w:rsid w:val="00451E11"/>
    <w:rsid w:val="0045237A"/>
    <w:rsid w:val="0045423B"/>
    <w:rsid w:val="00454D66"/>
    <w:rsid w:val="00454E27"/>
    <w:rsid w:val="00455090"/>
    <w:rsid w:val="00455138"/>
    <w:rsid w:val="00455CA3"/>
    <w:rsid w:val="0045610C"/>
    <w:rsid w:val="0045660E"/>
    <w:rsid w:val="00456717"/>
    <w:rsid w:val="00456CCD"/>
    <w:rsid w:val="0045766D"/>
    <w:rsid w:val="004578D1"/>
    <w:rsid w:val="00460A27"/>
    <w:rsid w:val="00460D60"/>
    <w:rsid w:val="0046145D"/>
    <w:rsid w:val="00461863"/>
    <w:rsid w:val="00461A7C"/>
    <w:rsid w:val="004623CE"/>
    <w:rsid w:val="00462969"/>
    <w:rsid w:val="004645BB"/>
    <w:rsid w:val="004645BF"/>
    <w:rsid w:val="0046478C"/>
    <w:rsid w:val="004648D5"/>
    <w:rsid w:val="00464B10"/>
    <w:rsid w:val="00465AF0"/>
    <w:rsid w:val="0046618F"/>
    <w:rsid w:val="0046667A"/>
    <w:rsid w:val="00466C3D"/>
    <w:rsid w:val="00467650"/>
    <w:rsid w:val="0046794F"/>
    <w:rsid w:val="00467973"/>
    <w:rsid w:val="0047013B"/>
    <w:rsid w:val="00470231"/>
    <w:rsid w:val="00470289"/>
    <w:rsid w:val="00470572"/>
    <w:rsid w:val="004714C5"/>
    <w:rsid w:val="00471FC4"/>
    <w:rsid w:val="00472349"/>
    <w:rsid w:val="00472B04"/>
    <w:rsid w:val="00472C5C"/>
    <w:rsid w:val="004730F8"/>
    <w:rsid w:val="004738E3"/>
    <w:rsid w:val="00473F60"/>
    <w:rsid w:val="00474F37"/>
    <w:rsid w:val="0047529A"/>
    <w:rsid w:val="004765AE"/>
    <w:rsid w:val="00476A94"/>
    <w:rsid w:val="00476BF2"/>
    <w:rsid w:val="00476CD3"/>
    <w:rsid w:val="00476E29"/>
    <w:rsid w:val="00476E34"/>
    <w:rsid w:val="004770B0"/>
    <w:rsid w:val="00477E5D"/>
    <w:rsid w:val="00477E9C"/>
    <w:rsid w:val="00477F4E"/>
    <w:rsid w:val="0048072C"/>
    <w:rsid w:val="004807E2"/>
    <w:rsid w:val="00480821"/>
    <w:rsid w:val="00480F28"/>
    <w:rsid w:val="0048116F"/>
    <w:rsid w:val="00481201"/>
    <w:rsid w:val="00481A0D"/>
    <w:rsid w:val="004829D9"/>
    <w:rsid w:val="0048350C"/>
    <w:rsid w:val="00483686"/>
    <w:rsid w:val="00483C33"/>
    <w:rsid w:val="00483CDE"/>
    <w:rsid w:val="00483D8C"/>
    <w:rsid w:val="004841DB"/>
    <w:rsid w:val="0048485E"/>
    <w:rsid w:val="00484E8F"/>
    <w:rsid w:val="00484F81"/>
    <w:rsid w:val="00485161"/>
    <w:rsid w:val="00485D27"/>
    <w:rsid w:val="00486E66"/>
    <w:rsid w:val="0048757B"/>
    <w:rsid w:val="004879A3"/>
    <w:rsid w:val="004902D8"/>
    <w:rsid w:val="00490E68"/>
    <w:rsid w:val="00490F6B"/>
    <w:rsid w:val="00491767"/>
    <w:rsid w:val="00492023"/>
    <w:rsid w:val="0049240B"/>
    <w:rsid w:val="0049269B"/>
    <w:rsid w:val="00492AC0"/>
    <w:rsid w:val="00493462"/>
    <w:rsid w:val="004936AA"/>
    <w:rsid w:val="00493B06"/>
    <w:rsid w:val="00493E6A"/>
    <w:rsid w:val="0049444D"/>
    <w:rsid w:val="00494556"/>
    <w:rsid w:val="00494561"/>
    <w:rsid w:val="0049485D"/>
    <w:rsid w:val="00494A9B"/>
    <w:rsid w:val="004955B4"/>
    <w:rsid w:val="00495642"/>
    <w:rsid w:val="00495A03"/>
    <w:rsid w:val="004964D1"/>
    <w:rsid w:val="0049683A"/>
    <w:rsid w:val="00497460"/>
    <w:rsid w:val="00497B8F"/>
    <w:rsid w:val="00497CCC"/>
    <w:rsid w:val="00497D28"/>
    <w:rsid w:val="00497D91"/>
    <w:rsid w:val="004A0094"/>
    <w:rsid w:val="004A0155"/>
    <w:rsid w:val="004A07A1"/>
    <w:rsid w:val="004A0A06"/>
    <w:rsid w:val="004A103C"/>
    <w:rsid w:val="004A1093"/>
    <w:rsid w:val="004A1293"/>
    <w:rsid w:val="004A1354"/>
    <w:rsid w:val="004A1415"/>
    <w:rsid w:val="004A1A78"/>
    <w:rsid w:val="004A2125"/>
    <w:rsid w:val="004A21F5"/>
    <w:rsid w:val="004A2313"/>
    <w:rsid w:val="004A2405"/>
    <w:rsid w:val="004A2A7C"/>
    <w:rsid w:val="004A2A9E"/>
    <w:rsid w:val="004A2BAF"/>
    <w:rsid w:val="004A33EA"/>
    <w:rsid w:val="004A345F"/>
    <w:rsid w:val="004A34E9"/>
    <w:rsid w:val="004A36E2"/>
    <w:rsid w:val="004A3ABD"/>
    <w:rsid w:val="004A3D8F"/>
    <w:rsid w:val="004A3DB8"/>
    <w:rsid w:val="004A5812"/>
    <w:rsid w:val="004A59E9"/>
    <w:rsid w:val="004A5ACA"/>
    <w:rsid w:val="004A5BD0"/>
    <w:rsid w:val="004A6625"/>
    <w:rsid w:val="004A6685"/>
    <w:rsid w:val="004A66C8"/>
    <w:rsid w:val="004A6A75"/>
    <w:rsid w:val="004A6BE4"/>
    <w:rsid w:val="004A6C0E"/>
    <w:rsid w:val="004A6EE4"/>
    <w:rsid w:val="004A6F02"/>
    <w:rsid w:val="004A6F65"/>
    <w:rsid w:val="004A6FE3"/>
    <w:rsid w:val="004A7818"/>
    <w:rsid w:val="004B0A82"/>
    <w:rsid w:val="004B0DE0"/>
    <w:rsid w:val="004B1461"/>
    <w:rsid w:val="004B1640"/>
    <w:rsid w:val="004B1BF1"/>
    <w:rsid w:val="004B25E0"/>
    <w:rsid w:val="004B2736"/>
    <w:rsid w:val="004B310C"/>
    <w:rsid w:val="004B33CD"/>
    <w:rsid w:val="004B3942"/>
    <w:rsid w:val="004B3B71"/>
    <w:rsid w:val="004B3F77"/>
    <w:rsid w:val="004B3F9D"/>
    <w:rsid w:val="004B4CF0"/>
    <w:rsid w:val="004B5BF5"/>
    <w:rsid w:val="004B5D48"/>
    <w:rsid w:val="004B6326"/>
    <w:rsid w:val="004B69DB"/>
    <w:rsid w:val="004B7208"/>
    <w:rsid w:val="004B72E6"/>
    <w:rsid w:val="004B79D3"/>
    <w:rsid w:val="004C03CF"/>
    <w:rsid w:val="004C07B6"/>
    <w:rsid w:val="004C08CA"/>
    <w:rsid w:val="004C122C"/>
    <w:rsid w:val="004C13CD"/>
    <w:rsid w:val="004C15C7"/>
    <w:rsid w:val="004C276F"/>
    <w:rsid w:val="004C2A4A"/>
    <w:rsid w:val="004C2BBF"/>
    <w:rsid w:val="004C302E"/>
    <w:rsid w:val="004C3121"/>
    <w:rsid w:val="004C38C7"/>
    <w:rsid w:val="004C3AAD"/>
    <w:rsid w:val="004C445E"/>
    <w:rsid w:val="004C51BA"/>
    <w:rsid w:val="004C5404"/>
    <w:rsid w:val="004C5823"/>
    <w:rsid w:val="004C5E0B"/>
    <w:rsid w:val="004C63A7"/>
    <w:rsid w:val="004C63B4"/>
    <w:rsid w:val="004C665A"/>
    <w:rsid w:val="004C69FC"/>
    <w:rsid w:val="004C71AE"/>
    <w:rsid w:val="004C75CE"/>
    <w:rsid w:val="004C77BC"/>
    <w:rsid w:val="004C7CB6"/>
    <w:rsid w:val="004C7E51"/>
    <w:rsid w:val="004D047B"/>
    <w:rsid w:val="004D082A"/>
    <w:rsid w:val="004D0B48"/>
    <w:rsid w:val="004D101F"/>
    <w:rsid w:val="004D10A9"/>
    <w:rsid w:val="004D18B0"/>
    <w:rsid w:val="004D1BA9"/>
    <w:rsid w:val="004D2800"/>
    <w:rsid w:val="004D2978"/>
    <w:rsid w:val="004D2BFF"/>
    <w:rsid w:val="004D3107"/>
    <w:rsid w:val="004D351B"/>
    <w:rsid w:val="004D356B"/>
    <w:rsid w:val="004D3EF6"/>
    <w:rsid w:val="004D42BC"/>
    <w:rsid w:val="004D4326"/>
    <w:rsid w:val="004D4AA1"/>
    <w:rsid w:val="004D4B09"/>
    <w:rsid w:val="004D50F8"/>
    <w:rsid w:val="004D5606"/>
    <w:rsid w:val="004D6895"/>
    <w:rsid w:val="004D6F03"/>
    <w:rsid w:val="004D6F8E"/>
    <w:rsid w:val="004D70DB"/>
    <w:rsid w:val="004D7330"/>
    <w:rsid w:val="004D7F75"/>
    <w:rsid w:val="004E0186"/>
    <w:rsid w:val="004E0601"/>
    <w:rsid w:val="004E0E04"/>
    <w:rsid w:val="004E1E4B"/>
    <w:rsid w:val="004E2C8D"/>
    <w:rsid w:val="004E315B"/>
    <w:rsid w:val="004E31D9"/>
    <w:rsid w:val="004E3338"/>
    <w:rsid w:val="004E3380"/>
    <w:rsid w:val="004E38CA"/>
    <w:rsid w:val="004E3B07"/>
    <w:rsid w:val="004E465F"/>
    <w:rsid w:val="004E4706"/>
    <w:rsid w:val="004E4817"/>
    <w:rsid w:val="004E4CCB"/>
    <w:rsid w:val="004E4E02"/>
    <w:rsid w:val="004E58F8"/>
    <w:rsid w:val="004E6706"/>
    <w:rsid w:val="004E6830"/>
    <w:rsid w:val="004E68E5"/>
    <w:rsid w:val="004E6906"/>
    <w:rsid w:val="004E6AF6"/>
    <w:rsid w:val="004E6D34"/>
    <w:rsid w:val="004E6FC1"/>
    <w:rsid w:val="004E717A"/>
    <w:rsid w:val="004E74E7"/>
    <w:rsid w:val="004E7A2F"/>
    <w:rsid w:val="004E7AD9"/>
    <w:rsid w:val="004F0018"/>
    <w:rsid w:val="004F0733"/>
    <w:rsid w:val="004F0868"/>
    <w:rsid w:val="004F0A06"/>
    <w:rsid w:val="004F0F68"/>
    <w:rsid w:val="004F158B"/>
    <w:rsid w:val="004F18A6"/>
    <w:rsid w:val="004F1B7B"/>
    <w:rsid w:val="004F1CC2"/>
    <w:rsid w:val="004F1DF2"/>
    <w:rsid w:val="004F2068"/>
    <w:rsid w:val="004F3711"/>
    <w:rsid w:val="004F4197"/>
    <w:rsid w:val="004F53B3"/>
    <w:rsid w:val="004F57D7"/>
    <w:rsid w:val="004F6D73"/>
    <w:rsid w:val="00500418"/>
    <w:rsid w:val="005005CA"/>
    <w:rsid w:val="00501388"/>
    <w:rsid w:val="00501707"/>
    <w:rsid w:val="00501EB9"/>
    <w:rsid w:val="00501FD3"/>
    <w:rsid w:val="00502453"/>
    <w:rsid w:val="00502914"/>
    <w:rsid w:val="00502F9A"/>
    <w:rsid w:val="005034FE"/>
    <w:rsid w:val="005037E6"/>
    <w:rsid w:val="00503928"/>
    <w:rsid w:val="00504077"/>
    <w:rsid w:val="005050CB"/>
    <w:rsid w:val="00505574"/>
    <w:rsid w:val="00506B4C"/>
    <w:rsid w:val="00506ED2"/>
    <w:rsid w:val="005070D1"/>
    <w:rsid w:val="005071AB"/>
    <w:rsid w:val="00507D5B"/>
    <w:rsid w:val="00507FC5"/>
    <w:rsid w:val="005102F6"/>
    <w:rsid w:val="005105B2"/>
    <w:rsid w:val="005105D5"/>
    <w:rsid w:val="00510987"/>
    <w:rsid w:val="00510B78"/>
    <w:rsid w:val="005118E2"/>
    <w:rsid w:val="005119C9"/>
    <w:rsid w:val="00511A20"/>
    <w:rsid w:val="00511C3A"/>
    <w:rsid w:val="00511EA1"/>
    <w:rsid w:val="00512039"/>
    <w:rsid w:val="005122BE"/>
    <w:rsid w:val="005126B8"/>
    <w:rsid w:val="00512BF2"/>
    <w:rsid w:val="005130AE"/>
    <w:rsid w:val="00513273"/>
    <w:rsid w:val="00513872"/>
    <w:rsid w:val="00513AFA"/>
    <w:rsid w:val="00513C04"/>
    <w:rsid w:val="00513EF7"/>
    <w:rsid w:val="00514EBC"/>
    <w:rsid w:val="0051599C"/>
    <w:rsid w:val="00515AEC"/>
    <w:rsid w:val="00517374"/>
    <w:rsid w:val="00517B43"/>
    <w:rsid w:val="00517F11"/>
    <w:rsid w:val="0052006D"/>
    <w:rsid w:val="00521652"/>
    <w:rsid w:val="0052187F"/>
    <w:rsid w:val="00521A21"/>
    <w:rsid w:val="005222A4"/>
    <w:rsid w:val="005229FC"/>
    <w:rsid w:val="00522A95"/>
    <w:rsid w:val="00522B87"/>
    <w:rsid w:val="00522E25"/>
    <w:rsid w:val="005230CE"/>
    <w:rsid w:val="00523387"/>
    <w:rsid w:val="0052344A"/>
    <w:rsid w:val="00523C17"/>
    <w:rsid w:val="00524186"/>
    <w:rsid w:val="00524642"/>
    <w:rsid w:val="005246EF"/>
    <w:rsid w:val="00524B7E"/>
    <w:rsid w:val="00525B2E"/>
    <w:rsid w:val="00525D82"/>
    <w:rsid w:val="005263A4"/>
    <w:rsid w:val="005263A5"/>
    <w:rsid w:val="0052640C"/>
    <w:rsid w:val="00526826"/>
    <w:rsid w:val="00526E08"/>
    <w:rsid w:val="005273B5"/>
    <w:rsid w:val="005274D2"/>
    <w:rsid w:val="00527624"/>
    <w:rsid w:val="00527646"/>
    <w:rsid w:val="0052768A"/>
    <w:rsid w:val="00527D33"/>
    <w:rsid w:val="00527D41"/>
    <w:rsid w:val="00527DAD"/>
    <w:rsid w:val="00527F2C"/>
    <w:rsid w:val="00527F81"/>
    <w:rsid w:val="00530300"/>
    <w:rsid w:val="0053091F"/>
    <w:rsid w:val="00530BB3"/>
    <w:rsid w:val="0053162F"/>
    <w:rsid w:val="00531C86"/>
    <w:rsid w:val="00531E6F"/>
    <w:rsid w:val="005321D9"/>
    <w:rsid w:val="0053258A"/>
    <w:rsid w:val="00532A78"/>
    <w:rsid w:val="005331EA"/>
    <w:rsid w:val="00533E9F"/>
    <w:rsid w:val="00534C62"/>
    <w:rsid w:val="00534CFA"/>
    <w:rsid w:val="00534F61"/>
    <w:rsid w:val="00535DC5"/>
    <w:rsid w:val="00535FCB"/>
    <w:rsid w:val="005360B2"/>
    <w:rsid w:val="00536184"/>
    <w:rsid w:val="00536DF1"/>
    <w:rsid w:val="00537E54"/>
    <w:rsid w:val="00537F17"/>
    <w:rsid w:val="00540360"/>
    <w:rsid w:val="0054057B"/>
    <w:rsid w:val="00540AED"/>
    <w:rsid w:val="0054160B"/>
    <w:rsid w:val="005418F3"/>
    <w:rsid w:val="00541CF5"/>
    <w:rsid w:val="00542152"/>
    <w:rsid w:val="00542BA8"/>
    <w:rsid w:val="00542F39"/>
    <w:rsid w:val="005435A5"/>
    <w:rsid w:val="0054363F"/>
    <w:rsid w:val="005437B8"/>
    <w:rsid w:val="005439A4"/>
    <w:rsid w:val="005442D6"/>
    <w:rsid w:val="00544350"/>
    <w:rsid w:val="00544692"/>
    <w:rsid w:val="00544B15"/>
    <w:rsid w:val="00544E7A"/>
    <w:rsid w:val="00544F33"/>
    <w:rsid w:val="00545187"/>
    <w:rsid w:val="0054581D"/>
    <w:rsid w:val="00545A4C"/>
    <w:rsid w:val="00545B6D"/>
    <w:rsid w:val="00545C92"/>
    <w:rsid w:val="00546121"/>
    <w:rsid w:val="005462B0"/>
    <w:rsid w:val="00546720"/>
    <w:rsid w:val="00546764"/>
    <w:rsid w:val="005469F6"/>
    <w:rsid w:val="00546E2E"/>
    <w:rsid w:val="00546F07"/>
    <w:rsid w:val="005471B0"/>
    <w:rsid w:val="00550260"/>
    <w:rsid w:val="0055082B"/>
    <w:rsid w:val="005510A2"/>
    <w:rsid w:val="005511AC"/>
    <w:rsid w:val="005515B8"/>
    <w:rsid w:val="00551622"/>
    <w:rsid w:val="00551888"/>
    <w:rsid w:val="005519B2"/>
    <w:rsid w:val="005522C8"/>
    <w:rsid w:val="00552FD6"/>
    <w:rsid w:val="00553CF1"/>
    <w:rsid w:val="005541BB"/>
    <w:rsid w:val="00554399"/>
    <w:rsid w:val="00554953"/>
    <w:rsid w:val="00554BCB"/>
    <w:rsid w:val="00554E8B"/>
    <w:rsid w:val="005552C5"/>
    <w:rsid w:val="0055549C"/>
    <w:rsid w:val="005556F8"/>
    <w:rsid w:val="00555748"/>
    <w:rsid w:val="00555AB1"/>
    <w:rsid w:val="00555BE0"/>
    <w:rsid w:val="0055638A"/>
    <w:rsid w:val="00556447"/>
    <w:rsid w:val="00556F70"/>
    <w:rsid w:val="00557B61"/>
    <w:rsid w:val="0056035C"/>
    <w:rsid w:val="0056082E"/>
    <w:rsid w:val="00560BCE"/>
    <w:rsid w:val="00560DA4"/>
    <w:rsid w:val="00560E2B"/>
    <w:rsid w:val="005614BC"/>
    <w:rsid w:val="00561E6B"/>
    <w:rsid w:val="00562297"/>
    <w:rsid w:val="00562768"/>
    <w:rsid w:val="0056392F"/>
    <w:rsid w:val="00564217"/>
    <w:rsid w:val="005642BB"/>
    <w:rsid w:val="005651D8"/>
    <w:rsid w:val="005652AF"/>
    <w:rsid w:val="0056571D"/>
    <w:rsid w:val="0056592C"/>
    <w:rsid w:val="0056597D"/>
    <w:rsid w:val="00565CD4"/>
    <w:rsid w:val="00565DEE"/>
    <w:rsid w:val="00565F59"/>
    <w:rsid w:val="00566E76"/>
    <w:rsid w:val="00567091"/>
    <w:rsid w:val="005672F3"/>
    <w:rsid w:val="00567892"/>
    <w:rsid w:val="005678CC"/>
    <w:rsid w:val="00567AE2"/>
    <w:rsid w:val="00570FF0"/>
    <w:rsid w:val="005713FB"/>
    <w:rsid w:val="0057167D"/>
    <w:rsid w:val="0057167E"/>
    <w:rsid w:val="00571C10"/>
    <w:rsid w:val="00571EDE"/>
    <w:rsid w:val="00571F76"/>
    <w:rsid w:val="00572308"/>
    <w:rsid w:val="00572D08"/>
    <w:rsid w:val="005736CC"/>
    <w:rsid w:val="00573ACD"/>
    <w:rsid w:val="00573F0F"/>
    <w:rsid w:val="00575805"/>
    <w:rsid w:val="00576565"/>
    <w:rsid w:val="0057697F"/>
    <w:rsid w:val="00576F91"/>
    <w:rsid w:val="00577322"/>
    <w:rsid w:val="00577ADB"/>
    <w:rsid w:val="00577D6C"/>
    <w:rsid w:val="00580457"/>
    <w:rsid w:val="005805E1"/>
    <w:rsid w:val="005806BA"/>
    <w:rsid w:val="005809BB"/>
    <w:rsid w:val="0058177E"/>
    <w:rsid w:val="00582DDD"/>
    <w:rsid w:val="00582E64"/>
    <w:rsid w:val="005833D0"/>
    <w:rsid w:val="005834F2"/>
    <w:rsid w:val="00583CBD"/>
    <w:rsid w:val="005841BF"/>
    <w:rsid w:val="005842D0"/>
    <w:rsid w:val="00584D70"/>
    <w:rsid w:val="00584F5A"/>
    <w:rsid w:val="0058502E"/>
    <w:rsid w:val="00585040"/>
    <w:rsid w:val="00585835"/>
    <w:rsid w:val="00585F87"/>
    <w:rsid w:val="0058630E"/>
    <w:rsid w:val="00586E59"/>
    <w:rsid w:val="0058752B"/>
    <w:rsid w:val="005877DA"/>
    <w:rsid w:val="005878BE"/>
    <w:rsid w:val="00587C88"/>
    <w:rsid w:val="00587DBE"/>
    <w:rsid w:val="00587E76"/>
    <w:rsid w:val="0059105D"/>
    <w:rsid w:val="00591236"/>
    <w:rsid w:val="0059133C"/>
    <w:rsid w:val="005916B7"/>
    <w:rsid w:val="0059219E"/>
    <w:rsid w:val="00593687"/>
    <w:rsid w:val="005937B5"/>
    <w:rsid w:val="00593848"/>
    <w:rsid w:val="005944BE"/>
    <w:rsid w:val="005947A9"/>
    <w:rsid w:val="0059499E"/>
    <w:rsid w:val="00594FB2"/>
    <w:rsid w:val="005955C4"/>
    <w:rsid w:val="00595BDA"/>
    <w:rsid w:val="00596133"/>
    <w:rsid w:val="00596392"/>
    <w:rsid w:val="005963E5"/>
    <w:rsid w:val="0059642F"/>
    <w:rsid w:val="00596473"/>
    <w:rsid w:val="005968B0"/>
    <w:rsid w:val="005969FF"/>
    <w:rsid w:val="00596D99"/>
    <w:rsid w:val="00596FD7"/>
    <w:rsid w:val="005971AF"/>
    <w:rsid w:val="00597448"/>
    <w:rsid w:val="005A0BE2"/>
    <w:rsid w:val="005A0E93"/>
    <w:rsid w:val="005A0F0A"/>
    <w:rsid w:val="005A237E"/>
    <w:rsid w:val="005A2700"/>
    <w:rsid w:val="005A3550"/>
    <w:rsid w:val="005A378B"/>
    <w:rsid w:val="005A39C2"/>
    <w:rsid w:val="005A3BA2"/>
    <w:rsid w:val="005A3D14"/>
    <w:rsid w:val="005A3F28"/>
    <w:rsid w:val="005A4DDE"/>
    <w:rsid w:val="005A50B0"/>
    <w:rsid w:val="005A50FC"/>
    <w:rsid w:val="005A5358"/>
    <w:rsid w:val="005A5556"/>
    <w:rsid w:val="005A5701"/>
    <w:rsid w:val="005A57AB"/>
    <w:rsid w:val="005A68C9"/>
    <w:rsid w:val="005A6FE0"/>
    <w:rsid w:val="005A783C"/>
    <w:rsid w:val="005A7BC7"/>
    <w:rsid w:val="005B0825"/>
    <w:rsid w:val="005B0A1D"/>
    <w:rsid w:val="005B2535"/>
    <w:rsid w:val="005B29FB"/>
    <w:rsid w:val="005B2A28"/>
    <w:rsid w:val="005B2BCE"/>
    <w:rsid w:val="005B2CBE"/>
    <w:rsid w:val="005B3044"/>
    <w:rsid w:val="005B3C8B"/>
    <w:rsid w:val="005B3DE6"/>
    <w:rsid w:val="005B41BD"/>
    <w:rsid w:val="005B4AEF"/>
    <w:rsid w:val="005B58D7"/>
    <w:rsid w:val="005B5B93"/>
    <w:rsid w:val="005B5EA5"/>
    <w:rsid w:val="005B5FCC"/>
    <w:rsid w:val="005B6DF2"/>
    <w:rsid w:val="005B748F"/>
    <w:rsid w:val="005B7733"/>
    <w:rsid w:val="005B7EA4"/>
    <w:rsid w:val="005C0BF0"/>
    <w:rsid w:val="005C0C94"/>
    <w:rsid w:val="005C101F"/>
    <w:rsid w:val="005C1222"/>
    <w:rsid w:val="005C1514"/>
    <w:rsid w:val="005C1559"/>
    <w:rsid w:val="005C1A7C"/>
    <w:rsid w:val="005C1D21"/>
    <w:rsid w:val="005C21B9"/>
    <w:rsid w:val="005C2513"/>
    <w:rsid w:val="005C271A"/>
    <w:rsid w:val="005C33A9"/>
    <w:rsid w:val="005C3401"/>
    <w:rsid w:val="005C37A9"/>
    <w:rsid w:val="005C3CBF"/>
    <w:rsid w:val="005C4502"/>
    <w:rsid w:val="005C4546"/>
    <w:rsid w:val="005C4BBE"/>
    <w:rsid w:val="005C5109"/>
    <w:rsid w:val="005C52FC"/>
    <w:rsid w:val="005C5B49"/>
    <w:rsid w:val="005C65E6"/>
    <w:rsid w:val="005C65F8"/>
    <w:rsid w:val="005C6A5D"/>
    <w:rsid w:val="005C6B08"/>
    <w:rsid w:val="005C7078"/>
    <w:rsid w:val="005C7109"/>
    <w:rsid w:val="005C7250"/>
    <w:rsid w:val="005D018F"/>
    <w:rsid w:val="005D0247"/>
    <w:rsid w:val="005D0D51"/>
    <w:rsid w:val="005D1494"/>
    <w:rsid w:val="005D1538"/>
    <w:rsid w:val="005D199C"/>
    <w:rsid w:val="005D1A63"/>
    <w:rsid w:val="005D1C73"/>
    <w:rsid w:val="005D1E27"/>
    <w:rsid w:val="005D1F41"/>
    <w:rsid w:val="005D21AE"/>
    <w:rsid w:val="005D2DE8"/>
    <w:rsid w:val="005D2DEC"/>
    <w:rsid w:val="005D3938"/>
    <w:rsid w:val="005D412B"/>
    <w:rsid w:val="005D419C"/>
    <w:rsid w:val="005D5384"/>
    <w:rsid w:val="005D572A"/>
    <w:rsid w:val="005D5A60"/>
    <w:rsid w:val="005D5DA7"/>
    <w:rsid w:val="005D6115"/>
    <w:rsid w:val="005D6CAE"/>
    <w:rsid w:val="005D6FF9"/>
    <w:rsid w:val="005D7B22"/>
    <w:rsid w:val="005D7D17"/>
    <w:rsid w:val="005E07B9"/>
    <w:rsid w:val="005E07CC"/>
    <w:rsid w:val="005E0AFD"/>
    <w:rsid w:val="005E0D81"/>
    <w:rsid w:val="005E0ED6"/>
    <w:rsid w:val="005E2741"/>
    <w:rsid w:val="005E2C28"/>
    <w:rsid w:val="005E35C6"/>
    <w:rsid w:val="005E3B24"/>
    <w:rsid w:val="005E3B63"/>
    <w:rsid w:val="005E4280"/>
    <w:rsid w:val="005E460A"/>
    <w:rsid w:val="005E4F80"/>
    <w:rsid w:val="005E50B3"/>
    <w:rsid w:val="005E5D77"/>
    <w:rsid w:val="005E6440"/>
    <w:rsid w:val="005E6523"/>
    <w:rsid w:val="005E681F"/>
    <w:rsid w:val="005E69B7"/>
    <w:rsid w:val="005E7752"/>
    <w:rsid w:val="005E7E8E"/>
    <w:rsid w:val="005F0833"/>
    <w:rsid w:val="005F0931"/>
    <w:rsid w:val="005F0D24"/>
    <w:rsid w:val="005F0E56"/>
    <w:rsid w:val="005F1BDC"/>
    <w:rsid w:val="005F1BE6"/>
    <w:rsid w:val="005F231E"/>
    <w:rsid w:val="005F2344"/>
    <w:rsid w:val="005F2487"/>
    <w:rsid w:val="005F266A"/>
    <w:rsid w:val="005F2A19"/>
    <w:rsid w:val="005F2B98"/>
    <w:rsid w:val="005F35EF"/>
    <w:rsid w:val="005F37D9"/>
    <w:rsid w:val="005F3A7D"/>
    <w:rsid w:val="005F3E4D"/>
    <w:rsid w:val="005F3F9C"/>
    <w:rsid w:val="005F5458"/>
    <w:rsid w:val="005F547D"/>
    <w:rsid w:val="005F6470"/>
    <w:rsid w:val="005F648A"/>
    <w:rsid w:val="005F6D7C"/>
    <w:rsid w:val="005F7038"/>
    <w:rsid w:val="005F7D51"/>
    <w:rsid w:val="006001B4"/>
    <w:rsid w:val="0060028B"/>
    <w:rsid w:val="00600702"/>
    <w:rsid w:val="00600E57"/>
    <w:rsid w:val="00601029"/>
    <w:rsid w:val="006012C4"/>
    <w:rsid w:val="0060175A"/>
    <w:rsid w:val="00601A5D"/>
    <w:rsid w:val="00601CEF"/>
    <w:rsid w:val="00601CF3"/>
    <w:rsid w:val="00602237"/>
    <w:rsid w:val="006022C8"/>
    <w:rsid w:val="006029E9"/>
    <w:rsid w:val="00602CB8"/>
    <w:rsid w:val="00603157"/>
    <w:rsid w:val="006032BF"/>
    <w:rsid w:val="0060392E"/>
    <w:rsid w:val="006040F9"/>
    <w:rsid w:val="0060433B"/>
    <w:rsid w:val="00604B1B"/>
    <w:rsid w:val="00604E23"/>
    <w:rsid w:val="00604ECB"/>
    <w:rsid w:val="006055A6"/>
    <w:rsid w:val="006057B3"/>
    <w:rsid w:val="006057DF"/>
    <w:rsid w:val="00605EF8"/>
    <w:rsid w:val="006061E4"/>
    <w:rsid w:val="00606530"/>
    <w:rsid w:val="006066C0"/>
    <w:rsid w:val="00606700"/>
    <w:rsid w:val="00606CCB"/>
    <w:rsid w:val="00606F84"/>
    <w:rsid w:val="006073B2"/>
    <w:rsid w:val="00610FF2"/>
    <w:rsid w:val="00611547"/>
    <w:rsid w:val="00611550"/>
    <w:rsid w:val="006116CE"/>
    <w:rsid w:val="006120E5"/>
    <w:rsid w:val="00612111"/>
    <w:rsid w:val="00612197"/>
    <w:rsid w:val="00612630"/>
    <w:rsid w:val="0061300D"/>
    <w:rsid w:val="00614DC8"/>
    <w:rsid w:val="00614E53"/>
    <w:rsid w:val="00614EC1"/>
    <w:rsid w:val="006157DD"/>
    <w:rsid w:val="00615C68"/>
    <w:rsid w:val="00615CB9"/>
    <w:rsid w:val="00615D32"/>
    <w:rsid w:val="00616427"/>
    <w:rsid w:val="0061673F"/>
    <w:rsid w:val="00616D4B"/>
    <w:rsid w:val="0061709E"/>
    <w:rsid w:val="0061769E"/>
    <w:rsid w:val="006177B1"/>
    <w:rsid w:val="00617B27"/>
    <w:rsid w:val="00617ED1"/>
    <w:rsid w:val="006215BE"/>
    <w:rsid w:val="00621677"/>
    <w:rsid w:val="00621B2A"/>
    <w:rsid w:val="006223A7"/>
    <w:rsid w:val="00622D4D"/>
    <w:rsid w:val="0062380F"/>
    <w:rsid w:val="00623F59"/>
    <w:rsid w:val="006241E0"/>
    <w:rsid w:val="00624261"/>
    <w:rsid w:val="00624CEE"/>
    <w:rsid w:val="006253B4"/>
    <w:rsid w:val="00625BC3"/>
    <w:rsid w:val="00625D09"/>
    <w:rsid w:val="006263FB"/>
    <w:rsid w:val="00626B5E"/>
    <w:rsid w:val="00627425"/>
    <w:rsid w:val="00627688"/>
    <w:rsid w:val="006279EA"/>
    <w:rsid w:val="00627BBE"/>
    <w:rsid w:val="00627F67"/>
    <w:rsid w:val="00630931"/>
    <w:rsid w:val="00630C6A"/>
    <w:rsid w:val="0063130A"/>
    <w:rsid w:val="00631513"/>
    <w:rsid w:val="00631DFD"/>
    <w:rsid w:val="006323E9"/>
    <w:rsid w:val="006327CD"/>
    <w:rsid w:val="00632DF1"/>
    <w:rsid w:val="00633803"/>
    <w:rsid w:val="00633CB5"/>
    <w:rsid w:val="00634467"/>
    <w:rsid w:val="006345D1"/>
    <w:rsid w:val="00634BDC"/>
    <w:rsid w:val="00636077"/>
    <w:rsid w:val="006366D7"/>
    <w:rsid w:val="006367D9"/>
    <w:rsid w:val="00636A70"/>
    <w:rsid w:val="00636CAD"/>
    <w:rsid w:val="0063714D"/>
    <w:rsid w:val="00637530"/>
    <w:rsid w:val="00637B27"/>
    <w:rsid w:val="00640598"/>
    <w:rsid w:val="00640774"/>
    <w:rsid w:val="00640AB0"/>
    <w:rsid w:val="00641B62"/>
    <w:rsid w:val="00641B9A"/>
    <w:rsid w:val="00642065"/>
    <w:rsid w:val="006422E0"/>
    <w:rsid w:val="00642435"/>
    <w:rsid w:val="00642AC3"/>
    <w:rsid w:val="00643470"/>
    <w:rsid w:val="00643492"/>
    <w:rsid w:val="00643646"/>
    <w:rsid w:val="00644020"/>
    <w:rsid w:val="006443F2"/>
    <w:rsid w:val="006444EE"/>
    <w:rsid w:val="0064480C"/>
    <w:rsid w:val="00644FD2"/>
    <w:rsid w:val="0064770E"/>
    <w:rsid w:val="0064777F"/>
    <w:rsid w:val="00647874"/>
    <w:rsid w:val="00647962"/>
    <w:rsid w:val="00647FAF"/>
    <w:rsid w:val="00650029"/>
    <w:rsid w:val="006505C6"/>
    <w:rsid w:val="0065081C"/>
    <w:rsid w:val="00651968"/>
    <w:rsid w:val="00651A45"/>
    <w:rsid w:val="00651E28"/>
    <w:rsid w:val="006520FA"/>
    <w:rsid w:val="00652213"/>
    <w:rsid w:val="006523F4"/>
    <w:rsid w:val="00653618"/>
    <w:rsid w:val="006536E6"/>
    <w:rsid w:val="00653CA1"/>
    <w:rsid w:val="0065430B"/>
    <w:rsid w:val="00654414"/>
    <w:rsid w:val="00654648"/>
    <w:rsid w:val="006546C0"/>
    <w:rsid w:val="006556AA"/>
    <w:rsid w:val="00655D91"/>
    <w:rsid w:val="00655E7C"/>
    <w:rsid w:val="00656462"/>
    <w:rsid w:val="00656F0B"/>
    <w:rsid w:val="00657081"/>
    <w:rsid w:val="00657295"/>
    <w:rsid w:val="006574BE"/>
    <w:rsid w:val="006574F0"/>
    <w:rsid w:val="00657CE6"/>
    <w:rsid w:val="00660274"/>
    <w:rsid w:val="006606BC"/>
    <w:rsid w:val="00660B28"/>
    <w:rsid w:val="00660BF4"/>
    <w:rsid w:val="006610D8"/>
    <w:rsid w:val="006616DD"/>
    <w:rsid w:val="00661B80"/>
    <w:rsid w:val="00661D97"/>
    <w:rsid w:val="00661E0C"/>
    <w:rsid w:val="006621F1"/>
    <w:rsid w:val="00662946"/>
    <w:rsid w:val="00662E0F"/>
    <w:rsid w:val="00662F90"/>
    <w:rsid w:val="00663561"/>
    <w:rsid w:val="00663830"/>
    <w:rsid w:val="00663FB9"/>
    <w:rsid w:val="0066409F"/>
    <w:rsid w:val="006641D5"/>
    <w:rsid w:val="006642CB"/>
    <w:rsid w:val="0066469E"/>
    <w:rsid w:val="006646CB"/>
    <w:rsid w:val="006649E8"/>
    <w:rsid w:val="00665B6E"/>
    <w:rsid w:val="00665EFD"/>
    <w:rsid w:val="0066610F"/>
    <w:rsid w:val="006661B4"/>
    <w:rsid w:val="00666EDD"/>
    <w:rsid w:val="0066754B"/>
    <w:rsid w:val="006676A8"/>
    <w:rsid w:val="0066780F"/>
    <w:rsid w:val="00670352"/>
    <w:rsid w:val="006706D7"/>
    <w:rsid w:val="00670E01"/>
    <w:rsid w:val="00670ED2"/>
    <w:rsid w:val="00671259"/>
    <w:rsid w:val="00671B10"/>
    <w:rsid w:val="00671BE5"/>
    <w:rsid w:val="00671DAD"/>
    <w:rsid w:val="0067239B"/>
    <w:rsid w:val="006723A9"/>
    <w:rsid w:val="00672452"/>
    <w:rsid w:val="006724F7"/>
    <w:rsid w:val="00672583"/>
    <w:rsid w:val="0067271E"/>
    <w:rsid w:val="0067278E"/>
    <w:rsid w:val="00672E2E"/>
    <w:rsid w:val="0067310A"/>
    <w:rsid w:val="00673CBA"/>
    <w:rsid w:val="00674532"/>
    <w:rsid w:val="00674722"/>
    <w:rsid w:val="00674731"/>
    <w:rsid w:val="0068044A"/>
    <w:rsid w:val="00680B0A"/>
    <w:rsid w:val="00680CF1"/>
    <w:rsid w:val="00680D0A"/>
    <w:rsid w:val="00680ECC"/>
    <w:rsid w:val="00680F27"/>
    <w:rsid w:val="006814C7"/>
    <w:rsid w:val="0068186B"/>
    <w:rsid w:val="00681CD4"/>
    <w:rsid w:val="00681DA4"/>
    <w:rsid w:val="006821C9"/>
    <w:rsid w:val="006828BA"/>
    <w:rsid w:val="006836A1"/>
    <w:rsid w:val="0068381B"/>
    <w:rsid w:val="00683B36"/>
    <w:rsid w:val="00684695"/>
    <w:rsid w:val="00684963"/>
    <w:rsid w:val="00684E70"/>
    <w:rsid w:val="006851AA"/>
    <w:rsid w:val="006856D4"/>
    <w:rsid w:val="00685744"/>
    <w:rsid w:val="00685B4D"/>
    <w:rsid w:val="00685D5B"/>
    <w:rsid w:val="006867AA"/>
    <w:rsid w:val="00686EFA"/>
    <w:rsid w:val="006876BE"/>
    <w:rsid w:val="00687780"/>
    <w:rsid w:val="00687957"/>
    <w:rsid w:val="00687B5E"/>
    <w:rsid w:val="00690155"/>
    <w:rsid w:val="0069052A"/>
    <w:rsid w:val="0069059B"/>
    <w:rsid w:val="00690B2D"/>
    <w:rsid w:val="00691061"/>
    <w:rsid w:val="006926E0"/>
    <w:rsid w:val="00692AB3"/>
    <w:rsid w:val="00692B68"/>
    <w:rsid w:val="006931F6"/>
    <w:rsid w:val="00693F42"/>
    <w:rsid w:val="00694155"/>
    <w:rsid w:val="006943C4"/>
    <w:rsid w:val="0069479D"/>
    <w:rsid w:val="00694F2F"/>
    <w:rsid w:val="0069520B"/>
    <w:rsid w:val="0069547F"/>
    <w:rsid w:val="00695B2F"/>
    <w:rsid w:val="00695FF1"/>
    <w:rsid w:val="00696B66"/>
    <w:rsid w:val="00696CE0"/>
    <w:rsid w:val="006970CA"/>
    <w:rsid w:val="00697419"/>
    <w:rsid w:val="00697649"/>
    <w:rsid w:val="00697B46"/>
    <w:rsid w:val="006A031D"/>
    <w:rsid w:val="006A054D"/>
    <w:rsid w:val="006A06F0"/>
    <w:rsid w:val="006A075B"/>
    <w:rsid w:val="006A0835"/>
    <w:rsid w:val="006A0C53"/>
    <w:rsid w:val="006A0D0E"/>
    <w:rsid w:val="006A0D1C"/>
    <w:rsid w:val="006A11F0"/>
    <w:rsid w:val="006A209F"/>
    <w:rsid w:val="006A2B25"/>
    <w:rsid w:val="006A358F"/>
    <w:rsid w:val="006A3DFD"/>
    <w:rsid w:val="006A4288"/>
    <w:rsid w:val="006A4C19"/>
    <w:rsid w:val="006A5214"/>
    <w:rsid w:val="006A5798"/>
    <w:rsid w:val="006A5E07"/>
    <w:rsid w:val="006A5F92"/>
    <w:rsid w:val="006A6BB2"/>
    <w:rsid w:val="006A6E1E"/>
    <w:rsid w:val="006B046B"/>
    <w:rsid w:val="006B055F"/>
    <w:rsid w:val="006B0866"/>
    <w:rsid w:val="006B152D"/>
    <w:rsid w:val="006B163D"/>
    <w:rsid w:val="006B1A3E"/>
    <w:rsid w:val="006B1B2C"/>
    <w:rsid w:val="006B1D49"/>
    <w:rsid w:val="006B21A4"/>
    <w:rsid w:val="006B31DC"/>
    <w:rsid w:val="006B35C1"/>
    <w:rsid w:val="006B4508"/>
    <w:rsid w:val="006B50B2"/>
    <w:rsid w:val="006B5492"/>
    <w:rsid w:val="006B5DE5"/>
    <w:rsid w:val="006B6581"/>
    <w:rsid w:val="006B6C5A"/>
    <w:rsid w:val="006B701D"/>
    <w:rsid w:val="006B7702"/>
    <w:rsid w:val="006B794B"/>
    <w:rsid w:val="006B7B5C"/>
    <w:rsid w:val="006C028B"/>
    <w:rsid w:val="006C0544"/>
    <w:rsid w:val="006C149F"/>
    <w:rsid w:val="006C227E"/>
    <w:rsid w:val="006C248F"/>
    <w:rsid w:val="006C3988"/>
    <w:rsid w:val="006C3E51"/>
    <w:rsid w:val="006C4539"/>
    <w:rsid w:val="006C4D3B"/>
    <w:rsid w:val="006C507C"/>
    <w:rsid w:val="006C5213"/>
    <w:rsid w:val="006C5755"/>
    <w:rsid w:val="006C5814"/>
    <w:rsid w:val="006C58F8"/>
    <w:rsid w:val="006C5A21"/>
    <w:rsid w:val="006C5A56"/>
    <w:rsid w:val="006C5D0C"/>
    <w:rsid w:val="006C5D92"/>
    <w:rsid w:val="006C61DF"/>
    <w:rsid w:val="006C6A10"/>
    <w:rsid w:val="006C6A36"/>
    <w:rsid w:val="006C767C"/>
    <w:rsid w:val="006C7697"/>
    <w:rsid w:val="006C7BB0"/>
    <w:rsid w:val="006D07EC"/>
    <w:rsid w:val="006D0C3F"/>
    <w:rsid w:val="006D0C72"/>
    <w:rsid w:val="006D187D"/>
    <w:rsid w:val="006D1C5E"/>
    <w:rsid w:val="006D1F7F"/>
    <w:rsid w:val="006D21A1"/>
    <w:rsid w:val="006D2511"/>
    <w:rsid w:val="006D2600"/>
    <w:rsid w:val="006D2642"/>
    <w:rsid w:val="006D2A5E"/>
    <w:rsid w:val="006D2FB3"/>
    <w:rsid w:val="006D3124"/>
    <w:rsid w:val="006D3203"/>
    <w:rsid w:val="006D36BA"/>
    <w:rsid w:val="006D3CF4"/>
    <w:rsid w:val="006D403B"/>
    <w:rsid w:val="006D4114"/>
    <w:rsid w:val="006D4881"/>
    <w:rsid w:val="006D5013"/>
    <w:rsid w:val="006D50BB"/>
    <w:rsid w:val="006D5407"/>
    <w:rsid w:val="006D5949"/>
    <w:rsid w:val="006D609F"/>
    <w:rsid w:val="006D6316"/>
    <w:rsid w:val="006D6829"/>
    <w:rsid w:val="006D709D"/>
    <w:rsid w:val="006D75F5"/>
    <w:rsid w:val="006D781A"/>
    <w:rsid w:val="006E08B5"/>
    <w:rsid w:val="006E0B74"/>
    <w:rsid w:val="006E110F"/>
    <w:rsid w:val="006E15A9"/>
    <w:rsid w:val="006E25BC"/>
    <w:rsid w:val="006E34EC"/>
    <w:rsid w:val="006E3581"/>
    <w:rsid w:val="006E3A71"/>
    <w:rsid w:val="006E3CD0"/>
    <w:rsid w:val="006E4104"/>
    <w:rsid w:val="006E417A"/>
    <w:rsid w:val="006E5070"/>
    <w:rsid w:val="006E52E8"/>
    <w:rsid w:val="006E5CC1"/>
    <w:rsid w:val="006E60DD"/>
    <w:rsid w:val="006E61BD"/>
    <w:rsid w:val="006E6279"/>
    <w:rsid w:val="006E63F8"/>
    <w:rsid w:val="006E64D6"/>
    <w:rsid w:val="006E6B46"/>
    <w:rsid w:val="006E799D"/>
    <w:rsid w:val="006E7ABC"/>
    <w:rsid w:val="006E7B99"/>
    <w:rsid w:val="006F1178"/>
    <w:rsid w:val="006F1AB6"/>
    <w:rsid w:val="006F1BD1"/>
    <w:rsid w:val="006F1CFE"/>
    <w:rsid w:val="006F1E06"/>
    <w:rsid w:val="006F2541"/>
    <w:rsid w:val="006F2A32"/>
    <w:rsid w:val="006F2CEC"/>
    <w:rsid w:val="006F31CF"/>
    <w:rsid w:val="006F4422"/>
    <w:rsid w:val="006F47B3"/>
    <w:rsid w:val="006F4EDF"/>
    <w:rsid w:val="006F5178"/>
    <w:rsid w:val="006F59BE"/>
    <w:rsid w:val="006F60FB"/>
    <w:rsid w:val="006F68A2"/>
    <w:rsid w:val="006F6DD7"/>
    <w:rsid w:val="006F751C"/>
    <w:rsid w:val="006F782B"/>
    <w:rsid w:val="006F7D61"/>
    <w:rsid w:val="00700232"/>
    <w:rsid w:val="0070053E"/>
    <w:rsid w:val="00700906"/>
    <w:rsid w:val="00700F45"/>
    <w:rsid w:val="00701AAB"/>
    <w:rsid w:val="00701C3F"/>
    <w:rsid w:val="00701F8F"/>
    <w:rsid w:val="007021CB"/>
    <w:rsid w:val="00702589"/>
    <w:rsid w:val="007025E8"/>
    <w:rsid w:val="007029EC"/>
    <w:rsid w:val="00702A27"/>
    <w:rsid w:val="00703813"/>
    <w:rsid w:val="00703B4C"/>
    <w:rsid w:val="00703C63"/>
    <w:rsid w:val="00704014"/>
    <w:rsid w:val="0070404A"/>
    <w:rsid w:val="00704441"/>
    <w:rsid w:val="00704832"/>
    <w:rsid w:val="00704905"/>
    <w:rsid w:val="00704FD0"/>
    <w:rsid w:val="007051F1"/>
    <w:rsid w:val="007054EE"/>
    <w:rsid w:val="007055FE"/>
    <w:rsid w:val="007057A1"/>
    <w:rsid w:val="00706C2F"/>
    <w:rsid w:val="00706D15"/>
    <w:rsid w:val="00707757"/>
    <w:rsid w:val="00707A54"/>
    <w:rsid w:val="00707DB0"/>
    <w:rsid w:val="007101AA"/>
    <w:rsid w:val="00710858"/>
    <w:rsid w:val="00710C13"/>
    <w:rsid w:val="0071164C"/>
    <w:rsid w:val="0071174E"/>
    <w:rsid w:val="00711761"/>
    <w:rsid w:val="007117EB"/>
    <w:rsid w:val="00712180"/>
    <w:rsid w:val="00712430"/>
    <w:rsid w:val="007127D7"/>
    <w:rsid w:val="007127EA"/>
    <w:rsid w:val="00712E7E"/>
    <w:rsid w:val="0071332C"/>
    <w:rsid w:val="007142D3"/>
    <w:rsid w:val="007142F3"/>
    <w:rsid w:val="00714320"/>
    <w:rsid w:val="00714360"/>
    <w:rsid w:val="00714831"/>
    <w:rsid w:val="007150FC"/>
    <w:rsid w:val="007153F0"/>
    <w:rsid w:val="00715478"/>
    <w:rsid w:val="007157D3"/>
    <w:rsid w:val="00715D2D"/>
    <w:rsid w:val="0071617F"/>
    <w:rsid w:val="007161EA"/>
    <w:rsid w:val="00716B7F"/>
    <w:rsid w:val="00716D1F"/>
    <w:rsid w:val="00716E26"/>
    <w:rsid w:val="00716EBC"/>
    <w:rsid w:val="00717929"/>
    <w:rsid w:val="00720087"/>
    <w:rsid w:val="00720874"/>
    <w:rsid w:val="007212F8"/>
    <w:rsid w:val="00721A66"/>
    <w:rsid w:val="00722147"/>
    <w:rsid w:val="00723283"/>
    <w:rsid w:val="0072334C"/>
    <w:rsid w:val="007237E6"/>
    <w:rsid w:val="00723A50"/>
    <w:rsid w:val="00723C31"/>
    <w:rsid w:val="00723DCD"/>
    <w:rsid w:val="00724142"/>
    <w:rsid w:val="0072477C"/>
    <w:rsid w:val="00724790"/>
    <w:rsid w:val="00724BF9"/>
    <w:rsid w:val="00725248"/>
    <w:rsid w:val="00725477"/>
    <w:rsid w:val="00725A1E"/>
    <w:rsid w:val="00725D91"/>
    <w:rsid w:val="007260FB"/>
    <w:rsid w:val="00726136"/>
    <w:rsid w:val="00726A62"/>
    <w:rsid w:val="0072720D"/>
    <w:rsid w:val="0072725F"/>
    <w:rsid w:val="00727BFE"/>
    <w:rsid w:val="0073025C"/>
    <w:rsid w:val="007303BE"/>
    <w:rsid w:val="007314BF"/>
    <w:rsid w:val="0073184B"/>
    <w:rsid w:val="00731D96"/>
    <w:rsid w:val="00731F65"/>
    <w:rsid w:val="0073233A"/>
    <w:rsid w:val="00732687"/>
    <w:rsid w:val="00732B2B"/>
    <w:rsid w:val="007336FF"/>
    <w:rsid w:val="0073387E"/>
    <w:rsid w:val="00733B63"/>
    <w:rsid w:val="00733EA0"/>
    <w:rsid w:val="00734348"/>
    <w:rsid w:val="007344BF"/>
    <w:rsid w:val="007347FE"/>
    <w:rsid w:val="00734818"/>
    <w:rsid w:val="00734D49"/>
    <w:rsid w:val="0073561B"/>
    <w:rsid w:val="0073641E"/>
    <w:rsid w:val="00736C74"/>
    <w:rsid w:val="0073794C"/>
    <w:rsid w:val="00737BB1"/>
    <w:rsid w:val="00740054"/>
    <w:rsid w:val="00740532"/>
    <w:rsid w:val="00740693"/>
    <w:rsid w:val="00740790"/>
    <w:rsid w:val="007408E2"/>
    <w:rsid w:val="0074125F"/>
    <w:rsid w:val="007412CD"/>
    <w:rsid w:val="007415A8"/>
    <w:rsid w:val="00741A62"/>
    <w:rsid w:val="007427B6"/>
    <w:rsid w:val="00742AA5"/>
    <w:rsid w:val="00742DC9"/>
    <w:rsid w:val="00744630"/>
    <w:rsid w:val="0074478F"/>
    <w:rsid w:val="007448DC"/>
    <w:rsid w:val="007449FE"/>
    <w:rsid w:val="00744A24"/>
    <w:rsid w:val="00745046"/>
    <w:rsid w:val="007462D5"/>
    <w:rsid w:val="007464D7"/>
    <w:rsid w:val="00746F00"/>
    <w:rsid w:val="00747888"/>
    <w:rsid w:val="00747D77"/>
    <w:rsid w:val="00751264"/>
    <w:rsid w:val="00751CF1"/>
    <w:rsid w:val="00751DFA"/>
    <w:rsid w:val="00752185"/>
    <w:rsid w:val="007522A3"/>
    <w:rsid w:val="0075270A"/>
    <w:rsid w:val="00752969"/>
    <w:rsid w:val="007529BC"/>
    <w:rsid w:val="00752B91"/>
    <w:rsid w:val="007538F8"/>
    <w:rsid w:val="00753A4D"/>
    <w:rsid w:val="00753A79"/>
    <w:rsid w:val="00754491"/>
    <w:rsid w:val="007545BD"/>
    <w:rsid w:val="00754683"/>
    <w:rsid w:val="0075503A"/>
    <w:rsid w:val="0075524D"/>
    <w:rsid w:val="00755825"/>
    <w:rsid w:val="00755DCE"/>
    <w:rsid w:val="00755FCE"/>
    <w:rsid w:val="00756589"/>
    <w:rsid w:val="007566F7"/>
    <w:rsid w:val="0075686E"/>
    <w:rsid w:val="00756ECB"/>
    <w:rsid w:val="0075737E"/>
    <w:rsid w:val="007579FD"/>
    <w:rsid w:val="00757A13"/>
    <w:rsid w:val="00757A24"/>
    <w:rsid w:val="00757E86"/>
    <w:rsid w:val="00760157"/>
    <w:rsid w:val="007609CB"/>
    <w:rsid w:val="00760BEA"/>
    <w:rsid w:val="007613A0"/>
    <w:rsid w:val="0076175E"/>
    <w:rsid w:val="00761779"/>
    <w:rsid w:val="007619D1"/>
    <w:rsid w:val="00761F7E"/>
    <w:rsid w:val="00762139"/>
    <w:rsid w:val="00762961"/>
    <w:rsid w:val="007630F9"/>
    <w:rsid w:val="007636C4"/>
    <w:rsid w:val="00763B6E"/>
    <w:rsid w:val="00763D08"/>
    <w:rsid w:val="00763F0B"/>
    <w:rsid w:val="00764192"/>
    <w:rsid w:val="007643F5"/>
    <w:rsid w:val="0076486A"/>
    <w:rsid w:val="00764C4F"/>
    <w:rsid w:val="007654F9"/>
    <w:rsid w:val="00765A0A"/>
    <w:rsid w:val="00765D2F"/>
    <w:rsid w:val="0076608F"/>
    <w:rsid w:val="007660F2"/>
    <w:rsid w:val="007661B5"/>
    <w:rsid w:val="007664AE"/>
    <w:rsid w:val="00766953"/>
    <w:rsid w:val="00766A76"/>
    <w:rsid w:val="00766C67"/>
    <w:rsid w:val="0076753D"/>
    <w:rsid w:val="007708BA"/>
    <w:rsid w:val="0077104C"/>
    <w:rsid w:val="0077211C"/>
    <w:rsid w:val="007721E4"/>
    <w:rsid w:val="007726A8"/>
    <w:rsid w:val="00772F1F"/>
    <w:rsid w:val="00773071"/>
    <w:rsid w:val="0077347F"/>
    <w:rsid w:val="00773701"/>
    <w:rsid w:val="00774582"/>
    <w:rsid w:val="007749D1"/>
    <w:rsid w:val="00774CE6"/>
    <w:rsid w:val="00774E36"/>
    <w:rsid w:val="00775102"/>
    <w:rsid w:val="00775D9C"/>
    <w:rsid w:val="00775EBE"/>
    <w:rsid w:val="007760B1"/>
    <w:rsid w:val="00776353"/>
    <w:rsid w:val="007764B8"/>
    <w:rsid w:val="007766C5"/>
    <w:rsid w:val="007769AB"/>
    <w:rsid w:val="00776BB5"/>
    <w:rsid w:val="0077734C"/>
    <w:rsid w:val="00777A99"/>
    <w:rsid w:val="00777EFC"/>
    <w:rsid w:val="0078014F"/>
    <w:rsid w:val="00780186"/>
    <w:rsid w:val="007809CA"/>
    <w:rsid w:val="00780A53"/>
    <w:rsid w:val="00780DE2"/>
    <w:rsid w:val="00780EBB"/>
    <w:rsid w:val="00781369"/>
    <w:rsid w:val="007814C8"/>
    <w:rsid w:val="0078178E"/>
    <w:rsid w:val="00781F5A"/>
    <w:rsid w:val="007827D8"/>
    <w:rsid w:val="00782AFC"/>
    <w:rsid w:val="00782B08"/>
    <w:rsid w:val="00782BD6"/>
    <w:rsid w:val="00782D50"/>
    <w:rsid w:val="00783BB6"/>
    <w:rsid w:val="00783D69"/>
    <w:rsid w:val="00784223"/>
    <w:rsid w:val="00784270"/>
    <w:rsid w:val="00784AEF"/>
    <w:rsid w:val="00784E38"/>
    <w:rsid w:val="00784F6F"/>
    <w:rsid w:val="00785E25"/>
    <w:rsid w:val="00785E77"/>
    <w:rsid w:val="007862E5"/>
    <w:rsid w:val="007866A0"/>
    <w:rsid w:val="0078728E"/>
    <w:rsid w:val="0078737C"/>
    <w:rsid w:val="00787620"/>
    <w:rsid w:val="007877F2"/>
    <w:rsid w:val="0079041B"/>
    <w:rsid w:val="0079079C"/>
    <w:rsid w:val="0079130A"/>
    <w:rsid w:val="00791A86"/>
    <w:rsid w:val="00791AA1"/>
    <w:rsid w:val="007921B7"/>
    <w:rsid w:val="007927B5"/>
    <w:rsid w:val="00792CD9"/>
    <w:rsid w:val="00792D81"/>
    <w:rsid w:val="00792E9E"/>
    <w:rsid w:val="00793434"/>
    <w:rsid w:val="0079358F"/>
    <w:rsid w:val="00793B5A"/>
    <w:rsid w:val="00793F23"/>
    <w:rsid w:val="0079437D"/>
    <w:rsid w:val="00794708"/>
    <w:rsid w:val="00794B87"/>
    <w:rsid w:val="0079519E"/>
    <w:rsid w:val="00795768"/>
    <w:rsid w:val="00795D86"/>
    <w:rsid w:val="0079639C"/>
    <w:rsid w:val="00796835"/>
    <w:rsid w:val="007968A2"/>
    <w:rsid w:val="00796D4B"/>
    <w:rsid w:val="00797620"/>
    <w:rsid w:val="00797779"/>
    <w:rsid w:val="00797AB7"/>
    <w:rsid w:val="00797E93"/>
    <w:rsid w:val="007A0559"/>
    <w:rsid w:val="007A09A4"/>
    <w:rsid w:val="007A1252"/>
    <w:rsid w:val="007A17F6"/>
    <w:rsid w:val="007A1980"/>
    <w:rsid w:val="007A22B7"/>
    <w:rsid w:val="007A2A9A"/>
    <w:rsid w:val="007A2B91"/>
    <w:rsid w:val="007A2E46"/>
    <w:rsid w:val="007A319F"/>
    <w:rsid w:val="007A3295"/>
    <w:rsid w:val="007A332B"/>
    <w:rsid w:val="007A352E"/>
    <w:rsid w:val="007A368D"/>
    <w:rsid w:val="007A3753"/>
    <w:rsid w:val="007A37FD"/>
    <w:rsid w:val="007A38D6"/>
    <w:rsid w:val="007A38E6"/>
    <w:rsid w:val="007A3B1A"/>
    <w:rsid w:val="007A3E2D"/>
    <w:rsid w:val="007A3E8A"/>
    <w:rsid w:val="007A4070"/>
    <w:rsid w:val="007A42A1"/>
    <w:rsid w:val="007A4F53"/>
    <w:rsid w:val="007A5518"/>
    <w:rsid w:val="007A5705"/>
    <w:rsid w:val="007A5ADD"/>
    <w:rsid w:val="007A6249"/>
    <w:rsid w:val="007A63C1"/>
    <w:rsid w:val="007A6D28"/>
    <w:rsid w:val="007A73DF"/>
    <w:rsid w:val="007A75A2"/>
    <w:rsid w:val="007A7CFB"/>
    <w:rsid w:val="007B0504"/>
    <w:rsid w:val="007B0DC8"/>
    <w:rsid w:val="007B0EA1"/>
    <w:rsid w:val="007B107A"/>
    <w:rsid w:val="007B11D9"/>
    <w:rsid w:val="007B12C2"/>
    <w:rsid w:val="007B1312"/>
    <w:rsid w:val="007B1556"/>
    <w:rsid w:val="007B19E1"/>
    <w:rsid w:val="007B1C6A"/>
    <w:rsid w:val="007B2116"/>
    <w:rsid w:val="007B26AB"/>
    <w:rsid w:val="007B2B3A"/>
    <w:rsid w:val="007B2C8D"/>
    <w:rsid w:val="007B2D65"/>
    <w:rsid w:val="007B32C3"/>
    <w:rsid w:val="007B3426"/>
    <w:rsid w:val="007B4A52"/>
    <w:rsid w:val="007B4AB4"/>
    <w:rsid w:val="007B4B50"/>
    <w:rsid w:val="007B5A93"/>
    <w:rsid w:val="007B5F16"/>
    <w:rsid w:val="007B65F6"/>
    <w:rsid w:val="007B66B5"/>
    <w:rsid w:val="007B67FF"/>
    <w:rsid w:val="007B68D4"/>
    <w:rsid w:val="007B6AB2"/>
    <w:rsid w:val="007B6F09"/>
    <w:rsid w:val="007B7171"/>
    <w:rsid w:val="007B736F"/>
    <w:rsid w:val="007C06FE"/>
    <w:rsid w:val="007C0A58"/>
    <w:rsid w:val="007C117F"/>
    <w:rsid w:val="007C1332"/>
    <w:rsid w:val="007C145A"/>
    <w:rsid w:val="007C1DE0"/>
    <w:rsid w:val="007C2452"/>
    <w:rsid w:val="007C272B"/>
    <w:rsid w:val="007C2A6C"/>
    <w:rsid w:val="007C389F"/>
    <w:rsid w:val="007C393F"/>
    <w:rsid w:val="007C3F83"/>
    <w:rsid w:val="007C423B"/>
    <w:rsid w:val="007C4839"/>
    <w:rsid w:val="007C49AF"/>
    <w:rsid w:val="007C4B45"/>
    <w:rsid w:val="007C4FD1"/>
    <w:rsid w:val="007C504D"/>
    <w:rsid w:val="007C529D"/>
    <w:rsid w:val="007C5C6C"/>
    <w:rsid w:val="007C6250"/>
    <w:rsid w:val="007C6369"/>
    <w:rsid w:val="007C67EF"/>
    <w:rsid w:val="007C6831"/>
    <w:rsid w:val="007C797C"/>
    <w:rsid w:val="007D0527"/>
    <w:rsid w:val="007D05F4"/>
    <w:rsid w:val="007D0AE7"/>
    <w:rsid w:val="007D0C47"/>
    <w:rsid w:val="007D0C6C"/>
    <w:rsid w:val="007D1B84"/>
    <w:rsid w:val="007D20D2"/>
    <w:rsid w:val="007D2C36"/>
    <w:rsid w:val="007D35E0"/>
    <w:rsid w:val="007D4025"/>
    <w:rsid w:val="007D4618"/>
    <w:rsid w:val="007D4F52"/>
    <w:rsid w:val="007D5917"/>
    <w:rsid w:val="007D599F"/>
    <w:rsid w:val="007D5CE4"/>
    <w:rsid w:val="007D60AF"/>
    <w:rsid w:val="007D60CA"/>
    <w:rsid w:val="007D61A9"/>
    <w:rsid w:val="007D645D"/>
    <w:rsid w:val="007D678F"/>
    <w:rsid w:val="007D6EB7"/>
    <w:rsid w:val="007D6FFA"/>
    <w:rsid w:val="007D74C9"/>
    <w:rsid w:val="007D74CA"/>
    <w:rsid w:val="007D76E1"/>
    <w:rsid w:val="007E0898"/>
    <w:rsid w:val="007E146D"/>
    <w:rsid w:val="007E189F"/>
    <w:rsid w:val="007E1B4B"/>
    <w:rsid w:val="007E268B"/>
    <w:rsid w:val="007E2861"/>
    <w:rsid w:val="007E28D2"/>
    <w:rsid w:val="007E290A"/>
    <w:rsid w:val="007E2E8B"/>
    <w:rsid w:val="007E2F5B"/>
    <w:rsid w:val="007E2FED"/>
    <w:rsid w:val="007E336F"/>
    <w:rsid w:val="007E35D7"/>
    <w:rsid w:val="007E3847"/>
    <w:rsid w:val="007E3E48"/>
    <w:rsid w:val="007E3EFE"/>
    <w:rsid w:val="007E3F1A"/>
    <w:rsid w:val="007E3FBF"/>
    <w:rsid w:val="007E405F"/>
    <w:rsid w:val="007E41D9"/>
    <w:rsid w:val="007E43E3"/>
    <w:rsid w:val="007E4A9A"/>
    <w:rsid w:val="007E58DD"/>
    <w:rsid w:val="007E63FA"/>
    <w:rsid w:val="007E689D"/>
    <w:rsid w:val="007E6E1A"/>
    <w:rsid w:val="007E6E6B"/>
    <w:rsid w:val="007E73B4"/>
    <w:rsid w:val="007E7717"/>
    <w:rsid w:val="007E77DF"/>
    <w:rsid w:val="007F02CB"/>
    <w:rsid w:val="007F15BA"/>
    <w:rsid w:val="007F1C9D"/>
    <w:rsid w:val="007F23E3"/>
    <w:rsid w:val="007F23FC"/>
    <w:rsid w:val="007F243A"/>
    <w:rsid w:val="007F2F59"/>
    <w:rsid w:val="007F3049"/>
    <w:rsid w:val="007F3217"/>
    <w:rsid w:val="007F3509"/>
    <w:rsid w:val="007F3B4F"/>
    <w:rsid w:val="007F4CF8"/>
    <w:rsid w:val="007F4DED"/>
    <w:rsid w:val="007F574E"/>
    <w:rsid w:val="007F5FD2"/>
    <w:rsid w:val="007F6060"/>
    <w:rsid w:val="007F608C"/>
    <w:rsid w:val="007F69F0"/>
    <w:rsid w:val="007F6F67"/>
    <w:rsid w:val="007F6FAC"/>
    <w:rsid w:val="007F7C91"/>
    <w:rsid w:val="00800147"/>
    <w:rsid w:val="008004E6"/>
    <w:rsid w:val="0080083A"/>
    <w:rsid w:val="00800D55"/>
    <w:rsid w:val="0080171C"/>
    <w:rsid w:val="00801E0D"/>
    <w:rsid w:val="00801F31"/>
    <w:rsid w:val="0080249C"/>
    <w:rsid w:val="008028A4"/>
    <w:rsid w:val="00802BB2"/>
    <w:rsid w:val="0080320F"/>
    <w:rsid w:val="00803620"/>
    <w:rsid w:val="00803B27"/>
    <w:rsid w:val="00803B74"/>
    <w:rsid w:val="0080429E"/>
    <w:rsid w:val="008053C6"/>
    <w:rsid w:val="00805E7A"/>
    <w:rsid w:val="0080603D"/>
    <w:rsid w:val="00806146"/>
    <w:rsid w:val="00806273"/>
    <w:rsid w:val="0080694E"/>
    <w:rsid w:val="00806F53"/>
    <w:rsid w:val="00806FF8"/>
    <w:rsid w:val="008073BB"/>
    <w:rsid w:val="00807648"/>
    <w:rsid w:val="00807B30"/>
    <w:rsid w:val="00807D2C"/>
    <w:rsid w:val="008102AA"/>
    <w:rsid w:val="008104FF"/>
    <w:rsid w:val="00810C42"/>
    <w:rsid w:val="00810D49"/>
    <w:rsid w:val="00811EF1"/>
    <w:rsid w:val="008123C2"/>
    <w:rsid w:val="00813687"/>
    <w:rsid w:val="00813787"/>
    <w:rsid w:val="008137A6"/>
    <w:rsid w:val="008145E5"/>
    <w:rsid w:val="0081481C"/>
    <w:rsid w:val="00814AFF"/>
    <w:rsid w:val="00814F0C"/>
    <w:rsid w:val="00814F1F"/>
    <w:rsid w:val="0081554E"/>
    <w:rsid w:val="008158B9"/>
    <w:rsid w:val="00815F96"/>
    <w:rsid w:val="00816616"/>
    <w:rsid w:val="00816652"/>
    <w:rsid w:val="0081763F"/>
    <w:rsid w:val="00817700"/>
    <w:rsid w:val="00817D51"/>
    <w:rsid w:val="008201E9"/>
    <w:rsid w:val="008206BE"/>
    <w:rsid w:val="008208D9"/>
    <w:rsid w:val="00820A0A"/>
    <w:rsid w:val="00820A5F"/>
    <w:rsid w:val="00820BF6"/>
    <w:rsid w:val="00821238"/>
    <w:rsid w:val="00821295"/>
    <w:rsid w:val="00821815"/>
    <w:rsid w:val="00821EB8"/>
    <w:rsid w:val="008222B4"/>
    <w:rsid w:val="00822AA5"/>
    <w:rsid w:val="00822B18"/>
    <w:rsid w:val="00822E54"/>
    <w:rsid w:val="00822FFC"/>
    <w:rsid w:val="008231B9"/>
    <w:rsid w:val="008238FF"/>
    <w:rsid w:val="00824239"/>
    <w:rsid w:val="00824459"/>
    <w:rsid w:val="00824617"/>
    <w:rsid w:val="00824CF1"/>
    <w:rsid w:val="008253A3"/>
    <w:rsid w:val="008257AA"/>
    <w:rsid w:val="008259ED"/>
    <w:rsid w:val="00825B95"/>
    <w:rsid w:val="0082686E"/>
    <w:rsid w:val="00826FC0"/>
    <w:rsid w:val="0082743A"/>
    <w:rsid w:val="00827D2B"/>
    <w:rsid w:val="00827FF6"/>
    <w:rsid w:val="008308F2"/>
    <w:rsid w:val="00830E1F"/>
    <w:rsid w:val="00830EB5"/>
    <w:rsid w:val="00831382"/>
    <w:rsid w:val="0083142D"/>
    <w:rsid w:val="008314AF"/>
    <w:rsid w:val="008319C1"/>
    <w:rsid w:val="00831A92"/>
    <w:rsid w:val="00831FC1"/>
    <w:rsid w:val="00832327"/>
    <w:rsid w:val="00832341"/>
    <w:rsid w:val="00832426"/>
    <w:rsid w:val="00832753"/>
    <w:rsid w:val="00833236"/>
    <w:rsid w:val="0083333F"/>
    <w:rsid w:val="0083476D"/>
    <w:rsid w:val="00834A82"/>
    <w:rsid w:val="00835373"/>
    <w:rsid w:val="00835691"/>
    <w:rsid w:val="00835D9D"/>
    <w:rsid w:val="00836435"/>
    <w:rsid w:val="008365C3"/>
    <w:rsid w:val="00836DCE"/>
    <w:rsid w:val="00837A26"/>
    <w:rsid w:val="00837DCB"/>
    <w:rsid w:val="00840627"/>
    <w:rsid w:val="00840B2F"/>
    <w:rsid w:val="00840C49"/>
    <w:rsid w:val="00841236"/>
    <w:rsid w:val="00841468"/>
    <w:rsid w:val="00841751"/>
    <w:rsid w:val="008423E0"/>
    <w:rsid w:val="00842FDC"/>
    <w:rsid w:val="00843960"/>
    <w:rsid w:val="008439BD"/>
    <w:rsid w:val="00843ACE"/>
    <w:rsid w:val="008444CA"/>
    <w:rsid w:val="008446A2"/>
    <w:rsid w:val="00845068"/>
    <w:rsid w:val="0084580B"/>
    <w:rsid w:val="00845A53"/>
    <w:rsid w:val="00845C55"/>
    <w:rsid w:val="00845D53"/>
    <w:rsid w:val="008466EB"/>
    <w:rsid w:val="008473A0"/>
    <w:rsid w:val="00847AED"/>
    <w:rsid w:val="00850201"/>
    <w:rsid w:val="0085029F"/>
    <w:rsid w:val="00850B57"/>
    <w:rsid w:val="00850D0F"/>
    <w:rsid w:val="00851557"/>
    <w:rsid w:val="00851669"/>
    <w:rsid w:val="0085196D"/>
    <w:rsid w:val="00851DF1"/>
    <w:rsid w:val="00852AA1"/>
    <w:rsid w:val="00852CF1"/>
    <w:rsid w:val="00852D82"/>
    <w:rsid w:val="00852DA7"/>
    <w:rsid w:val="008530AF"/>
    <w:rsid w:val="00853453"/>
    <w:rsid w:val="008537AF"/>
    <w:rsid w:val="0085413E"/>
    <w:rsid w:val="00854159"/>
    <w:rsid w:val="00854AA6"/>
    <w:rsid w:val="00854BF8"/>
    <w:rsid w:val="008550F9"/>
    <w:rsid w:val="0085583D"/>
    <w:rsid w:val="00855AD7"/>
    <w:rsid w:val="00855D66"/>
    <w:rsid w:val="00856AAD"/>
    <w:rsid w:val="00856FDD"/>
    <w:rsid w:val="00857220"/>
    <w:rsid w:val="008572EA"/>
    <w:rsid w:val="00857585"/>
    <w:rsid w:val="008576CB"/>
    <w:rsid w:val="00860235"/>
    <w:rsid w:val="008603EA"/>
    <w:rsid w:val="0086060A"/>
    <w:rsid w:val="00860AAA"/>
    <w:rsid w:val="00861141"/>
    <w:rsid w:val="00861ABA"/>
    <w:rsid w:val="00861BF9"/>
    <w:rsid w:val="00861CB5"/>
    <w:rsid w:val="00862036"/>
    <w:rsid w:val="0086205F"/>
    <w:rsid w:val="008627F2"/>
    <w:rsid w:val="00862F58"/>
    <w:rsid w:val="00863394"/>
    <w:rsid w:val="00863607"/>
    <w:rsid w:val="00863EC5"/>
    <w:rsid w:val="00864704"/>
    <w:rsid w:val="0086478E"/>
    <w:rsid w:val="0086487F"/>
    <w:rsid w:val="008648CA"/>
    <w:rsid w:val="00865749"/>
    <w:rsid w:val="008662F0"/>
    <w:rsid w:val="00866622"/>
    <w:rsid w:val="008670A7"/>
    <w:rsid w:val="008671D8"/>
    <w:rsid w:val="008675E0"/>
    <w:rsid w:val="00867737"/>
    <w:rsid w:val="008704F1"/>
    <w:rsid w:val="00870834"/>
    <w:rsid w:val="00870C90"/>
    <w:rsid w:val="00870EA1"/>
    <w:rsid w:val="0087177B"/>
    <w:rsid w:val="00871A2B"/>
    <w:rsid w:val="00871DF9"/>
    <w:rsid w:val="008727CF"/>
    <w:rsid w:val="00872917"/>
    <w:rsid w:val="00872DFE"/>
    <w:rsid w:val="0087547F"/>
    <w:rsid w:val="00875F4F"/>
    <w:rsid w:val="0087652E"/>
    <w:rsid w:val="00877056"/>
    <w:rsid w:val="00877322"/>
    <w:rsid w:val="00877663"/>
    <w:rsid w:val="00877723"/>
    <w:rsid w:val="008778FB"/>
    <w:rsid w:val="00877C3E"/>
    <w:rsid w:val="00877EA4"/>
    <w:rsid w:val="00880A46"/>
    <w:rsid w:val="008810A1"/>
    <w:rsid w:val="0088163A"/>
    <w:rsid w:val="0088184E"/>
    <w:rsid w:val="00881A2E"/>
    <w:rsid w:val="00881EC6"/>
    <w:rsid w:val="0088215B"/>
    <w:rsid w:val="008821FC"/>
    <w:rsid w:val="008823AC"/>
    <w:rsid w:val="0088283F"/>
    <w:rsid w:val="00882AC6"/>
    <w:rsid w:val="00884AF5"/>
    <w:rsid w:val="00885B2E"/>
    <w:rsid w:val="00885CB5"/>
    <w:rsid w:val="008861F3"/>
    <w:rsid w:val="0088631A"/>
    <w:rsid w:val="00887437"/>
    <w:rsid w:val="0088753B"/>
    <w:rsid w:val="00887592"/>
    <w:rsid w:val="00887ADE"/>
    <w:rsid w:val="008901A9"/>
    <w:rsid w:val="00890217"/>
    <w:rsid w:val="008902C1"/>
    <w:rsid w:val="00890975"/>
    <w:rsid w:val="00890A11"/>
    <w:rsid w:val="00890C45"/>
    <w:rsid w:val="00891C65"/>
    <w:rsid w:val="00891C6A"/>
    <w:rsid w:val="008928A2"/>
    <w:rsid w:val="00892910"/>
    <w:rsid w:val="00892E17"/>
    <w:rsid w:val="00893092"/>
    <w:rsid w:val="0089332D"/>
    <w:rsid w:val="00893366"/>
    <w:rsid w:val="00893560"/>
    <w:rsid w:val="008937AF"/>
    <w:rsid w:val="00893EE1"/>
    <w:rsid w:val="0089404E"/>
    <w:rsid w:val="00894B80"/>
    <w:rsid w:val="00894BA9"/>
    <w:rsid w:val="0089521F"/>
    <w:rsid w:val="008956BB"/>
    <w:rsid w:val="00895A18"/>
    <w:rsid w:val="00895AC3"/>
    <w:rsid w:val="00895E3C"/>
    <w:rsid w:val="00896741"/>
    <w:rsid w:val="00896941"/>
    <w:rsid w:val="00896AAF"/>
    <w:rsid w:val="00896F7E"/>
    <w:rsid w:val="008972B6"/>
    <w:rsid w:val="008973B3"/>
    <w:rsid w:val="008974F3"/>
    <w:rsid w:val="00897667"/>
    <w:rsid w:val="008A066D"/>
    <w:rsid w:val="008A0699"/>
    <w:rsid w:val="008A092D"/>
    <w:rsid w:val="008A1872"/>
    <w:rsid w:val="008A1D9B"/>
    <w:rsid w:val="008A207F"/>
    <w:rsid w:val="008A2B9D"/>
    <w:rsid w:val="008A2BBB"/>
    <w:rsid w:val="008A4200"/>
    <w:rsid w:val="008A43C8"/>
    <w:rsid w:val="008A4F4F"/>
    <w:rsid w:val="008A511A"/>
    <w:rsid w:val="008A512F"/>
    <w:rsid w:val="008A603A"/>
    <w:rsid w:val="008A652F"/>
    <w:rsid w:val="008A6931"/>
    <w:rsid w:val="008A73C6"/>
    <w:rsid w:val="008A7814"/>
    <w:rsid w:val="008B017C"/>
    <w:rsid w:val="008B0834"/>
    <w:rsid w:val="008B1071"/>
    <w:rsid w:val="008B179B"/>
    <w:rsid w:val="008B1E32"/>
    <w:rsid w:val="008B2C3E"/>
    <w:rsid w:val="008B2E83"/>
    <w:rsid w:val="008B428D"/>
    <w:rsid w:val="008B43C6"/>
    <w:rsid w:val="008B489B"/>
    <w:rsid w:val="008B4C79"/>
    <w:rsid w:val="008B4DB2"/>
    <w:rsid w:val="008B57D8"/>
    <w:rsid w:val="008B5CBD"/>
    <w:rsid w:val="008B5CFF"/>
    <w:rsid w:val="008B5D15"/>
    <w:rsid w:val="008B5E98"/>
    <w:rsid w:val="008B6503"/>
    <w:rsid w:val="008B719E"/>
    <w:rsid w:val="008B7DE0"/>
    <w:rsid w:val="008C015F"/>
    <w:rsid w:val="008C1091"/>
    <w:rsid w:val="008C113B"/>
    <w:rsid w:val="008C186C"/>
    <w:rsid w:val="008C1DEB"/>
    <w:rsid w:val="008C2272"/>
    <w:rsid w:val="008C3E34"/>
    <w:rsid w:val="008C4045"/>
    <w:rsid w:val="008C432F"/>
    <w:rsid w:val="008C448E"/>
    <w:rsid w:val="008C4C32"/>
    <w:rsid w:val="008C4CC8"/>
    <w:rsid w:val="008C5172"/>
    <w:rsid w:val="008C54A8"/>
    <w:rsid w:val="008C5682"/>
    <w:rsid w:val="008C5924"/>
    <w:rsid w:val="008C5996"/>
    <w:rsid w:val="008C5C3E"/>
    <w:rsid w:val="008C5D6D"/>
    <w:rsid w:val="008C5D7C"/>
    <w:rsid w:val="008C5FCF"/>
    <w:rsid w:val="008C6A2D"/>
    <w:rsid w:val="008C6F90"/>
    <w:rsid w:val="008C745B"/>
    <w:rsid w:val="008C7899"/>
    <w:rsid w:val="008C7BE2"/>
    <w:rsid w:val="008C7FDC"/>
    <w:rsid w:val="008D01B3"/>
    <w:rsid w:val="008D0754"/>
    <w:rsid w:val="008D07CB"/>
    <w:rsid w:val="008D0C52"/>
    <w:rsid w:val="008D0E54"/>
    <w:rsid w:val="008D102C"/>
    <w:rsid w:val="008D113A"/>
    <w:rsid w:val="008D14E1"/>
    <w:rsid w:val="008D1921"/>
    <w:rsid w:val="008D1D2A"/>
    <w:rsid w:val="008D1E13"/>
    <w:rsid w:val="008D1E98"/>
    <w:rsid w:val="008D1F81"/>
    <w:rsid w:val="008D2861"/>
    <w:rsid w:val="008D3090"/>
    <w:rsid w:val="008D332C"/>
    <w:rsid w:val="008D3540"/>
    <w:rsid w:val="008D3843"/>
    <w:rsid w:val="008D3AB7"/>
    <w:rsid w:val="008D3CA6"/>
    <w:rsid w:val="008D3D7D"/>
    <w:rsid w:val="008D3DCC"/>
    <w:rsid w:val="008D4809"/>
    <w:rsid w:val="008D4CC7"/>
    <w:rsid w:val="008D4CDF"/>
    <w:rsid w:val="008D5B48"/>
    <w:rsid w:val="008D617B"/>
    <w:rsid w:val="008D684E"/>
    <w:rsid w:val="008D716C"/>
    <w:rsid w:val="008D7229"/>
    <w:rsid w:val="008D7AEA"/>
    <w:rsid w:val="008E08DF"/>
    <w:rsid w:val="008E0A35"/>
    <w:rsid w:val="008E0E51"/>
    <w:rsid w:val="008E0ED6"/>
    <w:rsid w:val="008E18F8"/>
    <w:rsid w:val="008E1FDF"/>
    <w:rsid w:val="008E2202"/>
    <w:rsid w:val="008E34D0"/>
    <w:rsid w:val="008E3573"/>
    <w:rsid w:val="008E3E01"/>
    <w:rsid w:val="008E4CAC"/>
    <w:rsid w:val="008E4F59"/>
    <w:rsid w:val="008E52AE"/>
    <w:rsid w:val="008E53DA"/>
    <w:rsid w:val="008E58DB"/>
    <w:rsid w:val="008E6116"/>
    <w:rsid w:val="008E6272"/>
    <w:rsid w:val="008E6EA9"/>
    <w:rsid w:val="008E71D0"/>
    <w:rsid w:val="008E72B6"/>
    <w:rsid w:val="008E7675"/>
    <w:rsid w:val="008E7CD8"/>
    <w:rsid w:val="008F0057"/>
    <w:rsid w:val="008F0774"/>
    <w:rsid w:val="008F07FC"/>
    <w:rsid w:val="008F084B"/>
    <w:rsid w:val="008F0B33"/>
    <w:rsid w:val="008F1259"/>
    <w:rsid w:val="008F139E"/>
    <w:rsid w:val="008F150C"/>
    <w:rsid w:val="008F171E"/>
    <w:rsid w:val="008F1803"/>
    <w:rsid w:val="008F1816"/>
    <w:rsid w:val="008F1EF4"/>
    <w:rsid w:val="008F21C1"/>
    <w:rsid w:val="008F28B8"/>
    <w:rsid w:val="008F2F5F"/>
    <w:rsid w:val="008F342C"/>
    <w:rsid w:val="008F344D"/>
    <w:rsid w:val="008F35C8"/>
    <w:rsid w:val="008F3656"/>
    <w:rsid w:val="008F3A6B"/>
    <w:rsid w:val="008F3B1F"/>
    <w:rsid w:val="008F3DA1"/>
    <w:rsid w:val="008F4509"/>
    <w:rsid w:val="008F493E"/>
    <w:rsid w:val="008F4A6F"/>
    <w:rsid w:val="008F4D6A"/>
    <w:rsid w:val="008F55D7"/>
    <w:rsid w:val="008F5887"/>
    <w:rsid w:val="008F5C0F"/>
    <w:rsid w:val="008F6657"/>
    <w:rsid w:val="008F6A2E"/>
    <w:rsid w:val="008F764D"/>
    <w:rsid w:val="008F77CA"/>
    <w:rsid w:val="009000CE"/>
    <w:rsid w:val="009003C3"/>
    <w:rsid w:val="00900680"/>
    <w:rsid w:val="00900AFE"/>
    <w:rsid w:val="00901BAD"/>
    <w:rsid w:val="00901D2D"/>
    <w:rsid w:val="00901F1E"/>
    <w:rsid w:val="009023B1"/>
    <w:rsid w:val="00902450"/>
    <w:rsid w:val="00902470"/>
    <w:rsid w:val="0090269B"/>
    <w:rsid w:val="00902F15"/>
    <w:rsid w:val="00903171"/>
    <w:rsid w:val="009035AB"/>
    <w:rsid w:val="00903AFB"/>
    <w:rsid w:val="00903C82"/>
    <w:rsid w:val="00904854"/>
    <w:rsid w:val="00904E18"/>
    <w:rsid w:val="00905061"/>
    <w:rsid w:val="009050FC"/>
    <w:rsid w:val="00905860"/>
    <w:rsid w:val="0090588E"/>
    <w:rsid w:val="00905D39"/>
    <w:rsid w:val="00905EAD"/>
    <w:rsid w:val="00906F45"/>
    <w:rsid w:val="00907093"/>
    <w:rsid w:val="009070A1"/>
    <w:rsid w:val="00907D42"/>
    <w:rsid w:val="0091008B"/>
    <w:rsid w:val="00910426"/>
    <w:rsid w:val="009106A0"/>
    <w:rsid w:val="00911950"/>
    <w:rsid w:val="00911F3F"/>
    <w:rsid w:val="0091202B"/>
    <w:rsid w:val="00912154"/>
    <w:rsid w:val="00912207"/>
    <w:rsid w:val="009127F8"/>
    <w:rsid w:val="00912AC7"/>
    <w:rsid w:val="00912C09"/>
    <w:rsid w:val="0091400A"/>
    <w:rsid w:val="009146EE"/>
    <w:rsid w:val="00914B20"/>
    <w:rsid w:val="00915929"/>
    <w:rsid w:val="0091594B"/>
    <w:rsid w:val="00915994"/>
    <w:rsid w:val="0091628A"/>
    <w:rsid w:val="00916624"/>
    <w:rsid w:val="009170C6"/>
    <w:rsid w:val="00917632"/>
    <w:rsid w:val="009177C1"/>
    <w:rsid w:val="00917C37"/>
    <w:rsid w:val="00917DA7"/>
    <w:rsid w:val="0092002A"/>
    <w:rsid w:val="00920D72"/>
    <w:rsid w:val="00920DA8"/>
    <w:rsid w:val="00921024"/>
    <w:rsid w:val="00921082"/>
    <w:rsid w:val="00921204"/>
    <w:rsid w:val="009216D7"/>
    <w:rsid w:val="00923506"/>
    <w:rsid w:val="0092366F"/>
    <w:rsid w:val="009237AC"/>
    <w:rsid w:val="00924179"/>
    <w:rsid w:val="009241E0"/>
    <w:rsid w:val="00924639"/>
    <w:rsid w:val="009251E2"/>
    <w:rsid w:val="00925449"/>
    <w:rsid w:val="00925541"/>
    <w:rsid w:val="0092623C"/>
    <w:rsid w:val="009265D9"/>
    <w:rsid w:val="0092674A"/>
    <w:rsid w:val="00926A03"/>
    <w:rsid w:val="00926AFA"/>
    <w:rsid w:val="00926DE0"/>
    <w:rsid w:val="00927660"/>
    <w:rsid w:val="00927664"/>
    <w:rsid w:val="0092785B"/>
    <w:rsid w:val="00927E19"/>
    <w:rsid w:val="00927EAC"/>
    <w:rsid w:val="00930073"/>
    <w:rsid w:val="0093022B"/>
    <w:rsid w:val="009305AB"/>
    <w:rsid w:val="00930A83"/>
    <w:rsid w:val="00930C28"/>
    <w:rsid w:val="00931D82"/>
    <w:rsid w:val="0093253B"/>
    <w:rsid w:val="00932912"/>
    <w:rsid w:val="0093295B"/>
    <w:rsid w:val="009329DF"/>
    <w:rsid w:val="00932D0B"/>
    <w:rsid w:val="00933470"/>
    <w:rsid w:val="009343AE"/>
    <w:rsid w:val="0093491E"/>
    <w:rsid w:val="0093500D"/>
    <w:rsid w:val="009357C2"/>
    <w:rsid w:val="00935923"/>
    <w:rsid w:val="00935C81"/>
    <w:rsid w:val="009364F2"/>
    <w:rsid w:val="009367DE"/>
    <w:rsid w:val="00936D3B"/>
    <w:rsid w:val="00936DD9"/>
    <w:rsid w:val="009370C6"/>
    <w:rsid w:val="00937542"/>
    <w:rsid w:val="0093757A"/>
    <w:rsid w:val="00937FFA"/>
    <w:rsid w:val="0094044D"/>
    <w:rsid w:val="00940970"/>
    <w:rsid w:val="00940DCF"/>
    <w:rsid w:val="009415FF"/>
    <w:rsid w:val="00941732"/>
    <w:rsid w:val="00941CBC"/>
    <w:rsid w:val="00941D2C"/>
    <w:rsid w:val="009425BB"/>
    <w:rsid w:val="009429CD"/>
    <w:rsid w:val="00942B63"/>
    <w:rsid w:val="00942CF2"/>
    <w:rsid w:val="0094387D"/>
    <w:rsid w:val="009458FC"/>
    <w:rsid w:val="00946942"/>
    <w:rsid w:val="009469A5"/>
    <w:rsid w:val="00946B82"/>
    <w:rsid w:val="0094746B"/>
    <w:rsid w:val="00947C9C"/>
    <w:rsid w:val="0095035D"/>
    <w:rsid w:val="00950AC2"/>
    <w:rsid w:val="00950E6C"/>
    <w:rsid w:val="00950FA5"/>
    <w:rsid w:val="00951944"/>
    <w:rsid w:val="009519E9"/>
    <w:rsid w:val="00952FA1"/>
    <w:rsid w:val="00953852"/>
    <w:rsid w:val="00953B23"/>
    <w:rsid w:val="0095469A"/>
    <w:rsid w:val="009549EC"/>
    <w:rsid w:val="00954DFC"/>
    <w:rsid w:val="00955DEB"/>
    <w:rsid w:val="00956241"/>
    <w:rsid w:val="0095672F"/>
    <w:rsid w:val="00956920"/>
    <w:rsid w:val="00956BED"/>
    <w:rsid w:val="00956F0C"/>
    <w:rsid w:val="00957935"/>
    <w:rsid w:val="00957E98"/>
    <w:rsid w:val="00957F90"/>
    <w:rsid w:val="009602D7"/>
    <w:rsid w:val="0096044F"/>
    <w:rsid w:val="009605E4"/>
    <w:rsid w:val="00960B63"/>
    <w:rsid w:val="00961A86"/>
    <w:rsid w:val="00962484"/>
    <w:rsid w:val="00962EFA"/>
    <w:rsid w:val="00963387"/>
    <w:rsid w:val="009637D9"/>
    <w:rsid w:val="009637EB"/>
    <w:rsid w:val="00963DA9"/>
    <w:rsid w:val="00963DD3"/>
    <w:rsid w:val="00963DFE"/>
    <w:rsid w:val="00963EB9"/>
    <w:rsid w:val="0096400B"/>
    <w:rsid w:val="00964BB4"/>
    <w:rsid w:val="00964D02"/>
    <w:rsid w:val="009654D5"/>
    <w:rsid w:val="00965947"/>
    <w:rsid w:val="00965AA7"/>
    <w:rsid w:val="00965DBD"/>
    <w:rsid w:val="00965E60"/>
    <w:rsid w:val="00967234"/>
    <w:rsid w:val="0096784D"/>
    <w:rsid w:val="009678F1"/>
    <w:rsid w:val="00967C65"/>
    <w:rsid w:val="00967D4C"/>
    <w:rsid w:val="00967D74"/>
    <w:rsid w:val="00967F54"/>
    <w:rsid w:val="00967F6C"/>
    <w:rsid w:val="009703B3"/>
    <w:rsid w:val="00970609"/>
    <w:rsid w:val="00970925"/>
    <w:rsid w:val="009709FC"/>
    <w:rsid w:val="00970CA2"/>
    <w:rsid w:val="00970CDC"/>
    <w:rsid w:val="00970EEC"/>
    <w:rsid w:val="009713B7"/>
    <w:rsid w:val="00971640"/>
    <w:rsid w:val="009716F6"/>
    <w:rsid w:val="00971CD3"/>
    <w:rsid w:val="00971E34"/>
    <w:rsid w:val="009721E5"/>
    <w:rsid w:val="00972205"/>
    <w:rsid w:val="00972BB9"/>
    <w:rsid w:val="00973135"/>
    <w:rsid w:val="00973649"/>
    <w:rsid w:val="009738E3"/>
    <w:rsid w:val="00973F27"/>
    <w:rsid w:val="00974041"/>
    <w:rsid w:val="009741E3"/>
    <w:rsid w:val="00974286"/>
    <w:rsid w:val="009758FE"/>
    <w:rsid w:val="009764F3"/>
    <w:rsid w:val="00976BF2"/>
    <w:rsid w:val="00976C74"/>
    <w:rsid w:val="009774E5"/>
    <w:rsid w:val="00977508"/>
    <w:rsid w:val="00977653"/>
    <w:rsid w:val="00980702"/>
    <w:rsid w:val="00980BF0"/>
    <w:rsid w:val="00980DBD"/>
    <w:rsid w:val="00982683"/>
    <w:rsid w:val="009827B9"/>
    <w:rsid w:val="00982DE0"/>
    <w:rsid w:val="00983306"/>
    <w:rsid w:val="009833E6"/>
    <w:rsid w:val="009836B2"/>
    <w:rsid w:val="009838CD"/>
    <w:rsid w:val="00983E62"/>
    <w:rsid w:val="009840B6"/>
    <w:rsid w:val="00984453"/>
    <w:rsid w:val="009847CD"/>
    <w:rsid w:val="00984907"/>
    <w:rsid w:val="00984F8B"/>
    <w:rsid w:val="00985554"/>
    <w:rsid w:val="00985592"/>
    <w:rsid w:val="00985C8E"/>
    <w:rsid w:val="00986540"/>
    <w:rsid w:val="0098662B"/>
    <w:rsid w:val="009868CD"/>
    <w:rsid w:val="00986BDF"/>
    <w:rsid w:val="0098720A"/>
    <w:rsid w:val="009873A3"/>
    <w:rsid w:val="009873DC"/>
    <w:rsid w:val="00987C8D"/>
    <w:rsid w:val="009903FA"/>
    <w:rsid w:val="009908D3"/>
    <w:rsid w:val="00990ED8"/>
    <w:rsid w:val="00990F76"/>
    <w:rsid w:val="0099101D"/>
    <w:rsid w:val="00991581"/>
    <w:rsid w:val="00991949"/>
    <w:rsid w:val="00991B5B"/>
    <w:rsid w:val="00992B8D"/>
    <w:rsid w:val="009930D3"/>
    <w:rsid w:val="00993424"/>
    <w:rsid w:val="0099343A"/>
    <w:rsid w:val="009935D3"/>
    <w:rsid w:val="009942D2"/>
    <w:rsid w:val="00995218"/>
    <w:rsid w:val="00995570"/>
    <w:rsid w:val="00995653"/>
    <w:rsid w:val="00995801"/>
    <w:rsid w:val="00995D97"/>
    <w:rsid w:val="00996174"/>
    <w:rsid w:val="009967DA"/>
    <w:rsid w:val="009968AD"/>
    <w:rsid w:val="00996974"/>
    <w:rsid w:val="00996F94"/>
    <w:rsid w:val="00996FCF"/>
    <w:rsid w:val="009971AC"/>
    <w:rsid w:val="00997BA2"/>
    <w:rsid w:val="00997ECC"/>
    <w:rsid w:val="009A14A8"/>
    <w:rsid w:val="009A1912"/>
    <w:rsid w:val="009A2D9A"/>
    <w:rsid w:val="009A349E"/>
    <w:rsid w:val="009A39E1"/>
    <w:rsid w:val="009A4028"/>
    <w:rsid w:val="009A40F1"/>
    <w:rsid w:val="009A477C"/>
    <w:rsid w:val="009A4DEF"/>
    <w:rsid w:val="009A5652"/>
    <w:rsid w:val="009A57AD"/>
    <w:rsid w:val="009A5B53"/>
    <w:rsid w:val="009A69DE"/>
    <w:rsid w:val="009A6D80"/>
    <w:rsid w:val="009A7E80"/>
    <w:rsid w:val="009B06CC"/>
    <w:rsid w:val="009B158A"/>
    <w:rsid w:val="009B161A"/>
    <w:rsid w:val="009B1628"/>
    <w:rsid w:val="009B1ECD"/>
    <w:rsid w:val="009B24BC"/>
    <w:rsid w:val="009B2CB8"/>
    <w:rsid w:val="009B39CE"/>
    <w:rsid w:val="009B3E15"/>
    <w:rsid w:val="009B3F2A"/>
    <w:rsid w:val="009B3F56"/>
    <w:rsid w:val="009B3FDF"/>
    <w:rsid w:val="009B4113"/>
    <w:rsid w:val="009B4419"/>
    <w:rsid w:val="009B4670"/>
    <w:rsid w:val="009B57C7"/>
    <w:rsid w:val="009B5B3E"/>
    <w:rsid w:val="009B6584"/>
    <w:rsid w:val="009B70D0"/>
    <w:rsid w:val="009B710E"/>
    <w:rsid w:val="009B7732"/>
    <w:rsid w:val="009B7B3F"/>
    <w:rsid w:val="009C1542"/>
    <w:rsid w:val="009C1679"/>
    <w:rsid w:val="009C1856"/>
    <w:rsid w:val="009C19B3"/>
    <w:rsid w:val="009C1D85"/>
    <w:rsid w:val="009C1FFE"/>
    <w:rsid w:val="009C276A"/>
    <w:rsid w:val="009C28DD"/>
    <w:rsid w:val="009C310C"/>
    <w:rsid w:val="009C37B4"/>
    <w:rsid w:val="009C43D9"/>
    <w:rsid w:val="009C440F"/>
    <w:rsid w:val="009C4926"/>
    <w:rsid w:val="009C517F"/>
    <w:rsid w:val="009C5BEE"/>
    <w:rsid w:val="009C5C85"/>
    <w:rsid w:val="009C6212"/>
    <w:rsid w:val="009C6D61"/>
    <w:rsid w:val="009C703E"/>
    <w:rsid w:val="009C7545"/>
    <w:rsid w:val="009D0351"/>
    <w:rsid w:val="009D08B0"/>
    <w:rsid w:val="009D1E1C"/>
    <w:rsid w:val="009D1EED"/>
    <w:rsid w:val="009D2248"/>
    <w:rsid w:val="009D251C"/>
    <w:rsid w:val="009D2769"/>
    <w:rsid w:val="009D29FE"/>
    <w:rsid w:val="009D2B63"/>
    <w:rsid w:val="009D2B8F"/>
    <w:rsid w:val="009D3473"/>
    <w:rsid w:val="009D412D"/>
    <w:rsid w:val="009D44B3"/>
    <w:rsid w:val="009D4530"/>
    <w:rsid w:val="009D4D60"/>
    <w:rsid w:val="009D518D"/>
    <w:rsid w:val="009D5A1C"/>
    <w:rsid w:val="009D5D06"/>
    <w:rsid w:val="009D60D8"/>
    <w:rsid w:val="009D640D"/>
    <w:rsid w:val="009D66DC"/>
    <w:rsid w:val="009D725B"/>
    <w:rsid w:val="009D79C3"/>
    <w:rsid w:val="009D7C73"/>
    <w:rsid w:val="009D7E25"/>
    <w:rsid w:val="009E0EFB"/>
    <w:rsid w:val="009E1178"/>
    <w:rsid w:val="009E11FE"/>
    <w:rsid w:val="009E14B2"/>
    <w:rsid w:val="009E1588"/>
    <w:rsid w:val="009E18C7"/>
    <w:rsid w:val="009E1B4D"/>
    <w:rsid w:val="009E1C45"/>
    <w:rsid w:val="009E27AD"/>
    <w:rsid w:val="009E2C98"/>
    <w:rsid w:val="009E33DA"/>
    <w:rsid w:val="009E34CD"/>
    <w:rsid w:val="009E3C18"/>
    <w:rsid w:val="009E469F"/>
    <w:rsid w:val="009E4F98"/>
    <w:rsid w:val="009E56BB"/>
    <w:rsid w:val="009E5A90"/>
    <w:rsid w:val="009E5FFA"/>
    <w:rsid w:val="009E6771"/>
    <w:rsid w:val="009E6D24"/>
    <w:rsid w:val="009E7089"/>
    <w:rsid w:val="009E7690"/>
    <w:rsid w:val="009E7771"/>
    <w:rsid w:val="009E78BA"/>
    <w:rsid w:val="009E79AD"/>
    <w:rsid w:val="009E7F6A"/>
    <w:rsid w:val="009F0268"/>
    <w:rsid w:val="009F075D"/>
    <w:rsid w:val="009F0B23"/>
    <w:rsid w:val="009F1CFC"/>
    <w:rsid w:val="009F2385"/>
    <w:rsid w:val="009F23F6"/>
    <w:rsid w:val="009F2672"/>
    <w:rsid w:val="009F2B48"/>
    <w:rsid w:val="009F2DC3"/>
    <w:rsid w:val="009F4090"/>
    <w:rsid w:val="009F4581"/>
    <w:rsid w:val="009F511F"/>
    <w:rsid w:val="009F5387"/>
    <w:rsid w:val="009F5E32"/>
    <w:rsid w:val="009F605F"/>
    <w:rsid w:val="009F62A7"/>
    <w:rsid w:val="009F6519"/>
    <w:rsid w:val="009F6529"/>
    <w:rsid w:val="009F7031"/>
    <w:rsid w:val="009F7E0D"/>
    <w:rsid w:val="009F7ED1"/>
    <w:rsid w:val="00A0080A"/>
    <w:rsid w:val="00A009B2"/>
    <w:rsid w:val="00A00A61"/>
    <w:rsid w:val="00A00DA3"/>
    <w:rsid w:val="00A00E05"/>
    <w:rsid w:val="00A00E7D"/>
    <w:rsid w:val="00A00F07"/>
    <w:rsid w:val="00A01287"/>
    <w:rsid w:val="00A012E3"/>
    <w:rsid w:val="00A0144E"/>
    <w:rsid w:val="00A022DE"/>
    <w:rsid w:val="00A024D3"/>
    <w:rsid w:val="00A0327E"/>
    <w:rsid w:val="00A033A6"/>
    <w:rsid w:val="00A0357A"/>
    <w:rsid w:val="00A035D3"/>
    <w:rsid w:val="00A0360B"/>
    <w:rsid w:val="00A03733"/>
    <w:rsid w:val="00A037BF"/>
    <w:rsid w:val="00A03EAD"/>
    <w:rsid w:val="00A04379"/>
    <w:rsid w:val="00A0464A"/>
    <w:rsid w:val="00A0472B"/>
    <w:rsid w:val="00A04B65"/>
    <w:rsid w:val="00A04C23"/>
    <w:rsid w:val="00A04ED8"/>
    <w:rsid w:val="00A04F9B"/>
    <w:rsid w:val="00A05619"/>
    <w:rsid w:val="00A057FE"/>
    <w:rsid w:val="00A05862"/>
    <w:rsid w:val="00A05E52"/>
    <w:rsid w:val="00A0624B"/>
    <w:rsid w:val="00A06562"/>
    <w:rsid w:val="00A06704"/>
    <w:rsid w:val="00A06CB3"/>
    <w:rsid w:val="00A07336"/>
    <w:rsid w:val="00A1084E"/>
    <w:rsid w:val="00A10922"/>
    <w:rsid w:val="00A10AA4"/>
    <w:rsid w:val="00A10AB2"/>
    <w:rsid w:val="00A10D71"/>
    <w:rsid w:val="00A10DF7"/>
    <w:rsid w:val="00A11143"/>
    <w:rsid w:val="00A11410"/>
    <w:rsid w:val="00A114F6"/>
    <w:rsid w:val="00A11ABE"/>
    <w:rsid w:val="00A12D6F"/>
    <w:rsid w:val="00A1326E"/>
    <w:rsid w:val="00A13831"/>
    <w:rsid w:val="00A1385A"/>
    <w:rsid w:val="00A14099"/>
    <w:rsid w:val="00A14844"/>
    <w:rsid w:val="00A1487F"/>
    <w:rsid w:val="00A14D6C"/>
    <w:rsid w:val="00A14E67"/>
    <w:rsid w:val="00A15216"/>
    <w:rsid w:val="00A15475"/>
    <w:rsid w:val="00A15492"/>
    <w:rsid w:val="00A15B2A"/>
    <w:rsid w:val="00A15E41"/>
    <w:rsid w:val="00A1639F"/>
    <w:rsid w:val="00A163FB"/>
    <w:rsid w:val="00A1647A"/>
    <w:rsid w:val="00A165C1"/>
    <w:rsid w:val="00A16A14"/>
    <w:rsid w:val="00A16A6B"/>
    <w:rsid w:val="00A16B99"/>
    <w:rsid w:val="00A16BBD"/>
    <w:rsid w:val="00A16D8B"/>
    <w:rsid w:val="00A16E11"/>
    <w:rsid w:val="00A17694"/>
    <w:rsid w:val="00A176E0"/>
    <w:rsid w:val="00A17ADE"/>
    <w:rsid w:val="00A17BC4"/>
    <w:rsid w:val="00A17EE2"/>
    <w:rsid w:val="00A202A9"/>
    <w:rsid w:val="00A20BAF"/>
    <w:rsid w:val="00A20F41"/>
    <w:rsid w:val="00A22040"/>
    <w:rsid w:val="00A225E5"/>
    <w:rsid w:val="00A2262D"/>
    <w:rsid w:val="00A22C42"/>
    <w:rsid w:val="00A23119"/>
    <w:rsid w:val="00A23404"/>
    <w:rsid w:val="00A23BAF"/>
    <w:rsid w:val="00A240D0"/>
    <w:rsid w:val="00A24383"/>
    <w:rsid w:val="00A248C7"/>
    <w:rsid w:val="00A24A14"/>
    <w:rsid w:val="00A26BF3"/>
    <w:rsid w:val="00A27FF0"/>
    <w:rsid w:val="00A30436"/>
    <w:rsid w:val="00A30E4F"/>
    <w:rsid w:val="00A30F4B"/>
    <w:rsid w:val="00A3105B"/>
    <w:rsid w:val="00A31A36"/>
    <w:rsid w:val="00A31A39"/>
    <w:rsid w:val="00A320D1"/>
    <w:rsid w:val="00A32585"/>
    <w:rsid w:val="00A3277D"/>
    <w:rsid w:val="00A3316E"/>
    <w:rsid w:val="00A332C6"/>
    <w:rsid w:val="00A33308"/>
    <w:rsid w:val="00A333CA"/>
    <w:rsid w:val="00A33C73"/>
    <w:rsid w:val="00A3494C"/>
    <w:rsid w:val="00A3510A"/>
    <w:rsid w:val="00A35FE9"/>
    <w:rsid w:val="00A3603A"/>
    <w:rsid w:val="00A365F1"/>
    <w:rsid w:val="00A3716C"/>
    <w:rsid w:val="00A3723D"/>
    <w:rsid w:val="00A3728D"/>
    <w:rsid w:val="00A37356"/>
    <w:rsid w:val="00A374E9"/>
    <w:rsid w:val="00A378D5"/>
    <w:rsid w:val="00A379C4"/>
    <w:rsid w:val="00A37BF9"/>
    <w:rsid w:val="00A37D0D"/>
    <w:rsid w:val="00A37E13"/>
    <w:rsid w:val="00A40DA1"/>
    <w:rsid w:val="00A41ACA"/>
    <w:rsid w:val="00A41C45"/>
    <w:rsid w:val="00A41F22"/>
    <w:rsid w:val="00A41FEA"/>
    <w:rsid w:val="00A42CCE"/>
    <w:rsid w:val="00A43531"/>
    <w:rsid w:val="00A43F59"/>
    <w:rsid w:val="00A44174"/>
    <w:rsid w:val="00A44970"/>
    <w:rsid w:val="00A44D76"/>
    <w:rsid w:val="00A45667"/>
    <w:rsid w:val="00A45D33"/>
    <w:rsid w:val="00A45DC4"/>
    <w:rsid w:val="00A46798"/>
    <w:rsid w:val="00A4682B"/>
    <w:rsid w:val="00A47BE9"/>
    <w:rsid w:val="00A47CB3"/>
    <w:rsid w:val="00A500C0"/>
    <w:rsid w:val="00A50288"/>
    <w:rsid w:val="00A504F0"/>
    <w:rsid w:val="00A50660"/>
    <w:rsid w:val="00A51065"/>
    <w:rsid w:val="00A510ED"/>
    <w:rsid w:val="00A5114C"/>
    <w:rsid w:val="00A51A94"/>
    <w:rsid w:val="00A52000"/>
    <w:rsid w:val="00A520EE"/>
    <w:rsid w:val="00A52986"/>
    <w:rsid w:val="00A530B0"/>
    <w:rsid w:val="00A540E3"/>
    <w:rsid w:val="00A543D8"/>
    <w:rsid w:val="00A54BE7"/>
    <w:rsid w:val="00A54F19"/>
    <w:rsid w:val="00A55172"/>
    <w:rsid w:val="00A55B3F"/>
    <w:rsid w:val="00A56B7B"/>
    <w:rsid w:val="00A57677"/>
    <w:rsid w:val="00A5792D"/>
    <w:rsid w:val="00A6006E"/>
    <w:rsid w:val="00A60072"/>
    <w:rsid w:val="00A60C99"/>
    <w:rsid w:val="00A60E37"/>
    <w:rsid w:val="00A60E72"/>
    <w:rsid w:val="00A61026"/>
    <w:rsid w:val="00A61852"/>
    <w:rsid w:val="00A61F30"/>
    <w:rsid w:val="00A62823"/>
    <w:rsid w:val="00A62E23"/>
    <w:rsid w:val="00A62ED4"/>
    <w:rsid w:val="00A6301C"/>
    <w:rsid w:val="00A632BF"/>
    <w:rsid w:val="00A635E2"/>
    <w:rsid w:val="00A6395E"/>
    <w:rsid w:val="00A63D16"/>
    <w:rsid w:val="00A64C73"/>
    <w:rsid w:val="00A64E88"/>
    <w:rsid w:val="00A6508F"/>
    <w:rsid w:val="00A65A52"/>
    <w:rsid w:val="00A65BF7"/>
    <w:rsid w:val="00A666FB"/>
    <w:rsid w:val="00A66FF4"/>
    <w:rsid w:val="00A67052"/>
    <w:rsid w:val="00A675FC"/>
    <w:rsid w:val="00A6780C"/>
    <w:rsid w:val="00A67A1B"/>
    <w:rsid w:val="00A67BA5"/>
    <w:rsid w:val="00A70E61"/>
    <w:rsid w:val="00A713D4"/>
    <w:rsid w:val="00A7181B"/>
    <w:rsid w:val="00A71D9C"/>
    <w:rsid w:val="00A7231A"/>
    <w:rsid w:val="00A7254C"/>
    <w:rsid w:val="00A727BE"/>
    <w:rsid w:val="00A729F1"/>
    <w:rsid w:val="00A72A9B"/>
    <w:rsid w:val="00A72F9E"/>
    <w:rsid w:val="00A737D4"/>
    <w:rsid w:val="00A73FC6"/>
    <w:rsid w:val="00A74167"/>
    <w:rsid w:val="00A74276"/>
    <w:rsid w:val="00A742B2"/>
    <w:rsid w:val="00A745E7"/>
    <w:rsid w:val="00A7473E"/>
    <w:rsid w:val="00A747BA"/>
    <w:rsid w:val="00A75258"/>
    <w:rsid w:val="00A753C3"/>
    <w:rsid w:val="00A756ED"/>
    <w:rsid w:val="00A76311"/>
    <w:rsid w:val="00A764FE"/>
    <w:rsid w:val="00A766AF"/>
    <w:rsid w:val="00A77708"/>
    <w:rsid w:val="00A77BC2"/>
    <w:rsid w:val="00A77E1F"/>
    <w:rsid w:val="00A77E8F"/>
    <w:rsid w:val="00A80670"/>
    <w:rsid w:val="00A806E6"/>
    <w:rsid w:val="00A80E73"/>
    <w:rsid w:val="00A8182C"/>
    <w:rsid w:val="00A81BE5"/>
    <w:rsid w:val="00A82134"/>
    <w:rsid w:val="00A8215A"/>
    <w:rsid w:val="00A82B00"/>
    <w:rsid w:val="00A83229"/>
    <w:rsid w:val="00A83507"/>
    <w:rsid w:val="00A836E2"/>
    <w:rsid w:val="00A83C75"/>
    <w:rsid w:val="00A8436C"/>
    <w:rsid w:val="00A845FC"/>
    <w:rsid w:val="00A8485E"/>
    <w:rsid w:val="00A85E37"/>
    <w:rsid w:val="00A8624D"/>
    <w:rsid w:val="00A8678D"/>
    <w:rsid w:val="00A867AF"/>
    <w:rsid w:val="00A86C24"/>
    <w:rsid w:val="00A875C9"/>
    <w:rsid w:val="00A87F67"/>
    <w:rsid w:val="00A90638"/>
    <w:rsid w:val="00A90BC8"/>
    <w:rsid w:val="00A90D25"/>
    <w:rsid w:val="00A910F6"/>
    <w:rsid w:val="00A91226"/>
    <w:rsid w:val="00A9172B"/>
    <w:rsid w:val="00A919F7"/>
    <w:rsid w:val="00A920EA"/>
    <w:rsid w:val="00A920FA"/>
    <w:rsid w:val="00A922C8"/>
    <w:rsid w:val="00A92514"/>
    <w:rsid w:val="00A92A5A"/>
    <w:rsid w:val="00A92F0D"/>
    <w:rsid w:val="00A93CC6"/>
    <w:rsid w:val="00A93DAC"/>
    <w:rsid w:val="00A9446D"/>
    <w:rsid w:val="00A946D6"/>
    <w:rsid w:val="00A94A47"/>
    <w:rsid w:val="00A94B26"/>
    <w:rsid w:val="00A95200"/>
    <w:rsid w:val="00A957E3"/>
    <w:rsid w:val="00A95AAC"/>
    <w:rsid w:val="00A95EDB"/>
    <w:rsid w:val="00A96F93"/>
    <w:rsid w:val="00A973AD"/>
    <w:rsid w:val="00A973E9"/>
    <w:rsid w:val="00A973F8"/>
    <w:rsid w:val="00A97B8F"/>
    <w:rsid w:val="00AA03B6"/>
    <w:rsid w:val="00AA0ABF"/>
    <w:rsid w:val="00AA0B65"/>
    <w:rsid w:val="00AA0C86"/>
    <w:rsid w:val="00AA0E10"/>
    <w:rsid w:val="00AA2026"/>
    <w:rsid w:val="00AA2697"/>
    <w:rsid w:val="00AA271B"/>
    <w:rsid w:val="00AA2883"/>
    <w:rsid w:val="00AA2F5E"/>
    <w:rsid w:val="00AA312A"/>
    <w:rsid w:val="00AA3600"/>
    <w:rsid w:val="00AA3F65"/>
    <w:rsid w:val="00AA43B5"/>
    <w:rsid w:val="00AA4CF1"/>
    <w:rsid w:val="00AA4E59"/>
    <w:rsid w:val="00AA5298"/>
    <w:rsid w:val="00AA547E"/>
    <w:rsid w:val="00AA596F"/>
    <w:rsid w:val="00AA5B87"/>
    <w:rsid w:val="00AA5EF5"/>
    <w:rsid w:val="00AA6370"/>
    <w:rsid w:val="00AA657F"/>
    <w:rsid w:val="00AA7631"/>
    <w:rsid w:val="00AA78C2"/>
    <w:rsid w:val="00AA7F1A"/>
    <w:rsid w:val="00AB0639"/>
    <w:rsid w:val="00AB0C93"/>
    <w:rsid w:val="00AB0E60"/>
    <w:rsid w:val="00AB111B"/>
    <w:rsid w:val="00AB1769"/>
    <w:rsid w:val="00AB17FA"/>
    <w:rsid w:val="00AB2143"/>
    <w:rsid w:val="00AB266E"/>
    <w:rsid w:val="00AB27A2"/>
    <w:rsid w:val="00AB2CB8"/>
    <w:rsid w:val="00AB334E"/>
    <w:rsid w:val="00AB356C"/>
    <w:rsid w:val="00AB3EB1"/>
    <w:rsid w:val="00AB4962"/>
    <w:rsid w:val="00AB4D40"/>
    <w:rsid w:val="00AB4E63"/>
    <w:rsid w:val="00AB624E"/>
    <w:rsid w:val="00AB6848"/>
    <w:rsid w:val="00AB69E1"/>
    <w:rsid w:val="00AB6CC1"/>
    <w:rsid w:val="00AB6DD1"/>
    <w:rsid w:val="00AB6F9A"/>
    <w:rsid w:val="00AB7806"/>
    <w:rsid w:val="00AB7B71"/>
    <w:rsid w:val="00AC01B5"/>
    <w:rsid w:val="00AC05F3"/>
    <w:rsid w:val="00AC093A"/>
    <w:rsid w:val="00AC0C8E"/>
    <w:rsid w:val="00AC10CB"/>
    <w:rsid w:val="00AC1474"/>
    <w:rsid w:val="00AC1985"/>
    <w:rsid w:val="00AC1C5E"/>
    <w:rsid w:val="00AC2323"/>
    <w:rsid w:val="00AC2518"/>
    <w:rsid w:val="00AC2616"/>
    <w:rsid w:val="00AC290C"/>
    <w:rsid w:val="00AC2998"/>
    <w:rsid w:val="00AC29B5"/>
    <w:rsid w:val="00AC2F12"/>
    <w:rsid w:val="00AC3194"/>
    <w:rsid w:val="00AC31C0"/>
    <w:rsid w:val="00AC31E9"/>
    <w:rsid w:val="00AC3263"/>
    <w:rsid w:val="00AC32B6"/>
    <w:rsid w:val="00AC355B"/>
    <w:rsid w:val="00AC3A02"/>
    <w:rsid w:val="00AC4600"/>
    <w:rsid w:val="00AC47BC"/>
    <w:rsid w:val="00AC4AF5"/>
    <w:rsid w:val="00AC55B7"/>
    <w:rsid w:val="00AC63B9"/>
    <w:rsid w:val="00AC6683"/>
    <w:rsid w:val="00AC72FB"/>
    <w:rsid w:val="00AD01A7"/>
    <w:rsid w:val="00AD0347"/>
    <w:rsid w:val="00AD0D22"/>
    <w:rsid w:val="00AD1013"/>
    <w:rsid w:val="00AD1038"/>
    <w:rsid w:val="00AD19C2"/>
    <w:rsid w:val="00AD1F9F"/>
    <w:rsid w:val="00AD1FA1"/>
    <w:rsid w:val="00AD27B8"/>
    <w:rsid w:val="00AD2DD2"/>
    <w:rsid w:val="00AD2F41"/>
    <w:rsid w:val="00AD2F57"/>
    <w:rsid w:val="00AD3485"/>
    <w:rsid w:val="00AD39FA"/>
    <w:rsid w:val="00AD3CB3"/>
    <w:rsid w:val="00AD3DC3"/>
    <w:rsid w:val="00AD4A2E"/>
    <w:rsid w:val="00AD5063"/>
    <w:rsid w:val="00AD5C8F"/>
    <w:rsid w:val="00AD6CBF"/>
    <w:rsid w:val="00AD7405"/>
    <w:rsid w:val="00AD758E"/>
    <w:rsid w:val="00AD75EC"/>
    <w:rsid w:val="00AD7982"/>
    <w:rsid w:val="00AD7C60"/>
    <w:rsid w:val="00AD7C87"/>
    <w:rsid w:val="00AD7D6D"/>
    <w:rsid w:val="00AD7EB4"/>
    <w:rsid w:val="00AE1465"/>
    <w:rsid w:val="00AE1807"/>
    <w:rsid w:val="00AE2494"/>
    <w:rsid w:val="00AE24DC"/>
    <w:rsid w:val="00AE2F6A"/>
    <w:rsid w:val="00AE2FD8"/>
    <w:rsid w:val="00AE3571"/>
    <w:rsid w:val="00AE3B2B"/>
    <w:rsid w:val="00AE3D77"/>
    <w:rsid w:val="00AE3F23"/>
    <w:rsid w:val="00AE4028"/>
    <w:rsid w:val="00AE4745"/>
    <w:rsid w:val="00AE5FE3"/>
    <w:rsid w:val="00AE6264"/>
    <w:rsid w:val="00AE67DC"/>
    <w:rsid w:val="00AE6F22"/>
    <w:rsid w:val="00AE705D"/>
    <w:rsid w:val="00AE7A86"/>
    <w:rsid w:val="00AE7DA9"/>
    <w:rsid w:val="00AE7E71"/>
    <w:rsid w:val="00AF02B8"/>
    <w:rsid w:val="00AF125B"/>
    <w:rsid w:val="00AF1B01"/>
    <w:rsid w:val="00AF2147"/>
    <w:rsid w:val="00AF27EE"/>
    <w:rsid w:val="00AF2852"/>
    <w:rsid w:val="00AF2AEA"/>
    <w:rsid w:val="00AF301A"/>
    <w:rsid w:val="00AF31AD"/>
    <w:rsid w:val="00AF338F"/>
    <w:rsid w:val="00AF346B"/>
    <w:rsid w:val="00AF3838"/>
    <w:rsid w:val="00AF3B31"/>
    <w:rsid w:val="00AF44B7"/>
    <w:rsid w:val="00AF4AF8"/>
    <w:rsid w:val="00AF4F19"/>
    <w:rsid w:val="00AF5602"/>
    <w:rsid w:val="00AF5972"/>
    <w:rsid w:val="00AF5B73"/>
    <w:rsid w:val="00AF5C46"/>
    <w:rsid w:val="00AF5DB7"/>
    <w:rsid w:val="00AF62BE"/>
    <w:rsid w:val="00AF636A"/>
    <w:rsid w:val="00AF6BC0"/>
    <w:rsid w:val="00AF7504"/>
    <w:rsid w:val="00AF759A"/>
    <w:rsid w:val="00AF7740"/>
    <w:rsid w:val="00AF7772"/>
    <w:rsid w:val="00B000CB"/>
    <w:rsid w:val="00B00D09"/>
    <w:rsid w:val="00B01F0B"/>
    <w:rsid w:val="00B0236B"/>
    <w:rsid w:val="00B0259E"/>
    <w:rsid w:val="00B029EA"/>
    <w:rsid w:val="00B03B5F"/>
    <w:rsid w:val="00B0401F"/>
    <w:rsid w:val="00B04404"/>
    <w:rsid w:val="00B0474C"/>
    <w:rsid w:val="00B04946"/>
    <w:rsid w:val="00B0514A"/>
    <w:rsid w:val="00B052D8"/>
    <w:rsid w:val="00B0686F"/>
    <w:rsid w:val="00B06D9A"/>
    <w:rsid w:val="00B07D63"/>
    <w:rsid w:val="00B07F99"/>
    <w:rsid w:val="00B10271"/>
    <w:rsid w:val="00B1050A"/>
    <w:rsid w:val="00B1141E"/>
    <w:rsid w:val="00B11C25"/>
    <w:rsid w:val="00B11C66"/>
    <w:rsid w:val="00B1208E"/>
    <w:rsid w:val="00B1213D"/>
    <w:rsid w:val="00B12C60"/>
    <w:rsid w:val="00B12D74"/>
    <w:rsid w:val="00B132D1"/>
    <w:rsid w:val="00B1400F"/>
    <w:rsid w:val="00B14699"/>
    <w:rsid w:val="00B14725"/>
    <w:rsid w:val="00B151E9"/>
    <w:rsid w:val="00B1536E"/>
    <w:rsid w:val="00B15489"/>
    <w:rsid w:val="00B15563"/>
    <w:rsid w:val="00B15A61"/>
    <w:rsid w:val="00B15B94"/>
    <w:rsid w:val="00B15E5F"/>
    <w:rsid w:val="00B15F37"/>
    <w:rsid w:val="00B16041"/>
    <w:rsid w:val="00B167C3"/>
    <w:rsid w:val="00B16C92"/>
    <w:rsid w:val="00B17912"/>
    <w:rsid w:val="00B17BF6"/>
    <w:rsid w:val="00B215AB"/>
    <w:rsid w:val="00B21D91"/>
    <w:rsid w:val="00B21F95"/>
    <w:rsid w:val="00B22068"/>
    <w:rsid w:val="00B236D0"/>
    <w:rsid w:val="00B2406C"/>
    <w:rsid w:val="00B2415D"/>
    <w:rsid w:val="00B24596"/>
    <w:rsid w:val="00B24A28"/>
    <w:rsid w:val="00B251D5"/>
    <w:rsid w:val="00B2572A"/>
    <w:rsid w:val="00B25912"/>
    <w:rsid w:val="00B25CC3"/>
    <w:rsid w:val="00B25FAD"/>
    <w:rsid w:val="00B2636D"/>
    <w:rsid w:val="00B265B7"/>
    <w:rsid w:val="00B26D1F"/>
    <w:rsid w:val="00B2703A"/>
    <w:rsid w:val="00B270EE"/>
    <w:rsid w:val="00B2766E"/>
    <w:rsid w:val="00B27E7F"/>
    <w:rsid w:val="00B3056B"/>
    <w:rsid w:val="00B30B4D"/>
    <w:rsid w:val="00B30B5A"/>
    <w:rsid w:val="00B30D65"/>
    <w:rsid w:val="00B30EAC"/>
    <w:rsid w:val="00B31351"/>
    <w:rsid w:val="00B317A8"/>
    <w:rsid w:val="00B319DA"/>
    <w:rsid w:val="00B31A0F"/>
    <w:rsid w:val="00B326E0"/>
    <w:rsid w:val="00B32ED6"/>
    <w:rsid w:val="00B33553"/>
    <w:rsid w:val="00B33570"/>
    <w:rsid w:val="00B34540"/>
    <w:rsid w:val="00B34C19"/>
    <w:rsid w:val="00B34F2B"/>
    <w:rsid w:val="00B35384"/>
    <w:rsid w:val="00B354C6"/>
    <w:rsid w:val="00B35554"/>
    <w:rsid w:val="00B356C4"/>
    <w:rsid w:val="00B357F4"/>
    <w:rsid w:val="00B35A7F"/>
    <w:rsid w:val="00B36DF3"/>
    <w:rsid w:val="00B3789D"/>
    <w:rsid w:val="00B37CB1"/>
    <w:rsid w:val="00B400C8"/>
    <w:rsid w:val="00B4066D"/>
    <w:rsid w:val="00B40CC3"/>
    <w:rsid w:val="00B41743"/>
    <w:rsid w:val="00B417C6"/>
    <w:rsid w:val="00B419F4"/>
    <w:rsid w:val="00B42422"/>
    <w:rsid w:val="00B42EBC"/>
    <w:rsid w:val="00B4302C"/>
    <w:rsid w:val="00B430F3"/>
    <w:rsid w:val="00B4316D"/>
    <w:rsid w:val="00B437AD"/>
    <w:rsid w:val="00B43AC8"/>
    <w:rsid w:val="00B43F59"/>
    <w:rsid w:val="00B43F84"/>
    <w:rsid w:val="00B441A2"/>
    <w:rsid w:val="00B44A6E"/>
    <w:rsid w:val="00B44BF7"/>
    <w:rsid w:val="00B45554"/>
    <w:rsid w:val="00B45856"/>
    <w:rsid w:val="00B45E33"/>
    <w:rsid w:val="00B46293"/>
    <w:rsid w:val="00B4659A"/>
    <w:rsid w:val="00B46B4A"/>
    <w:rsid w:val="00B46D4D"/>
    <w:rsid w:val="00B47280"/>
    <w:rsid w:val="00B47322"/>
    <w:rsid w:val="00B475AC"/>
    <w:rsid w:val="00B47734"/>
    <w:rsid w:val="00B50786"/>
    <w:rsid w:val="00B513DC"/>
    <w:rsid w:val="00B51594"/>
    <w:rsid w:val="00B51E47"/>
    <w:rsid w:val="00B5210E"/>
    <w:rsid w:val="00B52759"/>
    <w:rsid w:val="00B53198"/>
    <w:rsid w:val="00B5374C"/>
    <w:rsid w:val="00B537E5"/>
    <w:rsid w:val="00B538E3"/>
    <w:rsid w:val="00B53F85"/>
    <w:rsid w:val="00B54043"/>
    <w:rsid w:val="00B544ED"/>
    <w:rsid w:val="00B55317"/>
    <w:rsid w:val="00B5569B"/>
    <w:rsid w:val="00B5571B"/>
    <w:rsid w:val="00B55E91"/>
    <w:rsid w:val="00B55FEE"/>
    <w:rsid w:val="00B560F3"/>
    <w:rsid w:val="00B56606"/>
    <w:rsid w:val="00B5711D"/>
    <w:rsid w:val="00B576C6"/>
    <w:rsid w:val="00B57A9A"/>
    <w:rsid w:val="00B57D1F"/>
    <w:rsid w:val="00B6033F"/>
    <w:rsid w:val="00B6097C"/>
    <w:rsid w:val="00B60B2F"/>
    <w:rsid w:val="00B615B5"/>
    <w:rsid w:val="00B61CAA"/>
    <w:rsid w:val="00B61CAD"/>
    <w:rsid w:val="00B61D36"/>
    <w:rsid w:val="00B61FCF"/>
    <w:rsid w:val="00B6298F"/>
    <w:rsid w:val="00B62F9A"/>
    <w:rsid w:val="00B62FC0"/>
    <w:rsid w:val="00B637E0"/>
    <w:rsid w:val="00B63A5B"/>
    <w:rsid w:val="00B6412C"/>
    <w:rsid w:val="00B641F5"/>
    <w:rsid w:val="00B64265"/>
    <w:rsid w:val="00B642AC"/>
    <w:rsid w:val="00B642FB"/>
    <w:rsid w:val="00B64313"/>
    <w:rsid w:val="00B644E4"/>
    <w:rsid w:val="00B64CF1"/>
    <w:rsid w:val="00B64D1A"/>
    <w:rsid w:val="00B64EDF"/>
    <w:rsid w:val="00B650F8"/>
    <w:rsid w:val="00B653AA"/>
    <w:rsid w:val="00B65552"/>
    <w:rsid w:val="00B65714"/>
    <w:rsid w:val="00B65DEA"/>
    <w:rsid w:val="00B66237"/>
    <w:rsid w:val="00B664CA"/>
    <w:rsid w:val="00B664E3"/>
    <w:rsid w:val="00B66576"/>
    <w:rsid w:val="00B66EAC"/>
    <w:rsid w:val="00B6722E"/>
    <w:rsid w:val="00B6762A"/>
    <w:rsid w:val="00B67723"/>
    <w:rsid w:val="00B6795F"/>
    <w:rsid w:val="00B704FF"/>
    <w:rsid w:val="00B70B91"/>
    <w:rsid w:val="00B70BCC"/>
    <w:rsid w:val="00B70C0B"/>
    <w:rsid w:val="00B70DB7"/>
    <w:rsid w:val="00B71627"/>
    <w:rsid w:val="00B7186B"/>
    <w:rsid w:val="00B72494"/>
    <w:rsid w:val="00B7345E"/>
    <w:rsid w:val="00B73571"/>
    <w:rsid w:val="00B73721"/>
    <w:rsid w:val="00B73EAE"/>
    <w:rsid w:val="00B73F1E"/>
    <w:rsid w:val="00B741C4"/>
    <w:rsid w:val="00B7438B"/>
    <w:rsid w:val="00B748A7"/>
    <w:rsid w:val="00B74D0C"/>
    <w:rsid w:val="00B74EEF"/>
    <w:rsid w:val="00B74F41"/>
    <w:rsid w:val="00B74FBB"/>
    <w:rsid w:val="00B755A1"/>
    <w:rsid w:val="00B758EE"/>
    <w:rsid w:val="00B75B52"/>
    <w:rsid w:val="00B76521"/>
    <w:rsid w:val="00B76C11"/>
    <w:rsid w:val="00B770A5"/>
    <w:rsid w:val="00B80924"/>
    <w:rsid w:val="00B80DE6"/>
    <w:rsid w:val="00B815B1"/>
    <w:rsid w:val="00B81C79"/>
    <w:rsid w:val="00B82C57"/>
    <w:rsid w:val="00B82FA7"/>
    <w:rsid w:val="00B830FA"/>
    <w:rsid w:val="00B83AFB"/>
    <w:rsid w:val="00B84299"/>
    <w:rsid w:val="00B8440E"/>
    <w:rsid w:val="00B85667"/>
    <w:rsid w:val="00B85DA4"/>
    <w:rsid w:val="00B85E48"/>
    <w:rsid w:val="00B85EF2"/>
    <w:rsid w:val="00B862D2"/>
    <w:rsid w:val="00B865EC"/>
    <w:rsid w:val="00B865EF"/>
    <w:rsid w:val="00B865FA"/>
    <w:rsid w:val="00B86A0E"/>
    <w:rsid w:val="00B86C89"/>
    <w:rsid w:val="00B871CB"/>
    <w:rsid w:val="00B872E9"/>
    <w:rsid w:val="00B87F60"/>
    <w:rsid w:val="00B903CB"/>
    <w:rsid w:val="00B905C3"/>
    <w:rsid w:val="00B906FD"/>
    <w:rsid w:val="00B90BCD"/>
    <w:rsid w:val="00B9133C"/>
    <w:rsid w:val="00B9158B"/>
    <w:rsid w:val="00B92E47"/>
    <w:rsid w:val="00B93A98"/>
    <w:rsid w:val="00B93F2B"/>
    <w:rsid w:val="00B94076"/>
    <w:rsid w:val="00B944EE"/>
    <w:rsid w:val="00B94FCF"/>
    <w:rsid w:val="00B955A2"/>
    <w:rsid w:val="00B96A9C"/>
    <w:rsid w:val="00B96D26"/>
    <w:rsid w:val="00B96F12"/>
    <w:rsid w:val="00B96FA5"/>
    <w:rsid w:val="00B97065"/>
    <w:rsid w:val="00B97510"/>
    <w:rsid w:val="00B97B1B"/>
    <w:rsid w:val="00B97D62"/>
    <w:rsid w:val="00B97EF0"/>
    <w:rsid w:val="00B97F63"/>
    <w:rsid w:val="00BA0ADB"/>
    <w:rsid w:val="00BA0BBB"/>
    <w:rsid w:val="00BA0E0C"/>
    <w:rsid w:val="00BA0E8D"/>
    <w:rsid w:val="00BA1112"/>
    <w:rsid w:val="00BA14FD"/>
    <w:rsid w:val="00BA1527"/>
    <w:rsid w:val="00BA19A7"/>
    <w:rsid w:val="00BA1A48"/>
    <w:rsid w:val="00BA2274"/>
    <w:rsid w:val="00BA28F3"/>
    <w:rsid w:val="00BA295C"/>
    <w:rsid w:val="00BA2AAC"/>
    <w:rsid w:val="00BA2C53"/>
    <w:rsid w:val="00BA3198"/>
    <w:rsid w:val="00BA367E"/>
    <w:rsid w:val="00BA3797"/>
    <w:rsid w:val="00BA3A59"/>
    <w:rsid w:val="00BA40AC"/>
    <w:rsid w:val="00BA4213"/>
    <w:rsid w:val="00BA438A"/>
    <w:rsid w:val="00BA4490"/>
    <w:rsid w:val="00BA49D9"/>
    <w:rsid w:val="00BA4B4A"/>
    <w:rsid w:val="00BA541D"/>
    <w:rsid w:val="00BA54DE"/>
    <w:rsid w:val="00BA5B45"/>
    <w:rsid w:val="00BA5C54"/>
    <w:rsid w:val="00BA5E0E"/>
    <w:rsid w:val="00BA5FF9"/>
    <w:rsid w:val="00BA62B2"/>
    <w:rsid w:val="00BA6A53"/>
    <w:rsid w:val="00BA6AEC"/>
    <w:rsid w:val="00BB0220"/>
    <w:rsid w:val="00BB03AD"/>
    <w:rsid w:val="00BB06D9"/>
    <w:rsid w:val="00BB16BD"/>
    <w:rsid w:val="00BB1F71"/>
    <w:rsid w:val="00BB1FE2"/>
    <w:rsid w:val="00BB2344"/>
    <w:rsid w:val="00BB2643"/>
    <w:rsid w:val="00BB2D08"/>
    <w:rsid w:val="00BB3A45"/>
    <w:rsid w:val="00BB4201"/>
    <w:rsid w:val="00BB4971"/>
    <w:rsid w:val="00BB4F39"/>
    <w:rsid w:val="00BB51D7"/>
    <w:rsid w:val="00BB541C"/>
    <w:rsid w:val="00BB577F"/>
    <w:rsid w:val="00BB582E"/>
    <w:rsid w:val="00BB64BD"/>
    <w:rsid w:val="00BB6C52"/>
    <w:rsid w:val="00BB6D76"/>
    <w:rsid w:val="00BB6FFA"/>
    <w:rsid w:val="00BB7483"/>
    <w:rsid w:val="00BB77FE"/>
    <w:rsid w:val="00BB79AC"/>
    <w:rsid w:val="00BC0098"/>
    <w:rsid w:val="00BC0358"/>
    <w:rsid w:val="00BC04F5"/>
    <w:rsid w:val="00BC0D00"/>
    <w:rsid w:val="00BC1097"/>
    <w:rsid w:val="00BC115E"/>
    <w:rsid w:val="00BC1942"/>
    <w:rsid w:val="00BC1AC0"/>
    <w:rsid w:val="00BC27A6"/>
    <w:rsid w:val="00BC2DDD"/>
    <w:rsid w:val="00BC334F"/>
    <w:rsid w:val="00BC3459"/>
    <w:rsid w:val="00BC3E92"/>
    <w:rsid w:val="00BC4A45"/>
    <w:rsid w:val="00BC4D4C"/>
    <w:rsid w:val="00BC5326"/>
    <w:rsid w:val="00BC54F4"/>
    <w:rsid w:val="00BC58A9"/>
    <w:rsid w:val="00BC5A07"/>
    <w:rsid w:val="00BC7000"/>
    <w:rsid w:val="00BC7245"/>
    <w:rsid w:val="00BC7C6C"/>
    <w:rsid w:val="00BC7F9D"/>
    <w:rsid w:val="00BD0DB7"/>
    <w:rsid w:val="00BD0FEE"/>
    <w:rsid w:val="00BD1674"/>
    <w:rsid w:val="00BD2101"/>
    <w:rsid w:val="00BD21AB"/>
    <w:rsid w:val="00BD229C"/>
    <w:rsid w:val="00BD2996"/>
    <w:rsid w:val="00BD2B2C"/>
    <w:rsid w:val="00BD3C7E"/>
    <w:rsid w:val="00BD4814"/>
    <w:rsid w:val="00BD53F1"/>
    <w:rsid w:val="00BD53F3"/>
    <w:rsid w:val="00BD5E91"/>
    <w:rsid w:val="00BD5FBD"/>
    <w:rsid w:val="00BD611B"/>
    <w:rsid w:val="00BD697A"/>
    <w:rsid w:val="00BD7002"/>
    <w:rsid w:val="00BD7536"/>
    <w:rsid w:val="00BD75CE"/>
    <w:rsid w:val="00BD7F2B"/>
    <w:rsid w:val="00BD7FDC"/>
    <w:rsid w:val="00BE0080"/>
    <w:rsid w:val="00BE0B8E"/>
    <w:rsid w:val="00BE0C10"/>
    <w:rsid w:val="00BE1033"/>
    <w:rsid w:val="00BE105E"/>
    <w:rsid w:val="00BE145A"/>
    <w:rsid w:val="00BE1754"/>
    <w:rsid w:val="00BE18B6"/>
    <w:rsid w:val="00BE2345"/>
    <w:rsid w:val="00BE26D3"/>
    <w:rsid w:val="00BE278B"/>
    <w:rsid w:val="00BE295B"/>
    <w:rsid w:val="00BE2C56"/>
    <w:rsid w:val="00BE2C6E"/>
    <w:rsid w:val="00BE2F66"/>
    <w:rsid w:val="00BE33EE"/>
    <w:rsid w:val="00BE34A7"/>
    <w:rsid w:val="00BE36F4"/>
    <w:rsid w:val="00BE3E2D"/>
    <w:rsid w:val="00BE48F2"/>
    <w:rsid w:val="00BE4B87"/>
    <w:rsid w:val="00BE4B99"/>
    <w:rsid w:val="00BE4CAF"/>
    <w:rsid w:val="00BE52C0"/>
    <w:rsid w:val="00BE536C"/>
    <w:rsid w:val="00BE538B"/>
    <w:rsid w:val="00BE560A"/>
    <w:rsid w:val="00BE560C"/>
    <w:rsid w:val="00BE5DF2"/>
    <w:rsid w:val="00BE5E6C"/>
    <w:rsid w:val="00BE605E"/>
    <w:rsid w:val="00BE677B"/>
    <w:rsid w:val="00BE6F3F"/>
    <w:rsid w:val="00BE7174"/>
    <w:rsid w:val="00BE778B"/>
    <w:rsid w:val="00BE78BF"/>
    <w:rsid w:val="00BF03B0"/>
    <w:rsid w:val="00BF0402"/>
    <w:rsid w:val="00BF0822"/>
    <w:rsid w:val="00BF104C"/>
    <w:rsid w:val="00BF11AA"/>
    <w:rsid w:val="00BF14EA"/>
    <w:rsid w:val="00BF21C0"/>
    <w:rsid w:val="00BF23A4"/>
    <w:rsid w:val="00BF23E6"/>
    <w:rsid w:val="00BF25A0"/>
    <w:rsid w:val="00BF2629"/>
    <w:rsid w:val="00BF290D"/>
    <w:rsid w:val="00BF2B74"/>
    <w:rsid w:val="00BF2D91"/>
    <w:rsid w:val="00BF2E67"/>
    <w:rsid w:val="00BF2EB1"/>
    <w:rsid w:val="00BF33BB"/>
    <w:rsid w:val="00BF344A"/>
    <w:rsid w:val="00BF3A82"/>
    <w:rsid w:val="00BF3CFE"/>
    <w:rsid w:val="00BF3F14"/>
    <w:rsid w:val="00BF423A"/>
    <w:rsid w:val="00BF4AF1"/>
    <w:rsid w:val="00BF4D4C"/>
    <w:rsid w:val="00BF5110"/>
    <w:rsid w:val="00BF5454"/>
    <w:rsid w:val="00BF5FF9"/>
    <w:rsid w:val="00BF6224"/>
    <w:rsid w:val="00BF6ECC"/>
    <w:rsid w:val="00BF77CB"/>
    <w:rsid w:val="00BF7B42"/>
    <w:rsid w:val="00C00069"/>
    <w:rsid w:val="00C003C6"/>
    <w:rsid w:val="00C003FC"/>
    <w:rsid w:val="00C006D4"/>
    <w:rsid w:val="00C007EC"/>
    <w:rsid w:val="00C009B4"/>
    <w:rsid w:val="00C0198F"/>
    <w:rsid w:val="00C01ACF"/>
    <w:rsid w:val="00C0245B"/>
    <w:rsid w:val="00C03690"/>
    <w:rsid w:val="00C04A29"/>
    <w:rsid w:val="00C04AF6"/>
    <w:rsid w:val="00C04E52"/>
    <w:rsid w:val="00C05134"/>
    <w:rsid w:val="00C05199"/>
    <w:rsid w:val="00C058BC"/>
    <w:rsid w:val="00C059FF"/>
    <w:rsid w:val="00C05B36"/>
    <w:rsid w:val="00C05E82"/>
    <w:rsid w:val="00C05F24"/>
    <w:rsid w:val="00C0629C"/>
    <w:rsid w:val="00C0679A"/>
    <w:rsid w:val="00C0716D"/>
    <w:rsid w:val="00C071C3"/>
    <w:rsid w:val="00C0767A"/>
    <w:rsid w:val="00C10018"/>
    <w:rsid w:val="00C10056"/>
    <w:rsid w:val="00C10A1B"/>
    <w:rsid w:val="00C10B1D"/>
    <w:rsid w:val="00C10D2E"/>
    <w:rsid w:val="00C10DF0"/>
    <w:rsid w:val="00C10FC5"/>
    <w:rsid w:val="00C11688"/>
    <w:rsid w:val="00C11C62"/>
    <w:rsid w:val="00C11ED8"/>
    <w:rsid w:val="00C1239D"/>
    <w:rsid w:val="00C123B6"/>
    <w:rsid w:val="00C1259A"/>
    <w:rsid w:val="00C12666"/>
    <w:rsid w:val="00C12ECD"/>
    <w:rsid w:val="00C134B4"/>
    <w:rsid w:val="00C1376B"/>
    <w:rsid w:val="00C139A5"/>
    <w:rsid w:val="00C13F3B"/>
    <w:rsid w:val="00C14126"/>
    <w:rsid w:val="00C1482C"/>
    <w:rsid w:val="00C15720"/>
    <w:rsid w:val="00C1587B"/>
    <w:rsid w:val="00C16777"/>
    <w:rsid w:val="00C169FF"/>
    <w:rsid w:val="00C16DAC"/>
    <w:rsid w:val="00C16FE0"/>
    <w:rsid w:val="00C17020"/>
    <w:rsid w:val="00C20651"/>
    <w:rsid w:val="00C20A9B"/>
    <w:rsid w:val="00C20C05"/>
    <w:rsid w:val="00C20F3E"/>
    <w:rsid w:val="00C213E8"/>
    <w:rsid w:val="00C2203E"/>
    <w:rsid w:val="00C221E8"/>
    <w:rsid w:val="00C22461"/>
    <w:rsid w:val="00C22CC5"/>
    <w:rsid w:val="00C2424D"/>
    <w:rsid w:val="00C242BE"/>
    <w:rsid w:val="00C24754"/>
    <w:rsid w:val="00C24DCE"/>
    <w:rsid w:val="00C254E1"/>
    <w:rsid w:val="00C25C36"/>
    <w:rsid w:val="00C26175"/>
    <w:rsid w:val="00C2689F"/>
    <w:rsid w:val="00C2694E"/>
    <w:rsid w:val="00C26A26"/>
    <w:rsid w:val="00C26AC9"/>
    <w:rsid w:val="00C27802"/>
    <w:rsid w:val="00C30526"/>
    <w:rsid w:val="00C30CAF"/>
    <w:rsid w:val="00C31019"/>
    <w:rsid w:val="00C3138B"/>
    <w:rsid w:val="00C314CD"/>
    <w:rsid w:val="00C31650"/>
    <w:rsid w:val="00C31662"/>
    <w:rsid w:val="00C31736"/>
    <w:rsid w:val="00C317A8"/>
    <w:rsid w:val="00C31CE5"/>
    <w:rsid w:val="00C31D8E"/>
    <w:rsid w:val="00C32AA3"/>
    <w:rsid w:val="00C32B98"/>
    <w:rsid w:val="00C32DF3"/>
    <w:rsid w:val="00C32E05"/>
    <w:rsid w:val="00C3416E"/>
    <w:rsid w:val="00C34224"/>
    <w:rsid w:val="00C344C5"/>
    <w:rsid w:val="00C3454D"/>
    <w:rsid w:val="00C34788"/>
    <w:rsid w:val="00C34826"/>
    <w:rsid w:val="00C349C2"/>
    <w:rsid w:val="00C34A87"/>
    <w:rsid w:val="00C34AF3"/>
    <w:rsid w:val="00C34B17"/>
    <w:rsid w:val="00C34E06"/>
    <w:rsid w:val="00C34EA7"/>
    <w:rsid w:val="00C352AF"/>
    <w:rsid w:val="00C357E2"/>
    <w:rsid w:val="00C357F7"/>
    <w:rsid w:val="00C35E8A"/>
    <w:rsid w:val="00C362E2"/>
    <w:rsid w:val="00C367D9"/>
    <w:rsid w:val="00C36EAF"/>
    <w:rsid w:val="00C3737C"/>
    <w:rsid w:val="00C37A21"/>
    <w:rsid w:val="00C37AD3"/>
    <w:rsid w:val="00C37CED"/>
    <w:rsid w:val="00C4068B"/>
    <w:rsid w:val="00C40D9A"/>
    <w:rsid w:val="00C41742"/>
    <w:rsid w:val="00C438AC"/>
    <w:rsid w:val="00C43A95"/>
    <w:rsid w:val="00C43B2E"/>
    <w:rsid w:val="00C43BBE"/>
    <w:rsid w:val="00C43C6F"/>
    <w:rsid w:val="00C441BE"/>
    <w:rsid w:val="00C44855"/>
    <w:rsid w:val="00C44CD6"/>
    <w:rsid w:val="00C44DCF"/>
    <w:rsid w:val="00C452BE"/>
    <w:rsid w:val="00C45521"/>
    <w:rsid w:val="00C45A57"/>
    <w:rsid w:val="00C45D3E"/>
    <w:rsid w:val="00C4657D"/>
    <w:rsid w:val="00C4665D"/>
    <w:rsid w:val="00C4686B"/>
    <w:rsid w:val="00C46992"/>
    <w:rsid w:val="00C46C1F"/>
    <w:rsid w:val="00C46C25"/>
    <w:rsid w:val="00C46D9E"/>
    <w:rsid w:val="00C47C3D"/>
    <w:rsid w:val="00C47D1D"/>
    <w:rsid w:val="00C47ED0"/>
    <w:rsid w:val="00C51425"/>
    <w:rsid w:val="00C519C6"/>
    <w:rsid w:val="00C5294B"/>
    <w:rsid w:val="00C529F6"/>
    <w:rsid w:val="00C53183"/>
    <w:rsid w:val="00C532B1"/>
    <w:rsid w:val="00C538B8"/>
    <w:rsid w:val="00C53CF8"/>
    <w:rsid w:val="00C53E97"/>
    <w:rsid w:val="00C545F5"/>
    <w:rsid w:val="00C54613"/>
    <w:rsid w:val="00C54949"/>
    <w:rsid w:val="00C54962"/>
    <w:rsid w:val="00C55D15"/>
    <w:rsid w:val="00C565F2"/>
    <w:rsid w:val="00C56605"/>
    <w:rsid w:val="00C572C0"/>
    <w:rsid w:val="00C57365"/>
    <w:rsid w:val="00C57576"/>
    <w:rsid w:val="00C57597"/>
    <w:rsid w:val="00C57EEC"/>
    <w:rsid w:val="00C60863"/>
    <w:rsid w:val="00C60F01"/>
    <w:rsid w:val="00C6139E"/>
    <w:rsid w:val="00C61527"/>
    <w:rsid w:val="00C61571"/>
    <w:rsid w:val="00C6182E"/>
    <w:rsid w:val="00C61924"/>
    <w:rsid w:val="00C62E6A"/>
    <w:rsid w:val="00C6300E"/>
    <w:rsid w:val="00C6302C"/>
    <w:rsid w:val="00C631CF"/>
    <w:rsid w:val="00C6328F"/>
    <w:rsid w:val="00C63AAA"/>
    <w:rsid w:val="00C63E6C"/>
    <w:rsid w:val="00C648B3"/>
    <w:rsid w:val="00C64948"/>
    <w:rsid w:val="00C64CF2"/>
    <w:rsid w:val="00C650BA"/>
    <w:rsid w:val="00C65156"/>
    <w:rsid w:val="00C65342"/>
    <w:rsid w:val="00C654B5"/>
    <w:rsid w:val="00C65CDE"/>
    <w:rsid w:val="00C6650A"/>
    <w:rsid w:val="00C67312"/>
    <w:rsid w:val="00C6782C"/>
    <w:rsid w:val="00C700EB"/>
    <w:rsid w:val="00C701F6"/>
    <w:rsid w:val="00C70527"/>
    <w:rsid w:val="00C705A5"/>
    <w:rsid w:val="00C7093F"/>
    <w:rsid w:val="00C70C2C"/>
    <w:rsid w:val="00C70DC0"/>
    <w:rsid w:val="00C7172D"/>
    <w:rsid w:val="00C71AD1"/>
    <w:rsid w:val="00C71DFA"/>
    <w:rsid w:val="00C7214E"/>
    <w:rsid w:val="00C72582"/>
    <w:rsid w:val="00C739E5"/>
    <w:rsid w:val="00C73BCF"/>
    <w:rsid w:val="00C73E9E"/>
    <w:rsid w:val="00C740F3"/>
    <w:rsid w:val="00C743CC"/>
    <w:rsid w:val="00C743FE"/>
    <w:rsid w:val="00C74572"/>
    <w:rsid w:val="00C74654"/>
    <w:rsid w:val="00C74754"/>
    <w:rsid w:val="00C74E15"/>
    <w:rsid w:val="00C753EB"/>
    <w:rsid w:val="00C755DA"/>
    <w:rsid w:val="00C75916"/>
    <w:rsid w:val="00C75F44"/>
    <w:rsid w:val="00C762EF"/>
    <w:rsid w:val="00C7675F"/>
    <w:rsid w:val="00C76AD2"/>
    <w:rsid w:val="00C76EF8"/>
    <w:rsid w:val="00C77175"/>
    <w:rsid w:val="00C8002B"/>
    <w:rsid w:val="00C80295"/>
    <w:rsid w:val="00C80851"/>
    <w:rsid w:val="00C8088E"/>
    <w:rsid w:val="00C81A7A"/>
    <w:rsid w:val="00C81E29"/>
    <w:rsid w:val="00C823E4"/>
    <w:rsid w:val="00C82760"/>
    <w:rsid w:val="00C830AF"/>
    <w:rsid w:val="00C83873"/>
    <w:rsid w:val="00C840BC"/>
    <w:rsid w:val="00C8461E"/>
    <w:rsid w:val="00C84697"/>
    <w:rsid w:val="00C854F2"/>
    <w:rsid w:val="00C85597"/>
    <w:rsid w:val="00C855BE"/>
    <w:rsid w:val="00C85AA0"/>
    <w:rsid w:val="00C866C3"/>
    <w:rsid w:val="00C866DC"/>
    <w:rsid w:val="00C8703A"/>
    <w:rsid w:val="00C873A7"/>
    <w:rsid w:val="00C87E06"/>
    <w:rsid w:val="00C90A27"/>
    <w:rsid w:val="00C90FA4"/>
    <w:rsid w:val="00C91019"/>
    <w:rsid w:val="00C9125D"/>
    <w:rsid w:val="00C91968"/>
    <w:rsid w:val="00C91F6E"/>
    <w:rsid w:val="00C92A5E"/>
    <w:rsid w:val="00C92BED"/>
    <w:rsid w:val="00C931FC"/>
    <w:rsid w:val="00C939F1"/>
    <w:rsid w:val="00C93BFD"/>
    <w:rsid w:val="00C9424A"/>
    <w:rsid w:val="00C943CC"/>
    <w:rsid w:val="00C94A6C"/>
    <w:rsid w:val="00C94DEA"/>
    <w:rsid w:val="00C95A22"/>
    <w:rsid w:val="00C95AF8"/>
    <w:rsid w:val="00C95E85"/>
    <w:rsid w:val="00C9692D"/>
    <w:rsid w:val="00C96B64"/>
    <w:rsid w:val="00C97477"/>
    <w:rsid w:val="00C97717"/>
    <w:rsid w:val="00CA00C4"/>
    <w:rsid w:val="00CA1601"/>
    <w:rsid w:val="00CA2A87"/>
    <w:rsid w:val="00CA2DDF"/>
    <w:rsid w:val="00CA2F4F"/>
    <w:rsid w:val="00CA35E3"/>
    <w:rsid w:val="00CA3ABC"/>
    <w:rsid w:val="00CA4442"/>
    <w:rsid w:val="00CA479C"/>
    <w:rsid w:val="00CA4860"/>
    <w:rsid w:val="00CA506D"/>
    <w:rsid w:val="00CA5B25"/>
    <w:rsid w:val="00CA62E0"/>
    <w:rsid w:val="00CA6CD4"/>
    <w:rsid w:val="00CA7330"/>
    <w:rsid w:val="00CA7C37"/>
    <w:rsid w:val="00CA7EE2"/>
    <w:rsid w:val="00CB044F"/>
    <w:rsid w:val="00CB0D22"/>
    <w:rsid w:val="00CB136D"/>
    <w:rsid w:val="00CB1752"/>
    <w:rsid w:val="00CB1A7C"/>
    <w:rsid w:val="00CB1B84"/>
    <w:rsid w:val="00CB213D"/>
    <w:rsid w:val="00CB2645"/>
    <w:rsid w:val="00CB3107"/>
    <w:rsid w:val="00CB32B9"/>
    <w:rsid w:val="00CB35DC"/>
    <w:rsid w:val="00CB3792"/>
    <w:rsid w:val="00CB3994"/>
    <w:rsid w:val="00CB3F0B"/>
    <w:rsid w:val="00CB4593"/>
    <w:rsid w:val="00CB4982"/>
    <w:rsid w:val="00CB4C6B"/>
    <w:rsid w:val="00CB584E"/>
    <w:rsid w:val="00CB6635"/>
    <w:rsid w:val="00CB763A"/>
    <w:rsid w:val="00CB777B"/>
    <w:rsid w:val="00CB780D"/>
    <w:rsid w:val="00CB7D02"/>
    <w:rsid w:val="00CB7D7E"/>
    <w:rsid w:val="00CB7E03"/>
    <w:rsid w:val="00CB7E19"/>
    <w:rsid w:val="00CB7E3D"/>
    <w:rsid w:val="00CC02C9"/>
    <w:rsid w:val="00CC0475"/>
    <w:rsid w:val="00CC0814"/>
    <w:rsid w:val="00CC0892"/>
    <w:rsid w:val="00CC096A"/>
    <w:rsid w:val="00CC129A"/>
    <w:rsid w:val="00CC15D0"/>
    <w:rsid w:val="00CC1BC1"/>
    <w:rsid w:val="00CC1E0D"/>
    <w:rsid w:val="00CC2326"/>
    <w:rsid w:val="00CC2577"/>
    <w:rsid w:val="00CC29EA"/>
    <w:rsid w:val="00CC2F01"/>
    <w:rsid w:val="00CC2F9E"/>
    <w:rsid w:val="00CC32E6"/>
    <w:rsid w:val="00CC3521"/>
    <w:rsid w:val="00CC3634"/>
    <w:rsid w:val="00CC37EC"/>
    <w:rsid w:val="00CC3A4E"/>
    <w:rsid w:val="00CC3B63"/>
    <w:rsid w:val="00CC3D5E"/>
    <w:rsid w:val="00CC4453"/>
    <w:rsid w:val="00CC44C9"/>
    <w:rsid w:val="00CC453B"/>
    <w:rsid w:val="00CC4755"/>
    <w:rsid w:val="00CC4F05"/>
    <w:rsid w:val="00CC529C"/>
    <w:rsid w:val="00CC5303"/>
    <w:rsid w:val="00CC60C1"/>
    <w:rsid w:val="00CC65E0"/>
    <w:rsid w:val="00CC68BC"/>
    <w:rsid w:val="00CC70E9"/>
    <w:rsid w:val="00CC74E1"/>
    <w:rsid w:val="00CC79AE"/>
    <w:rsid w:val="00CD03FF"/>
    <w:rsid w:val="00CD0CA8"/>
    <w:rsid w:val="00CD0CFE"/>
    <w:rsid w:val="00CD0D6D"/>
    <w:rsid w:val="00CD0FDB"/>
    <w:rsid w:val="00CD12E1"/>
    <w:rsid w:val="00CD1506"/>
    <w:rsid w:val="00CD15E7"/>
    <w:rsid w:val="00CD161A"/>
    <w:rsid w:val="00CD18A7"/>
    <w:rsid w:val="00CD1E50"/>
    <w:rsid w:val="00CD23B4"/>
    <w:rsid w:val="00CD2911"/>
    <w:rsid w:val="00CD2927"/>
    <w:rsid w:val="00CD33AE"/>
    <w:rsid w:val="00CD418A"/>
    <w:rsid w:val="00CD438D"/>
    <w:rsid w:val="00CD5BB6"/>
    <w:rsid w:val="00CD62BE"/>
    <w:rsid w:val="00CD63F9"/>
    <w:rsid w:val="00CD6E21"/>
    <w:rsid w:val="00CD7510"/>
    <w:rsid w:val="00CD7955"/>
    <w:rsid w:val="00CD7C8C"/>
    <w:rsid w:val="00CD7F86"/>
    <w:rsid w:val="00CE00A0"/>
    <w:rsid w:val="00CE01FF"/>
    <w:rsid w:val="00CE192D"/>
    <w:rsid w:val="00CE1B78"/>
    <w:rsid w:val="00CE1D4A"/>
    <w:rsid w:val="00CE29E5"/>
    <w:rsid w:val="00CE2A95"/>
    <w:rsid w:val="00CE2DAE"/>
    <w:rsid w:val="00CE3209"/>
    <w:rsid w:val="00CE33DC"/>
    <w:rsid w:val="00CE3871"/>
    <w:rsid w:val="00CE3977"/>
    <w:rsid w:val="00CE41F8"/>
    <w:rsid w:val="00CE42BF"/>
    <w:rsid w:val="00CE43A8"/>
    <w:rsid w:val="00CE4617"/>
    <w:rsid w:val="00CE4B93"/>
    <w:rsid w:val="00CE5050"/>
    <w:rsid w:val="00CE57D0"/>
    <w:rsid w:val="00CE5F5E"/>
    <w:rsid w:val="00CE677B"/>
    <w:rsid w:val="00CE680C"/>
    <w:rsid w:val="00CE76C1"/>
    <w:rsid w:val="00CE76D7"/>
    <w:rsid w:val="00CF0767"/>
    <w:rsid w:val="00CF0F4C"/>
    <w:rsid w:val="00CF1832"/>
    <w:rsid w:val="00CF18B7"/>
    <w:rsid w:val="00CF1F12"/>
    <w:rsid w:val="00CF2315"/>
    <w:rsid w:val="00CF2AD1"/>
    <w:rsid w:val="00CF2F74"/>
    <w:rsid w:val="00CF3ACB"/>
    <w:rsid w:val="00CF3BFA"/>
    <w:rsid w:val="00CF3F0D"/>
    <w:rsid w:val="00CF43F7"/>
    <w:rsid w:val="00CF44D8"/>
    <w:rsid w:val="00CF4598"/>
    <w:rsid w:val="00CF475D"/>
    <w:rsid w:val="00CF5A10"/>
    <w:rsid w:val="00CF5B1A"/>
    <w:rsid w:val="00CF5B97"/>
    <w:rsid w:val="00CF6BD8"/>
    <w:rsid w:val="00CF6CC5"/>
    <w:rsid w:val="00CF7119"/>
    <w:rsid w:val="00CF74DA"/>
    <w:rsid w:val="00CF77BF"/>
    <w:rsid w:val="00CF7E0D"/>
    <w:rsid w:val="00D001A5"/>
    <w:rsid w:val="00D00EA8"/>
    <w:rsid w:val="00D01237"/>
    <w:rsid w:val="00D01596"/>
    <w:rsid w:val="00D01A39"/>
    <w:rsid w:val="00D01C98"/>
    <w:rsid w:val="00D01CAE"/>
    <w:rsid w:val="00D02002"/>
    <w:rsid w:val="00D028FF"/>
    <w:rsid w:val="00D02B54"/>
    <w:rsid w:val="00D02D74"/>
    <w:rsid w:val="00D0314D"/>
    <w:rsid w:val="00D03480"/>
    <w:rsid w:val="00D03746"/>
    <w:rsid w:val="00D0386F"/>
    <w:rsid w:val="00D03BDD"/>
    <w:rsid w:val="00D04953"/>
    <w:rsid w:val="00D0496F"/>
    <w:rsid w:val="00D05010"/>
    <w:rsid w:val="00D054DB"/>
    <w:rsid w:val="00D0577E"/>
    <w:rsid w:val="00D05F6F"/>
    <w:rsid w:val="00D05FD0"/>
    <w:rsid w:val="00D06495"/>
    <w:rsid w:val="00D067F1"/>
    <w:rsid w:val="00D06F19"/>
    <w:rsid w:val="00D070D5"/>
    <w:rsid w:val="00D07205"/>
    <w:rsid w:val="00D0743E"/>
    <w:rsid w:val="00D075DE"/>
    <w:rsid w:val="00D07BB4"/>
    <w:rsid w:val="00D07D5E"/>
    <w:rsid w:val="00D10903"/>
    <w:rsid w:val="00D10E06"/>
    <w:rsid w:val="00D11358"/>
    <w:rsid w:val="00D11506"/>
    <w:rsid w:val="00D11EF5"/>
    <w:rsid w:val="00D1204C"/>
    <w:rsid w:val="00D12B60"/>
    <w:rsid w:val="00D13A7B"/>
    <w:rsid w:val="00D13EDA"/>
    <w:rsid w:val="00D14070"/>
    <w:rsid w:val="00D1424C"/>
    <w:rsid w:val="00D1494C"/>
    <w:rsid w:val="00D15CCE"/>
    <w:rsid w:val="00D1601B"/>
    <w:rsid w:val="00D1607C"/>
    <w:rsid w:val="00D1670D"/>
    <w:rsid w:val="00D16EBC"/>
    <w:rsid w:val="00D1714F"/>
    <w:rsid w:val="00D1729E"/>
    <w:rsid w:val="00D172D2"/>
    <w:rsid w:val="00D1792B"/>
    <w:rsid w:val="00D17D87"/>
    <w:rsid w:val="00D2071D"/>
    <w:rsid w:val="00D2073B"/>
    <w:rsid w:val="00D20B5F"/>
    <w:rsid w:val="00D20E82"/>
    <w:rsid w:val="00D21CA8"/>
    <w:rsid w:val="00D2202B"/>
    <w:rsid w:val="00D2257F"/>
    <w:rsid w:val="00D22A72"/>
    <w:rsid w:val="00D23317"/>
    <w:rsid w:val="00D244E2"/>
    <w:rsid w:val="00D24A15"/>
    <w:rsid w:val="00D24A5C"/>
    <w:rsid w:val="00D24D7A"/>
    <w:rsid w:val="00D24E40"/>
    <w:rsid w:val="00D252EB"/>
    <w:rsid w:val="00D25301"/>
    <w:rsid w:val="00D25306"/>
    <w:rsid w:val="00D25400"/>
    <w:rsid w:val="00D26994"/>
    <w:rsid w:val="00D27101"/>
    <w:rsid w:val="00D277B5"/>
    <w:rsid w:val="00D27960"/>
    <w:rsid w:val="00D27C1B"/>
    <w:rsid w:val="00D3055E"/>
    <w:rsid w:val="00D31133"/>
    <w:rsid w:val="00D31BDD"/>
    <w:rsid w:val="00D31F9B"/>
    <w:rsid w:val="00D323DA"/>
    <w:rsid w:val="00D3244E"/>
    <w:rsid w:val="00D32A91"/>
    <w:rsid w:val="00D32C0D"/>
    <w:rsid w:val="00D32F38"/>
    <w:rsid w:val="00D332BC"/>
    <w:rsid w:val="00D3379C"/>
    <w:rsid w:val="00D33C86"/>
    <w:rsid w:val="00D340FD"/>
    <w:rsid w:val="00D3411B"/>
    <w:rsid w:val="00D3433E"/>
    <w:rsid w:val="00D345C9"/>
    <w:rsid w:val="00D3493A"/>
    <w:rsid w:val="00D34AE2"/>
    <w:rsid w:val="00D35291"/>
    <w:rsid w:val="00D36282"/>
    <w:rsid w:val="00D36EAF"/>
    <w:rsid w:val="00D376FA"/>
    <w:rsid w:val="00D37E72"/>
    <w:rsid w:val="00D405CC"/>
    <w:rsid w:val="00D4071E"/>
    <w:rsid w:val="00D40835"/>
    <w:rsid w:val="00D4084A"/>
    <w:rsid w:val="00D40CC7"/>
    <w:rsid w:val="00D40E50"/>
    <w:rsid w:val="00D41C09"/>
    <w:rsid w:val="00D42AAA"/>
    <w:rsid w:val="00D42D0A"/>
    <w:rsid w:val="00D430C3"/>
    <w:rsid w:val="00D4342E"/>
    <w:rsid w:val="00D43622"/>
    <w:rsid w:val="00D43CDB"/>
    <w:rsid w:val="00D45EC3"/>
    <w:rsid w:val="00D46038"/>
    <w:rsid w:val="00D46D0F"/>
    <w:rsid w:val="00D47104"/>
    <w:rsid w:val="00D47685"/>
    <w:rsid w:val="00D47FC9"/>
    <w:rsid w:val="00D501D9"/>
    <w:rsid w:val="00D50A89"/>
    <w:rsid w:val="00D50DC5"/>
    <w:rsid w:val="00D511A0"/>
    <w:rsid w:val="00D518A2"/>
    <w:rsid w:val="00D519F8"/>
    <w:rsid w:val="00D51B34"/>
    <w:rsid w:val="00D51C80"/>
    <w:rsid w:val="00D51F3D"/>
    <w:rsid w:val="00D5251D"/>
    <w:rsid w:val="00D525E7"/>
    <w:rsid w:val="00D52E02"/>
    <w:rsid w:val="00D53514"/>
    <w:rsid w:val="00D53532"/>
    <w:rsid w:val="00D53692"/>
    <w:rsid w:val="00D5383B"/>
    <w:rsid w:val="00D539B1"/>
    <w:rsid w:val="00D53B71"/>
    <w:rsid w:val="00D53CBB"/>
    <w:rsid w:val="00D53D6A"/>
    <w:rsid w:val="00D53FA4"/>
    <w:rsid w:val="00D541EC"/>
    <w:rsid w:val="00D542F5"/>
    <w:rsid w:val="00D5451A"/>
    <w:rsid w:val="00D549F6"/>
    <w:rsid w:val="00D55453"/>
    <w:rsid w:val="00D557B6"/>
    <w:rsid w:val="00D55AFD"/>
    <w:rsid w:val="00D55EBD"/>
    <w:rsid w:val="00D561F9"/>
    <w:rsid w:val="00D5687F"/>
    <w:rsid w:val="00D56C41"/>
    <w:rsid w:val="00D56C43"/>
    <w:rsid w:val="00D576FE"/>
    <w:rsid w:val="00D57F9B"/>
    <w:rsid w:val="00D605B7"/>
    <w:rsid w:val="00D606EC"/>
    <w:rsid w:val="00D609FA"/>
    <w:rsid w:val="00D612DE"/>
    <w:rsid w:val="00D61DBB"/>
    <w:rsid w:val="00D61F86"/>
    <w:rsid w:val="00D6201E"/>
    <w:rsid w:val="00D62609"/>
    <w:rsid w:val="00D627C4"/>
    <w:rsid w:val="00D62B75"/>
    <w:rsid w:val="00D62C66"/>
    <w:rsid w:val="00D6317E"/>
    <w:rsid w:val="00D6330E"/>
    <w:rsid w:val="00D6374C"/>
    <w:rsid w:val="00D639B2"/>
    <w:rsid w:val="00D63C42"/>
    <w:rsid w:val="00D63C57"/>
    <w:rsid w:val="00D63D26"/>
    <w:rsid w:val="00D64293"/>
    <w:rsid w:val="00D644A7"/>
    <w:rsid w:val="00D64677"/>
    <w:rsid w:val="00D649F3"/>
    <w:rsid w:val="00D64D21"/>
    <w:rsid w:val="00D64DA1"/>
    <w:rsid w:val="00D65168"/>
    <w:rsid w:val="00D66253"/>
    <w:rsid w:val="00D662B7"/>
    <w:rsid w:val="00D665B7"/>
    <w:rsid w:val="00D666A9"/>
    <w:rsid w:val="00D666B5"/>
    <w:rsid w:val="00D666F1"/>
    <w:rsid w:val="00D6694B"/>
    <w:rsid w:val="00D66DAC"/>
    <w:rsid w:val="00D670E7"/>
    <w:rsid w:val="00D675CE"/>
    <w:rsid w:val="00D67A8C"/>
    <w:rsid w:val="00D70537"/>
    <w:rsid w:val="00D709FE"/>
    <w:rsid w:val="00D70DB6"/>
    <w:rsid w:val="00D70E39"/>
    <w:rsid w:val="00D71425"/>
    <w:rsid w:val="00D719BA"/>
    <w:rsid w:val="00D7213A"/>
    <w:rsid w:val="00D7252E"/>
    <w:rsid w:val="00D7295F"/>
    <w:rsid w:val="00D729DE"/>
    <w:rsid w:val="00D72F51"/>
    <w:rsid w:val="00D740F0"/>
    <w:rsid w:val="00D741A5"/>
    <w:rsid w:val="00D7446C"/>
    <w:rsid w:val="00D74539"/>
    <w:rsid w:val="00D747B1"/>
    <w:rsid w:val="00D74D9D"/>
    <w:rsid w:val="00D752F2"/>
    <w:rsid w:val="00D754E4"/>
    <w:rsid w:val="00D75D30"/>
    <w:rsid w:val="00D7635A"/>
    <w:rsid w:val="00D76790"/>
    <w:rsid w:val="00D7716B"/>
    <w:rsid w:val="00D77BD5"/>
    <w:rsid w:val="00D77FF8"/>
    <w:rsid w:val="00D8073E"/>
    <w:rsid w:val="00D80D20"/>
    <w:rsid w:val="00D81A59"/>
    <w:rsid w:val="00D82724"/>
    <w:rsid w:val="00D82923"/>
    <w:rsid w:val="00D82C3C"/>
    <w:rsid w:val="00D83446"/>
    <w:rsid w:val="00D83ABD"/>
    <w:rsid w:val="00D83ECA"/>
    <w:rsid w:val="00D84108"/>
    <w:rsid w:val="00D84746"/>
    <w:rsid w:val="00D8599C"/>
    <w:rsid w:val="00D85A81"/>
    <w:rsid w:val="00D85B51"/>
    <w:rsid w:val="00D85F09"/>
    <w:rsid w:val="00D8651C"/>
    <w:rsid w:val="00D86592"/>
    <w:rsid w:val="00D8662E"/>
    <w:rsid w:val="00D87128"/>
    <w:rsid w:val="00D8725A"/>
    <w:rsid w:val="00D87863"/>
    <w:rsid w:val="00D909E4"/>
    <w:rsid w:val="00D91819"/>
    <w:rsid w:val="00D91EA0"/>
    <w:rsid w:val="00D92198"/>
    <w:rsid w:val="00D924BF"/>
    <w:rsid w:val="00D925DA"/>
    <w:rsid w:val="00D92875"/>
    <w:rsid w:val="00D92C4E"/>
    <w:rsid w:val="00D936FD"/>
    <w:rsid w:val="00D94085"/>
    <w:rsid w:val="00D9440B"/>
    <w:rsid w:val="00D947B5"/>
    <w:rsid w:val="00D9483C"/>
    <w:rsid w:val="00D94DD6"/>
    <w:rsid w:val="00D94E0B"/>
    <w:rsid w:val="00D95843"/>
    <w:rsid w:val="00D96144"/>
    <w:rsid w:val="00D96401"/>
    <w:rsid w:val="00D96BFF"/>
    <w:rsid w:val="00D9781B"/>
    <w:rsid w:val="00D978DB"/>
    <w:rsid w:val="00D9799F"/>
    <w:rsid w:val="00D97EBE"/>
    <w:rsid w:val="00DA00D6"/>
    <w:rsid w:val="00DA07F4"/>
    <w:rsid w:val="00DA0AE0"/>
    <w:rsid w:val="00DA0D51"/>
    <w:rsid w:val="00DA2186"/>
    <w:rsid w:val="00DA2253"/>
    <w:rsid w:val="00DA2BC2"/>
    <w:rsid w:val="00DA2EB5"/>
    <w:rsid w:val="00DA2EEF"/>
    <w:rsid w:val="00DA3010"/>
    <w:rsid w:val="00DA3D13"/>
    <w:rsid w:val="00DA40F2"/>
    <w:rsid w:val="00DA4ADB"/>
    <w:rsid w:val="00DA5043"/>
    <w:rsid w:val="00DA5071"/>
    <w:rsid w:val="00DA5D38"/>
    <w:rsid w:val="00DA5DE3"/>
    <w:rsid w:val="00DA6C66"/>
    <w:rsid w:val="00DA7CA5"/>
    <w:rsid w:val="00DA7CB5"/>
    <w:rsid w:val="00DB1355"/>
    <w:rsid w:val="00DB1D37"/>
    <w:rsid w:val="00DB2C30"/>
    <w:rsid w:val="00DB3759"/>
    <w:rsid w:val="00DB38BB"/>
    <w:rsid w:val="00DB3DAD"/>
    <w:rsid w:val="00DB43DB"/>
    <w:rsid w:val="00DB4B70"/>
    <w:rsid w:val="00DB4D36"/>
    <w:rsid w:val="00DB5222"/>
    <w:rsid w:val="00DB52DC"/>
    <w:rsid w:val="00DB579E"/>
    <w:rsid w:val="00DB59E4"/>
    <w:rsid w:val="00DB5F17"/>
    <w:rsid w:val="00DB62F9"/>
    <w:rsid w:val="00DB6CC7"/>
    <w:rsid w:val="00DB6ECA"/>
    <w:rsid w:val="00DB726C"/>
    <w:rsid w:val="00DB7E6F"/>
    <w:rsid w:val="00DC0023"/>
    <w:rsid w:val="00DC08D5"/>
    <w:rsid w:val="00DC0BDA"/>
    <w:rsid w:val="00DC0F8F"/>
    <w:rsid w:val="00DC103D"/>
    <w:rsid w:val="00DC18F4"/>
    <w:rsid w:val="00DC23D8"/>
    <w:rsid w:val="00DC245F"/>
    <w:rsid w:val="00DC31FF"/>
    <w:rsid w:val="00DC350D"/>
    <w:rsid w:val="00DC422F"/>
    <w:rsid w:val="00DC5E65"/>
    <w:rsid w:val="00DC5FD0"/>
    <w:rsid w:val="00DC67BC"/>
    <w:rsid w:val="00DC67E6"/>
    <w:rsid w:val="00DC6BB2"/>
    <w:rsid w:val="00DC6CB5"/>
    <w:rsid w:val="00DC70E7"/>
    <w:rsid w:val="00DC770B"/>
    <w:rsid w:val="00DC7EFB"/>
    <w:rsid w:val="00DD00B2"/>
    <w:rsid w:val="00DD0594"/>
    <w:rsid w:val="00DD06E0"/>
    <w:rsid w:val="00DD1AA7"/>
    <w:rsid w:val="00DD1D12"/>
    <w:rsid w:val="00DD21D2"/>
    <w:rsid w:val="00DD22D4"/>
    <w:rsid w:val="00DD309E"/>
    <w:rsid w:val="00DD30A3"/>
    <w:rsid w:val="00DD3182"/>
    <w:rsid w:val="00DD3757"/>
    <w:rsid w:val="00DD39C2"/>
    <w:rsid w:val="00DD3A8B"/>
    <w:rsid w:val="00DD44A9"/>
    <w:rsid w:val="00DD485B"/>
    <w:rsid w:val="00DD5246"/>
    <w:rsid w:val="00DD59D8"/>
    <w:rsid w:val="00DD5B41"/>
    <w:rsid w:val="00DD6025"/>
    <w:rsid w:val="00DD615A"/>
    <w:rsid w:val="00DD634F"/>
    <w:rsid w:val="00DD696C"/>
    <w:rsid w:val="00DD73B2"/>
    <w:rsid w:val="00DD7A8F"/>
    <w:rsid w:val="00DD7D9D"/>
    <w:rsid w:val="00DE029C"/>
    <w:rsid w:val="00DE0347"/>
    <w:rsid w:val="00DE0429"/>
    <w:rsid w:val="00DE16F4"/>
    <w:rsid w:val="00DE1A2D"/>
    <w:rsid w:val="00DE1AA4"/>
    <w:rsid w:val="00DE252A"/>
    <w:rsid w:val="00DE2E70"/>
    <w:rsid w:val="00DE3828"/>
    <w:rsid w:val="00DE3E06"/>
    <w:rsid w:val="00DE427F"/>
    <w:rsid w:val="00DE503A"/>
    <w:rsid w:val="00DE5118"/>
    <w:rsid w:val="00DE5544"/>
    <w:rsid w:val="00DE5652"/>
    <w:rsid w:val="00DE5D19"/>
    <w:rsid w:val="00DE5DCF"/>
    <w:rsid w:val="00DE5DEF"/>
    <w:rsid w:val="00DE60FB"/>
    <w:rsid w:val="00DE79D5"/>
    <w:rsid w:val="00DE7E73"/>
    <w:rsid w:val="00DF00CC"/>
    <w:rsid w:val="00DF068B"/>
    <w:rsid w:val="00DF07EF"/>
    <w:rsid w:val="00DF10FC"/>
    <w:rsid w:val="00DF1830"/>
    <w:rsid w:val="00DF1B54"/>
    <w:rsid w:val="00DF1DD0"/>
    <w:rsid w:val="00DF1E69"/>
    <w:rsid w:val="00DF1FB4"/>
    <w:rsid w:val="00DF2434"/>
    <w:rsid w:val="00DF2A66"/>
    <w:rsid w:val="00DF2DF5"/>
    <w:rsid w:val="00DF327A"/>
    <w:rsid w:val="00DF362C"/>
    <w:rsid w:val="00DF4E56"/>
    <w:rsid w:val="00DF5547"/>
    <w:rsid w:val="00DF590D"/>
    <w:rsid w:val="00DF5961"/>
    <w:rsid w:val="00DF5B23"/>
    <w:rsid w:val="00DF5C2E"/>
    <w:rsid w:val="00DF5F55"/>
    <w:rsid w:val="00DF6879"/>
    <w:rsid w:val="00DF6A22"/>
    <w:rsid w:val="00DF6BB7"/>
    <w:rsid w:val="00DF7029"/>
    <w:rsid w:val="00DF7725"/>
    <w:rsid w:val="00DF7BF3"/>
    <w:rsid w:val="00DF7F7C"/>
    <w:rsid w:val="00E000F4"/>
    <w:rsid w:val="00E002C6"/>
    <w:rsid w:val="00E002D4"/>
    <w:rsid w:val="00E00562"/>
    <w:rsid w:val="00E00DAD"/>
    <w:rsid w:val="00E00E4E"/>
    <w:rsid w:val="00E01C63"/>
    <w:rsid w:val="00E01CDB"/>
    <w:rsid w:val="00E0232F"/>
    <w:rsid w:val="00E02A23"/>
    <w:rsid w:val="00E02D32"/>
    <w:rsid w:val="00E02D90"/>
    <w:rsid w:val="00E030AA"/>
    <w:rsid w:val="00E035F2"/>
    <w:rsid w:val="00E03926"/>
    <w:rsid w:val="00E0397F"/>
    <w:rsid w:val="00E03A75"/>
    <w:rsid w:val="00E03B52"/>
    <w:rsid w:val="00E03C4A"/>
    <w:rsid w:val="00E03DF1"/>
    <w:rsid w:val="00E0403D"/>
    <w:rsid w:val="00E0438A"/>
    <w:rsid w:val="00E04A6C"/>
    <w:rsid w:val="00E04A99"/>
    <w:rsid w:val="00E04F5C"/>
    <w:rsid w:val="00E04F9E"/>
    <w:rsid w:val="00E0575C"/>
    <w:rsid w:val="00E05E61"/>
    <w:rsid w:val="00E060C0"/>
    <w:rsid w:val="00E066AE"/>
    <w:rsid w:val="00E06E99"/>
    <w:rsid w:val="00E07D9E"/>
    <w:rsid w:val="00E07E28"/>
    <w:rsid w:val="00E107AE"/>
    <w:rsid w:val="00E107BD"/>
    <w:rsid w:val="00E10A20"/>
    <w:rsid w:val="00E1111A"/>
    <w:rsid w:val="00E11452"/>
    <w:rsid w:val="00E1201E"/>
    <w:rsid w:val="00E121DE"/>
    <w:rsid w:val="00E12534"/>
    <w:rsid w:val="00E12719"/>
    <w:rsid w:val="00E12B5D"/>
    <w:rsid w:val="00E12FDC"/>
    <w:rsid w:val="00E1318A"/>
    <w:rsid w:val="00E134C2"/>
    <w:rsid w:val="00E1356F"/>
    <w:rsid w:val="00E13570"/>
    <w:rsid w:val="00E135DC"/>
    <w:rsid w:val="00E13CDD"/>
    <w:rsid w:val="00E13FB7"/>
    <w:rsid w:val="00E142DB"/>
    <w:rsid w:val="00E14F50"/>
    <w:rsid w:val="00E151F2"/>
    <w:rsid w:val="00E1582D"/>
    <w:rsid w:val="00E15F9F"/>
    <w:rsid w:val="00E16810"/>
    <w:rsid w:val="00E172CE"/>
    <w:rsid w:val="00E17D6B"/>
    <w:rsid w:val="00E20354"/>
    <w:rsid w:val="00E2048D"/>
    <w:rsid w:val="00E2105C"/>
    <w:rsid w:val="00E21336"/>
    <w:rsid w:val="00E21C0B"/>
    <w:rsid w:val="00E21D0B"/>
    <w:rsid w:val="00E21F75"/>
    <w:rsid w:val="00E22DF8"/>
    <w:rsid w:val="00E22F0D"/>
    <w:rsid w:val="00E24340"/>
    <w:rsid w:val="00E247F6"/>
    <w:rsid w:val="00E24ADF"/>
    <w:rsid w:val="00E24B33"/>
    <w:rsid w:val="00E24E33"/>
    <w:rsid w:val="00E24F62"/>
    <w:rsid w:val="00E251BF"/>
    <w:rsid w:val="00E25551"/>
    <w:rsid w:val="00E25602"/>
    <w:rsid w:val="00E256FF"/>
    <w:rsid w:val="00E26220"/>
    <w:rsid w:val="00E2628B"/>
    <w:rsid w:val="00E26EF8"/>
    <w:rsid w:val="00E2730D"/>
    <w:rsid w:val="00E27BC2"/>
    <w:rsid w:val="00E27BF3"/>
    <w:rsid w:val="00E27DD4"/>
    <w:rsid w:val="00E27FED"/>
    <w:rsid w:val="00E305E4"/>
    <w:rsid w:val="00E30DF9"/>
    <w:rsid w:val="00E3109C"/>
    <w:rsid w:val="00E3190A"/>
    <w:rsid w:val="00E327FE"/>
    <w:rsid w:val="00E32A44"/>
    <w:rsid w:val="00E32F02"/>
    <w:rsid w:val="00E3389F"/>
    <w:rsid w:val="00E341F2"/>
    <w:rsid w:val="00E345E5"/>
    <w:rsid w:val="00E34DE6"/>
    <w:rsid w:val="00E34EB9"/>
    <w:rsid w:val="00E34FE2"/>
    <w:rsid w:val="00E35DC3"/>
    <w:rsid w:val="00E369E8"/>
    <w:rsid w:val="00E37443"/>
    <w:rsid w:val="00E40268"/>
    <w:rsid w:val="00E403AB"/>
    <w:rsid w:val="00E40425"/>
    <w:rsid w:val="00E40AC6"/>
    <w:rsid w:val="00E40AF7"/>
    <w:rsid w:val="00E41866"/>
    <w:rsid w:val="00E4206D"/>
    <w:rsid w:val="00E420E8"/>
    <w:rsid w:val="00E42F33"/>
    <w:rsid w:val="00E43A6B"/>
    <w:rsid w:val="00E43F0F"/>
    <w:rsid w:val="00E44057"/>
    <w:rsid w:val="00E446E6"/>
    <w:rsid w:val="00E458B2"/>
    <w:rsid w:val="00E459A2"/>
    <w:rsid w:val="00E45E4B"/>
    <w:rsid w:val="00E4609F"/>
    <w:rsid w:val="00E461D5"/>
    <w:rsid w:val="00E4662F"/>
    <w:rsid w:val="00E46730"/>
    <w:rsid w:val="00E47903"/>
    <w:rsid w:val="00E47EBA"/>
    <w:rsid w:val="00E505B2"/>
    <w:rsid w:val="00E50D17"/>
    <w:rsid w:val="00E5138D"/>
    <w:rsid w:val="00E51BD5"/>
    <w:rsid w:val="00E51EB6"/>
    <w:rsid w:val="00E53001"/>
    <w:rsid w:val="00E530E5"/>
    <w:rsid w:val="00E538B3"/>
    <w:rsid w:val="00E53DBA"/>
    <w:rsid w:val="00E55767"/>
    <w:rsid w:val="00E56049"/>
    <w:rsid w:val="00E5614E"/>
    <w:rsid w:val="00E56C83"/>
    <w:rsid w:val="00E56FCA"/>
    <w:rsid w:val="00E5785C"/>
    <w:rsid w:val="00E57D3B"/>
    <w:rsid w:val="00E57DB2"/>
    <w:rsid w:val="00E6023B"/>
    <w:rsid w:val="00E609B5"/>
    <w:rsid w:val="00E60AC4"/>
    <w:rsid w:val="00E60F22"/>
    <w:rsid w:val="00E61297"/>
    <w:rsid w:val="00E61312"/>
    <w:rsid w:val="00E61A8C"/>
    <w:rsid w:val="00E61E56"/>
    <w:rsid w:val="00E61ECC"/>
    <w:rsid w:val="00E6211F"/>
    <w:rsid w:val="00E6289B"/>
    <w:rsid w:val="00E628C5"/>
    <w:rsid w:val="00E62C30"/>
    <w:rsid w:val="00E632B9"/>
    <w:rsid w:val="00E635E6"/>
    <w:rsid w:val="00E6396B"/>
    <w:rsid w:val="00E639C8"/>
    <w:rsid w:val="00E63BCF"/>
    <w:rsid w:val="00E64980"/>
    <w:rsid w:val="00E64FB6"/>
    <w:rsid w:val="00E650CA"/>
    <w:rsid w:val="00E65229"/>
    <w:rsid w:val="00E655AD"/>
    <w:rsid w:val="00E65F12"/>
    <w:rsid w:val="00E662D1"/>
    <w:rsid w:val="00E669F5"/>
    <w:rsid w:val="00E66BE9"/>
    <w:rsid w:val="00E6713E"/>
    <w:rsid w:val="00E67DA0"/>
    <w:rsid w:val="00E70538"/>
    <w:rsid w:val="00E70885"/>
    <w:rsid w:val="00E7089A"/>
    <w:rsid w:val="00E71141"/>
    <w:rsid w:val="00E71AB7"/>
    <w:rsid w:val="00E71B3B"/>
    <w:rsid w:val="00E71CCE"/>
    <w:rsid w:val="00E72626"/>
    <w:rsid w:val="00E730D8"/>
    <w:rsid w:val="00E731D3"/>
    <w:rsid w:val="00E734C4"/>
    <w:rsid w:val="00E738D1"/>
    <w:rsid w:val="00E73B55"/>
    <w:rsid w:val="00E74050"/>
    <w:rsid w:val="00E745FA"/>
    <w:rsid w:val="00E74AF7"/>
    <w:rsid w:val="00E74B5F"/>
    <w:rsid w:val="00E74EF5"/>
    <w:rsid w:val="00E75222"/>
    <w:rsid w:val="00E75483"/>
    <w:rsid w:val="00E757C0"/>
    <w:rsid w:val="00E75D98"/>
    <w:rsid w:val="00E76DA1"/>
    <w:rsid w:val="00E77068"/>
    <w:rsid w:val="00E8043F"/>
    <w:rsid w:val="00E806AC"/>
    <w:rsid w:val="00E80744"/>
    <w:rsid w:val="00E80AB2"/>
    <w:rsid w:val="00E80E63"/>
    <w:rsid w:val="00E8145E"/>
    <w:rsid w:val="00E81863"/>
    <w:rsid w:val="00E81A23"/>
    <w:rsid w:val="00E821BF"/>
    <w:rsid w:val="00E82242"/>
    <w:rsid w:val="00E8236B"/>
    <w:rsid w:val="00E82AF0"/>
    <w:rsid w:val="00E82AFC"/>
    <w:rsid w:val="00E82C67"/>
    <w:rsid w:val="00E82D6C"/>
    <w:rsid w:val="00E83214"/>
    <w:rsid w:val="00E8358D"/>
    <w:rsid w:val="00E83598"/>
    <w:rsid w:val="00E83968"/>
    <w:rsid w:val="00E83B92"/>
    <w:rsid w:val="00E83F21"/>
    <w:rsid w:val="00E83FFD"/>
    <w:rsid w:val="00E84011"/>
    <w:rsid w:val="00E841C3"/>
    <w:rsid w:val="00E84660"/>
    <w:rsid w:val="00E849F7"/>
    <w:rsid w:val="00E84C4E"/>
    <w:rsid w:val="00E85508"/>
    <w:rsid w:val="00E85E8A"/>
    <w:rsid w:val="00E85F9E"/>
    <w:rsid w:val="00E862A2"/>
    <w:rsid w:val="00E86723"/>
    <w:rsid w:val="00E86AA1"/>
    <w:rsid w:val="00E86E86"/>
    <w:rsid w:val="00E87F01"/>
    <w:rsid w:val="00E9086B"/>
    <w:rsid w:val="00E90CB9"/>
    <w:rsid w:val="00E913EE"/>
    <w:rsid w:val="00E91420"/>
    <w:rsid w:val="00E93177"/>
    <w:rsid w:val="00E9390A"/>
    <w:rsid w:val="00E93C69"/>
    <w:rsid w:val="00E93D8C"/>
    <w:rsid w:val="00E93DC8"/>
    <w:rsid w:val="00E941E0"/>
    <w:rsid w:val="00E948AB"/>
    <w:rsid w:val="00E95071"/>
    <w:rsid w:val="00E95327"/>
    <w:rsid w:val="00E95752"/>
    <w:rsid w:val="00E95C6D"/>
    <w:rsid w:val="00E95FAD"/>
    <w:rsid w:val="00E96B42"/>
    <w:rsid w:val="00E97725"/>
    <w:rsid w:val="00E97A98"/>
    <w:rsid w:val="00EA017C"/>
    <w:rsid w:val="00EA027B"/>
    <w:rsid w:val="00EA0374"/>
    <w:rsid w:val="00EA092F"/>
    <w:rsid w:val="00EA0967"/>
    <w:rsid w:val="00EA0CFB"/>
    <w:rsid w:val="00EA111A"/>
    <w:rsid w:val="00EA1262"/>
    <w:rsid w:val="00EA1500"/>
    <w:rsid w:val="00EA18C5"/>
    <w:rsid w:val="00EA1955"/>
    <w:rsid w:val="00EA1D33"/>
    <w:rsid w:val="00EA2479"/>
    <w:rsid w:val="00EA2953"/>
    <w:rsid w:val="00EA3252"/>
    <w:rsid w:val="00EA3847"/>
    <w:rsid w:val="00EA3DCB"/>
    <w:rsid w:val="00EA3FD3"/>
    <w:rsid w:val="00EA4234"/>
    <w:rsid w:val="00EA4725"/>
    <w:rsid w:val="00EA47E6"/>
    <w:rsid w:val="00EA4E3D"/>
    <w:rsid w:val="00EA5315"/>
    <w:rsid w:val="00EA54E0"/>
    <w:rsid w:val="00EA5DC1"/>
    <w:rsid w:val="00EA6341"/>
    <w:rsid w:val="00EA65A0"/>
    <w:rsid w:val="00EA6A43"/>
    <w:rsid w:val="00EA6CC9"/>
    <w:rsid w:val="00EA7091"/>
    <w:rsid w:val="00EA736F"/>
    <w:rsid w:val="00EA7A10"/>
    <w:rsid w:val="00EA7E0A"/>
    <w:rsid w:val="00EB0320"/>
    <w:rsid w:val="00EB0429"/>
    <w:rsid w:val="00EB0C8C"/>
    <w:rsid w:val="00EB186E"/>
    <w:rsid w:val="00EB1B84"/>
    <w:rsid w:val="00EB1D38"/>
    <w:rsid w:val="00EB1F1B"/>
    <w:rsid w:val="00EB22DF"/>
    <w:rsid w:val="00EB2A7D"/>
    <w:rsid w:val="00EB2CE3"/>
    <w:rsid w:val="00EB2D83"/>
    <w:rsid w:val="00EB3527"/>
    <w:rsid w:val="00EB3568"/>
    <w:rsid w:val="00EB387A"/>
    <w:rsid w:val="00EB44FD"/>
    <w:rsid w:val="00EB5195"/>
    <w:rsid w:val="00EB56EF"/>
    <w:rsid w:val="00EB5807"/>
    <w:rsid w:val="00EB5DD1"/>
    <w:rsid w:val="00EB62CE"/>
    <w:rsid w:val="00EB644F"/>
    <w:rsid w:val="00EB6568"/>
    <w:rsid w:val="00EB6C6C"/>
    <w:rsid w:val="00EC07CA"/>
    <w:rsid w:val="00EC0859"/>
    <w:rsid w:val="00EC0CDB"/>
    <w:rsid w:val="00EC12E8"/>
    <w:rsid w:val="00EC1702"/>
    <w:rsid w:val="00EC1738"/>
    <w:rsid w:val="00EC17D8"/>
    <w:rsid w:val="00EC1AF2"/>
    <w:rsid w:val="00EC1C00"/>
    <w:rsid w:val="00EC2406"/>
    <w:rsid w:val="00EC26A5"/>
    <w:rsid w:val="00EC4518"/>
    <w:rsid w:val="00EC4827"/>
    <w:rsid w:val="00EC48B9"/>
    <w:rsid w:val="00EC5969"/>
    <w:rsid w:val="00EC5AF4"/>
    <w:rsid w:val="00EC5D2E"/>
    <w:rsid w:val="00EC68A1"/>
    <w:rsid w:val="00EC7312"/>
    <w:rsid w:val="00EC7CE7"/>
    <w:rsid w:val="00EC7E90"/>
    <w:rsid w:val="00ED0083"/>
    <w:rsid w:val="00ED02CB"/>
    <w:rsid w:val="00ED0409"/>
    <w:rsid w:val="00ED0A87"/>
    <w:rsid w:val="00ED0CE2"/>
    <w:rsid w:val="00ED0FED"/>
    <w:rsid w:val="00ED1615"/>
    <w:rsid w:val="00ED23F9"/>
    <w:rsid w:val="00ED2F0D"/>
    <w:rsid w:val="00ED310C"/>
    <w:rsid w:val="00ED316B"/>
    <w:rsid w:val="00ED34A5"/>
    <w:rsid w:val="00ED35D2"/>
    <w:rsid w:val="00ED3B19"/>
    <w:rsid w:val="00ED3DA7"/>
    <w:rsid w:val="00ED4049"/>
    <w:rsid w:val="00ED45C7"/>
    <w:rsid w:val="00ED4726"/>
    <w:rsid w:val="00ED47E8"/>
    <w:rsid w:val="00ED4BA2"/>
    <w:rsid w:val="00ED4D64"/>
    <w:rsid w:val="00ED5045"/>
    <w:rsid w:val="00ED513E"/>
    <w:rsid w:val="00ED5160"/>
    <w:rsid w:val="00ED5240"/>
    <w:rsid w:val="00ED5434"/>
    <w:rsid w:val="00ED635D"/>
    <w:rsid w:val="00ED63A5"/>
    <w:rsid w:val="00ED63F6"/>
    <w:rsid w:val="00ED6C24"/>
    <w:rsid w:val="00ED6F39"/>
    <w:rsid w:val="00ED72F2"/>
    <w:rsid w:val="00ED7A09"/>
    <w:rsid w:val="00ED7EB7"/>
    <w:rsid w:val="00EE0221"/>
    <w:rsid w:val="00EE0350"/>
    <w:rsid w:val="00EE0381"/>
    <w:rsid w:val="00EE093A"/>
    <w:rsid w:val="00EE0B00"/>
    <w:rsid w:val="00EE0E72"/>
    <w:rsid w:val="00EE0F6F"/>
    <w:rsid w:val="00EE14E5"/>
    <w:rsid w:val="00EE16D6"/>
    <w:rsid w:val="00EE179B"/>
    <w:rsid w:val="00EE1A91"/>
    <w:rsid w:val="00EE2C6A"/>
    <w:rsid w:val="00EE2D16"/>
    <w:rsid w:val="00EE2FFF"/>
    <w:rsid w:val="00EE3830"/>
    <w:rsid w:val="00EE44B5"/>
    <w:rsid w:val="00EE458C"/>
    <w:rsid w:val="00EE47A3"/>
    <w:rsid w:val="00EE4A70"/>
    <w:rsid w:val="00EE4EB1"/>
    <w:rsid w:val="00EE4F1B"/>
    <w:rsid w:val="00EE517A"/>
    <w:rsid w:val="00EE53BB"/>
    <w:rsid w:val="00EE54A3"/>
    <w:rsid w:val="00EE55EB"/>
    <w:rsid w:val="00EE596D"/>
    <w:rsid w:val="00EE5C8C"/>
    <w:rsid w:val="00EE651D"/>
    <w:rsid w:val="00EE66E4"/>
    <w:rsid w:val="00EE6C41"/>
    <w:rsid w:val="00EE7481"/>
    <w:rsid w:val="00EE760D"/>
    <w:rsid w:val="00EE7701"/>
    <w:rsid w:val="00EE770B"/>
    <w:rsid w:val="00EE7840"/>
    <w:rsid w:val="00EE7B13"/>
    <w:rsid w:val="00EF04ED"/>
    <w:rsid w:val="00EF056F"/>
    <w:rsid w:val="00EF0CC3"/>
    <w:rsid w:val="00EF0E92"/>
    <w:rsid w:val="00EF11A0"/>
    <w:rsid w:val="00EF1383"/>
    <w:rsid w:val="00EF147E"/>
    <w:rsid w:val="00EF2159"/>
    <w:rsid w:val="00EF26D3"/>
    <w:rsid w:val="00EF2B56"/>
    <w:rsid w:val="00EF3773"/>
    <w:rsid w:val="00EF389A"/>
    <w:rsid w:val="00EF3E7B"/>
    <w:rsid w:val="00EF4953"/>
    <w:rsid w:val="00EF4A1A"/>
    <w:rsid w:val="00EF4DDD"/>
    <w:rsid w:val="00EF4EB4"/>
    <w:rsid w:val="00EF5244"/>
    <w:rsid w:val="00EF5FE7"/>
    <w:rsid w:val="00EF6921"/>
    <w:rsid w:val="00EF6D17"/>
    <w:rsid w:val="00EF71B6"/>
    <w:rsid w:val="00EF75F4"/>
    <w:rsid w:val="00EF7741"/>
    <w:rsid w:val="00EF7842"/>
    <w:rsid w:val="00EF7C25"/>
    <w:rsid w:val="00F0041B"/>
    <w:rsid w:val="00F00A1B"/>
    <w:rsid w:val="00F02124"/>
    <w:rsid w:val="00F02159"/>
    <w:rsid w:val="00F021B9"/>
    <w:rsid w:val="00F021D8"/>
    <w:rsid w:val="00F0284C"/>
    <w:rsid w:val="00F029A1"/>
    <w:rsid w:val="00F02F80"/>
    <w:rsid w:val="00F033C9"/>
    <w:rsid w:val="00F04554"/>
    <w:rsid w:val="00F04C90"/>
    <w:rsid w:val="00F05B46"/>
    <w:rsid w:val="00F06093"/>
    <w:rsid w:val="00F064A6"/>
    <w:rsid w:val="00F06501"/>
    <w:rsid w:val="00F06F52"/>
    <w:rsid w:val="00F0700B"/>
    <w:rsid w:val="00F07A3E"/>
    <w:rsid w:val="00F07C13"/>
    <w:rsid w:val="00F10106"/>
    <w:rsid w:val="00F1011C"/>
    <w:rsid w:val="00F10138"/>
    <w:rsid w:val="00F10E1C"/>
    <w:rsid w:val="00F1113C"/>
    <w:rsid w:val="00F119AA"/>
    <w:rsid w:val="00F121D9"/>
    <w:rsid w:val="00F121F2"/>
    <w:rsid w:val="00F12328"/>
    <w:rsid w:val="00F12A9D"/>
    <w:rsid w:val="00F13397"/>
    <w:rsid w:val="00F1347F"/>
    <w:rsid w:val="00F13C55"/>
    <w:rsid w:val="00F13F38"/>
    <w:rsid w:val="00F13F63"/>
    <w:rsid w:val="00F13FE0"/>
    <w:rsid w:val="00F14A39"/>
    <w:rsid w:val="00F14A7D"/>
    <w:rsid w:val="00F14F09"/>
    <w:rsid w:val="00F15C82"/>
    <w:rsid w:val="00F16E47"/>
    <w:rsid w:val="00F16F40"/>
    <w:rsid w:val="00F1727C"/>
    <w:rsid w:val="00F1742A"/>
    <w:rsid w:val="00F17752"/>
    <w:rsid w:val="00F1795F"/>
    <w:rsid w:val="00F20B3B"/>
    <w:rsid w:val="00F214D9"/>
    <w:rsid w:val="00F216C6"/>
    <w:rsid w:val="00F21F3B"/>
    <w:rsid w:val="00F21FD5"/>
    <w:rsid w:val="00F22260"/>
    <w:rsid w:val="00F2258F"/>
    <w:rsid w:val="00F22BEB"/>
    <w:rsid w:val="00F234B5"/>
    <w:rsid w:val="00F23507"/>
    <w:rsid w:val="00F23646"/>
    <w:rsid w:val="00F23790"/>
    <w:rsid w:val="00F23CF8"/>
    <w:rsid w:val="00F23E6F"/>
    <w:rsid w:val="00F2482B"/>
    <w:rsid w:val="00F248DB"/>
    <w:rsid w:val="00F24919"/>
    <w:rsid w:val="00F24A77"/>
    <w:rsid w:val="00F24FF7"/>
    <w:rsid w:val="00F25700"/>
    <w:rsid w:val="00F26098"/>
    <w:rsid w:val="00F264E6"/>
    <w:rsid w:val="00F26798"/>
    <w:rsid w:val="00F2695A"/>
    <w:rsid w:val="00F271BD"/>
    <w:rsid w:val="00F27627"/>
    <w:rsid w:val="00F279FE"/>
    <w:rsid w:val="00F30AF3"/>
    <w:rsid w:val="00F30DEA"/>
    <w:rsid w:val="00F30F04"/>
    <w:rsid w:val="00F31040"/>
    <w:rsid w:val="00F3149A"/>
    <w:rsid w:val="00F319B7"/>
    <w:rsid w:val="00F321C7"/>
    <w:rsid w:val="00F32A01"/>
    <w:rsid w:val="00F3394A"/>
    <w:rsid w:val="00F33F87"/>
    <w:rsid w:val="00F3404F"/>
    <w:rsid w:val="00F34D78"/>
    <w:rsid w:val="00F3565E"/>
    <w:rsid w:val="00F35B55"/>
    <w:rsid w:val="00F35BB4"/>
    <w:rsid w:val="00F35BC7"/>
    <w:rsid w:val="00F36203"/>
    <w:rsid w:val="00F36412"/>
    <w:rsid w:val="00F36D39"/>
    <w:rsid w:val="00F36EE9"/>
    <w:rsid w:val="00F36F02"/>
    <w:rsid w:val="00F37549"/>
    <w:rsid w:val="00F3782F"/>
    <w:rsid w:val="00F37CBE"/>
    <w:rsid w:val="00F37E3F"/>
    <w:rsid w:val="00F37E90"/>
    <w:rsid w:val="00F4072F"/>
    <w:rsid w:val="00F408F2"/>
    <w:rsid w:val="00F41684"/>
    <w:rsid w:val="00F41CF2"/>
    <w:rsid w:val="00F42265"/>
    <w:rsid w:val="00F4248B"/>
    <w:rsid w:val="00F42A45"/>
    <w:rsid w:val="00F42F42"/>
    <w:rsid w:val="00F432CE"/>
    <w:rsid w:val="00F436C5"/>
    <w:rsid w:val="00F43BC2"/>
    <w:rsid w:val="00F44197"/>
    <w:rsid w:val="00F44447"/>
    <w:rsid w:val="00F445AE"/>
    <w:rsid w:val="00F446CB"/>
    <w:rsid w:val="00F44A24"/>
    <w:rsid w:val="00F44F8E"/>
    <w:rsid w:val="00F454D5"/>
    <w:rsid w:val="00F45F4F"/>
    <w:rsid w:val="00F45FDA"/>
    <w:rsid w:val="00F4605E"/>
    <w:rsid w:val="00F462F5"/>
    <w:rsid w:val="00F466D7"/>
    <w:rsid w:val="00F468BE"/>
    <w:rsid w:val="00F46EFB"/>
    <w:rsid w:val="00F47303"/>
    <w:rsid w:val="00F4754B"/>
    <w:rsid w:val="00F47615"/>
    <w:rsid w:val="00F501BB"/>
    <w:rsid w:val="00F50F5D"/>
    <w:rsid w:val="00F50FE4"/>
    <w:rsid w:val="00F51065"/>
    <w:rsid w:val="00F510CE"/>
    <w:rsid w:val="00F510D4"/>
    <w:rsid w:val="00F513CA"/>
    <w:rsid w:val="00F52F27"/>
    <w:rsid w:val="00F533BC"/>
    <w:rsid w:val="00F53C0D"/>
    <w:rsid w:val="00F53E8C"/>
    <w:rsid w:val="00F547FB"/>
    <w:rsid w:val="00F54D4A"/>
    <w:rsid w:val="00F55AD8"/>
    <w:rsid w:val="00F55F0E"/>
    <w:rsid w:val="00F560F7"/>
    <w:rsid w:val="00F56659"/>
    <w:rsid w:val="00F56706"/>
    <w:rsid w:val="00F56D23"/>
    <w:rsid w:val="00F56E12"/>
    <w:rsid w:val="00F576D8"/>
    <w:rsid w:val="00F5784C"/>
    <w:rsid w:val="00F57D13"/>
    <w:rsid w:val="00F57E44"/>
    <w:rsid w:val="00F603CF"/>
    <w:rsid w:val="00F60C7A"/>
    <w:rsid w:val="00F60DF8"/>
    <w:rsid w:val="00F6123D"/>
    <w:rsid w:val="00F614A3"/>
    <w:rsid w:val="00F6191E"/>
    <w:rsid w:val="00F61DEA"/>
    <w:rsid w:val="00F62301"/>
    <w:rsid w:val="00F62415"/>
    <w:rsid w:val="00F62694"/>
    <w:rsid w:val="00F6389C"/>
    <w:rsid w:val="00F63C03"/>
    <w:rsid w:val="00F64237"/>
    <w:rsid w:val="00F647AD"/>
    <w:rsid w:val="00F64D7F"/>
    <w:rsid w:val="00F653F1"/>
    <w:rsid w:val="00F65AFD"/>
    <w:rsid w:val="00F66856"/>
    <w:rsid w:val="00F670FD"/>
    <w:rsid w:val="00F67221"/>
    <w:rsid w:val="00F67438"/>
    <w:rsid w:val="00F70355"/>
    <w:rsid w:val="00F705A9"/>
    <w:rsid w:val="00F70DC9"/>
    <w:rsid w:val="00F70E40"/>
    <w:rsid w:val="00F70E84"/>
    <w:rsid w:val="00F713F8"/>
    <w:rsid w:val="00F7150F"/>
    <w:rsid w:val="00F71797"/>
    <w:rsid w:val="00F7189A"/>
    <w:rsid w:val="00F71C7A"/>
    <w:rsid w:val="00F72266"/>
    <w:rsid w:val="00F7260F"/>
    <w:rsid w:val="00F726BB"/>
    <w:rsid w:val="00F72BD8"/>
    <w:rsid w:val="00F73A82"/>
    <w:rsid w:val="00F73F04"/>
    <w:rsid w:val="00F73F56"/>
    <w:rsid w:val="00F73FE4"/>
    <w:rsid w:val="00F74325"/>
    <w:rsid w:val="00F74DF4"/>
    <w:rsid w:val="00F75470"/>
    <w:rsid w:val="00F75B5E"/>
    <w:rsid w:val="00F75ED4"/>
    <w:rsid w:val="00F75F05"/>
    <w:rsid w:val="00F760B3"/>
    <w:rsid w:val="00F761E7"/>
    <w:rsid w:val="00F767B0"/>
    <w:rsid w:val="00F768EA"/>
    <w:rsid w:val="00F769C1"/>
    <w:rsid w:val="00F773A3"/>
    <w:rsid w:val="00F774F3"/>
    <w:rsid w:val="00F77E65"/>
    <w:rsid w:val="00F8005D"/>
    <w:rsid w:val="00F801BB"/>
    <w:rsid w:val="00F80785"/>
    <w:rsid w:val="00F81302"/>
    <w:rsid w:val="00F832B4"/>
    <w:rsid w:val="00F8347A"/>
    <w:rsid w:val="00F83564"/>
    <w:rsid w:val="00F838F2"/>
    <w:rsid w:val="00F83CEC"/>
    <w:rsid w:val="00F83EB0"/>
    <w:rsid w:val="00F8461C"/>
    <w:rsid w:val="00F84ABC"/>
    <w:rsid w:val="00F84E18"/>
    <w:rsid w:val="00F84FBF"/>
    <w:rsid w:val="00F85074"/>
    <w:rsid w:val="00F85A9E"/>
    <w:rsid w:val="00F8641D"/>
    <w:rsid w:val="00F86643"/>
    <w:rsid w:val="00F86BDE"/>
    <w:rsid w:val="00F87830"/>
    <w:rsid w:val="00F87BDD"/>
    <w:rsid w:val="00F87CAA"/>
    <w:rsid w:val="00F912C1"/>
    <w:rsid w:val="00F91347"/>
    <w:rsid w:val="00F91CF2"/>
    <w:rsid w:val="00F91DE4"/>
    <w:rsid w:val="00F9225E"/>
    <w:rsid w:val="00F93048"/>
    <w:rsid w:val="00F932EA"/>
    <w:rsid w:val="00F93CF4"/>
    <w:rsid w:val="00F93E01"/>
    <w:rsid w:val="00F948E5"/>
    <w:rsid w:val="00F9576F"/>
    <w:rsid w:val="00F961BA"/>
    <w:rsid w:val="00F96540"/>
    <w:rsid w:val="00F96720"/>
    <w:rsid w:val="00F96E31"/>
    <w:rsid w:val="00F96E39"/>
    <w:rsid w:val="00F9767D"/>
    <w:rsid w:val="00F97BD1"/>
    <w:rsid w:val="00FA05B3"/>
    <w:rsid w:val="00FA063E"/>
    <w:rsid w:val="00FA09FB"/>
    <w:rsid w:val="00FA118C"/>
    <w:rsid w:val="00FA224F"/>
    <w:rsid w:val="00FA2BE6"/>
    <w:rsid w:val="00FA2D62"/>
    <w:rsid w:val="00FA3378"/>
    <w:rsid w:val="00FA3695"/>
    <w:rsid w:val="00FA3849"/>
    <w:rsid w:val="00FA3C0E"/>
    <w:rsid w:val="00FA3E3B"/>
    <w:rsid w:val="00FA4A9F"/>
    <w:rsid w:val="00FA4AA6"/>
    <w:rsid w:val="00FA4E7B"/>
    <w:rsid w:val="00FA50BC"/>
    <w:rsid w:val="00FA5F19"/>
    <w:rsid w:val="00FA62B2"/>
    <w:rsid w:val="00FA687B"/>
    <w:rsid w:val="00FA7080"/>
    <w:rsid w:val="00FA73B7"/>
    <w:rsid w:val="00FA7444"/>
    <w:rsid w:val="00FA778A"/>
    <w:rsid w:val="00FA77A3"/>
    <w:rsid w:val="00FA77A9"/>
    <w:rsid w:val="00FA7CF1"/>
    <w:rsid w:val="00FA7E3B"/>
    <w:rsid w:val="00FA7FEF"/>
    <w:rsid w:val="00FB01A6"/>
    <w:rsid w:val="00FB0438"/>
    <w:rsid w:val="00FB044A"/>
    <w:rsid w:val="00FB0568"/>
    <w:rsid w:val="00FB064B"/>
    <w:rsid w:val="00FB0F80"/>
    <w:rsid w:val="00FB1B76"/>
    <w:rsid w:val="00FB1D43"/>
    <w:rsid w:val="00FB1E85"/>
    <w:rsid w:val="00FB202D"/>
    <w:rsid w:val="00FB21AF"/>
    <w:rsid w:val="00FB2534"/>
    <w:rsid w:val="00FB2D5A"/>
    <w:rsid w:val="00FB36C9"/>
    <w:rsid w:val="00FB3BF9"/>
    <w:rsid w:val="00FB3F84"/>
    <w:rsid w:val="00FB4389"/>
    <w:rsid w:val="00FB440C"/>
    <w:rsid w:val="00FB46EF"/>
    <w:rsid w:val="00FB4A01"/>
    <w:rsid w:val="00FB50C3"/>
    <w:rsid w:val="00FB5154"/>
    <w:rsid w:val="00FB7450"/>
    <w:rsid w:val="00FB7962"/>
    <w:rsid w:val="00FB7992"/>
    <w:rsid w:val="00FC0114"/>
    <w:rsid w:val="00FC0117"/>
    <w:rsid w:val="00FC0119"/>
    <w:rsid w:val="00FC026C"/>
    <w:rsid w:val="00FC15A4"/>
    <w:rsid w:val="00FC172B"/>
    <w:rsid w:val="00FC17E4"/>
    <w:rsid w:val="00FC1B7B"/>
    <w:rsid w:val="00FC1FD8"/>
    <w:rsid w:val="00FC228A"/>
    <w:rsid w:val="00FC22FC"/>
    <w:rsid w:val="00FC28C6"/>
    <w:rsid w:val="00FC2A21"/>
    <w:rsid w:val="00FC30CF"/>
    <w:rsid w:val="00FC3144"/>
    <w:rsid w:val="00FC34B0"/>
    <w:rsid w:val="00FC34B2"/>
    <w:rsid w:val="00FC3855"/>
    <w:rsid w:val="00FC38A4"/>
    <w:rsid w:val="00FC410B"/>
    <w:rsid w:val="00FC411B"/>
    <w:rsid w:val="00FC4317"/>
    <w:rsid w:val="00FC4EA0"/>
    <w:rsid w:val="00FC505A"/>
    <w:rsid w:val="00FC5154"/>
    <w:rsid w:val="00FC5549"/>
    <w:rsid w:val="00FC5BA9"/>
    <w:rsid w:val="00FC5CBD"/>
    <w:rsid w:val="00FC5EBC"/>
    <w:rsid w:val="00FC681B"/>
    <w:rsid w:val="00FC72AA"/>
    <w:rsid w:val="00FC7D5B"/>
    <w:rsid w:val="00FD021D"/>
    <w:rsid w:val="00FD0A4B"/>
    <w:rsid w:val="00FD1025"/>
    <w:rsid w:val="00FD211C"/>
    <w:rsid w:val="00FD2185"/>
    <w:rsid w:val="00FD2243"/>
    <w:rsid w:val="00FD2349"/>
    <w:rsid w:val="00FD2FC8"/>
    <w:rsid w:val="00FD3524"/>
    <w:rsid w:val="00FD37A0"/>
    <w:rsid w:val="00FD3808"/>
    <w:rsid w:val="00FD3A49"/>
    <w:rsid w:val="00FD3AE2"/>
    <w:rsid w:val="00FD3BDB"/>
    <w:rsid w:val="00FD3E7C"/>
    <w:rsid w:val="00FD450F"/>
    <w:rsid w:val="00FD4AFC"/>
    <w:rsid w:val="00FD5408"/>
    <w:rsid w:val="00FD5B29"/>
    <w:rsid w:val="00FD5DE0"/>
    <w:rsid w:val="00FD5FD3"/>
    <w:rsid w:val="00FD64E9"/>
    <w:rsid w:val="00FD6F13"/>
    <w:rsid w:val="00FD716B"/>
    <w:rsid w:val="00FD733B"/>
    <w:rsid w:val="00FD73CC"/>
    <w:rsid w:val="00FD74AF"/>
    <w:rsid w:val="00FD77C7"/>
    <w:rsid w:val="00FD79C2"/>
    <w:rsid w:val="00FD7B2A"/>
    <w:rsid w:val="00FD7E10"/>
    <w:rsid w:val="00FD7FB5"/>
    <w:rsid w:val="00FE011A"/>
    <w:rsid w:val="00FE0363"/>
    <w:rsid w:val="00FE0A5D"/>
    <w:rsid w:val="00FE0B89"/>
    <w:rsid w:val="00FE0BF7"/>
    <w:rsid w:val="00FE0CE5"/>
    <w:rsid w:val="00FE0D3F"/>
    <w:rsid w:val="00FE14F5"/>
    <w:rsid w:val="00FE188B"/>
    <w:rsid w:val="00FE208F"/>
    <w:rsid w:val="00FE2804"/>
    <w:rsid w:val="00FE29C2"/>
    <w:rsid w:val="00FE2FC7"/>
    <w:rsid w:val="00FE3938"/>
    <w:rsid w:val="00FE4BEF"/>
    <w:rsid w:val="00FE4C4D"/>
    <w:rsid w:val="00FE531C"/>
    <w:rsid w:val="00FE5454"/>
    <w:rsid w:val="00FE58FB"/>
    <w:rsid w:val="00FE5BFC"/>
    <w:rsid w:val="00FE5DB5"/>
    <w:rsid w:val="00FE673F"/>
    <w:rsid w:val="00FE6C3B"/>
    <w:rsid w:val="00FE7348"/>
    <w:rsid w:val="00FE7780"/>
    <w:rsid w:val="00FE7B04"/>
    <w:rsid w:val="00FE7C2E"/>
    <w:rsid w:val="00FF0CFC"/>
    <w:rsid w:val="00FF1007"/>
    <w:rsid w:val="00FF1102"/>
    <w:rsid w:val="00FF1107"/>
    <w:rsid w:val="00FF1729"/>
    <w:rsid w:val="00FF1C8E"/>
    <w:rsid w:val="00FF1D53"/>
    <w:rsid w:val="00FF232B"/>
    <w:rsid w:val="00FF2605"/>
    <w:rsid w:val="00FF2A4E"/>
    <w:rsid w:val="00FF2C7F"/>
    <w:rsid w:val="00FF3834"/>
    <w:rsid w:val="00FF3C37"/>
    <w:rsid w:val="00FF3F1A"/>
    <w:rsid w:val="00FF4625"/>
    <w:rsid w:val="00FF4802"/>
    <w:rsid w:val="00FF4DEF"/>
    <w:rsid w:val="00FF5043"/>
    <w:rsid w:val="00FF531F"/>
    <w:rsid w:val="00FF5849"/>
    <w:rsid w:val="00FF5D69"/>
    <w:rsid w:val="00FF5E0C"/>
    <w:rsid w:val="00FF6610"/>
    <w:rsid w:val="00FF68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CE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semiHidden="1" w:unhideWhenUsed="1" w:qFormat="1"/>
    <w:lsdException w:name="heading 8" w:locked="1" w:semiHidden="1" w:uiPriority="5"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99" w:unhideWhenUsed="1"/>
    <w:lsdException w:name="footnote text" w:locked="1"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locked="1" w:semiHidden="1" w:unhideWhenUsed="1"/>
    <w:lsdException w:name="envelope address" w:semiHidden="1" w:unhideWhenUsed="1"/>
    <w:lsdException w:name="envelope return" w:semiHidden="1" w:unhideWhenUsed="1"/>
    <w:lsdException w:name="footnote reference" w:locked="1"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62"/>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a">
    <w:name w:val="Normal"/>
    <w:qFormat/>
    <w:rsid w:val="00451A74"/>
    <w:pPr>
      <w:spacing w:line="360" w:lineRule="auto"/>
      <w:ind w:firstLine="851"/>
      <w:jc w:val="both"/>
    </w:pPr>
    <w:rPr>
      <w:rFonts w:ascii="Times New Roman" w:hAnsi="Times New Roman"/>
      <w:sz w:val="24"/>
      <w:szCs w:val="24"/>
      <w:lang w:eastAsia="en-US"/>
    </w:rPr>
  </w:style>
  <w:style w:type="paragraph" w:styleId="12">
    <w:name w:val="heading 1"/>
    <w:aliases w:val="ОБР_Заголовок_1,H1,Заголов,1,ch,Глава,(раздел),co,Heading 1_Rus,Document Header1,ЗАГОЛОВОК1,Heading for Top Section,Heading 0,heading1,Heading 1,Заголовок 1 Знак1,Заголовок 1 Знак Знак,h1,app heading 1,ITT t1,II+,I,H11,H12,H13,H14,H15,H16"/>
    <w:basedOn w:val="afa"/>
    <w:next w:val="afa"/>
    <w:link w:val="1b"/>
    <w:qFormat/>
    <w:rsid w:val="005E0ED6"/>
    <w:pPr>
      <w:keepNext/>
      <w:pageBreakBefore/>
      <w:numPr>
        <w:numId w:val="29"/>
      </w:numPr>
      <w:tabs>
        <w:tab w:val="left" w:pos="851"/>
      </w:tabs>
      <w:spacing w:before="120"/>
      <w:jc w:val="left"/>
      <w:outlineLvl w:val="0"/>
    </w:pPr>
    <w:rPr>
      <w:rFonts w:eastAsiaTheme="majorEastAsia"/>
      <w:b/>
      <w:bCs/>
      <w:kern w:val="32"/>
      <w:sz w:val="26"/>
      <w:szCs w:val="28"/>
      <w:lang w:eastAsia="ru-RU"/>
    </w:rPr>
  </w:style>
  <w:style w:type="paragraph" w:styleId="26">
    <w:name w:val="heading 2"/>
    <w:aliases w:val="Подраздел Знак,HD2,Знак Знак,Знак,My Heading 2,Заголовок подраздел,H2,Заголовок 2 Знак1,Заголовок 2 Знак Знак,H2 Знак Знак,Numbered text 3 Знак Знак,h2 Знак Знак,H2 Знак1,Numbered text 3 Знак1,2 headline Знак,h Знак,headline Знак,h2 Знак1,h"/>
    <w:basedOn w:val="afa"/>
    <w:next w:val="afa"/>
    <w:link w:val="2b"/>
    <w:qFormat/>
    <w:rsid w:val="005E0ED6"/>
    <w:pPr>
      <w:keepNext/>
      <w:keepLines/>
      <w:widowControl w:val="0"/>
      <w:numPr>
        <w:ilvl w:val="1"/>
        <w:numId w:val="29"/>
      </w:numPr>
      <w:tabs>
        <w:tab w:val="left" w:pos="1134"/>
        <w:tab w:val="left" w:pos="1276"/>
      </w:tabs>
      <w:spacing w:before="120"/>
      <w:outlineLvl w:val="1"/>
    </w:pPr>
    <w:rPr>
      <w:b/>
      <w:bCs/>
      <w:iCs/>
      <w:sz w:val="25"/>
      <w:szCs w:val="28"/>
      <w:lang w:eastAsia="ru-RU"/>
    </w:rPr>
  </w:style>
  <w:style w:type="paragraph" w:styleId="33">
    <w:name w:val="heading 3"/>
    <w:aliases w:val="My Heading 3 Знак,My Heading 3 Знак Знак Знак,Заголовок 31,My Heading 3 Знак1 Знак,My Heading 3 Знак1 Знак Знак Знак Знак,My Heading 3 Знак1 Знак Знак,Заголовок 3 уровень,H3,3,h3,heading 3,Пункт,1.Заголовок 3,Level 2,(пункт),Подр,Пункт разд."/>
    <w:basedOn w:val="afa"/>
    <w:next w:val="afa"/>
    <w:link w:val="37"/>
    <w:qFormat/>
    <w:rsid w:val="00B34F2B"/>
    <w:pPr>
      <w:keepNext/>
      <w:numPr>
        <w:ilvl w:val="2"/>
        <w:numId w:val="29"/>
      </w:numPr>
      <w:tabs>
        <w:tab w:val="left" w:pos="1276"/>
      </w:tabs>
      <w:spacing w:before="120" w:after="120"/>
      <w:outlineLvl w:val="2"/>
    </w:pPr>
    <w:rPr>
      <w:b/>
      <w:bCs/>
      <w:szCs w:val="30"/>
      <w:lang w:eastAsia="ru-RU"/>
    </w:rPr>
  </w:style>
  <w:style w:type="paragraph" w:styleId="41">
    <w:name w:val="heading 4"/>
    <w:aliases w:val="h4,Level 4 Topic Heading,H4,Sub-Minor,Case Sub-Header,heading4,Заголовок 4 (Приложение),heading 4,4,I4,l4,I41,41,l41,heading41,(Shift Ctrl 4),Titre 41,t4.T4,4heading,a.,4 dash,d,4 dash1,d1,31,h41,a.1,4 dash2,d2,32,h42,a.2,4 dash3,d3,33,h43"/>
    <w:basedOn w:val="afa"/>
    <w:next w:val="afa"/>
    <w:link w:val="42"/>
    <w:uiPriority w:val="9"/>
    <w:qFormat/>
    <w:rsid w:val="00B34F2B"/>
    <w:pPr>
      <w:keepNext/>
      <w:numPr>
        <w:ilvl w:val="3"/>
        <w:numId w:val="29"/>
      </w:numPr>
      <w:tabs>
        <w:tab w:val="left" w:pos="1418"/>
      </w:tabs>
      <w:spacing w:before="120" w:after="60"/>
      <w:outlineLvl w:val="3"/>
    </w:pPr>
    <w:rPr>
      <w:b/>
      <w:bCs/>
      <w:szCs w:val="30"/>
      <w:lang w:eastAsia="ru-RU"/>
    </w:rPr>
  </w:style>
  <w:style w:type="paragraph" w:styleId="54">
    <w:name w:val="heading 5"/>
    <w:aliases w:val="h5,Level 5 Topic Heading,heading 5,H5,ITT t5,PA Pico Section,5,Roman list,Roman list1,Roman list2,Roman list11,Roman list3,Roman list12,Roman list21,Roman list111,Çàãîëîâîê 5,Caaieiaie 5,_Подпункт"/>
    <w:basedOn w:val="afa"/>
    <w:next w:val="afa"/>
    <w:link w:val="55"/>
    <w:uiPriority w:val="9"/>
    <w:qFormat/>
    <w:rsid w:val="00B34F2B"/>
    <w:pPr>
      <w:numPr>
        <w:ilvl w:val="4"/>
        <w:numId w:val="29"/>
      </w:numPr>
      <w:tabs>
        <w:tab w:val="left" w:pos="1701"/>
      </w:tabs>
      <w:spacing w:before="240" w:after="60"/>
      <w:outlineLvl w:val="4"/>
    </w:pPr>
    <w:rPr>
      <w:b/>
      <w:bCs/>
      <w:iCs/>
      <w:szCs w:val="30"/>
      <w:lang w:eastAsia="ru-RU"/>
    </w:rPr>
  </w:style>
  <w:style w:type="paragraph" w:styleId="61">
    <w:name w:val="heading 6"/>
    <w:aliases w:val="H6,ITT t6,PA Appendix,6,Bullet list,Bullet list1,Bullet list2,Bullet list11,Bullet list3,Bullet list12,Bullet list21,Bullet list111,Bullet lis,PIM 6,__Подпункт"/>
    <w:basedOn w:val="afa"/>
    <w:next w:val="afa"/>
    <w:link w:val="62"/>
    <w:uiPriority w:val="9"/>
    <w:qFormat/>
    <w:rsid w:val="00B34F2B"/>
    <w:pPr>
      <w:numPr>
        <w:ilvl w:val="5"/>
        <w:numId w:val="29"/>
      </w:numPr>
      <w:spacing w:before="240" w:after="60"/>
      <w:outlineLvl w:val="5"/>
    </w:pPr>
    <w:rPr>
      <w:b/>
      <w:bCs/>
      <w:szCs w:val="28"/>
      <w:lang w:eastAsia="ru-RU"/>
    </w:rPr>
  </w:style>
  <w:style w:type="paragraph" w:styleId="7">
    <w:name w:val="heading 7"/>
    <w:aliases w:val="ITT t7,PA Appendix Major,7,req3,letter list,lettered list,letter list1,lettered list1,letter list2,lettered list2,letter list11,lettered list11,letter list3,lettered list3,letter list12,lettered list12,letter list21,PIM 7,H7"/>
    <w:basedOn w:val="afa"/>
    <w:next w:val="afa"/>
    <w:link w:val="70"/>
    <w:qFormat/>
    <w:rsid w:val="00B34F2B"/>
    <w:pPr>
      <w:numPr>
        <w:ilvl w:val="6"/>
        <w:numId w:val="29"/>
      </w:numPr>
      <w:spacing w:before="240" w:after="60"/>
      <w:outlineLvl w:val="6"/>
    </w:pPr>
    <w:rPr>
      <w:szCs w:val="30"/>
      <w:lang w:eastAsia="ru-RU"/>
    </w:rPr>
  </w:style>
  <w:style w:type="paragraph" w:styleId="8">
    <w:name w:val="heading 8"/>
    <w:aliases w:val="ОБР_Заголовок 8 Прил,ITT t8,PA Appendix Minor,8,r,requirement,req2,Reference List,action,action1,action2,action11,action3,action4,action5,action6,action7,action12,action21,action111,action31,action8,action13,action22,action112,action32,H8"/>
    <w:basedOn w:val="afa"/>
    <w:next w:val="afa"/>
    <w:link w:val="80"/>
    <w:uiPriority w:val="5"/>
    <w:qFormat/>
    <w:rsid w:val="00B34F2B"/>
    <w:pPr>
      <w:numPr>
        <w:ilvl w:val="7"/>
        <w:numId w:val="28"/>
      </w:numPr>
      <w:spacing w:before="240" w:after="60"/>
      <w:outlineLvl w:val="7"/>
    </w:pPr>
    <w:rPr>
      <w:i/>
      <w:iCs/>
      <w:szCs w:val="30"/>
      <w:lang w:eastAsia="ru-RU"/>
    </w:rPr>
  </w:style>
  <w:style w:type="paragraph" w:styleId="9">
    <w:name w:val="heading 9"/>
    <w:aliases w:val="ITT t9,9,rb,req bullet,req1,progress,Titre 10,App Heading,progress1,progress2,progress11,progress3,progress4,progress5,progress6,progress7,progress12,progress21,progress111,progress31,progress8,progress13,Messages,H9"/>
    <w:basedOn w:val="afa"/>
    <w:next w:val="afa"/>
    <w:link w:val="90"/>
    <w:qFormat/>
    <w:rsid w:val="00B34F2B"/>
    <w:pPr>
      <w:numPr>
        <w:ilvl w:val="8"/>
        <w:numId w:val="29"/>
      </w:numPr>
      <w:spacing w:before="240" w:after="60"/>
      <w:outlineLvl w:val="8"/>
    </w:pPr>
    <w:rPr>
      <w:rFonts w:cs="Arial"/>
      <w:sz w:val="22"/>
      <w:szCs w:val="22"/>
      <w:lang w:eastAsia="ru-RU"/>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character" w:customStyle="1" w:styleId="1b">
    <w:name w:val="Заголовок 1 Знак"/>
    <w:aliases w:val="ОБР_Заголовок_1 Знак,H1 Знак,Заголов Знак,1 Знак,ch Знак,Глава Знак,(раздел) Знак,co Знак,Heading 1_Rus Знак,Document Header1 Знак,ЗАГОЛОВОК1 Знак,Heading for Top Section Знак,Heading 0 Знак,heading1 Знак,Heading 1 Знак,h1 Знак,II+ Знак"/>
    <w:basedOn w:val="afb"/>
    <w:link w:val="12"/>
    <w:locked/>
    <w:rsid w:val="005E0ED6"/>
    <w:rPr>
      <w:rFonts w:ascii="Times New Roman" w:eastAsiaTheme="majorEastAsia" w:hAnsi="Times New Roman"/>
      <w:b/>
      <w:bCs/>
      <w:kern w:val="32"/>
      <w:sz w:val="26"/>
      <w:szCs w:val="28"/>
    </w:rPr>
  </w:style>
  <w:style w:type="character" w:customStyle="1" w:styleId="2b">
    <w:name w:val="Заголовок 2 Знак"/>
    <w:aliases w:val="Подраздел Знак Знак,HD2 Знак,Знак Знак Знак,Знак Знак1,My Heading 2 Знак,Заголовок подраздел Знак,H2 Знак,Заголовок 2 Знак1 Знак,Заголовок 2 Знак Знак Знак,H2 Знак Знак Знак,Numbered text 3 Знак Знак Знак,h2 Знак Знак Знак,H2 Знак1 Знак"/>
    <w:basedOn w:val="afb"/>
    <w:link w:val="26"/>
    <w:locked/>
    <w:rsid w:val="005E0ED6"/>
    <w:rPr>
      <w:rFonts w:ascii="Times New Roman" w:hAnsi="Times New Roman"/>
      <w:b/>
      <w:bCs/>
      <w:iCs/>
      <w:sz w:val="25"/>
      <w:szCs w:val="28"/>
    </w:rPr>
  </w:style>
  <w:style w:type="character" w:customStyle="1" w:styleId="37">
    <w:name w:val="Заголовок 3 Знак"/>
    <w:aliases w:val="My Heading 3 Знак Знак,My Heading 3 Знак Знак Знак Знак,Заголовок 31 Знак,My Heading 3 Знак1 Знак Знак1,My Heading 3 Знак1 Знак Знак Знак Знак Знак,My Heading 3 Знак1 Знак Знак Знак,Заголовок 3 уровень Знак,H3 Знак,3 Знак,h3 Знак"/>
    <w:basedOn w:val="afb"/>
    <w:link w:val="33"/>
    <w:locked/>
    <w:rsid w:val="00B34F2B"/>
    <w:rPr>
      <w:rFonts w:ascii="Times New Roman" w:hAnsi="Times New Roman"/>
      <w:b/>
      <w:bCs/>
      <w:sz w:val="24"/>
      <w:szCs w:val="30"/>
    </w:rPr>
  </w:style>
  <w:style w:type="character" w:customStyle="1" w:styleId="42">
    <w:name w:val="Заголовок 4 Знак"/>
    <w:aliases w:val="h4 Знак,Level 4 Topic Heading Знак,H4 Знак,Sub-Minor Знак,Case Sub-Header Знак,heading4 Знак,Заголовок 4 (Приложение) Знак,heading 4 Знак,4 Знак,I4 Знак,l4 Знак,I41 Знак,41 Знак,l41 Знак,heading41 Знак,(Shift Ctrl 4) Знак,Titre 41 Знак"/>
    <w:basedOn w:val="afb"/>
    <w:link w:val="41"/>
    <w:uiPriority w:val="9"/>
    <w:rsid w:val="00B34F2B"/>
    <w:rPr>
      <w:rFonts w:ascii="Times New Roman" w:hAnsi="Times New Roman"/>
      <w:b/>
      <w:bCs/>
      <w:sz w:val="24"/>
      <w:szCs w:val="30"/>
    </w:rPr>
  </w:style>
  <w:style w:type="character" w:customStyle="1" w:styleId="55">
    <w:name w:val="Заголовок 5 Знак"/>
    <w:aliases w:val="h5 Знак,Level 5 Topic Heading Знак,heading 5 Знак,H5 Знак,ITT t5 Знак,PA Pico Section Знак,5 Знак,Roman list Знак,Roman list1 Знак,Roman list2 Знак,Roman list11 Знак,Roman list3 Знак,Roman list12 Знак,Roman list21 Знак,Çàãîëîâîê 5 Знак"/>
    <w:basedOn w:val="afb"/>
    <w:link w:val="54"/>
    <w:uiPriority w:val="9"/>
    <w:rsid w:val="00B34F2B"/>
    <w:rPr>
      <w:rFonts w:ascii="Times New Roman" w:hAnsi="Times New Roman"/>
      <w:b/>
      <w:bCs/>
      <w:iCs/>
      <w:sz w:val="24"/>
      <w:szCs w:val="30"/>
    </w:rPr>
  </w:style>
  <w:style w:type="character" w:customStyle="1" w:styleId="62">
    <w:name w:val="Заголовок 6 Знак"/>
    <w:aliases w:val="H6 Знак,ITT t6 Знак,PA Appendix Знак,6 Знак,Bullet list Знак,Bullet list1 Знак,Bullet list2 Знак,Bullet list11 Знак,Bullet list3 Знак,Bullet list12 Знак,Bullet list21 Знак,Bullet list111 Знак,Bullet lis Знак,PIM 6 Знак,__Подпункт Знак"/>
    <w:basedOn w:val="afb"/>
    <w:link w:val="61"/>
    <w:uiPriority w:val="9"/>
    <w:rsid w:val="00B34F2B"/>
    <w:rPr>
      <w:rFonts w:ascii="Times New Roman" w:hAnsi="Times New Roman"/>
      <w:b/>
      <w:bCs/>
      <w:sz w:val="24"/>
      <w:szCs w:val="28"/>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7 Знак"/>
    <w:basedOn w:val="afb"/>
    <w:link w:val="7"/>
    <w:locked/>
    <w:rsid w:val="00B34F2B"/>
    <w:rPr>
      <w:rFonts w:ascii="Times New Roman" w:hAnsi="Times New Roman"/>
      <w:sz w:val="24"/>
      <w:szCs w:val="30"/>
    </w:rPr>
  </w:style>
  <w:style w:type="character" w:customStyle="1" w:styleId="80">
    <w:name w:val="Заголовок 8 Знак"/>
    <w:aliases w:val="ОБР_Заголовок 8 Прил Знак,ITT t8 Знак,PA Appendix Minor Знак,8 Знак,r Знак,requirement Знак,req2 Знак,Reference List Знак,action Знак,action1 Знак,action2 Знак,action11 Знак,action3 Знак,action4 Знак,action5 Знак,action6 Знак,H8 Знак"/>
    <w:basedOn w:val="afb"/>
    <w:link w:val="8"/>
    <w:uiPriority w:val="5"/>
    <w:locked/>
    <w:rsid w:val="00B34F2B"/>
    <w:rPr>
      <w:rFonts w:ascii="Times New Roman" w:hAnsi="Times New Roman"/>
      <w:i/>
      <w:iCs/>
      <w:sz w:val="24"/>
      <w:szCs w:val="30"/>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basedOn w:val="afb"/>
    <w:link w:val="9"/>
    <w:locked/>
    <w:rsid w:val="00B34F2B"/>
    <w:rPr>
      <w:rFonts w:ascii="Times New Roman" w:hAnsi="Times New Roman" w:cs="Arial"/>
      <w:sz w:val="22"/>
      <w:szCs w:val="22"/>
    </w:rPr>
  </w:style>
  <w:style w:type="paragraph" w:customStyle="1" w:styleId="afe">
    <w:name w:val="Заголовок_без нумерации"/>
    <w:basedOn w:val="12"/>
    <w:qFormat/>
    <w:rsid w:val="00310B6F"/>
    <w:pPr>
      <w:numPr>
        <w:numId w:val="0"/>
      </w:numPr>
      <w:tabs>
        <w:tab w:val="clear" w:pos="851"/>
        <w:tab w:val="left" w:pos="0"/>
      </w:tabs>
      <w:jc w:val="center"/>
    </w:pPr>
  </w:style>
  <w:style w:type="character" w:styleId="aff">
    <w:name w:val="annotation reference"/>
    <w:basedOn w:val="afb"/>
    <w:uiPriority w:val="99"/>
    <w:unhideWhenUsed/>
    <w:rsid w:val="002750BE"/>
    <w:rPr>
      <w:sz w:val="16"/>
      <w:szCs w:val="16"/>
    </w:rPr>
  </w:style>
  <w:style w:type="character" w:styleId="aff0">
    <w:name w:val="footnote reference"/>
    <w:basedOn w:val="afb"/>
    <w:uiPriority w:val="99"/>
    <w:unhideWhenUsed/>
    <w:qFormat/>
    <w:locked/>
    <w:rsid w:val="002750BE"/>
    <w:rPr>
      <w:vertAlign w:val="superscript"/>
    </w:rPr>
  </w:style>
  <w:style w:type="paragraph" w:styleId="aff1">
    <w:name w:val="List Bullet"/>
    <w:basedOn w:val="afa"/>
    <w:unhideWhenUsed/>
    <w:rsid w:val="002750BE"/>
    <w:pPr>
      <w:tabs>
        <w:tab w:val="num" w:pos="926"/>
      </w:tabs>
      <w:ind w:left="926" w:hanging="360"/>
      <w:contextualSpacing/>
    </w:pPr>
    <w:rPr>
      <w:szCs w:val="30"/>
      <w:lang w:eastAsia="ru-RU"/>
    </w:rPr>
  </w:style>
  <w:style w:type="character" w:styleId="aff2">
    <w:name w:val="Book Title"/>
    <w:uiPriority w:val="33"/>
    <w:qFormat/>
    <w:rsid w:val="002750BE"/>
    <w:rPr>
      <w:b/>
      <w:bCs/>
      <w:smallCaps/>
      <w:spacing w:val="5"/>
    </w:rPr>
  </w:style>
  <w:style w:type="character" w:styleId="aff3">
    <w:name w:val="page number"/>
    <w:rsid w:val="002750BE"/>
    <w:rPr>
      <w:rFonts w:ascii="Times New Roman" w:hAnsi="Times New Roman" w:cs="Times New Roman"/>
      <w:sz w:val="20"/>
    </w:rPr>
  </w:style>
  <w:style w:type="paragraph" w:customStyle="1" w:styleId="a2">
    <w:name w:val="Нумерация таблиц"/>
    <w:basedOn w:val="afa"/>
    <w:qFormat/>
    <w:rsid w:val="002750BE"/>
    <w:pPr>
      <w:numPr>
        <w:numId w:val="2"/>
      </w:numPr>
      <w:spacing w:before="60" w:afterLines="60"/>
      <w:ind w:right="57"/>
      <w:jc w:val="left"/>
    </w:pPr>
    <w:rPr>
      <w:szCs w:val="28"/>
      <w:lang w:eastAsia="ru-RU"/>
    </w:rPr>
  </w:style>
  <w:style w:type="paragraph" w:styleId="af9">
    <w:name w:val="List Number"/>
    <w:rsid w:val="002750BE"/>
    <w:pPr>
      <w:numPr>
        <w:numId w:val="3"/>
      </w:numPr>
      <w:spacing w:after="120" w:line="288" w:lineRule="auto"/>
      <w:contextualSpacing/>
      <w:jc w:val="both"/>
    </w:pPr>
    <w:rPr>
      <w:rFonts w:ascii="Times New Roman" w:hAnsi="Times New Roman"/>
      <w:sz w:val="28"/>
      <w:szCs w:val="24"/>
      <w:lang w:eastAsia="en-US"/>
    </w:rPr>
  </w:style>
  <w:style w:type="paragraph" w:styleId="29">
    <w:name w:val="List Number 2"/>
    <w:basedOn w:val="af9"/>
    <w:rsid w:val="002750BE"/>
    <w:pPr>
      <w:keepLines/>
      <w:numPr>
        <w:ilvl w:val="1"/>
      </w:numPr>
    </w:pPr>
  </w:style>
  <w:style w:type="paragraph" w:styleId="43">
    <w:name w:val="toc 4"/>
    <w:basedOn w:val="times"/>
    <w:next w:val="afa"/>
    <w:unhideWhenUsed/>
    <w:locked/>
    <w:rsid w:val="00F23507"/>
    <w:pPr>
      <w:spacing w:after="60" w:line="240" w:lineRule="auto"/>
      <w:ind w:left="510" w:firstLine="0"/>
      <w:contextualSpacing w:val="0"/>
    </w:pPr>
  </w:style>
  <w:style w:type="paragraph" w:styleId="38">
    <w:name w:val="toc 3"/>
    <w:basedOn w:val="times0"/>
    <w:next w:val="afa"/>
    <w:uiPriority w:val="39"/>
    <w:unhideWhenUsed/>
    <w:locked/>
    <w:rsid w:val="00F23507"/>
    <w:pPr>
      <w:spacing w:after="60" w:line="240" w:lineRule="auto"/>
      <w:ind w:left="397"/>
      <w:jc w:val="left"/>
    </w:pPr>
  </w:style>
  <w:style w:type="paragraph" w:styleId="2c">
    <w:name w:val="toc 2"/>
    <w:basedOn w:val="times0"/>
    <w:next w:val="times0"/>
    <w:uiPriority w:val="39"/>
    <w:unhideWhenUsed/>
    <w:locked/>
    <w:rsid w:val="00FE6C3B"/>
    <w:pPr>
      <w:tabs>
        <w:tab w:val="right" w:leader="dot" w:pos="9345"/>
      </w:tabs>
      <w:spacing w:after="60" w:line="240" w:lineRule="auto"/>
      <w:ind w:left="284"/>
      <w:jc w:val="left"/>
    </w:pPr>
  </w:style>
  <w:style w:type="paragraph" w:styleId="1c">
    <w:name w:val="toc 1"/>
    <w:basedOn w:val="times0"/>
    <w:next w:val="2c"/>
    <w:uiPriority w:val="39"/>
    <w:unhideWhenUsed/>
    <w:locked/>
    <w:rsid w:val="00F23507"/>
    <w:pPr>
      <w:spacing w:after="60" w:line="240" w:lineRule="auto"/>
      <w:jc w:val="left"/>
    </w:pPr>
    <w:rPr>
      <w:b/>
    </w:rPr>
  </w:style>
  <w:style w:type="paragraph" w:styleId="56">
    <w:name w:val="toc 5"/>
    <w:basedOn w:val="times0"/>
    <w:next w:val="afa"/>
    <w:uiPriority w:val="39"/>
    <w:unhideWhenUsed/>
    <w:locked/>
    <w:rsid w:val="00F23507"/>
    <w:pPr>
      <w:spacing w:after="60" w:line="240" w:lineRule="auto"/>
      <w:ind w:left="624"/>
    </w:pPr>
  </w:style>
  <w:style w:type="paragraph" w:styleId="63">
    <w:name w:val="toc 6"/>
    <w:basedOn w:val="afa"/>
    <w:next w:val="afa"/>
    <w:autoRedefine/>
    <w:uiPriority w:val="39"/>
    <w:unhideWhenUsed/>
    <w:locked/>
    <w:rsid w:val="002750BE"/>
    <w:pPr>
      <w:spacing w:after="100" w:line="276" w:lineRule="auto"/>
      <w:ind w:left="1100" w:firstLine="0"/>
      <w:jc w:val="left"/>
    </w:pPr>
    <w:rPr>
      <w:rFonts w:asciiTheme="minorHAnsi" w:eastAsiaTheme="minorEastAsia" w:hAnsiTheme="minorHAnsi" w:cstheme="minorBidi"/>
      <w:sz w:val="22"/>
      <w:szCs w:val="22"/>
      <w:lang w:eastAsia="ru-RU"/>
    </w:rPr>
  </w:style>
  <w:style w:type="paragraph" w:styleId="71">
    <w:name w:val="toc 7"/>
    <w:basedOn w:val="afa"/>
    <w:next w:val="afa"/>
    <w:autoRedefine/>
    <w:uiPriority w:val="39"/>
    <w:unhideWhenUsed/>
    <w:locked/>
    <w:rsid w:val="002750BE"/>
    <w:pPr>
      <w:spacing w:after="100" w:line="276" w:lineRule="auto"/>
      <w:ind w:left="1320" w:firstLine="0"/>
      <w:jc w:val="left"/>
    </w:pPr>
    <w:rPr>
      <w:rFonts w:asciiTheme="minorHAnsi" w:eastAsiaTheme="minorEastAsia" w:hAnsiTheme="minorHAnsi" w:cstheme="minorBidi"/>
      <w:sz w:val="22"/>
      <w:szCs w:val="22"/>
      <w:lang w:eastAsia="ru-RU"/>
    </w:rPr>
  </w:style>
  <w:style w:type="paragraph" w:styleId="81">
    <w:name w:val="toc 8"/>
    <w:basedOn w:val="afa"/>
    <w:next w:val="afa"/>
    <w:autoRedefine/>
    <w:uiPriority w:val="39"/>
    <w:unhideWhenUsed/>
    <w:locked/>
    <w:rsid w:val="002750BE"/>
    <w:pPr>
      <w:spacing w:after="100" w:line="276" w:lineRule="auto"/>
      <w:ind w:left="1540" w:firstLine="0"/>
      <w:jc w:val="left"/>
    </w:pPr>
    <w:rPr>
      <w:rFonts w:asciiTheme="minorHAnsi" w:eastAsiaTheme="minorEastAsia" w:hAnsiTheme="minorHAnsi" w:cstheme="minorBidi"/>
      <w:sz w:val="22"/>
      <w:szCs w:val="22"/>
      <w:lang w:eastAsia="ru-RU"/>
    </w:rPr>
  </w:style>
  <w:style w:type="paragraph" w:styleId="91">
    <w:name w:val="toc 9"/>
    <w:basedOn w:val="afa"/>
    <w:next w:val="afa"/>
    <w:autoRedefine/>
    <w:uiPriority w:val="39"/>
    <w:unhideWhenUsed/>
    <w:locked/>
    <w:rsid w:val="002750BE"/>
    <w:pPr>
      <w:spacing w:after="100" w:line="276" w:lineRule="auto"/>
      <w:ind w:left="1760" w:firstLine="0"/>
      <w:jc w:val="left"/>
    </w:pPr>
    <w:rPr>
      <w:rFonts w:asciiTheme="minorHAnsi" w:eastAsiaTheme="minorEastAsia" w:hAnsiTheme="minorHAnsi" w:cstheme="minorBidi"/>
      <w:sz w:val="22"/>
      <w:szCs w:val="22"/>
      <w:lang w:eastAsia="ru-RU"/>
    </w:rPr>
  </w:style>
  <w:style w:type="paragraph" w:customStyle="1" w:styleId="aff4">
    <w:name w:val="Рисунок"/>
    <w:basedOn w:val="afa"/>
    <w:link w:val="aff5"/>
    <w:qFormat/>
    <w:rsid w:val="002C587E"/>
    <w:pPr>
      <w:keepNext/>
      <w:spacing w:before="240"/>
      <w:ind w:firstLine="0"/>
      <w:jc w:val="center"/>
    </w:pPr>
    <w:rPr>
      <w:noProof/>
      <w:szCs w:val="30"/>
      <w:lang w:eastAsia="ru-RU"/>
    </w:rPr>
  </w:style>
  <w:style w:type="paragraph" w:customStyle="1" w:styleId="aff6">
    <w:name w:val="Рисунок_название"/>
    <w:basedOn w:val="aff7"/>
    <w:qFormat/>
    <w:rsid w:val="00512039"/>
    <w:pPr>
      <w:spacing w:after="120" w:line="240" w:lineRule="auto"/>
      <w:jc w:val="center"/>
    </w:pPr>
    <w:rPr>
      <w:bCs/>
      <w:iCs w:val="0"/>
      <w:szCs w:val="30"/>
      <w:lang w:eastAsia="ru-RU"/>
    </w:rPr>
  </w:style>
  <w:style w:type="paragraph" w:styleId="aff7">
    <w:name w:val="caption"/>
    <w:aliases w:val="Ви6,&quot;Таблица N&quot;,Название таблиц,Н_таблица,ТАБЛИЦА подпись,##,Название2,Название11,Заголовок Рисунков и Таблиц,Picture,Caption Char,Название объекта Знак1 Char,Название объекта Знак Знак Char,Знак Char,Название объекта Знак1,Название1"/>
    <w:basedOn w:val="afa"/>
    <w:next w:val="afa"/>
    <w:link w:val="aff8"/>
    <w:unhideWhenUsed/>
    <w:qFormat/>
    <w:locked/>
    <w:rsid w:val="002E5395"/>
    <w:pPr>
      <w:spacing w:before="60"/>
      <w:ind w:firstLine="0"/>
      <w:jc w:val="left"/>
    </w:pPr>
    <w:rPr>
      <w:iCs/>
      <w:szCs w:val="18"/>
    </w:rPr>
  </w:style>
  <w:style w:type="table" w:styleId="aff9">
    <w:name w:val="Table Grid"/>
    <w:aliases w:val="OTR,Сетка таблицы GR,Моя таблица,Tabla Microsoft Servicios,MCS Table 1,MCS Standard Table,Сф_Табл,Обозначения,Создание"/>
    <w:basedOn w:val="afc"/>
    <w:uiPriority w:val="39"/>
    <w:qFormat/>
    <w:locked/>
    <w:rsid w:val="002750BE"/>
    <w:pPr>
      <w:widowControl w:val="0"/>
    </w:pPr>
    <w:rPr>
      <w:rFonts w:ascii="Courier New" w:eastAsia="Courier New" w:hAnsi="Courier New" w:cs="Courier New"/>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етка таблицы1"/>
    <w:basedOn w:val="afc"/>
    <w:next w:val="aff9"/>
    <w:rsid w:val="002750B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Список 1)"/>
    <w:basedOn w:val="afa"/>
    <w:qFormat/>
    <w:rsid w:val="002750BE"/>
    <w:pPr>
      <w:ind w:firstLine="0"/>
    </w:pPr>
    <w:rPr>
      <w:szCs w:val="30"/>
      <w:lang w:eastAsia="ru-RU"/>
    </w:rPr>
  </w:style>
  <w:style w:type="paragraph" w:customStyle="1" w:styleId="af0">
    <w:name w:val="Список марк."/>
    <w:basedOn w:val="afa"/>
    <w:rsid w:val="002750BE"/>
    <w:pPr>
      <w:numPr>
        <w:numId w:val="4"/>
      </w:numPr>
      <w:tabs>
        <w:tab w:val="left" w:pos="1134"/>
      </w:tabs>
    </w:pPr>
    <w:rPr>
      <w:sz w:val="30"/>
      <w:szCs w:val="20"/>
      <w:lang w:eastAsia="ru-RU"/>
    </w:rPr>
  </w:style>
  <w:style w:type="paragraph" w:customStyle="1" w:styleId="aa">
    <w:name w:val="Список перечисление"/>
    <w:basedOn w:val="afa"/>
    <w:qFormat/>
    <w:rsid w:val="00E46730"/>
    <w:pPr>
      <w:numPr>
        <w:numId w:val="1"/>
      </w:numPr>
      <w:contextualSpacing/>
    </w:pPr>
    <w:rPr>
      <w:szCs w:val="30"/>
      <w:lang w:eastAsia="ru-RU"/>
    </w:rPr>
  </w:style>
  <w:style w:type="paragraph" w:customStyle="1" w:styleId="affa">
    <w:name w:val="СписокАБВ"/>
    <w:basedOn w:val="afa"/>
    <w:qFormat/>
    <w:rsid w:val="00AC3A02"/>
    <w:pPr>
      <w:ind w:left="567" w:firstLine="0"/>
      <w:outlineLvl w:val="0"/>
    </w:pPr>
    <w:rPr>
      <w:rFonts w:eastAsia="Courier New" w:cs="Courier New"/>
    </w:rPr>
  </w:style>
  <w:style w:type="paragraph" w:customStyle="1" w:styleId="af3">
    <w:name w:val="СписокИсточники"/>
    <w:basedOn w:val="1e"/>
    <w:qFormat/>
    <w:rsid w:val="008E6272"/>
    <w:pPr>
      <w:numPr>
        <w:numId w:val="5"/>
      </w:numPr>
    </w:pPr>
  </w:style>
  <w:style w:type="paragraph" w:styleId="affb">
    <w:name w:val="Document Map"/>
    <w:basedOn w:val="afa"/>
    <w:link w:val="affc"/>
    <w:semiHidden/>
    <w:unhideWhenUsed/>
    <w:rsid w:val="002750BE"/>
    <w:rPr>
      <w:rFonts w:ascii="Tahoma" w:hAnsi="Tahoma" w:cs="Tahoma"/>
      <w:sz w:val="16"/>
      <w:szCs w:val="16"/>
      <w:lang w:eastAsia="ru-RU"/>
    </w:rPr>
  </w:style>
  <w:style w:type="character" w:customStyle="1" w:styleId="affc">
    <w:name w:val="Схема документа Знак"/>
    <w:basedOn w:val="afb"/>
    <w:link w:val="affb"/>
    <w:semiHidden/>
    <w:rsid w:val="002750BE"/>
    <w:rPr>
      <w:rFonts w:ascii="Tahoma" w:hAnsi="Tahoma" w:cs="Tahoma"/>
      <w:sz w:val="16"/>
      <w:szCs w:val="16"/>
    </w:rPr>
  </w:style>
  <w:style w:type="paragraph" w:customStyle="1" w:styleId="affd">
    <w:name w:val="Таблица"/>
    <w:qFormat/>
    <w:rsid w:val="002750BE"/>
    <w:pPr>
      <w:spacing w:before="60" w:afterLines="60" w:line="360" w:lineRule="auto"/>
      <w:ind w:left="57" w:right="57"/>
    </w:pPr>
    <w:rPr>
      <w:rFonts w:ascii="Times New Roman" w:hAnsi="Times New Roman"/>
      <w:sz w:val="24"/>
      <w:szCs w:val="28"/>
    </w:rPr>
  </w:style>
  <w:style w:type="paragraph" w:customStyle="1" w:styleId="a">
    <w:name w:val="Таблица номер"/>
    <w:basedOn w:val="afa"/>
    <w:rsid w:val="002750BE"/>
    <w:pPr>
      <w:widowControl w:val="0"/>
      <w:numPr>
        <w:numId w:val="6"/>
      </w:numPr>
      <w:overflowPunct w:val="0"/>
      <w:autoSpaceDE w:val="0"/>
      <w:autoSpaceDN w:val="0"/>
      <w:adjustRightInd w:val="0"/>
      <w:spacing w:before="120" w:after="120"/>
      <w:jc w:val="right"/>
      <w:textAlignment w:val="baseline"/>
    </w:pPr>
    <w:rPr>
      <w:b/>
      <w:bCs/>
      <w:sz w:val="27"/>
      <w:szCs w:val="27"/>
      <w:lang w:eastAsia="ru-RU"/>
    </w:rPr>
  </w:style>
  <w:style w:type="paragraph" w:customStyle="1" w:styleId="affe">
    <w:name w:val="Таблица Шапка"/>
    <w:basedOn w:val="affd"/>
    <w:qFormat/>
    <w:rsid w:val="002750BE"/>
    <w:pPr>
      <w:jc w:val="center"/>
    </w:pPr>
    <w:rPr>
      <w:b/>
    </w:rPr>
  </w:style>
  <w:style w:type="paragraph" w:customStyle="1" w:styleId="afff">
    <w:name w:val="Таблица_название"/>
    <w:basedOn w:val="afa"/>
    <w:qFormat/>
    <w:rsid w:val="006821C9"/>
    <w:pPr>
      <w:keepNext/>
      <w:ind w:firstLine="0"/>
    </w:pPr>
    <w:rPr>
      <w:szCs w:val="30"/>
      <w:lang w:eastAsia="ru-RU"/>
    </w:rPr>
  </w:style>
  <w:style w:type="paragraph" w:customStyle="1" w:styleId="af5">
    <w:name w:val="Таблица_нумерация"/>
    <w:basedOn w:val="affd"/>
    <w:qFormat/>
    <w:rsid w:val="00E841C3"/>
    <w:pPr>
      <w:numPr>
        <w:numId w:val="15"/>
      </w:numPr>
      <w:spacing w:before="0" w:afterLines="0" w:line="240" w:lineRule="auto"/>
      <w:ind w:right="0"/>
    </w:pPr>
    <w:rPr>
      <w:rFonts w:eastAsiaTheme="minorHAnsi" w:cstheme="minorBidi"/>
      <w:bCs/>
      <w:lang w:eastAsia="en-US"/>
    </w:rPr>
  </w:style>
  <w:style w:type="paragraph" w:customStyle="1" w:styleId="a7">
    <w:name w:val="Таблица_список перечисление"/>
    <w:basedOn w:val="affd"/>
    <w:qFormat/>
    <w:rsid w:val="002750BE"/>
    <w:pPr>
      <w:numPr>
        <w:numId w:val="7"/>
      </w:numPr>
      <w:spacing w:before="0" w:afterLines="0"/>
      <w:jc w:val="both"/>
    </w:pPr>
    <w:rPr>
      <w:szCs w:val="24"/>
    </w:rPr>
  </w:style>
  <w:style w:type="paragraph" w:customStyle="1" w:styleId="afff0">
    <w:name w:val="Таблица_шапка"/>
    <w:basedOn w:val="affd"/>
    <w:qFormat/>
    <w:rsid w:val="002750BE"/>
    <w:pPr>
      <w:tabs>
        <w:tab w:val="num" w:pos="28"/>
      </w:tabs>
      <w:spacing w:before="80" w:afterLines="0" w:line="240" w:lineRule="auto"/>
      <w:ind w:left="29" w:hanging="57"/>
      <w:jc w:val="center"/>
    </w:pPr>
    <w:rPr>
      <w:b/>
      <w:spacing w:val="-2"/>
    </w:rPr>
  </w:style>
  <w:style w:type="paragraph" w:customStyle="1" w:styleId="101">
    <w:name w:val="Таблица10"/>
    <w:basedOn w:val="affd"/>
    <w:uiPriority w:val="99"/>
    <w:qFormat/>
    <w:rsid w:val="008C7BE2"/>
    <w:pPr>
      <w:spacing w:before="0" w:afterLines="0" w:line="240" w:lineRule="auto"/>
    </w:pPr>
    <w:rPr>
      <w:rFonts w:eastAsia="Calibri"/>
      <w:szCs w:val="20"/>
    </w:rPr>
  </w:style>
  <w:style w:type="paragraph" w:customStyle="1" w:styleId="102">
    <w:name w:val="Таблица10_название"/>
    <w:basedOn w:val="afff"/>
    <w:qFormat/>
    <w:rsid w:val="00BC2DDD"/>
    <w:pPr>
      <w:spacing w:before="120"/>
      <w:jc w:val="left"/>
    </w:pPr>
    <w:rPr>
      <w:szCs w:val="20"/>
    </w:rPr>
  </w:style>
  <w:style w:type="paragraph" w:customStyle="1" w:styleId="100">
    <w:name w:val="Таблица10_список перечисление"/>
    <w:basedOn w:val="101"/>
    <w:qFormat/>
    <w:rsid w:val="002635D2"/>
    <w:pPr>
      <w:numPr>
        <w:numId w:val="16"/>
      </w:numPr>
    </w:pPr>
  </w:style>
  <w:style w:type="paragraph" w:customStyle="1" w:styleId="103">
    <w:name w:val="Таблица10_шапка"/>
    <w:basedOn w:val="afff0"/>
    <w:qFormat/>
    <w:rsid w:val="008C7BE2"/>
    <w:rPr>
      <w:rFonts w:eastAsia="Calibri"/>
      <w:szCs w:val="20"/>
    </w:rPr>
  </w:style>
  <w:style w:type="paragraph" w:styleId="afff1">
    <w:name w:val="Balloon Text"/>
    <w:basedOn w:val="afa"/>
    <w:link w:val="afff2"/>
    <w:semiHidden/>
    <w:unhideWhenUsed/>
    <w:rsid w:val="002750BE"/>
    <w:rPr>
      <w:rFonts w:ascii="Tahoma" w:hAnsi="Tahoma" w:cs="Tahoma"/>
      <w:sz w:val="16"/>
      <w:szCs w:val="16"/>
      <w:lang w:eastAsia="ru-RU"/>
    </w:rPr>
  </w:style>
  <w:style w:type="character" w:customStyle="1" w:styleId="afff2">
    <w:name w:val="Текст выноски Знак"/>
    <w:basedOn w:val="afb"/>
    <w:link w:val="afff1"/>
    <w:semiHidden/>
    <w:rsid w:val="002750BE"/>
    <w:rPr>
      <w:rFonts w:ascii="Tahoma" w:hAnsi="Tahoma" w:cs="Tahoma"/>
      <w:sz w:val="16"/>
      <w:szCs w:val="16"/>
    </w:rPr>
  </w:style>
  <w:style w:type="paragraph" w:styleId="afff3">
    <w:name w:val="annotation text"/>
    <w:aliases w:val="Примечания: текст"/>
    <w:basedOn w:val="afa"/>
    <w:link w:val="afff4"/>
    <w:uiPriority w:val="99"/>
    <w:unhideWhenUsed/>
    <w:rsid w:val="002750BE"/>
    <w:rPr>
      <w:sz w:val="20"/>
      <w:szCs w:val="20"/>
      <w:lang w:eastAsia="ru-RU"/>
    </w:rPr>
  </w:style>
  <w:style w:type="character" w:customStyle="1" w:styleId="afff4">
    <w:name w:val="Текст примечания Знак"/>
    <w:aliases w:val="Примечания: текст Знак"/>
    <w:basedOn w:val="afb"/>
    <w:link w:val="afff3"/>
    <w:uiPriority w:val="99"/>
    <w:rsid w:val="002750BE"/>
    <w:rPr>
      <w:rFonts w:ascii="Times New Roman" w:hAnsi="Times New Roman"/>
    </w:rPr>
  </w:style>
  <w:style w:type="paragraph" w:styleId="afff5">
    <w:name w:val="footnote text"/>
    <w:aliases w:val=" Знак,Знак6,Footnote Text Char Знак Знак,Footnote Text Char Знак,Footnote Text Char Знак Знак Знак Знак,Знак2,Знак21"/>
    <w:basedOn w:val="afa"/>
    <w:link w:val="afff6"/>
    <w:uiPriority w:val="99"/>
    <w:unhideWhenUsed/>
    <w:qFormat/>
    <w:locked/>
    <w:rsid w:val="002750BE"/>
    <w:rPr>
      <w:sz w:val="20"/>
      <w:szCs w:val="20"/>
      <w:lang w:eastAsia="ru-RU"/>
    </w:rPr>
  </w:style>
  <w:style w:type="character" w:customStyle="1" w:styleId="afff6">
    <w:name w:val="Текст сноски Знак"/>
    <w:aliases w:val=" Знак Знак,Знак6 Знак,Footnote Text Char Знак Знак Знак,Footnote Text Char Знак Знак1,Footnote Text Char Знак Знак Знак Знак Знак,Знак2 Знак,Знак21 Знак"/>
    <w:basedOn w:val="afb"/>
    <w:link w:val="afff5"/>
    <w:uiPriority w:val="99"/>
    <w:rsid w:val="002750BE"/>
    <w:rPr>
      <w:rFonts w:ascii="Times New Roman" w:hAnsi="Times New Roman"/>
    </w:rPr>
  </w:style>
  <w:style w:type="paragraph" w:styleId="afff7">
    <w:name w:val="annotation subject"/>
    <w:basedOn w:val="afa"/>
    <w:link w:val="afff8"/>
    <w:semiHidden/>
    <w:unhideWhenUsed/>
    <w:rsid w:val="002750BE"/>
    <w:rPr>
      <w:b/>
      <w:bCs/>
      <w:sz w:val="20"/>
      <w:szCs w:val="20"/>
      <w:lang w:eastAsia="ru-RU"/>
    </w:rPr>
  </w:style>
  <w:style w:type="character" w:customStyle="1" w:styleId="afff8">
    <w:name w:val="Тема примечания Знак"/>
    <w:basedOn w:val="afb"/>
    <w:link w:val="afff7"/>
    <w:semiHidden/>
    <w:rsid w:val="002750BE"/>
    <w:rPr>
      <w:rFonts w:ascii="Times New Roman" w:hAnsi="Times New Roman"/>
      <w:b/>
      <w:bCs/>
    </w:rPr>
  </w:style>
  <w:style w:type="paragraph" w:customStyle="1" w:styleId="afff9">
    <w:name w:val="ТерминыСокращения"/>
    <w:basedOn w:val="12"/>
    <w:qFormat/>
    <w:rsid w:val="00A00E7D"/>
    <w:pPr>
      <w:numPr>
        <w:numId w:val="0"/>
      </w:numPr>
      <w:ind w:left="567"/>
      <w:jc w:val="center"/>
    </w:pPr>
    <w:rPr>
      <w:sz w:val="28"/>
    </w:rPr>
  </w:style>
  <w:style w:type="paragraph" w:customStyle="1" w:styleId="afffa">
    <w:name w:val="Титул Заглавные"/>
    <w:basedOn w:val="afa"/>
    <w:qFormat/>
    <w:rsid w:val="002750BE"/>
    <w:pPr>
      <w:ind w:firstLine="0"/>
      <w:jc w:val="center"/>
    </w:pPr>
    <w:rPr>
      <w:b/>
      <w:sz w:val="32"/>
      <w:szCs w:val="32"/>
      <w:lang w:eastAsia="ru-RU"/>
    </w:rPr>
  </w:style>
  <w:style w:type="paragraph" w:customStyle="1" w:styleId="afffb">
    <w:name w:val="Титул Москва"/>
    <w:basedOn w:val="afa"/>
    <w:qFormat/>
    <w:rsid w:val="003F2FF4"/>
    <w:pPr>
      <w:ind w:firstLine="0"/>
      <w:jc w:val="center"/>
    </w:pPr>
    <w:rPr>
      <w:sz w:val="28"/>
      <w:szCs w:val="28"/>
    </w:rPr>
  </w:style>
  <w:style w:type="paragraph" w:customStyle="1" w:styleId="afffc">
    <w:name w:val="Титул Название_прописные"/>
    <w:basedOn w:val="afa"/>
    <w:qFormat/>
    <w:rsid w:val="003F2FF4"/>
    <w:pPr>
      <w:spacing w:before="120"/>
      <w:ind w:firstLine="0"/>
      <w:jc w:val="center"/>
    </w:pPr>
    <w:rPr>
      <w:b/>
      <w:sz w:val="32"/>
      <w:szCs w:val="32"/>
      <w:lang w:eastAsia="ru-RU"/>
    </w:rPr>
  </w:style>
  <w:style w:type="paragraph" w:customStyle="1" w:styleId="afffd">
    <w:name w:val="Титул Название_строчные"/>
    <w:basedOn w:val="afa"/>
    <w:qFormat/>
    <w:rsid w:val="003F2FF4"/>
    <w:pPr>
      <w:jc w:val="center"/>
    </w:pPr>
    <w:rPr>
      <w:b/>
      <w:sz w:val="28"/>
      <w:szCs w:val="28"/>
    </w:rPr>
  </w:style>
  <w:style w:type="paragraph" w:customStyle="1" w:styleId="afffe">
    <w:name w:val="Титул Утвержаю"/>
    <w:basedOn w:val="afa"/>
    <w:qFormat/>
    <w:rsid w:val="003F2FF4"/>
    <w:pPr>
      <w:ind w:firstLine="0"/>
    </w:pPr>
    <w:rPr>
      <w:sz w:val="28"/>
      <w:szCs w:val="30"/>
      <w:lang w:eastAsia="ru-RU"/>
    </w:rPr>
  </w:style>
  <w:style w:type="paragraph" w:customStyle="1" w:styleId="affff">
    <w:name w:val="Шапка шаблона"/>
    <w:basedOn w:val="afa"/>
    <w:qFormat/>
    <w:rsid w:val="002750BE"/>
    <w:pPr>
      <w:spacing w:before="120" w:after="480"/>
      <w:ind w:firstLine="0"/>
      <w:jc w:val="center"/>
    </w:pPr>
    <w:rPr>
      <w:b/>
      <w:szCs w:val="30"/>
      <w:lang w:eastAsia="ru-RU"/>
    </w:rPr>
  </w:style>
  <w:style w:type="paragraph" w:customStyle="1" w:styleId="-12">
    <w:name w:val="Цветная заливка - Акцент 12"/>
    <w:hidden/>
    <w:uiPriority w:val="99"/>
    <w:semiHidden/>
    <w:rsid w:val="00B24A28"/>
    <w:rPr>
      <w:rFonts w:ascii="Times New Roman" w:eastAsia="Arial Unicode MS" w:hAnsi="Times New Roman"/>
      <w:sz w:val="24"/>
      <w:szCs w:val="24"/>
      <w:lang w:val="en-US" w:eastAsia="en-US" w:bidi="en-US"/>
    </w:rPr>
  </w:style>
  <w:style w:type="paragraph" w:customStyle="1" w:styleId="affff0">
    <w:name w:val="Титул_Утверждаю_верх"/>
    <w:basedOn w:val="afffb"/>
    <w:qFormat/>
    <w:rsid w:val="00C60F01"/>
    <w:pPr>
      <w:framePr w:hSpace="180" w:wrap="around" w:vAnchor="page" w:hAnchor="margin" w:y="2251"/>
    </w:pPr>
  </w:style>
  <w:style w:type="paragraph" w:customStyle="1" w:styleId="affff1">
    <w:name w:val="Титул_ЛУ"/>
    <w:basedOn w:val="afa"/>
    <w:qFormat/>
    <w:rsid w:val="00C60F01"/>
    <w:pPr>
      <w:ind w:firstLine="0"/>
      <w:jc w:val="center"/>
    </w:pPr>
  </w:style>
  <w:style w:type="character" w:styleId="affff2">
    <w:name w:val="Hyperlink"/>
    <w:basedOn w:val="afb"/>
    <w:uiPriority w:val="99"/>
    <w:unhideWhenUsed/>
    <w:locked/>
    <w:rsid w:val="00492AC0"/>
    <w:rPr>
      <w:color w:val="0000FF" w:themeColor="hyperlink"/>
      <w:u w:val="single"/>
    </w:rPr>
  </w:style>
  <w:style w:type="paragraph" w:styleId="affff3">
    <w:name w:val="footer"/>
    <w:basedOn w:val="afa"/>
    <w:link w:val="affff4"/>
    <w:uiPriority w:val="99"/>
    <w:unhideWhenUsed/>
    <w:rsid w:val="00492AC0"/>
    <w:pPr>
      <w:tabs>
        <w:tab w:val="center" w:pos="4677"/>
        <w:tab w:val="right" w:pos="9355"/>
      </w:tabs>
    </w:pPr>
    <w:rPr>
      <w:szCs w:val="30"/>
      <w:lang w:eastAsia="ru-RU"/>
    </w:rPr>
  </w:style>
  <w:style w:type="character" w:customStyle="1" w:styleId="affff4">
    <w:name w:val="Нижний колонтитул Знак"/>
    <w:basedOn w:val="afb"/>
    <w:link w:val="affff3"/>
    <w:uiPriority w:val="99"/>
    <w:rsid w:val="00492AC0"/>
    <w:rPr>
      <w:rFonts w:ascii="Times New Roman" w:hAnsi="Times New Roman"/>
      <w:sz w:val="24"/>
      <w:szCs w:val="30"/>
    </w:rPr>
  </w:style>
  <w:style w:type="paragraph" w:customStyle="1" w:styleId="110">
    <w:name w:val="Таблица11"/>
    <w:basedOn w:val="affd"/>
    <w:qFormat/>
    <w:rsid w:val="00A00E7D"/>
    <w:pPr>
      <w:spacing w:line="240" w:lineRule="auto"/>
    </w:pPr>
    <w:rPr>
      <w:rFonts w:eastAsia="Calibri"/>
      <w:sz w:val="22"/>
      <w:szCs w:val="22"/>
    </w:rPr>
  </w:style>
  <w:style w:type="paragraph" w:customStyle="1" w:styleId="a3">
    <w:name w:val="Заголовок_Приложение"/>
    <w:basedOn w:val="afe"/>
    <w:qFormat/>
    <w:rsid w:val="008E6272"/>
    <w:pPr>
      <w:numPr>
        <w:numId w:val="8"/>
      </w:numPr>
      <w:ind w:left="432"/>
      <w:jc w:val="right"/>
    </w:pPr>
    <w:rPr>
      <w:szCs w:val="32"/>
    </w:rPr>
  </w:style>
  <w:style w:type="numbering" w:customStyle="1" w:styleId="a4">
    <w:name w:val="Список перечисл"/>
    <w:uiPriority w:val="99"/>
    <w:rsid w:val="003E0F5E"/>
    <w:pPr>
      <w:numPr>
        <w:numId w:val="9"/>
      </w:numPr>
    </w:pPr>
  </w:style>
  <w:style w:type="paragraph" w:customStyle="1" w:styleId="af8">
    <w:name w:val="ДИТ. Маркир. список"/>
    <w:basedOn w:val="afa"/>
    <w:qFormat/>
    <w:rsid w:val="00E02D32"/>
    <w:pPr>
      <w:numPr>
        <w:numId w:val="10"/>
      </w:numPr>
    </w:pPr>
    <w:rPr>
      <w:rFonts w:eastAsiaTheme="minorHAnsi" w:cstheme="minorBidi"/>
    </w:rPr>
  </w:style>
  <w:style w:type="character" w:customStyle="1" w:styleId="aff5">
    <w:name w:val="Рисунок Знак"/>
    <w:link w:val="aff4"/>
    <w:rsid w:val="002C587E"/>
    <w:rPr>
      <w:rFonts w:ascii="Times New Roman" w:hAnsi="Times New Roman"/>
      <w:noProof/>
      <w:sz w:val="24"/>
      <w:szCs w:val="30"/>
    </w:rPr>
  </w:style>
  <w:style w:type="paragraph" w:customStyle="1" w:styleId="affff5">
    <w:name w:val="Рисунок_Подпись"/>
    <w:basedOn w:val="aff7"/>
    <w:qFormat/>
    <w:rsid w:val="00B354C6"/>
    <w:pPr>
      <w:spacing w:before="120"/>
      <w:ind w:firstLine="595"/>
      <w:jc w:val="center"/>
    </w:pPr>
    <w:rPr>
      <w:bCs/>
      <w:i/>
      <w:iCs w:val="0"/>
      <w:spacing w:val="-2"/>
      <w:szCs w:val="24"/>
    </w:rPr>
  </w:style>
  <w:style w:type="paragraph" w:styleId="affff6">
    <w:name w:val="Body Text"/>
    <w:aliases w:val="body text,Основной текст Знак1 Знак1,Основной текст Знак Знак Знак1,Основной текст Знак1 Знак1 Знак Знак,Основной текст Знак Знак Знак1 Знак Знак,body text Знак Знак Знак1 Знак Знак,body text Знак1 Знак Знак Знак,contents"/>
    <w:basedOn w:val="afa"/>
    <w:link w:val="affff7"/>
    <w:uiPriority w:val="99"/>
    <w:qFormat/>
    <w:rsid w:val="007A75A2"/>
    <w:pPr>
      <w:spacing w:after="120"/>
      <w:ind w:firstLine="540"/>
      <w:jc w:val="left"/>
    </w:pPr>
    <w:rPr>
      <w:rFonts w:ascii="Arial" w:hAnsi="Arial" w:cs="Arial"/>
      <w:sz w:val="20"/>
      <w:szCs w:val="20"/>
    </w:rPr>
  </w:style>
  <w:style w:type="character" w:customStyle="1" w:styleId="affff7">
    <w:name w:val="Основной текст Знак"/>
    <w:aliases w:val="body text Знак1,Основной текст Знак1 Знак1 Знак1,Основной текст Знак Знак Знак1 Знак1,Основной текст Знак1 Знак1 Знак Знак Знак1,Основной текст Знак Знак Знак1 Знак Знак Знак1,body text Знак Знак Знак1 Знак Знак Знак1,contents Знак"/>
    <w:basedOn w:val="afb"/>
    <w:link w:val="affff6"/>
    <w:uiPriority w:val="99"/>
    <w:rsid w:val="007A75A2"/>
    <w:rPr>
      <w:rFonts w:cs="Arial"/>
      <w:lang w:eastAsia="en-US"/>
    </w:rPr>
  </w:style>
  <w:style w:type="paragraph" w:styleId="92">
    <w:name w:val="index 9"/>
    <w:basedOn w:val="afa"/>
    <w:next w:val="afa"/>
    <w:autoRedefine/>
    <w:rsid w:val="00606700"/>
    <w:pPr>
      <w:ind w:left="1800" w:hanging="200"/>
      <w:jc w:val="left"/>
    </w:pPr>
    <w:rPr>
      <w:rFonts w:ascii="Calibri" w:hAnsi="Calibri" w:cs="Arial"/>
      <w:sz w:val="18"/>
      <w:szCs w:val="18"/>
    </w:rPr>
  </w:style>
  <w:style w:type="paragraph" w:customStyle="1" w:styleId="affff8">
    <w:name w:val="Таблица текст"/>
    <w:basedOn w:val="afa"/>
    <w:qFormat/>
    <w:rsid w:val="00A82134"/>
    <w:pPr>
      <w:spacing w:before="40" w:after="40"/>
      <w:ind w:firstLine="0"/>
      <w:jc w:val="left"/>
    </w:pPr>
    <w:rPr>
      <w:rFonts w:ascii="Arial" w:eastAsia="MS Mincho" w:hAnsi="Arial"/>
      <w:sz w:val="20"/>
      <w:lang w:eastAsia="ja-JP"/>
    </w:rPr>
  </w:style>
  <w:style w:type="paragraph" w:customStyle="1" w:styleId="1f">
    <w:name w:val="Рецензия1"/>
    <w:hidden/>
    <w:semiHidden/>
    <w:rsid w:val="00927E19"/>
    <w:rPr>
      <w:rFonts w:cs="Arial"/>
      <w:lang w:eastAsia="en-US"/>
    </w:rPr>
  </w:style>
  <w:style w:type="paragraph" w:customStyle="1" w:styleId="affff9">
    <w:name w:val="Основной текст документа"/>
    <w:basedOn w:val="afa"/>
    <w:autoRedefine/>
    <w:qFormat/>
    <w:rsid w:val="00927E19"/>
    <w:pPr>
      <w:ind w:firstLine="0"/>
      <w:jc w:val="left"/>
    </w:pPr>
    <w:rPr>
      <w:rFonts w:eastAsiaTheme="minorHAnsi" w:cstheme="minorBidi"/>
    </w:rPr>
  </w:style>
  <w:style w:type="paragraph" w:customStyle="1" w:styleId="104">
    <w:name w:val="Таблица10_нумерация"/>
    <w:basedOn w:val="af5"/>
    <w:qFormat/>
    <w:rsid w:val="00E841C3"/>
    <w:pPr>
      <w:framePr w:hSpace="180" w:wrap="around" w:vAnchor="text" w:hAnchor="text" w:y="1"/>
      <w:suppressOverlap/>
    </w:pPr>
    <w:rPr>
      <w:sz w:val="20"/>
      <w:szCs w:val="20"/>
    </w:rPr>
  </w:style>
  <w:style w:type="paragraph" w:styleId="affffa">
    <w:name w:val="header"/>
    <w:basedOn w:val="afa"/>
    <w:link w:val="affffb"/>
    <w:rsid w:val="009F5387"/>
    <w:pPr>
      <w:tabs>
        <w:tab w:val="center" w:pos="4677"/>
        <w:tab w:val="right" w:pos="9355"/>
      </w:tabs>
      <w:spacing w:line="240" w:lineRule="auto"/>
      <w:ind w:firstLine="0"/>
      <w:jc w:val="left"/>
    </w:pPr>
    <w:rPr>
      <w:rFonts w:cs="Arial"/>
      <w:szCs w:val="20"/>
    </w:rPr>
  </w:style>
  <w:style w:type="character" w:customStyle="1" w:styleId="affffb">
    <w:name w:val="Верхний колонтитул Знак"/>
    <w:basedOn w:val="afb"/>
    <w:link w:val="affffa"/>
    <w:uiPriority w:val="99"/>
    <w:rsid w:val="009F5387"/>
    <w:rPr>
      <w:rFonts w:ascii="Times New Roman" w:hAnsi="Times New Roman" w:cs="Arial"/>
      <w:sz w:val="24"/>
      <w:lang w:eastAsia="en-US"/>
    </w:rPr>
  </w:style>
  <w:style w:type="paragraph" w:styleId="affffc">
    <w:name w:val="Title"/>
    <w:basedOn w:val="afa"/>
    <w:link w:val="affffd"/>
    <w:qFormat/>
    <w:locked/>
    <w:rsid w:val="00EF6D17"/>
    <w:pPr>
      <w:spacing w:before="240" w:after="60"/>
      <w:ind w:firstLine="0"/>
      <w:jc w:val="center"/>
      <w:outlineLvl w:val="0"/>
    </w:pPr>
    <w:rPr>
      <w:rFonts w:ascii="Arial" w:hAnsi="Arial" w:cs="Arial"/>
      <w:b/>
      <w:bCs/>
      <w:kern w:val="28"/>
      <w:sz w:val="32"/>
      <w:szCs w:val="32"/>
    </w:rPr>
  </w:style>
  <w:style w:type="character" w:customStyle="1" w:styleId="affffd">
    <w:name w:val="Название Знак"/>
    <w:basedOn w:val="afb"/>
    <w:link w:val="affffc"/>
    <w:rsid w:val="00EF6D17"/>
    <w:rPr>
      <w:rFonts w:cs="Arial"/>
      <w:b/>
      <w:bCs/>
      <w:kern w:val="28"/>
      <w:sz w:val="32"/>
      <w:szCs w:val="32"/>
      <w:lang w:eastAsia="en-US"/>
    </w:rPr>
  </w:style>
  <w:style w:type="paragraph" w:styleId="affffe">
    <w:name w:val="Body Text Indent"/>
    <w:basedOn w:val="afa"/>
    <w:link w:val="afffff"/>
    <w:rsid w:val="00EF6D17"/>
    <w:pPr>
      <w:spacing w:after="120"/>
      <w:ind w:left="283" w:firstLine="0"/>
      <w:jc w:val="left"/>
    </w:pPr>
    <w:rPr>
      <w:rFonts w:ascii="Arial" w:hAnsi="Arial" w:cs="Arial"/>
      <w:sz w:val="20"/>
      <w:szCs w:val="20"/>
    </w:rPr>
  </w:style>
  <w:style w:type="character" w:customStyle="1" w:styleId="afffff">
    <w:name w:val="Основной текст с отступом Знак"/>
    <w:basedOn w:val="afb"/>
    <w:link w:val="affffe"/>
    <w:rsid w:val="00EF6D17"/>
    <w:rPr>
      <w:rFonts w:cs="Arial"/>
      <w:lang w:eastAsia="en-US"/>
    </w:rPr>
  </w:style>
  <w:style w:type="paragraph" w:styleId="1f0">
    <w:name w:val="index 1"/>
    <w:basedOn w:val="afa"/>
    <w:next w:val="afa"/>
    <w:autoRedefine/>
    <w:rsid w:val="00EF6D17"/>
    <w:pPr>
      <w:ind w:left="200" w:hanging="200"/>
      <w:jc w:val="left"/>
    </w:pPr>
    <w:rPr>
      <w:rFonts w:ascii="Calibri" w:hAnsi="Calibri" w:cs="Arial"/>
      <w:sz w:val="18"/>
      <w:szCs w:val="18"/>
    </w:rPr>
  </w:style>
  <w:style w:type="paragraph" w:styleId="2d">
    <w:name w:val="index 2"/>
    <w:basedOn w:val="afa"/>
    <w:next w:val="afa"/>
    <w:autoRedefine/>
    <w:rsid w:val="00EF6D17"/>
    <w:pPr>
      <w:ind w:left="400" w:hanging="200"/>
      <w:jc w:val="left"/>
    </w:pPr>
    <w:rPr>
      <w:rFonts w:ascii="Calibri" w:hAnsi="Calibri" w:cs="Arial"/>
      <w:sz w:val="18"/>
      <w:szCs w:val="18"/>
    </w:rPr>
  </w:style>
  <w:style w:type="paragraph" w:styleId="39">
    <w:name w:val="index 3"/>
    <w:basedOn w:val="afa"/>
    <w:next w:val="afa"/>
    <w:autoRedefine/>
    <w:rsid w:val="00EF6D17"/>
    <w:pPr>
      <w:ind w:left="600" w:hanging="200"/>
      <w:jc w:val="left"/>
    </w:pPr>
    <w:rPr>
      <w:rFonts w:ascii="Calibri" w:hAnsi="Calibri" w:cs="Arial"/>
      <w:sz w:val="18"/>
      <w:szCs w:val="18"/>
    </w:rPr>
  </w:style>
  <w:style w:type="paragraph" w:styleId="44">
    <w:name w:val="index 4"/>
    <w:basedOn w:val="afa"/>
    <w:next w:val="afa"/>
    <w:autoRedefine/>
    <w:rsid w:val="00EF6D17"/>
    <w:pPr>
      <w:ind w:left="800" w:hanging="200"/>
      <w:jc w:val="left"/>
    </w:pPr>
    <w:rPr>
      <w:rFonts w:ascii="Calibri" w:hAnsi="Calibri" w:cs="Arial"/>
      <w:sz w:val="18"/>
      <w:szCs w:val="18"/>
    </w:rPr>
  </w:style>
  <w:style w:type="paragraph" w:styleId="57">
    <w:name w:val="index 5"/>
    <w:basedOn w:val="afa"/>
    <w:next w:val="afa"/>
    <w:autoRedefine/>
    <w:rsid w:val="00EF6D17"/>
    <w:pPr>
      <w:ind w:left="1000" w:hanging="200"/>
      <w:jc w:val="left"/>
    </w:pPr>
    <w:rPr>
      <w:rFonts w:ascii="Calibri" w:hAnsi="Calibri" w:cs="Arial"/>
      <w:sz w:val="18"/>
      <w:szCs w:val="18"/>
    </w:rPr>
  </w:style>
  <w:style w:type="paragraph" w:styleId="64">
    <w:name w:val="index 6"/>
    <w:basedOn w:val="afa"/>
    <w:next w:val="afa"/>
    <w:autoRedefine/>
    <w:rsid w:val="00EF6D17"/>
    <w:pPr>
      <w:ind w:left="1200" w:hanging="200"/>
      <w:jc w:val="left"/>
    </w:pPr>
    <w:rPr>
      <w:rFonts w:ascii="Calibri" w:hAnsi="Calibri" w:cs="Arial"/>
      <w:sz w:val="18"/>
      <w:szCs w:val="18"/>
    </w:rPr>
  </w:style>
  <w:style w:type="paragraph" w:styleId="72">
    <w:name w:val="index 7"/>
    <w:basedOn w:val="afa"/>
    <w:next w:val="afa"/>
    <w:autoRedefine/>
    <w:rsid w:val="00EF6D17"/>
    <w:pPr>
      <w:ind w:left="1400" w:hanging="200"/>
      <w:jc w:val="left"/>
    </w:pPr>
    <w:rPr>
      <w:rFonts w:ascii="Calibri" w:hAnsi="Calibri" w:cs="Arial"/>
      <w:sz w:val="18"/>
      <w:szCs w:val="18"/>
    </w:rPr>
  </w:style>
  <w:style w:type="paragraph" w:styleId="82">
    <w:name w:val="index 8"/>
    <w:basedOn w:val="afa"/>
    <w:next w:val="afa"/>
    <w:autoRedefine/>
    <w:rsid w:val="00EF6D17"/>
    <w:pPr>
      <w:ind w:left="1600" w:hanging="200"/>
      <w:jc w:val="left"/>
    </w:pPr>
    <w:rPr>
      <w:rFonts w:ascii="Calibri" w:hAnsi="Calibri" w:cs="Arial"/>
      <w:sz w:val="18"/>
      <w:szCs w:val="18"/>
    </w:rPr>
  </w:style>
  <w:style w:type="paragraph" w:styleId="afffff0">
    <w:name w:val="index heading"/>
    <w:basedOn w:val="afa"/>
    <w:next w:val="1f0"/>
    <w:rsid w:val="00EF6D17"/>
    <w:pPr>
      <w:spacing w:before="240" w:after="120"/>
      <w:ind w:firstLine="0"/>
      <w:jc w:val="center"/>
    </w:pPr>
    <w:rPr>
      <w:rFonts w:ascii="Calibri" w:hAnsi="Calibri" w:cs="Arial"/>
      <w:b/>
      <w:bCs/>
      <w:sz w:val="26"/>
      <w:szCs w:val="26"/>
    </w:rPr>
  </w:style>
  <w:style w:type="paragraph" w:styleId="afffff1">
    <w:name w:val="TOC Heading"/>
    <w:basedOn w:val="12"/>
    <w:next w:val="afa"/>
    <w:uiPriority w:val="39"/>
    <w:unhideWhenUsed/>
    <w:qFormat/>
    <w:rsid w:val="00EF6D17"/>
    <w:pPr>
      <w:keepLines/>
      <w:pageBreakBefore w:val="0"/>
      <w:numPr>
        <w:numId w:val="0"/>
      </w:numPr>
      <w:tabs>
        <w:tab w:val="clear" w:pos="851"/>
      </w:tabs>
      <w:spacing w:before="480" w:line="276" w:lineRule="auto"/>
      <w:outlineLvl w:val="9"/>
    </w:pPr>
    <w:rPr>
      <w:rFonts w:ascii="Cambria" w:eastAsia="Times New Roman" w:hAnsi="Cambria"/>
      <w:color w:val="365F91"/>
      <w:kern w:val="0"/>
      <w:sz w:val="28"/>
    </w:rPr>
  </w:style>
  <w:style w:type="paragraph" w:styleId="afffff2">
    <w:name w:val="Revision"/>
    <w:hidden/>
    <w:uiPriority w:val="62"/>
    <w:rsid w:val="00EF6D17"/>
    <w:rPr>
      <w:rFonts w:cs="Arial"/>
      <w:lang w:eastAsia="en-US"/>
    </w:rPr>
  </w:style>
  <w:style w:type="paragraph" w:customStyle="1" w:styleId="afffff3">
    <w:name w:val="Код документа"/>
    <w:rsid w:val="00EF6D17"/>
    <w:pPr>
      <w:spacing w:before="240" w:after="120" w:line="288" w:lineRule="auto"/>
      <w:jc w:val="center"/>
    </w:pPr>
    <w:rPr>
      <w:rFonts w:ascii="Times New Roman" w:hAnsi="Times New Roman"/>
      <w:bCs/>
      <w:sz w:val="24"/>
      <w:szCs w:val="24"/>
      <w:lang w:eastAsia="en-US"/>
    </w:rPr>
  </w:style>
  <w:style w:type="paragraph" w:styleId="afffff4">
    <w:name w:val="Plain Text"/>
    <w:basedOn w:val="afa"/>
    <w:link w:val="afffff5"/>
    <w:qFormat/>
    <w:rsid w:val="00EF6D17"/>
    <w:pPr>
      <w:ind w:firstLine="0"/>
    </w:pPr>
    <w:rPr>
      <w:sz w:val="28"/>
      <w:szCs w:val="20"/>
      <w:lang w:eastAsia="ru-RU"/>
    </w:rPr>
  </w:style>
  <w:style w:type="character" w:customStyle="1" w:styleId="afffff5">
    <w:name w:val="Текст Знак"/>
    <w:basedOn w:val="afb"/>
    <w:link w:val="afffff4"/>
    <w:rsid w:val="00EF6D17"/>
    <w:rPr>
      <w:rFonts w:ascii="Times New Roman" w:hAnsi="Times New Roman"/>
      <w:sz w:val="28"/>
    </w:rPr>
  </w:style>
  <w:style w:type="paragraph" w:customStyle="1" w:styleId="1f1">
    <w:name w:val="Стиль1"/>
    <w:basedOn w:val="afffff4"/>
    <w:link w:val="1f2"/>
    <w:qFormat/>
    <w:rsid w:val="00EF6D17"/>
    <w:pPr>
      <w:ind w:left="-170"/>
    </w:pPr>
    <w:rPr>
      <w:sz w:val="24"/>
    </w:rPr>
  </w:style>
  <w:style w:type="character" w:customStyle="1" w:styleId="1f2">
    <w:name w:val="Стиль1 Знак"/>
    <w:basedOn w:val="afffff5"/>
    <w:link w:val="1f1"/>
    <w:rsid w:val="00EF6D17"/>
    <w:rPr>
      <w:rFonts w:ascii="Times New Roman" w:hAnsi="Times New Roman"/>
      <w:sz w:val="24"/>
    </w:rPr>
  </w:style>
  <w:style w:type="paragraph" w:customStyle="1" w:styleId="afffff6">
    <w:name w:val="Обычный (тбл)"/>
    <w:basedOn w:val="afa"/>
    <w:link w:val="afffff7"/>
    <w:uiPriority w:val="99"/>
    <w:qFormat/>
    <w:rsid w:val="00EF6D17"/>
    <w:pPr>
      <w:spacing w:before="40" w:after="80"/>
      <w:ind w:firstLine="0"/>
      <w:jc w:val="left"/>
    </w:pPr>
    <w:rPr>
      <w:bCs/>
      <w:sz w:val="22"/>
      <w:szCs w:val="18"/>
      <w:lang w:eastAsia="ru-RU"/>
    </w:rPr>
  </w:style>
  <w:style w:type="paragraph" w:customStyle="1" w:styleId="afffff8">
    <w:name w:val="ТЛ_Название_учреждения"/>
    <w:basedOn w:val="afa"/>
    <w:uiPriority w:val="99"/>
    <w:rsid w:val="00EF6D17"/>
    <w:pPr>
      <w:spacing w:before="120" w:after="120"/>
      <w:ind w:firstLine="0"/>
      <w:jc w:val="center"/>
    </w:pPr>
    <w:rPr>
      <w:caps/>
      <w:sz w:val="28"/>
      <w:lang w:eastAsia="ru-RU"/>
    </w:rPr>
  </w:style>
  <w:style w:type="paragraph" w:styleId="afffff9">
    <w:name w:val="E-mail Signature"/>
    <w:basedOn w:val="afa"/>
    <w:link w:val="afffffa"/>
    <w:rsid w:val="00EF6D17"/>
    <w:rPr>
      <w:lang w:eastAsia="ru-RU"/>
    </w:rPr>
  </w:style>
  <w:style w:type="character" w:customStyle="1" w:styleId="afffffa">
    <w:name w:val="Электронная подпись Знак"/>
    <w:basedOn w:val="afb"/>
    <w:link w:val="afffff9"/>
    <w:rsid w:val="00EF6D17"/>
    <w:rPr>
      <w:rFonts w:ascii="Times New Roman" w:hAnsi="Times New Roman"/>
      <w:sz w:val="24"/>
      <w:szCs w:val="24"/>
    </w:rPr>
  </w:style>
  <w:style w:type="paragraph" w:customStyle="1" w:styleId="afffffb">
    <w:name w:val="По центру"/>
    <w:basedOn w:val="afa"/>
    <w:autoRedefine/>
    <w:qFormat/>
    <w:rsid w:val="00EF6D17"/>
    <w:pPr>
      <w:spacing w:before="120"/>
      <w:ind w:firstLine="0"/>
      <w:jc w:val="center"/>
    </w:pPr>
    <w:rPr>
      <w:b/>
      <w:bCs/>
      <w:iCs/>
      <w:caps/>
      <w:lang w:eastAsia="ru-RU"/>
    </w:rPr>
  </w:style>
  <w:style w:type="paragraph" w:customStyle="1" w:styleId="afffffc">
    <w:name w:val="Комментарий Список"/>
    <w:basedOn w:val="afa"/>
    <w:rsid w:val="00EF6D17"/>
    <w:pPr>
      <w:tabs>
        <w:tab w:val="num" w:pos="1080"/>
      </w:tabs>
      <w:ind w:firstLine="720"/>
    </w:pPr>
    <w:rPr>
      <w:color w:val="0000FF"/>
      <w:lang w:eastAsia="ru-RU"/>
    </w:rPr>
  </w:style>
  <w:style w:type="paragraph" w:styleId="50">
    <w:name w:val="List Bullet 5"/>
    <w:basedOn w:val="afa"/>
    <w:uiPriority w:val="99"/>
    <w:unhideWhenUsed/>
    <w:rsid w:val="00EF6D17"/>
    <w:pPr>
      <w:numPr>
        <w:numId w:val="12"/>
      </w:numPr>
      <w:contextualSpacing/>
      <w:jc w:val="left"/>
    </w:pPr>
    <w:rPr>
      <w:rFonts w:ascii="Arial" w:hAnsi="Arial" w:cs="Arial"/>
      <w:sz w:val="20"/>
      <w:szCs w:val="20"/>
    </w:rPr>
  </w:style>
  <w:style w:type="paragraph" w:customStyle="1" w:styleId="afffffd">
    <w:name w:val="Подпункт ТУ"/>
    <w:basedOn w:val="afa"/>
    <w:link w:val="afffffe"/>
    <w:qFormat/>
    <w:rsid w:val="00990ED8"/>
    <w:pPr>
      <w:tabs>
        <w:tab w:val="left" w:pos="1701"/>
      </w:tabs>
      <w:ind w:firstLine="567"/>
      <w:contextualSpacing/>
    </w:pPr>
    <w:rPr>
      <w:rFonts w:eastAsia="Calibri"/>
      <w:lang w:eastAsia="ar-SA"/>
    </w:rPr>
  </w:style>
  <w:style w:type="character" w:customStyle="1" w:styleId="afffffe">
    <w:name w:val="Подпункт ТУ Знак"/>
    <w:basedOn w:val="afb"/>
    <w:link w:val="afffffd"/>
    <w:rsid w:val="00990ED8"/>
    <w:rPr>
      <w:rFonts w:ascii="Times New Roman" w:eastAsia="Calibri" w:hAnsi="Times New Roman"/>
      <w:sz w:val="24"/>
      <w:szCs w:val="24"/>
      <w:lang w:eastAsia="ar-SA"/>
    </w:rPr>
  </w:style>
  <w:style w:type="paragraph" w:customStyle="1" w:styleId="1a">
    <w:name w:val="Приложение_Заголовок1"/>
    <w:basedOn w:val="12"/>
    <w:qFormat/>
    <w:rsid w:val="00EF3E7B"/>
    <w:pPr>
      <w:keepLines/>
      <w:pageBreakBefore w:val="0"/>
      <w:numPr>
        <w:numId w:val="13"/>
      </w:numPr>
      <w:tabs>
        <w:tab w:val="left" w:pos="1"/>
        <w:tab w:val="left" w:pos="284"/>
        <w:tab w:val="left" w:pos="568"/>
        <w:tab w:val="left" w:pos="1418"/>
        <w:tab w:val="left" w:pos="1701"/>
        <w:tab w:val="left" w:pos="1985"/>
      </w:tabs>
      <w:suppressAutoHyphens/>
      <w:spacing w:after="60"/>
      <w:jc w:val="center"/>
    </w:pPr>
    <w:rPr>
      <w:rFonts w:eastAsia="Courier New" w:cs="Courier New"/>
      <w:bCs w:val="0"/>
      <w:kern w:val="0"/>
      <w:sz w:val="28"/>
      <w:szCs w:val="44"/>
    </w:rPr>
  </w:style>
  <w:style w:type="paragraph" w:customStyle="1" w:styleId="affffff">
    <w:name w:val="Заголовок_тип приложения"/>
    <w:basedOn w:val="afa"/>
    <w:qFormat/>
    <w:rsid w:val="006022C8"/>
    <w:pPr>
      <w:ind w:firstLine="0"/>
      <w:jc w:val="center"/>
    </w:pPr>
    <w:rPr>
      <w:rFonts w:eastAsia="Courier New" w:cs="Courier New"/>
      <w:sz w:val="28"/>
      <w:szCs w:val="28"/>
      <w:lang w:eastAsia="ru-RU"/>
    </w:rPr>
  </w:style>
  <w:style w:type="character" w:styleId="affffff0">
    <w:name w:val="Strong"/>
    <w:aliases w:val="Таблица_заголовок"/>
    <w:basedOn w:val="afb"/>
    <w:uiPriority w:val="22"/>
    <w:qFormat/>
    <w:locked/>
    <w:rsid w:val="00710C13"/>
    <w:rPr>
      <w:b/>
      <w:bCs/>
    </w:rPr>
  </w:style>
  <w:style w:type="character" w:customStyle="1" w:styleId="aff8">
    <w:name w:val="Название объекта Знак"/>
    <w:aliases w:val="Ви6 Знак,&quot;Таблица N&quot; Знак,Название таблиц Знак,Н_таблица Знак,ТАБЛИЦА подпись Знак,## Знак,Название2 Знак,Название11 Знак,Заголовок Рисунков и Таблиц Знак,Picture Знак,Caption Char Знак,Название объекта Знак1 Char Знак"/>
    <w:link w:val="aff7"/>
    <w:qFormat/>
    <w:locked/>
    <w:rsid w:val="002E5395"/>
    <w:rPr>
      <w:rFonts w:ascii="Times New Roman" w:hAnsi="Times New Roman"/>
      <w:iCs/>
      <w:sz w:val="24"/>
      <w:szCs w:val="18"/>
      <w:lang w:eastAsia="en-US"/>
    </w:rPr>
  </w:style>
  <w:style w:type="paragraph" w:customStyle="1" w:styleId="affffff1">
    <w:name w:val="НижнийКолонтитул"/>
    <w:qFormat/>
    <w:rsid w:val="006022C8"/>
    <w:pPr>
      <w:framePr w:hSpace="180" w:wrap="around" w:vAnchor="text" w:hAnchor="text" w:x="144" w:y="1"/>
      <w:spacing w:before="120" w:after="120"/>
      <w:ind w:left="-32767"/>
      <w:suppressOverlap/>
      <w:jc w:val="center"/>
    </w:pPr>
    <w:rPr>
      <w:rFonts w:ascii="Times New Roman" w:eastAsia="Courier New" w:hAnsi="Times New Roman" w:cs="Arial"/>
      <w:sz w:val="24"/>
      <w:szCs w:val="24"/>
    </w:rPr>
  </w:style>
  <w:style w:type="paragraph" w:styleId="affffff2">
    <w:name w:val="Normal (Web)"/>
    <w:basedOn w:val="afa"/>
    <w:uiPriority w:val="99"/>
    <w:semiHidden/>
    <w:unhideWhenUsed/>
    <w:rsid w:val="006022C8"/>
    <w:pPr>
      <w:spacing w:before="100" w:beforeAutospacing="1" w:after="100" w:afterAutospacing="1"/>
      <w:ind w:firstLine="0"/>
    </w:pPr>
    <w:rPr>
      <w:rFonts w:eastAsia="Courier New" w:cs="Courier New"/>
      <w:lang w:eastAsia="ru-RU"/>
    </w:rPr>
  </w:style>
  <w:style w:type="paragraph" w:customStyle="1" w:styleId="1f3">
    <w:name w:val="Обычный 1"/>
    <w:basedOn w:val="afa"/>
    <w:link w:val="111"/>
    <w:rsid w:val="006022C8"/>
    <w:pPr>
      <w:spacing w:before="60" w:after="60"/>
      <w:ind w:firstLine="709"/>
    </w:pPr>
    <w:rPr>
      <w:rFonts w:eastAsia="Courier New" w:cs="Courier New"/>
      <w:szCs w:val="20"/>
      <w:lang w:eastAsia="ru-RU"/>
    </w:rPr>
  </w:style>
  <w:style w:type="character" w:customStyle="1" w:styleId="b0c3086d-9bf0-412a-8d2e-b13810838075">
    <w:name w:val="Строгий_b0c3086d-9bf0-412a-8d2e-b13810838075"/>
    <w:qFormat/>
    <w:rsid w:val="00710C13"/>
    <w:rPr>
      <w:b/>
      <w:bCs/>
    </w:rPr>
  </w:style>
  <w:style w:type="character" w:customStyle="1" w:styleId="b05c692a-e051-441b-8d48-a25ee60ab62a">
    <w:name w:val="Строгий_b05c692a-e051-441b-8d48-a25ee60ab62a"/>
    <w:qFormat/>
    <w:rsid w:val="00710C13"/>
    <w:rPr>
      <w:b/>
      <w:bCs/>
    </w:rPr>
  </w:style>
  <w:style w:type="character" w:customStyle="1" w:styleId="111">
    <w:name w:val="Обычный 1 Знак1"/>
    <w:link w:val="1f3"/>
    <w:locked/>
    <w:rsid w:val="006022C8"/>
    <w:rPr>
      <w:rFonts w:ascii="Times New Roman" w:eastAsia="Courier New" w:hAnsi="Times New Roman" w:cs="Courier New"/>
      <w:sz w:val="24"/>
    </w:rPr>
  </w:style>
  <w:style w:type="character" w:styleId="affffff3">
    <w:name w:val="FollowedHyperlink"/>
    <w:uiPriority w:val="99"/>
    <w:semiHidden/>
    <w:unhideWhenUsed/>
    <w:rsid w:val="006022C8"/>
    <w:rPr>
      <w:color w:val="954F72"/>
      <w:u w:val="single"/>
    </w:rPr>
  </w:style>
  <w:style w:type="character" w:customStyle="1" w:styleId="b28a4775-3e05-452b-937a-868e9c38491f">
    <w:name w:val="Строгий_b28a4775-3e05-452b-937a-868e9c38491f"/>
    <w:qFormat/>
    <w:rsid w:val="00710C13"/>
    <w:rPr>
      <w:b/>
      <w:bCs/>
    </w:rPr>
  </w:style>
  <w:style w:type="paragraph" w:customStyle="1" w:styleId="affffff4">
    <w:name w:val="Заголовок_название приложения"/>
    <w:basedOn w:val="affffff"/>
    <w:qFormat/>
    <w:rsid w:val="006022C8"/>
    <w:pPr>
      <w:spacing w:after="120"/>
    </w:pPr>
    <w:rPr>
      <w:b/>
      <w:sz w:val="32"/>
      <w:szCs w:val="32"/>
    </w:rPr>
  </w:style>
  <w:style w:type="paragraph" w:customStyle="1" w:styleId="2-41">
    <w:name w:val="Средний список 2 - Акцент 41"/>
    <w:basedOn w:val="afa"/>
    <w:uiPriority w:val="34"/>
    <w:qFormat/>
    <w:rsid w:val="006022C8"/>
    <w:pPr>
      <w:tabs>
        <w:tab w:val="num" w:pos="927"/>
      </w:tabs>
      <w:ind w:left="927" w:hanging="190"/>
      <w:contextualSpacing/>
    </w:pPr>
    <w:rPr>
      <w:szCs w:val="30"/>
      <w:lang w:eastAsia="ru-RU"/>
    </w:rPr>
  </w:style>
  <w:style w:type="paragraph" w:customStyle="1" w:styleId="affffff5">
    <w:name w:val="Текст абзаца"/>
    <w:basedOn w:val="afa"/>
    <w:link w:val="affffff6"/>
    <w:qFormat/>
    <w:rsid w:val="006022C8"/>
    <w:pPr>
      <w:contextualSpacing/>
    </w:pPr>
    <w:rPr>
      <w:rFonts w:cs="Courier New"/>
    </w:rPr>
  </w:style>
  <w:style w:type="character" w:customStyle="1" w:styleId="affffff6">
    <w:name w:val="Текст абзаца Знак"/>
    <w:link w:val="affffff5"/>
    <w:rsid w:val="006022C8"/>
    <w:rPr>
      <w:rFonts w:ascii="Times New Roman" w:hAnsi="Times New Roman" w:cs="Courier New"/>
      <w:sz w:val="24"/>
      <w:szCs w:val="24"/>
      <w:lang w:eastAsia="en-US"/>
    </w:rPr>
  </w:style>
  <w:style w:type="paragraph" w:customStyle="1" w:styleId="13">
    <w:name w:val="Список 1"/>
    <w:basedOn w:val="afa"/>
    <w:link w:val="1f4"/>
    <w:qFormat/>
    <w:rsid w:val="006022C8"/>
    <w:pPr>
      <w:numPr>
        <w:numId w:val="18"/>
      </w:numPr>
    </w:pPr>
    <w:rPr>
      <w:rFonts w:eastAsia="Calibri" w:cs="Courier New"/>
      <w:sz w:val="28"/>
      <w:szCs w:val="22"/>
      <w:lang w:eastAsia="ru-RU"/>
    </w:rPr>
  </w:style>
  <w:style w:type="paragraph" w:customStyle="1" w:styleId="-21">
    <w:name w:val="Цветной список - Акцент 21"/>
    <w:link w:val="-20"/>
    <w:uiPriority w:val="1"/>
    <w:qFormat/>
    <w:rsid w:val="006022C8"/>
    <w:pPr>
      <w:spacing w:line="360" w:lineRule="auto"/>
      <w:ind w:firstLine="851"/>
      <w:jc w:val="both"/>
    </w:pPr>
    <w:rPr>
      <w:rFonts w:ascii="Times New Roman" w:eastAsia="Calibri" w:hAnsi="Times New Roman"/>
      <w:sz w:val="24"/>
      <w:szCs w:val="22"/>
      <w:lang w:eastAsia="en-US"/>
    </w:rPr>
  </w:style>
  <w:style w:type="character" w:customStyle="1" w:styleId="1f4">
    <w:name w:val="Список 1 Знак"/>
    <w:link w:val="13"/>
    <w:qFormat/>
    <w:rsid w:val="006022C8"/>
    <w:rPr>
      <w:rFonts w:ascii="Times New Roman" w:eastAsia="Calibri" w:hAnsi="Times New Roman" w:cs="Courier New"/>
      <w:sz w:val="28"/>
      <w:szCs w:val="22"/>
    </w:rPr>
  </w:style>
  <w:style w:type="character" w:customStyle="1" w:styleId="-20">
    <w:name w:val="Цветной список - Акцент 2 Знак"/>
    <w:link w:val="-21"/>
    <w:uiPriority w:val="1"/>
    <w:rsid w:val="006022C8"/>
    <w:rPr>
      <w:rFonts w:ascii="Times New Roman" w:eastAsia="Calibri" w:hAnsi="Times New Roman"/>
      <w:sz w:val="24"/>
      <w:szCs w:val="22"/>
      <w:lang w:eastAsia="en-US"/>
    </w:rPr>
  </w:style>
  <w:style w:type="paragraph" w:customStyle="1" w:styleId="affffff7">
    <w:name w:val="Заголовок_приложение"/>
    <w:basedOn w:val="afe"/>
    <w:qFormat/>
    <w:rsid w:val="006022C8"/>
    <w:pPr>
      <w:keepLines/>
      <w:tabs>
        <w:tab w:val="clear" w:pos="0"/>
        <w:tab w:val="left" w:pos="1"/>
        <w:tab w:val="left" w:pos="284"/>
        <w:tab w:val="left" w:pos="568"/>
        <w:tab w:val="left" w:pos="1418"/>
        <w:tab w:val="left" w:pos="1701"/>
        <w:tab w:val="left" w:pos="1985"/>
      </w:tabs>
      <w:suppressAutoHyphens/>
      <w:spacing w:after="60"/>
      <w:jc w:val="right"/>
    </w:pPr>
    <w:rPr>
      <w:rFonts w:eastAsia="Courier New" w:cs="Courier New"/>
      <w:bCs w:val="0"/>
      <w:kern w:val="0"/>
      <w:szCs w:val="32"/>
    </w:rPr>
  </w:style>
  <w:style w:type="paragraph" w:customStyle="1" w:styleId="affffff8">
    <w:name w:val="Титул_утверждено"/>
    <w:basedOn w:val="affffff9"/>
    <w:qFormat/>
    <w:rsid w:val="006022C8"/>
    <w:pPr>
      <w:jc w:val="left"/>
    </w:pPr>
  </w:style>
  <w:style w:type="paragraph" w:customStyle="1" w:styleId="affffffa">
    <w:name w:val="Заголовок_разделы приложения"/>
    <w:basedOn w:val="afa"/>
    <w:qFormat/>
    <w:rsid w:val="006022C8"/>
    <w:pPr>
      <w:spacing w:before="240" w:after="120"/>
    </w:pPr>
    <w:rPr>
      <w:rFonts w:eastAsia="Courier New" w:cs="Courier New"/>
      <w:b/>
      <w:sz w:val="28"/>
      <w:szCs w:val="28"/>
      <w:lang w:eastAsia="ru-RU"/>
    </w:rPr>
  </w:style>
  <w:style w:type="paragraph" w:styleId="2a">
    <w:name w:val="List 2"/>
    <w:basedOn w:val="afa"/>
    <w:rsid w:val="006022C8"/>
    <w:pPr>
      <w:numPr>
        <w:ilvl w:val="2"/>
        <w:numId w:val="17"/>
      </w:numPr>
      <w:spacing w:after="120"/>
      <w:jc w:val="left"/>
    </w:pPr>
    <w:rPr>
      <w:rFonts w:cs="Courier New"/>
      <w:lang w:eastAsia="ru-RU"/>
    </w:rPr>
  </w:style>
  <w:style w:type="paragraph" w:customStyle="1" w:styleId="affffffb">
    <w:name w:val="Титул_абзац_ГОСТ_Утверждено_Согласовано"/>
    <w:basedOn w:val="afa"/>
    <w:uiPriority w:val="99"/>
    <w:qFormat/>
    <w:rsid w:val="00710C13"/>
    <w:pPr>
      <w:spacing w:before="120" w:after="120"/>
      <w:ind w:left="-850" w:firstLine="0"/>
      <w:jc w:val="right"/>
    </w:pPr>
    <w:rPr>
      <w:caps/>
      <w:sz w:val="28"/>
      <w:szCs w:val="28"/>
      <w:lang w:eastAsia="ru-RU"/>
    </w:rPr>
  </w:style>
  <w:style w:type="paragraph" w:customStyle="1" w:styleId="affffffc">
    <w:name w:val="Титул_абзац_ГОСТ_ЛУ_Наименование_документа"/>
    <w:basedOn w:val="afa"/>
    <w:uiPriority w:val="99"/>
    <w:rsid w:val="00710C13"/>
    <w:pPr>
      <w:spacing w:before="120" w:after="120"/>
      <w:ind w:firstLine="0"/>
      <w:jc w:val="center"/>
    </w:pPr>
    <w:rPr>
      <w:b/>
      <w:sz w:val="32"/>
      <w:lang w:eastAsia="ru-RU"/>
    </w:rPr>
  </w:style>
  <w:style w:type="paragraph" w:customStyle="1" w:styleId="affffffd">
    <w:name w:val="Титул_абзац_ГОСТ_ЛУ_Обозначение_документа"/>
    <w:basedOn w:val="afa"/>
    <w:rsid w:val="00710C13"/>
    <w:pPr>
      <w:spacing w:before="120" w:after="120"/>
      <w:ind w:firstLine="0"/>
      <w:jc w:val="center"/>
    </w:pPr>
    <w:rPr>
      <w:sz w:val="28"/>
      <w:lang w:eastAsia="ru-RU"/>
    </w:rPr>
  </w:style>
  <w:style w:type="paragraph" w:customStyle="1" w:styleId="affffffe">
    <w:name w:val="Стиль Таблица_название"/>
    <w:basedOn w:val="afff"/>
    <w:rsid w:val="006022C8"/>
    <w:rPr>
      <w:rFonts w:eastAsia="Courier New"/>
    </w:rPr>
  </w:style>
  <w:style w:type="paragraph" w:styleId="HTML">
    <w:name w:val="HTML Preformatted"/>
    <w:basedOn w:val="afa"/>
    <w:link w:val="HTML0"/>
    <w:uiPriority w:val="99"/>
    <w:unhideWhenUsed/>
    <w:rsid w:val="00602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lang w:eastAsia="ru-RU"/>
    </w:rPr>
  </w:style>
  <w:style w:type="character" w:customStyle="1" w:styleId="HTML0">
    <w:name w:val="Стандартный HTML Знак"/>
    <w:basedOn w:val="afb"/>
    <w:link w:val="HTML"/>
    <w:uiPriority w:val="99"/>
    <w:rsid w:val="006022C8"/>
    <w:rPr>
      <w:rFonts w:ascii="Courier New" w:hAnsi="Courier New" w:cs="Courier New"/>
    </w:rPr>
  </w:style>
  <w:style w:type="paragraph" w:customStyle="1" w:styleId="1f5">
    <w:name w:val="Стиль Приложение_Заголовок1"/>
    <w:basedOn w:val="1a"/>
    <w:rsid w:val="006022C8"/>
    <w:pPr>
      <w:keepLines w:val="0"/>
      <w:numPr>
        <w:numId w:val="0"/>
      </w:numPr>
      <w:tabs>
        <w:tab w:val="clear" w:pos="1"/>
        <w:tab w:val="clear" w:pos="284"/>
        <w:tab w:val="clear" w:pos="568"/>
        <w:tab w:val="clear" w:pos="1418"/>
        <w:tab w:val="clear" w:pos="1701"/>
        <w:tab w:val="clear" w:pos="1985"/>
        <w:tab w:val="num" w:pos="927"/>
      </w:tabs>
      <w:suppressAutoHyphens w:val="0"/>
      <w:spacing w:after="120"/>
      <w:ind w:left="927" w:hanging="190"/>
      <w:jc w:val="both"/>
    </w:pPr>
    <w:rPr>
      <w:rFonts w:eastAsia="MS Gothic" w:cs="Times New Roman"/>
      <w:bCs/>
      <w:kern w:val="32"/>
      <w:szCs w:val="28"/>
    </w:rPr>
  </w:style>
  <w:style w:type="character" w:customStyle="1" w:styleId="1f6">
    <w:name w:val="Основной текст Знак1"/>
    <w:aliases w:val="body text Знак,Основной текст Знак1 Знак1 Знак,Основной текст Знак Знак Знак1 Знак,Основной текст Знак1 Знак1 Знак Знак Знак,Основной текст Знак Знак Знак1 Знак Знак Знак,body text Знак Знак Знак1 Знак Знак Знак"/>
    <w:semiHidden/>
    <w:locked/>
    <w:rsid w:val="006022C8"/>
    <w:rPr>
      <w:rFonts w:eastAsia="Times New Roman" w:cs="Times New Roman"/>
    </w:rPr>
  </w:style>
  <w:style w:type="paragraph" w:customStyle="1" w:styleId="afffffff">
    <w:name w:val="Содержимое таблицы"/>
    <w:basedOn w:val="afa"/>
    <w:link w:val="afffffff0"/>
    <w:qFormat/>
    <w:rsid w:val="006022C8"/>
    <w:pPr>
      <w:ind w:firstLine="0"/>
    </w:pPr>
    <w:rPr>
      <w:lang w:eastAsia="ru-RU"/>
    </w:rPr>
  </w:style>
  <w:style w:type="paragraph" w:customStyle="1" w:styleId="afffffff1">
    <w:name w:val="Табличный"/>
    <w:link w:val="afffffff2"/>
    <w:qFormat/>
    <w:rsid w:val="006022C8"/>
    <w:pPr>
      <w:spacing w:before="60" w:after="60" w:line="360" w:lineRule="auto"/>
      <w:ind w:left="-32767"/>
      <w:jc w:val="both"/>
    </w:pPr>
    <w:rPr>
      <w:rFonts w:ascii="Times New Roman" w:hAnsi="Times New Roman"/>
      <w:sz w:val="24"/>
      <w:szCs w:val="24"/>
      <w:lang w:eastAsia="en-US"/>
    </w:rPr>
  </w:style>
  <w:style w:type="character" w:customStyle="1" w:styleId="afffffff0">
    <w:name w:val="Содержимое таблицы Знак"/>
    <w:link w:val="afffffff"/>
    <w:rsid w:val="006022C8"/>
    <w:rPr>
      <w:rFonts w:ascii="Times New Roman" w:hAnsi="Times New Roman"/>
      <w:sz w:val="24"/>
      <w:szCs w:val="24"/>
    </w:rPr>
  </w:style>
  <w:style w:type="paragraph" w:customStyle="1" w:styleId="afffffff3">
    <w:name w:val="Код"/>
    <w:basedOn w:val="afffffff"/>
    <w:link w:val="afffffff4"/>
    <w:qFormat/>
    <w:rsid w:val="006022C8"/>
    <w:rPr>
      <w:rFonts w:ascii="Courier" w:hAnsi="Courier"/>
      <w:lang w:val="en-US"/>
    </w:rPr>
  </w:style>
  <w:style w:type="paragraph" w:customStyle="1" w:styleId="3a">
    <w:name w:val="ТРП список 3 ур"/>
    <w:basedOn w:val="afa"/>
    <w:rsid w:val="006022C8"/>
    <w:pPr>
      <w:tabs>
        <w:tab w:val="num" w:pos="2126"/>
      </w:tabs>
      <w:ind w:left="1276" w:firstLine="567"/>
      <w:jc w:val="left"/>
    </w:pPr>
    <w:rPr>
      <w:lang w:eastAsia="ru-RU"/>
    </w:rPr>
  </w:style>
  <w:style w:type="paragraph" w:customStyle="1" w:styleId="afffffff5">
    <w:name w:val="ТРП список дефис"/>
    <w:basedOn w:val="afa"/>
    <w:qFormat/>
    <w:rsid w:val="006022C8"/>
    <w:pPr>
      <w:tabs>
        <w:tab w:val="left" w:pos="1080"/>
        <w:tab w:val="num" w:pos="1730"/>
      </w:tabs>
      <w:ind w:left="709" w:firstLine="709"/>
    </w:pPr>
    <w:rPr>
      <w:lang w:eastAsia="ru-RU"/>
    </w:rPr>
  </w:style>
  <w:style w:type="paragraph" w:customStyle="1" w:styleId="2e">
    <w:name w:val="ТРП список 2 уровень"/>
    <w:basedOn w:val="afa"/>
    <w:rsid w:val="006022C8"/>
    <w:pPr>
      <w:tabs>
        <w:tab w:val="num" w:pos="1620"/>
        <w:tab w:val="num" w:pos="2101"/>
      </w:tabs>
      <w:ind w:left="720" w:firstLine="540"/>
    </w:pPr>
    <w:rPr>
      <w:lang w:eastAsia="ru-RU"/>
    </w:rPr>
  </w:style>
  <w:style w:type="character" w:customStyle="1" w:styleId="afffffff4">
    <w:name w:val="Код Знак"/>
    <w:link w:val="afffffff3"/>
    <w:rsid w:val="006022C8"/>
    <w:rPr>
      <w:rFonts w:ascii="Courier" w:hAnsi="Courier"/>
      <w:sz w:val="24"/>
      <w:szCs w:val="24"/>
      <w:lang w:val="en-US"/>
    </w:rPr>
  </w:style>
  <w:style w:type="paragraph" w:customStyle="1" w:styleId="afffffff6">
    <w:name w:val="Колонтитул_Наимаенование приложения"/>
    <w:basedOn w:val="afa"/>
    <w:qFormat/>
    <w:rsid w:val="006022C8"/>
    <w:pPr>
      <w:framePr w:hSpace="180" w:wrap="around" w:vAnchor="text" w:hAnchor="text" w:y="1"/>
      <w:spacing w:after="100" w:afterAutospacing="1"/>
      <w:suppressOverlap/>
      <w:jc w:val="center"/>
    </w:pPr>
    <w:rPr>
      <w:rFonts w:eastAsia="Courier New" w:cs="Courier New"/>
      <w:szCs w:val="20"/>
      <w:lang w:eastAsia="ru-RU"/>
    </w:rPr>
  </w:style>
  <w:style w:type="character" w:customStyle="1" w:styleId="afffffff7">
    <w:name w:val="ТРП абзац Знак"/>
    <w:link w:val="afffffff8"/>
    <w:locked/>
    <w:rsid w:val="006022C8"/>
  </w:style>
  <w:style w:type="paragraph" w:customStyle="1" w:styleId="afffffff8">
    <w:name w:val="ТРП абзац"/>
    <w:basedOn w:val="afa"/>
    <w:link w:val="afffffff7"/>
    <w:rsid w:val="006022C8"/>
    <w:pPr>
      <w:ind w:firstLine="709"/>
    </w:pPr>
    <w:rPr>
      <w:rFonts w:ascii="Arial" w:hAnsi="Arial"/>
      <w:sz w:val="20"/>
      <w:szCs w:val="20"/>
      <w:lang w:eastAsia="ru-RU"/>
    </w:rPr>
  </w:style>
  <w:style w:type="numbering" w:customStyle="1" w:styleId="a6">
    <w:name w:val="Список перечисление_ДИТ"/>
    <w:uiPriority w:val="99"/>
    <w:rsid w:val="00AC3A02"/>
    <w:pPr>
      <w:numPr>
        <w:numId w:val="14"/>
      </w:numPr>
    </w:pPr>
  </w:style>
  <w:style w:type="paragraph" w:customStyle="1" w:styleId="afffffff9">
    <w:name w:val="Колонтитул_Наименование проекта"/>
    <w:basedOn w:val="afffffff6"/>
    <w:qFormat/>
    <w:rsid w:val="006022C8"/>
    <w:pPr>
      <w:framePr w:wrap="around"/>
    </w:pPr>
    <w:rPr>
      <w:b/>
    </w:rPr>
  </w:style>
  <w:style w:type="paragraph" w:customStyle="1" w:styleId="1-21">
    <w:name w:val="Средняя сетка 1 - Акцент 21"/>
    <w:aliases w:val="Bullet List,FooterText,numbered"/>
    <w:basedOn w:val="afa"/>
    <w:link w:val="1-2"/>
    <w:uiPriority w:val="1"/>
    <w:qFormat/>
    <w:rsid w:val="006022C8"/>
    <w:pPr>
      <w:ind w:left="720" w:firstLine="0"/>
      <w:contextualSpacing/>
      <w:jc w:val="left"/>
    </w:pPr>
    <w:rPr>
      <w:rFonts w:ascii="Arial" w:hAnsi="Arial"/>
      <w:spacing w:val="-12"/>
      <w:sz w:val="36"/>
      <w:szCs w:val="36"/>
    </w:rPr>
  </w:style>
  <w:style w:type="character" w:customStyle="1" w:styleId="1-2">
    <w:name w:val="Средняя сетка 1 - Акцент 2 Знак"/>
    <w:aliases w:val="Bullet List Знак,FooterText Знак,numbered Знак,Абзац списка Знак,Bullet 1 Знак,Use Case List Paragraph Знак,Абзац списка◄ Знак,it_List1 Знак,Средняя сетка 1 - Акцент 21 Знак,A_маркированный_список Знак,ТЗ список Знак"/>
    <w:link w:val="1-21"/>
    <w:uiPriority w:val="1"/>
    <w:qFormat/>
    <w:locked/>
    <w:rsid w:val="006022C8"/>
    <w:rPr>
      <w:spacing w:val="-12"/>
      <w:sz w:val="36"/>
      <w:szCs w:val="36"/>
    </w:rPr>
  </w:style>
  <w:style w:type="paragraph" w:customStyle="1" w:styleId="afffffffa">
    <w:name w:val="Колонтитул_шифр документа"/>
    <w:basedOn w:val="affffa"/>
    <w:qFormat/>
    <w:rsid w:val="006022C8"/>
    <w:pPr>
      <w:ind w:firstLine="851"/>
      <w:jc w:val="center"/>
    </w:pPr>
    <w:rPr>
      <w:rFonts w:eastAsia="Courier New" w:cs="Courier New"/>
      <w:sz w:val="18"/>
      <w:szCs w:val="18"/>
      <w:lang w:eastAsia="ru-RU"/>
    </w:rPr>
  </w:style>
  <w:style w:type="character" w:customStyle="1" w:styleId="afffffff2">
    <w:name w:val="Табличный Знак"/>
    <w:link w:val="afffffff1"/>
    <w:locked/>
    <w:rsid w:val="006022C8"/>
    <w:rPr>
      <w:rFonts w:ascii="Times New Roman" w:hAnsi="Times New Roman"/>
      <w:sz w:val="24"/>
      <w:szCs w:val="24"/>
      <w:lang w:eastAsia="en-US"/>
    </w:rPr>
  </w:style>
  <w:style w:type="character" w:customStyle="1" w:styleId="afffffffb">
    <w:name w:val="Основной текст_"/>
    <w:link w:val="105"/>
    <w:rsid w:val="006022C8"/>
    <w:rPr>
      <w:spacing w:val="10"/>
      <w:shd w:val="clear" w:color="auto" w:fill="FFFFFF"/>
    </w:rPr>
  </w:style>
  <w:style w:type="paragraph" w:customStyle="1" w:styleId="105">
    <w:name w:val="Основной текст10"/>
    <w:basedOn w:val="afa"/>
    <w:link w:val="afffffffb"/>
    <w:rsid w:val="006022C8"/>
    <w:pPr>
      <w:shd w:val="clear" w:color="auto" w:fill="FFFFFF"/>
      <w:spacing w:before="600" w:after="360" w:line="0" w:lineRule="atLeast"/>
      <w:ind w:hanging="380"/>
    </w:pPr>
    <w:rPr>
      <w:rFonts w:ascii="Arial" w:hAnsi="Arial"/>
      <w:spacing w:val="10"/>
      <w:sz w:val="20"/>
      <w:szCs w:val="20"/>
      <w:lang w:eastAsia="ru-RU"/>
    </w:rPr>
  </w:style>
  <w:style w:type="paragraph" w:customStyle="1" w:styleId="1f7">
    <w:name w:val="ТРП () список1"/>
    <w:basedOn w:val="afa"/>
    <w:rsid w:val="006022C8"/>
    <w:pPr>
      <w:tabs>
        <w:tab w:val="num" w:pos="993"/>
      </w:tabs>
      <w:ind w:left="-141" w:firstLine="709"/>
    </w:pPr>
    <w:rPr>
      <w:lang w:eastAsia="ru-RU"/>
    </w:rPr>
  </w:style>
  <w:style w:type="paragraph" w:customStyle="1" w:styleId="afffffffc">
    <w:name w:val="Обычный текст"/>
    <w:basedOn w:val="afa"/>
    <w:link w:val="afffffffd"/>
    <w:qFormat/>
    <w:rsid w:val="006022C8"/>
    <w:pPr>
      <w:ind w:firstLine="567"/>
    </w:pPr>
    <w:rPr>
      <w:lang w:eastAsia="ru-RU"/>
    </w:rPr>
  </w:style>
  <w:style w:type="character" w:customStyle="1" w:styleId="afffffffd">
    <w:name w:val="Обычный текст Знак"/>
    <w:link w:val="afffffffc"/>
    <w:rsid w:val="006022C8"/>
    <w:rPr>
      <w:rFonts w:ascii="Times New Roman" w:hAnsi="Times New Roman"/>
      <w:sz w:val="24"/>
      <w:szCs w:val="24"/>
    </w:rPr>
  </w:style>
  <w:style w:type="paragraph" w:customStyle="1" w:styleId="3b">
    <w:name w:val="ТРП () список3"/>
    <w:basedOn w:val="afa"/>
    <w:qFormat/>
    <w:rsid w:val="006022C8"/>
    <w:pPr>
      <w:tabs>
        <w:tab w:val="num" w:pos="1134"/>
      </w:tabs>
      <w:suppressAutoHyphens/>
      <w:ind w:firstLine="709"/>
    </w:pPr>
    <w:rPr>
      <w:lang w:eastAsia="ar-SA"/>
    </w:rPr>
  </w:style>
  <w:style w:type="paragraph" w:customStyle="1" w:styleId="afffffffe">
    <w:name w:val="Содержание"/>
    <w:basedOn w:val="afa"/>
    <w:qFormat/>
    <w:rsid w:val="006022C8"/>
    <w:pPr>
      <w:ind w:firstLine="0"/>
      <w:jc w:val="center"/>
    </w:pPr>
    <w:rPr>
      <w:rFonts w:eastAsia="Courier New" w:cs="Courier New"/>
      <w:b/>
      <w:sz w:val="40"/>
      <w:szCs w:val="40"/>
      <w:lang w:eastAsia="ru-RU"/>
    </w:rPr>
  </w:style>
  <w:style w:type="paragraph" w:customStyle="1" w:styleId="-11">
    <w:name w:val="Цветная заливка - Акцент 11"/>
    <w:hidden/>
    <w:uiPriority w:val="71"/>
    <w:unhideWhenUsed/>
    <w:rsid w:val="006022C8"/>
    <w:rPr>
      <w:rFonts w:ascii="Times New Roman" w:eastAsia="Courier New" w:hAnsi="Times New Roman"/>
      <w:sz w:val="24"/>
      <w:szCs w:val="30"/>
    </w:rPr>
  </w:style>
  <w:style w:type="paragraph" w:customStyle="1" w:styleId="affffffff">
    <w:name w:val="Титул Утвержаю_основной текст"/>
    <w:basedOn w:val="afa"/>
    <w:qFormat/>
    <w:rsid w:val="006022C8"/>
    <w:pPr>
      <w:spacing w:before="40" w:after="80"/>
      <w:ind w:firstLine="0"/>
    </w:pPr>
    <w:rPr>
      <w:rFonts w:eastAsia="Courier New"/>
      <w:lang w:eastAsia="ru-RU"/>
    </w:rPr>
  </w:style>
  <w:style w:type="character" w:customStyle="1" w:styleId="58">
    <w:name w:val="Основной текст (5)_"/>
    <w:link w:val="59"/>
    <w:rsid w:val="006022C8"/>
    <w:rPr>
      <w:sz w:val="26"/>
      <w:szCs w:val="26"/>
      <w:shd w:val="clear" w:color="auto" w:fill="FFFFFF"/>
    </w:rPr>
  </w:style>
  <w:style w:type="character" w:customStyle="1" w:styleId="2f">
    <w:name w:val="Основной текст (2)_"/>
    <w:link w:val="2f0"/>
    <w:rsid w:val="006022C8"/>
    <w:rPr>
      <w:sz w:val="26"/>
      <w:szCs w:val="26"/>
      <w:shd w:val="clear" w:color="auto" w:fill="FFFFFF"/>
    </w:rPr>
  </w:style>
  <w:style w:type="paragraph" w:customStyle="1" w:styleId="112">
    <w:name w:val="Таблица11_название"/>
    <w:basedOn w:val="afff"/>
    <w:qFormat/>
    <w:rsid w:val="006022C8"/>
    <w:rPr>
      <w:rFonts w:eastAsia="Courier New" w:cs="Courier New"/>
      <w:szCs w:val="24"/>
    </w:rPr>
  </w:style>
  <w:style w:type="paragraph" w:customStyle="1" w:styleId="113">
    <w:name w:val="Таблица11_список перечисление"/>
    <w:basedOn w:val="110"/>
    <w:rsid w:val="006022C8"/>
    <w:pPr>
      <w:ind w:left="777" w:hanging="360"/>
    </w:pPr>
    <w:rPr>
      <w:rFonts w:eastAsia="Courier New" w:cs="Courier New"/>
      <w:color w:val="000000"/>
    </w:rPr>
  </w:style>
  <w:style w:type="paragraph" w:customStyle="1" w:styleId="114">
    <w:name w:val="Таблица11_шапка"/>
    <w:basedOn w:val="afff0"/>
    <w:qFormat/>
    <w:rsid w:val="006022C8"/>
    <w:rPr>
      <w:rFonts w:eastAsia="Calibri"/>
      <w:sz w:val="22"/>
      <w:szCs w:val="22"/>
    </w:rPr>
  </w:style>
  <w:style w:type="paragraph" w:customStyle="1" w:styleId="121">
    <w:name w:val="Таблица12"/>
    <w:basedOn w:val="affd"/>
    <w:qFormat/>
    <w:rsid w:val="00657081"/>
    <w:pPr>
      <w:widowControl w:val="0"/>
      <w:spacing w:before="0" w:afterLines="0" w:line="240" w:lineRule="auto"/>
      <w:ind w:left="0" w:right="0"/>
    </w:pPr>
    <w:rPr>
      <w:rFonts w:eastAsia="Calibri" w:cs="Courier New"/>
      <w:sz w:val="20"/>
      <w:szCs w:val="20"/>
      <w:lang w:eastAsia="en-US"/>
    </w:rPr>
  </w:style>
  <w:style w:type="paragraph" w:customStyle="1" w:styleId="122">
    <w:name w:val="Таблица12_название"/>
    <w:basedOn w:val="102"/>
    <w:qFormat/>
    <w:rsid w:val="00714320"/>
    <w:pPr>
      <w:jc w:val="center"/>
    </w:pPr>
    <w:rPr>
      <w:rFonts w:eastAsia="Courier New" w:cs="Courier New"/>
      <w:b/>
      <w:szCs w:val="24"/>
    </w:rPr>
  </w:style>
  <w:style w:type="paragraph" w:customStyle="1" w:styleId="120">
    <w:name w:val="Таблица12_список перечисление"/>
    <w:basedOn w:val="afa"/>
    <w:rsid w:val="0075686E"/>
    <w:pPr>
      <w:widowControl w:val="0"/>
      <w:numPr>
        <w:numId w:val="21"/>
      </w:numPr>
      <w:ind w:left="199" w:right="57" w:hanging="142"/>
    </w:pPr>
    <w:rPr>
      <w:rFonts w:eastAsia="Courier New" w:cs="Courier New"/>
      <w:color w:val="000000"/>
      <w:sz w:val="20"/>
      <w:szCs w:val="22"/>
      <w:lang w:eastAsia="ru-RU"/>
    </w:rPr>
  </w:style>
  <w:style w:type="paragraph" w:customStyle="1" w:styleId="124">
    <w:name w:val="Таблица12_шапка"/>
    <w:basedOn w:val="afff0"/>
    <w:qFormat/>
    <w:rsid w:val="00773071"/>
    <w:pPr>
      <w:spacing w:before="40"/>
      <w:ind w:left="0" w:right="0" w:firstLine="0"/>
    </w:pPr>
    <w:rPr>
      <w:rFonts w:eastAsia="Calibri" w:cstheme="minorBidi"/>
      <w:szCs w:val="20"/>
      <w:lang w:eastAsia="en-US"/>
    </w:rPr>
  </w:style>
  <w:style w:type="paragraph" w:customStyle="1" w:styleId="2f0">
    <w:name w:val="Основной текст (2)"/>
    <w:basedOn w:val="afa"/>
    <w:link w:val="2f"/>
    <w:rsid w:val="006022C8"/>
    <w:pPr>
      <w:widowControl w:val="0"/>
      <w:shd w:val="clear" w:color="auto" w:fill="FFFFFF"/>
      <w:spacing w:line="0" w:lineRule="atLeast"/>
      <w:ind w:hanging="480"/>
      <w:jc w:val="left"/>
    </w:pPr>
    <w:rPr>
      <w:rFonts w:ascii="Arial" w:hAnsi="Arial"/>
      <w:sz w:val="26"/>
      <w:szCs w:val="26"/>
      <w:lang w:eastAsia="ru-RU"/>
    </w:rPr>
  </w:style>
  <w:style w:type="paragraph" w:customStyle="1" w:styleId="59">
    <w:name w:val="Основной текст (5)"/>
    <w:basedOn w:val="afa"/>
    <w:link w:val="58"/>
    <w:rsid w:val="006022C8"/>
    <w:pPr>
      <w:widowControl w:val="0"/>
      <w:shd w:val="clear" w:color="auto" w:fill="FFFFFF"/>
      <w:spacing w:before="960" w:line="317" w:lineRule="exact"/>
      <w:ind w:firstLine="0"/>
    </w:pPr>
    <w:rPr>
      <w:rFonts w:ascii="Arial" w:hAnsi="Arial"/>
      <w:sz w:val="26"/>
      <w:szCs w:val="26"/>
      <w:lang w:eastAsia="ru-RU"/>
    </w:rPr>
  </w:style>
  <w:style w:type="paragraph" w:customStyle="1" w:styleId="affffffff0">
    <w:name w:val="Титул_название организации"/>
    <w:basedOn w:val="afa"/>
    <w:qFormat/>
    <w:rsid w:val="006022C8"/>
    <w:pPr>
      <w:ind w:firstLine="0"/>
      <w:jc w:val="center"/>
    </w:pPr>
    <w:rPr>
      <w:rFonts w:ascii="Times New Roman Полужирный" w:hAnsi="Times New Roman Полужирный" w:cs="Courier New"/>
      <w:b/>
      <w:caps/>
      <w:sz w:val="28"/>
      <w:szCs w:val="28"/>
    </w:rPr>
  </w:style>
  <w:style w:type="paragraph" w:customStyle="1" w:styleId="affffffff1">
    <w:name w:val="Титул_наименование системы"/>
    <w:basedOn w:val="afffc"/>
    <w:qFormat/>
    <w:rsid w:val="006022C8"/>
    <w:pPr>
      <w:spacing w:before="360" w:after="360"/>
    </w:pPr>
    <w:rPr>
      <w:b w:val="0"/>
      <w:sz w:val="28"/>
      <w:szCs w:val="28"/>
    </w:rPr>
  </w:style>
  <w:style w:type="paragraph" w:customStyle="1" w:styleId="affffffff2">
    <w:name w:val="Титул Наименование системы"/>
    <w:basedOn w:val="afa"/>
    <w:qFormat/>
    <w:rsid w:val="003F2FF4"/>
    <w:pPr>
      <w:pBdr>
        <w:bottom w:val="single" w:sz="4" w:space="1" w:color="auto"/>
      </w:pBdr>
      <w:spacing w:line="288" w:lineRule="auto"/>
      <w:ind w:firstLine="0"/>
      <w:jc w:val="center"/>
    </w:pPr>
    <w:rPr>
      <w:b/>
      <w:sz w:val="28"/>
      <w:szCs w:val="28"/>
    </w:rPr>
  </w:style>
  <w:style w:type="paragraph" w:customStyle="1" w:styleId="affffffff3">
    <w:name w:val="Титул ЛУ"/>
    <w:basedOn w:val="afffd"/>
    <w:qFormat/>
    <w:rsid w:val="006022C8"/>
    <w:pPr>
      <w:spacing w:before="360" w:after="360"/>
    </w:pPr>
    <w:rPr>
      <w:rFonts w:eastAsia="Courier New"/>
      <w:b w:val="0"/>
      <w:szCs w:val="24"/>
    </w:rPr>
  </w:style>
  <w:style w:type="paragraph" w:customStyle="1" w:styleId="affffffff4">
    <w:name w:val="Титул Название"/>
    <w:basedOn w:val="afffa"/>
    <w:rsid w:val="006022C8"/>
  </w:style>
  <w:style w:type="paragraph" w:customStyle="1" w:styleId="affffffff5">
    <w:name w:val="Титул Утверждаю"/>
    <w:basedOn w:val="affffffff"/>
    <w:qFormat/>
    <w:rsid w:val="006022C8"/>
    <w:pPr>
      <w:framePr w:hSpace="180" w:wrap="around" w:vAnchor="page" w:hAnchor="margin" w:y="1590"/>
    </w:pPr>
    <w:rPr>
      <w:b/>
      <w:bCs/>
    </w:rPr>
  </w:style>
  <w:style w:type="paragraph" w:customStyle="1" w:styleId="affffff9">
    <w:name w:val="Титул Шифр"/>
    <w:basedOn w:val="afffd"/>
    <w:qFormat/>
    <w:rsid w:val="006022C8"/>
    <w:rPr>
      <w:rFonts w:eastAsia="Courier New"/>
      <w:b w:val="0"/>
      <w:szCs w:val="24"/>
    </w:rPr>
  </w:style>
  <w:style w:type="paragraph" w:customStyle="1" w:styleId="affffffff6">
    <w:name w:val="Титул_ДИТ"/>
    <w:basedOn w:val="afa"/>
    <w:qFormat/>
    <w:rsid w:val="006022C8"/>
    <w:pPr>
      <w:ind w:firstLine="0"/>
      <w:jc w:val="center"/>
    </w:pPr>
    <w:rPr>
      <w:b/>
      <w:sz w:val="28"/>
      <w:szCs w:val="28"/>
      <w:lang w:eastAsia="ru-RU"/>
    </w:rPr>
  </w:style>
  <w:style w:type="paragraph" w:customStyle="1" w:styleId="affffffff7">
    <w:name w:val="Титул_лист утверждения"/>
    <w:basedOn w:val="affffff9"/>
    <w:qFormat/>
    <w:rsid w:val="006022C8"/>
    <w:rPr>
      <w:b/>
    </w:rPr>
  </w:style>
  <w:style w:type="paragraph" w:customStyle="1" w:styleId="affffffff8">
    <w:name w:val="Титул_название документа"/>
    <w:basedOn w:val="afffc"/>
    <w:qFormat/>
    <w:rsid w:val="006022C8"/>
    <w:pPr>
      <w:spacing w:before="360" w:after="360"/>
    </w:pPr>
    <w:rPr>
      <w:sz w:val="28"/>
      <w:szCs w:val="28"/>
    </w:rPr>
  </w:style>
  <w:style w:type="paragraph" w:customStyle="1" w:styleId="affffffff9">
    <w:name w:val="Титул_наименование контракта"/>
    <w:basedOn w:val="affffffff4"/>
    <w:qFormat/>
    <w:rsid w:val="006022C8"/>
    <w:rPr>
      <w:sz w:val="28"/>
      <w:szCs w:val="28"/>
    </w:rPr>
  </w:style>
  <w:style w:type="paragraph" w:customStyle="1" w:styleId="1f8">
    <w:name w:val="Титул1"/>
    <w:link w:val="1f9"/>
    <w:qFormat/>
    <w:rsid w:val="006022C8"/>
    <w:pPr>
      <w:suppressAutoHyphens/>
      <w:spacing w:line="276" w:lineRule="auto"/>
      <w:jc w:val="center"/>
    </w:pPr>
    <w:rPr>
      <w:rFonts w:ascii="Times New Roman" w:eastAsia="Calibri" w:hAnsi="Times New Roman"/>
      <w:caps/>
      <w:sz w:val="24"/>
      <w:szCs w:val="24"/>
    </w:rPr>
  </w:style>
  <w:style w:type="character" w:customStyle="1" w:styleId="1f9">
    <w:name w:val="Титул1 Знак"/>
    <w:link w:val="1f8"/>
    <w:rsid w:val="006022C8"/>
    <w:rPr>
      <w:rFonts w:ascii="Times New Roman" w:eastAsia="Calibri" w:hAnsi="Times New Roman"/>
      <w:caps/>
      <w:sz w:val="24"/>
      <w:szCs w:val="24"/>
    </w:rPr>
  </w:style>
  <w:style w:type="character" w:customStyle="1" w:styleId="65ad25c1-d38f-47bc-9b0f-292d9c866f04">
    <w:name w:val="Строгий_65ad25c1-d38f-47bc-9b0f-292d9c866f04"/>
    <w:qFormat/>
    <w:rsid w:val="006022C8"/>
    <w:rPr>
      <w:b/>
      <w:bCs/>
    </w:rPr>
  </w:style>
  <w:style w:type="paragraph" w:customStyle="1" w:styleId="affffffffa">
    <w:name w:val="Наименование Акта"/>
    <w:basedOn w:val="afa"/>
    <w:qFormat/>
    <w:rsid w:val="006022C8"/>
    <w:pPr>
      <w:ind w:firstLine="0"/>
      <w:jc w:val="center"/>
    </w:pPr>
    <w:rPr>
      <w:b/>
      <w:szCs w:val="20"/>
      <w:lang w:eastAsia="ru-RU"/>
    </w:rPr>
  </w:style>
  <w:style w:type="paragraph" w:customStyle="1" w:styleId="affffffffb">
    <w:name w:val="Наименование приложения"/>
    <w:basedOn w:val="afa"/>
    <w:qFormat/>
    <w:rsid w:val="006022C8"/>
    <w:pPr>
      <w:ind w:firstLine="0"/>
    </w:pPr>
    <w:rPr>
      <w:szCs w:val="20"/>
      <w:lang w:eastAsia="ru-RU"/>
    </w:rPr>
  </w:style>
  <w:style w:type="paragraph" w:customStyle="1" w:styleId="106">
    <w:name w:val="Таблица 10"/>
    <w:basedOn w:val="affffa"/>
    <w:qFormat/>
    <w:rsid w:val="006022C8"/>
    <w:pPr>
      <w:tabs>
        <w:tab w:val="clear" w:pos="4677"/>
        <w:tab w:val="clear" w:pos="9355"/>
        <w:tab w:val="center" w:pos="4153"/>
        <w:tab w:val="right" w:pos="8306"/>
      </w:tabs>
    </w:pPr>
    <w:rPr>
      <w:rFonts w:cs="Times New Roman"/>
      <w:szCs w:val="24"/>
      <w:lang w:eastAsia="ru-RU"/>
    </w:rPr>
  </w:style>
  <w:style w:type="paragraph" w:customStyle="1" w:styleId="107">
    <w:name w:val="Таблица 10_шапка"/>
    <w:basedOn w:val="106"/>
    <w:rsid w:val="006022C8"/>
    <w:pPr>
      <w:jc w:val="center"/>
    </w:pPr>
    <w:rPr>
      <w:b/>
      <w:bCs/>
      <w:szCs w:val="20"/>
    </w:rPr>
  </w:style>
  <w:style w:type="paragraph" w:customStyle="1" w:styleId="125">
    <w:name w:val="Стиль Таблица 12 название"/>
    <w:basedOn w:val="afa"/>
    <w:rsid w:val="006022C8"/>
    <w:pPr>
      <w:keepNext/>
      <w:spacing w:before="120"/>
      <w:ind w:firstLine="0"/>
    </w:pPr>
    <w:rPr>
      <w:szCs w:val="20"/>
      <w:lang w:eastAsia="ru-RU"/>
    </w:rPr>
  </w:style>
  <w:style w:type="paragraph" w:customStyle="1" w:styleId="15">
    <w:name w:val="Стиль Список перечисление + междустрочный  15 строки"/>
    <w:basedOn w:val="aa"/>
    <w:rsid w:val="006022C8"/>
    <w:pPr>
      <w:numPr>
        <w:numId w:val="11"/>
      </w:numPr>
      <w:contextualSpacing w:val="0"/>
    </w:pPr>
    <w:rPr>
      <w:szCs w:val="20"/>
    </w:rPr>
  </w:style>
  <w:style w:type="paragraph" w:customStyle="1" w:styleId="affffffffc">
    <w:name w:val="Шапка таблицы"/>
    <w:basedOn w:val="afffff6"/>
    <w:link w:val="affffffffd"/>
    <w:autoRedefine/>
    <w:rsid w:val="006022C8"/>
    <w:pPr>
      <w:keepNext/>
      <w:spacing w:before="60" w:after="0"/>
    </w:pPr>
    <w:rPr>
      <w:b/>
      <w:sz w:val="20"/>
      <w:szCs w:val="20"/>
    </w:rPr>
  </w:style>
  <w:style w:type="character" w:customStyle="1" w:styleId="afffff7">
    <w:name w:val="Обычный (тбл) Знак"/>
    <w:link w:val="afffff6"/>
    <w:uiPriority w:val="99"/>
    <w:locked/>
    <w:rsid w:val="006022C8"/>
    <w:rPr>
      <w:rFonts w:ascii="Times New Roman" w:hAnsi="Times New Roman"/>
      <w:bCs/>
      <w:sz w:val="22"/>
      <w:szCs w:val="18"/>
    </w:rPr>
  </w:style>
  <w:style w:type="character" w:customStyle="1" w:styleId="affffffffd">
    <w:name w:val="Шапка таблицы Знак"/>
    <w:link w:val="affffffffc"/>
    <w:locked/>
    <w:rsid w:val="006022C8"/>
    <w:rPr>
      <w:rFonts w:ascii="Times New Roman" w:hAnsi="Times New Roman"/>
      <w:b/>
      <w:bCs/>
    </w:rPr>
  </w:style>
  <w:style w:type="paragraph" w:customStyle="1" w:styleId="36">
    <w:name w:val="Нумерованный список 3 (тбл)"/>
    <w:basedOn w:val="afa"/>
    <w:uiPriority w:val="99"/>
    <w:rsid w:val="006022C8"/>
    <w:pPr>
      <w:numPr>
        <w:numId w:val="19"/>
      </w:numPr>
      <w:spacing w:before="40" w:after="80"/>
      <w:jc w:val="left"/>
    </w:pPr>
    <w:rPr>
      <w:bCs/>
      <w:sz w:val="22"/>
      <w:szCs w:val="18"/>
      <w:lang w:eastAsia="ru-RU"/>
    </w:rPr>
  </w:style>
  <w:style w:type="character" w:styleId="affffffffe">
    <w:name w:val="Emphasis"/>
    <w:uiPriority w:val="20"/>
    <w:qFormat/>
    <w:locked/>
    <w:rsid w:val="006022C8"/>
    <w:rPr>
      <w:rFonts w:ascii="Times New Roman" w:hAnsi="Times New Roman" w:cs="Times New Roman"/>
      <w:i/>
      <w:iCs/>
      <w:color w:val="auto"/>
    </w:rPr>
  </w:style>
  <w:style w:type="paragraph" w:customStyle="1" w:styleId="126">
    <w:name w:val="ТЛ_12"/>
    <w:basedOn w:val="afa"/>
    <w:qFormat/>
    <w:rsid w:val="00EA5315"/>
    <w:pPr>
      <w:spacing w:before="120" w:after="120"/>
      <w:ind w:firstLine="0"/>
    </w:pPr>
    <w:rPr>
      <w:rFonts w:eastAsiaTheme="minorHAnsi" w:cstheme="minorBidi"/>
    </w:rPr>
  </w:style>
  <w:style w:type="paragraph" w:styleId="afffffffff">
    <w:name w:val="List Paragraph"/>
    <w:aliases w:val="Bullet 1,Use Case List Paragraph,Абзац списка◄,it_List1,A_маркированный_список,ПС - Нумерованный,ТЗ список,Абзац списка литеральный,Подпись рисунка,Маркированный список_уровень1,Содержание. 2 уровень,SL_Абзац списка,Paragraphe de liste1,lp1"/>
    <w:basedOn w:val="afa"/>
    <w:uiPriority w:val="1"/>
    <w:qFormat/>
    <w:rsid w:val="00F838F2"/>
    <w:pPr>
      <w:ind w:left="720"/>
      <w:contextualSpacing/>
    </w:pPr>
  </w:style>
  <w:style w:type="paragraph" w:customStyle="1" w:styleId="19">
    <w:name w:val="_Нумерованный 1"/>
    <w:basedOn w:val="afa"/>
    <w:link w:val="115"/>
    <w:qFormat/>
    <w:rsid w:val="0018079F"/>
    <w:pPr>
      <w:widowControl w:val="0"/>
      <w:numPr>
        <w:numId w:val="20"/>
      </w:numPr>
      <w:autoSpaceDN w:val="0"/>
      <w:adjustRightInd w:val="0"/>
      <w:spacing w:line="360" w:lineRule="atLeast"/>
      <w:textAlignment w:val="baseline"/>
    </w:pPr>
    <w:rPr>
      <w:lang w:eastAsia="ru-RU"/>
    </w:rPr>
  </w:style>
  <w:style w:type="paragraph" w:customStyle="1" w:styleId="28">
    <w:name w:val="_Нумерованный 2"/>
    <w:basedOn w:val="19"/>
    <w:qFormat/>
    <w:rsid w:val="0018079F"/>
    <w:pPr>
      <w:numPr>
        <w:ilvl w:val="1"/>
      </w:numPr>
      <w:tabs>
        <w:tab w:val="clear" w:pos="1701"/>
        <w:tab w:val="num" w:pos="360"/>
      </w:tabs>
      <w:ind w:left="2291" w:hanging="360"/>
    </w:pPr>
  </w:style>
  <w:style w:type="paragraph" w:customStyle="1" w:styleId="35">
    <w:name w:val="_Нумерованный 3"/>
    <w:basedOn w:val="28"/>
    <w:rsid w:val="0018079F"/>
    <w:pPr>
      <w:numPr>
        <w:ilvl w:val="2"/>
      </w:numPr>
      <w:tabs>
        <w:tab w:val="clear" w:pos="1701"/>
        <w:tab w:val="num" w:pos="360"/>
      </w:tabs>
      <w:ind w:left="3011" w:hanging="360"/>
    </w:pPr>
  </w:style>
  <w:style w:type="paragraph" w:customStyle="1" w:styleId="afffffffff0">
    <w:name w:val="Абзац"/>
    <w:basedOn w:val="afa"/>
    <w:link w:val="afffffffff1"/>
    <w:qFormat/>
    <w:rsid w:val="00694F2F"/>
    <w:pPr>
      <w:spacing w:before="120"/>
      <w:ind w:left="567" w:hanging="567"/>
    </w:pPr>
    <w:rPr>
      <w:rFonts w:eastAsia="Courier New" w:cs="Courier New"/>
      <w:i/>
      <w:lang w:eastAsia="ru-RU"/>
    </w:rPr>
  </w:style>
  <w:style w:type="paragraph" w:customStyle="1" w:styleId="afffffffff2">
    <w:name w:val="таблица"/>
    <w:basedOn w:val="afa"/>
    <w:rsid w:val="00694F2F"/>
    <w:pPr>
      <w:spacing w:line="276" w:lineRule="auto"/>
      <w:ind w:firstLine="0"/>
      <w:jc w:val="left"/>
    </w:pPr>
    <w:rPr>
      <w:rFonts w:eastAsiaTheme="minorHAnsi"/>
      <w:lang w:eastAsia="ru-RU"/>
    </w:rPr>
  </w:style>
  <w:style w:type="paragraph" w:customStyle="1" w:styleId="16">
    <w:name w:val="Список нумерованный 1"/>
    <w:basedOn w:val="afa"/>
    <w:rsid w:val="00694F2F"/>
    <w:pPr>
      <w:numPr>
        <w:numId w:val="22"/>
      </w:numPr>
      <w:spacing w:before="60" w:after="60"/>
    </w:pPr>
    <w:rPr>
      <w:lang w:eastAsia="ru-RU"/>
    </w:rPr>
  </w:style>
  <w:style w:type="paragraph" w:styleId="afffffffff3">
    <w:name w:val="endnote text"/>
    <w:basedOn w:val="afa"/>
    <w:link w:val="afffffffff4"/>
    <w:semiHidden/>
    <w:unhideWhenUsed/>
    <w:rsid w:val="00694F2F"/>
    <w:pPr>
      <w:ind w:firstLine="709"/>
    </w:pPr>
    <w:rPr>
      <w:rFonts w:eastAsia="Courier New" w:cs="Courier New"/>
      <w:sz w:val="20"/>
      <w:szCs w:val="20"/>
      <w:lang w:eastAsia="ru-RU"/>
    </w:rPr>
  </w:style>
  <w:style w:type="character" w:customStyle="1" w:styleId="afffffffff4">
    <w:name w:val="Текст концевой сноски Знак"/>
    <w:basedOn w:val="afb"/>
    <w:link w:val="afffffffff3"/>
    <w:semiHidden/>
    <w:rsid w:val="00694F2F"/>
    <w:rPr>
      <w:rFonts w:ascii="Times New Roman" w:eastAsia="Courier New" w:hAnsi="Times New Roman" w:cs="Courier New"/>
    </w:rPr>
  </w:style>
  <w:style w:type="paragraph" w:customStyle="1" w:styleId="Drawing">
    <w:name w:val="Drawing"/>
    <w:next w:val="aff7"/>
    <w:rsid w:val="00694F2F"/>
    <w:pPr>
      <w:keepNext/>
      <w:spacing w:before="360" w:after="120"/>
      <w:ind w:left="284" w:right="284"/>
      <w:jc w:val="center"/>
    </w:pPr>
    <w:rPr>
      <w:rFonts w:ascii="Times New Roman" w:hAnsi="Times New Roman"/>
      <w:sz w:val="24"/>
      <w:szCs w:val="24"/>
      <w:lang w:eastAsia="en-US"/>
    </w:rPr>
  </w:style>
  <w:style w:type="paragraph" w:customStyle="1" w:styleId="af4">
    <w:name w:val="КомментарийГОСТСписок"/>
    <w:basedOn w:val="afa"/>
    <w:uiPriority w:val="99"/>
    <w:rsid w:val="00694F2F"/>
    <w:pPr>
      <w:numPr>
        <w:numId w:val="23"/>
      </w:numPr>
      <w:ind w:left="0" w:firstLine="720"/>
    </w:pPr>
    <w:rPr>
      <w:color w:val="800000"/>
      <w:sz w:val="28"/>
      <w:lang w:eastAsia="ru-RU"/>
    </w:rPr>
  </w:style>
  <w:style w:type="paragraph" w:customStyle="1" w:styleId="afffffffff5">
    <w:name w:val="ТЗ.Обычный"/>
    <w:basedOn w:val="aff4"/>
    <w:link w:val="afffffffff6"/>
    <w:rsid w:val="00694F2F"/>
    <w:pPr>
      <w:widowControl w:val="0"/>
      <w:contextualSpacing/>
    </w:pPr>
  </w:style>
  <w:style w:type="character" w:customStyle="1" w:styleId="afffffffff6">
    <w:name w:val="ТЗ.Обычный Знак"/>
    <w:link w:val="afffffffff5"/>
    <w:rsid w:val="00694F2F"/>
    <w:rPr>
      <w:rFonts w:ascii="Times New Roman" w:hAnsi="Times New Roman"/>
      <w:noProof/>
      <w:sz w:val="24"/>
      <w:szCs w:val="30"/>
    </w:rPr>
  </w:style>
  <w:style w:type="numbering" w:customStyle="1" w:styleId="af7">
    <w:name w:val="Стиль маркированный (!)"/>
    <w:rsid w:val="00694F2F"/>
    <w:pPr>
      <w:numPr>
        <w:numId w:val="24"/>
      </w:numPr>
    </w:pPr>
  </w:style>
  <w:style w:type="paragraph" w:customStyle="1" w:styleId="afffffffff7">
    <w:name w:val="Комментарии"/>
    <w:basedOn w:val="afa"/>
    <w:link w:val="CharChar"/>
    <w:rsid w:val="00694F2F"/>
    <w:rPr>
      <w:color w:val="FF9900"/>
      <w:lang w:eastAsia="ru-RU"/>
    </w:rPr>
  </w:style>
  <w:style w:type="character" w:customStyle="1" w:styleId="CharChar">
    <w:name w:val="Комментарии Char Char"/>
    <w:link w:val="afffffffff7"/>
    <w:rsid w:val="00694F2F"/>
    <w:rPr>
      <w:rFonts w:ascii="Times New Roman" w:hAnsi="Times New Roman"/>
      <w:color w:val="FF9900"/>
      <w:sz w:val="24"/>
      <w:szCs w:val="24"/>
    </w:rPr>
  </w:style>
  <w:style w:type="paragraph" w:customStyle="1" w:styleId="afffffffff8">
    <w:name w:val="_Табл_Заголовок"/>
    <w:basedOn w:val="afa"/>
    <w:rsid w:val="00694F2F"/>
    <w:pPr>
      <w:keepNext/>
      <w:spacing w:before="120" w:after="120"/>
      <w:ind w:firstLine="0"/>
      <w:jc w:val="center"/>
    </w:pPr>
    <w:rPr>
      <w:b/>
      <w:sz w:val="22"/>
      <w:lang w:eastAsia="ru-RU"/>
    </w:rPr>
  </w:style>
  <w:style w:type="paragraph" w:customStyle="1" w:styleId="afffffffff9">
    <w:name w:val="_Табл_Текст"/>
    <w:basedOn w:val="afa"/>
    <w:rsid w:val="00694F2F"/>
    <w:pPr>
      <w:ind w:firstLine="0"/>
      <w:jc w:val="left"/>
    </w:pPr>
    <w:rPr>
      <w:szCs w:val="20"/>
      <w:lang w:eastAsia="ru-RU"/>
    </w:rPr>
  </w:style>
  <w:style w:type="character" w:customStyle="1" w:styleId="115">
    <w:name w:val="_Нумерованный 1 Знак1"/>
    <w:link w:val="19"/>
    <w:rsid w:val="00694F2F"/>
    <w:rPr>
      <w:rFonts w:ascii="Times New Roman" w:hAnsi="Times New Roman"/>
      <w:sz w:val="24"/>
      <w:szCs w:val="24"/>
    </w:rPr>
  </w:style>
  <w:style w:type="paragraph" w:customStyle="1" w:styleId="afffffffffa">
    <w:name w:val="_Табл_Название"/>
    <w:basedOn w:val="afa"/>
    <w:rsid w:val="00694F2F"/>
    <w:pPr>
      <w:keepNext/>
      <w:widowControl w:val="0"/>
      <w:autoSpaceDN w:val="0"/>
      <w:adjustRightInd w:val="0"/>
      <w:spacing w:before="240" w:after="240"/>
      <w:ind w:firstLine="0"/>
      <w:jc w:val="left"/>
      <w:textAlignment w:val="baseline"/>
    </w:pPr>
    <w:rPr>
      <w:lang w:eastAsia="ru-RU"/>
    </w:rPr>
  </w:style>
  <w:style w:type="paragraph" w:customStyle="1" w:styleId="afffffffffb">
    <w:name w:val="Стиль Титул Утвержаю_основной текст + По левому краю"/>
    <w:basedOn w:val="affffffff"/>
    <w:rsid w:val="00694F2F"/>
    <w:pPr>
      <w:spacing w:before="0" w:after="0"/>
      <w:jc w:val="left"/>
    </w:pPr>
    <w:rPr>
      <w:rFonts w:eastAsia="Times New Roman"/>
      <w:szCs w:val="20"/>
      <w:lang w:eastAsia="en-US"/>
    </w:rPr>
  </w:style>
  <w:style w:type="paragraph" w:customStyle="1" w:styleId="AppendixHeading3">
    <w:name w:val="Appendix Heading 3"/>
    <w:basedOn w:val="AppendixHeading2"/>
    <w:next w:val="afa"/>
    <w:rsid w:val="00694F2F"/>
    <w:pPr>
      <w:numPr>
        <w:ilvl w:val="2"/>
      </w:numPr>
      <w:spacing w:after="180"/>
    </w:pPr>
    <w:rPr>
      <w:sz w:val="21"/>
      <w:szCs w:val="21"/>
    </w:rPr>
  </w:style>
  <w:style w:type="paragraph" w:customStyle="1" w:styleId="AppendixHeading2">
    <w:name w:val="Appendix Heading 2"/>
    <w:basedOn w:val="AppendixHeading1"/>
    <w:next w:val="afa"/>
    <w:rsid w:val="00694F2F"/>
    <w:pPr>
      <w:numPr>
        <w:ilvl w:val="1"/>
      </w:numPr>
    </w:pPr>
    <w:rPr>
      <w:b/>
      <w:caps w:val="0"/>
      <w:sz w:val="23"/>
      <w:szCs w:val="23"/>
    </w:rPr>
  </w:style>
  <w:style w:type="paragraph" w:customStyle="1" w:styleId="AppendixHeading4">
    <w:name w:val="Appendix Heading 4"/>
    <w:basedOn w:val="AppendixHeading3"/>
    <w:next w:val="afa"/>
    <w:rsid w:val="00694F2F"/>
    <w:pPr>
      <w:numPr>
        <w:ilvl w:val="3"/>
      </w:numPr>
      <w:spacing w:after="0"/>
    </w:pPr>
    <w:rPr>
      <w:b w:val="0"/>
    </w:rPr>
  </w:style>
  <w:style w:type="paragraph" w:customStyle="1" w:styleId="AppendixHeading1">
    <w:name w:val="Appendix Heading 1"/>
    <w:basedOn w:val="12"/>
    <w:next w:val="afa"/>
    <w:rsid w:val="00694F2F"/>
    <w:pPr>
      <w:keepLines/>
      <w:numPr>
        <w:numId w:val="25"/>
      </w:numPr>
      <w:tabs>
        <w:tab w:val="left" w:pos="1"/>
        <w:tab w:val="left" w:pos="284"/>
        <w:tab w:val="left" w:pos="568"/>
        <w:tab w:val="left" w:pos="1418"/>
        <w:tab w:val="left" w:pos="1985"/>
      </w:tabs>
      <w:suppressAutoHyphens/>
      <w:spacing w:before="40" w:after="300"/>
    </w:pPr>
    <w:rPr>
      <w:rFonts w:eastAsia="Times New Roman"/>
      <w:b w:val="0"/>
      <w:bCs w:val="0"/>
      <w:caps/>
      <w:color w:val="017CC2"/>
      <w:kern w:val="0"/>
      <w:sz w:val="30"/>
      <w:szCs w:val="30"/>
      <w:lang w:val="en-GB" w:eastAsia="en-US"/>
    </w:rPr>
  </w:style>
  <w:style w:type="character" w:customStyle="1" w:styleId="afffffffffc">
    <w:name w:val="Заголовок Знак"/>
    <w:basedOn w:val="afb"/>
    <w:uiPriority w:val="99"/>
    <w:qFormat/>
    <w:rsid w:val="00694F2F"/>
    <w:rPr>
      <w:rFonts w:ascii="Arial" w:eastAsia="Times New Roman" w:hAnsi="Arial" w:cs="Arial"/>
      <w:b/>
      <w:bCs/>
      <w:caps/>
      <w:sz w:val="32"/>
      <w:szCs w:val="32"/>
      <w:lang w:eastAsia="ru-RU"/>
    </w:rPr>
  </w:style>
  <w:style w:type="character" w:customStyle="1" w:styleId="1fa">
    <w:name w:val="Обычный 1 Знак"/>
    <w:link w:val="1fb"/>
    <w:qFormat/>
    <w:locked/>
    <w:rsid w:val="00694F2F"/>
  </w:style>
  <w:style w:type="paragraph" w:customStyle="1" w:styleId="1fb">
    <w:name w:val="Заг 1 АННОТАЦИЯ"/>
    <w:basedOn w:val="afa"/>
    <w:link w:val="1fa"/>
    <w:qFormat/>
    <w:rsid w:val="00694F2F"/>
    <w:pPr>
      <w:pageBreakBefore/>
      <w:spacing w:before="120" w:after="60"/>
      <w:jc w:val="center"/>
    </w:pPr>
    <w:rPr>
      <w:rFonts w:ascii="Arial" w:hAnsi="Arial"/>
      <w:sz w:val="20"/>
      <w:szCs w:val="20"/>
      <w:lang w:eastAsia="ru-RU"/>
    </w:rPr>
  </w:style>
  <w:style w:type="paragraph" w:customStyle="1" w:styleId="1fc">
    <w:name w:val="Основной текст1"/>
    <w:basedOn w:val="afa"/>
    <w:rsid w:val="00694F2F"/>
    <w:pPr>
      <w:spacing w:after="120"/>
      <w:ind w:firstLine="540"/>
      <w:jc w:val="left"/>
    </w:pPr>
    <w:rPr>
      <w:rFonts w:ascii="Arial" w:hAnsi="Arial" w:cs="Arial"/>
      <w:sz w:val="20"/>
      <w:szCs w:val="20"/>
    </w:rPr>
  </w:style>
  <w:style w:type="paragraph" w:customStyle="1" w:styleId="0">
    <w:name w:val="_Текст0_ПереченьТерминов"/>
    <w:qFormat/>
    <w:rsid w:val="00694F2F"/>
    <w:pPr>
      <w:spacing w:before="20" w:after="220"/>
      <w:jc w:val="both"/>
    </w:pPr>
    <w:rPr>
      <w:rFonts w:eastAsia="MS Mincho" w:cs="Arial"/>
      <w:sz w:val="24"/>
      <w:szCs w:val="24"/>
    </w:rPr>
  </w:style>
  <w:style w:type="paragraph" w:customStyle="1" w:styleId="afffffffffd">
    <w:name w:val="*Основной текст"/>
    <w:basedOn w:val="afa"/>
    <w:autoRedefine/>
    <w:qFormat/>
    <w:rsid w:val="00694F2F"/>
    <w:pPr>
      <w:spacing w:line="276" w:lineRule="auto"/>
      <w:ind w:firstLine="0"/>
    </w:pPr>
    <w:rPr>
      <w:rFonts w:eastAsia="MS Mincho"/>
      <w:i/>
      <w:sz w:val="32"/>
      <w:szCs w:val="32"/>
      <w:lang w:val="en-US" w:eastAsia="ru-RU"/>
    </w:rPr>
  </w:style>
  <w:style w:type="paragraph" w:styleId="afffffffffe">
    <w:name w:val="No Spacing"/>
    <w:uiPriority w:val="1"/>
    <w:qFormat/>
    <w:rsid w:val="00694F2F"/>
    <w:rPr>
      <w:rFonts w:ascii="Calibri" w:eastAsia="Calibri" w:hAnsi="Calibri"/>
      <w:sz w:val="22"/>
      <w:szCs w:val="22"/>
      <w:lang w:eastAsia="en-US"/>
    </w:rPr>
  </w:style>
  <w:style w:type="paragraph" w:customStyle="1" w:styleId="GG">
    <w:name w:val="GG Верхний колонтитул"/>
    <w:basedOn w:val="affffa"/>
    <w:link w:val="GG0"/>
    <w:qFormat/>
    <w:rsid w:val="00694F2F"/>
    <w:pPr>
      <w:jc w:val="center"/>
    </w:pPr>
    <w:rPr>
      <w:rFonts w:cs="Times New Roman"/>
      <w:szCs w:val="24"/>
      <w:lang w:eastAsia="ru-RU"/>
    </w:rPr>
  </w:style>
  <w:style w:type="character" w:customStyle="1" w:styleId="GG0">
    <w:name w:val="GG Верхний колонтитул Знак"/>
    <w:link w:val="GG"/>
    <w:rsid w:val="00694F2F"/>
    <w:rPr>
      <w:rFonts w:ascii="Times New Roman" w:hAnsi="Times New Roman"/>
      <w:sz w:val="24"/>
      <w:szCs w:val="24"/>
    </w:rPr>
  </w:style>
  <w:style w:type="paragraph" w:customStyle="1" w:styleId="12120">
    <w:name w:val="Абзац 12пт 1.2 интервала"/>
    <w:basedOn w:val="afa"/>
    <w:link w:val="12121"/>
    <w:qFormat/>
    <w:rsid w:val="004A6F65"/>
    <w:pPr>
      <w:keepLines/>
      <w:widowControl w:val="0"/>
      <w:autoSpaceDE w:val="0"/>
      <w:autoSpaceDN w:val="0"/>
      <w:adjustRightInd w:val="0"/>
      <w:spacing w:before="60" w:after="60" w:line="288" w:lineRule="auto"/>
    </w:pPr>
    <w:rPr>
      <w:szCs w:val="20"/>
      <w:lang w:eastAsia="ru-RU"/>
    </w:rPr>
  </w:style>
  <w:style w:type="character" w:customStyle="1" w:styleId="12121">
    <w:name w:val="Абзац 12пт 1.2 интервала Знак"/>
    <w:basedOn w:val="afb"/>
    <w:link w:val="12120"/>
    <w:rsid w:val="004A6F65"/>
    <w:rPr>
      <w:rFonts w:ascii="Times New Roman" w:hAnsi="Times New Roman"/>
      <w:sz w:val="24"/>
    </w:rPr>
  </w:style>
  <w:style w:type="paragraph" w:customStyle="1" w:styleId="1212">
    <w:name w:val="АбзацМ 12пт 1.2 интервала"/>
    <w:basedOn w:val="12120"/>
    <w:link w:val="12122"/>
    <w:qFormat/>
    <w:rsid w:val="004A6F65"/>
    <w:pPr>
      <w:numPr>
        <w:numId w:val="26"/>
      </w:numPr>
    </w:pPr>
  </w:style>
  <w:style w:type="character" w:customStyle="1" w:styleId="12122">
    <w:name w:val="АбзацМ 12пт 1.2 интервала Знак"/>
    <w:basedOn w:val="12121"/>
    <w:link w:val="1212"/>
    <w:rsid w:val="004A6F65"/>
    <w:rPr>
      <w:rFonts w:ascii="Times New Roman" w:hAnsi="Times New Roman"/>
      <w:sz w:val="24"/>
    </w:rPr>
  </w:style>
  <w:style w:type="paragraph" w:customStyle="1" w:styleId="A-text">
    <w:name w:val="A-text"/>
    <w:basedOn w:val="afa"/>
    <w:qFormat/>
    <w:rsid w:val="00C54949"/>
    <w:pPr>
      <w:spacing w:before="120"/>
      <w:ind w:left="426"/>
    </w:pPr>
    <w:rPr>
      <w:rFonts w:eastAsiaTheme="minorEastAsia"/>
      <w:b/>
      <w:szCs w:val="22"/>
      <w:lang w:eastAsia="ru-RU"/>
    </w:rPr>
  </w:style>
  <w:style w:type="paragraph" w:customStyle="1" w:styleId="affffffffff">
    <w:name w:val="Текст таблиц"/>
    <w:basedOn w:val="afa"/>
    <w:qFormat/>
    <w:rsid w:val="008F1816"/>
    <w:pPr>
      <w:spacing w:before="40" w:after="40"/>
      <w:ind w:firstLine="0"/>
      <w:jc w:val="left"/>
    </w:pPr>
    <w:rPr>
      <w:rFonts w:eastAsiaTheme="minorHAnsi" w:cstheme="minorBidi"/>
      <w:sz w:val="22"/>
    </w:rPr>
  </w:style>
  <w:style w:type="paragraph" w:customStyle="1" w:styleId="Affffffffff0">
    <w:name w:val="A_Таблица_НумерСписок"/>
    <w:basedOn w:val="afa"/>
    <w:next w:val="afa"/>
    <w:qFormat/>
    <w:rsid w:val="00D430C3"/>
    <w:pPr>
      <w:spacing w:before="60" w:after="60"/>
      <w:ind w:left="142" w:firstLine="0"/>
    </w:pPr>
    <w:rPr>
      <w:rFonts w:ascii="Arial" w:eastAsia="Calibri" w:hAnsi="Arial" w:cs="Arial"/>
      <w:sz w:val="20"/>
      <w:szCs w:val="20"/>
      <w:shd w:val="clear" w:color="auto" w:fill="FFFFFF"/>
      <w:lang w:val="en-US"/>
    </w:rPr>
  </w:style>
  <w:style w:type="paragraph" w:customStyle="1" w:styleId="A10">
    <w:name w:val="A_Таблица_текст10"/>
    <w:basedOn w:val="afa"/>
    <w:qFormat/>
    <w:rsid w:val="00BA0ADB"/>
    <w:pPr>
      <w:spacing w:before="60" w:after="60"/>
      <w:ind w:firstLine="0"/>
    </w:pPr>
    <w:rPr>
      <w:rFonts w:ascii="Arial" w:eastAsia="Calibri" w:hAnsi="Arial" w:cs="Arial"/>
      <w:sz w:val="20"/>
      <w:szCs w:val="20"/>
      <w:shd w:val="clear" w:color="auto" w:fill="FFFFFF"/>
      <w:lang w:val="en-US"/>
    </w:rPr>
  </w:style>
  <w:style w:type="paragraph" w:customStyle="1" w:styleId="xl65">
    <w:name w:val="xl65"/>
    <w:basedOn w:val="afa"/>
    <w:rsid w:val="001E6E0C"/>
    <w:pPr>
      <w:pBdr>
        <w:top w:val="single" w:sz="8" w:space="0" w:color="auto"/>
        <w:left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6">
    <w:name w:val="xl66"/>
    <w:basedOn w:val="afa"/>
    <w:rsid w:val="001E6E0C"/>
    <w:pPr>
      <w:pBdr>
        <w:top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7">
    <w:name w:val="xl67"/>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8">
    <w:name w:val="xl68"/>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9">
    <w:name w:val="xl69"/>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0">
    <w:name w:val="xl70"/>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1">
    <w:name w:val="xl71"/>
    <w:basedOn w:val="afa"/>
    <w:rsid w:val="001E6E0C"/>
    <w:pPr>
      <w:pBdr>
        <w:top w:val="single" w:sz="8" w:space="0" w:color="auto"/>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2">
    <w:name w:val="xl72"/>
    <w:basedOn w:val="afa"/>
    <w:rsid w:val="001E6E0C"/>
    <w:pPr>
      <w:pBdr>
        <w:right w:val="single" w:sz="8" w:space="0" w:color="auto"/>
      </w:pBdr>
      <w:spacing w:before="100" w:beforeAutospacing="1" w:after="100" w:afterAutospacing="1"/>
      <w:ind w:firstLine="0"/>
      <w:jc w:val="left"/>
      <w:textAlignment w:val="center"/>
    </w:pPr>
    <w:rPr>
      <w:lang w:eastAsia="ru-RU"/>
    </w:rPr>
  </w:style>
  <w:style w:type="paragraph" w:customStyle="1" w:styleId="xl73">
    <w:name w:val="xl73"/>
    <w:basedOn w:val="afa"/>
    <w:rsid w:val="001E6E0C"/>
    <w:pPr>
      <w:pBdr>
        <w:top w:val="single" w:sz="8" w:space="0" w:color="auto"/>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4">
    <w:name w:val="xl74"/>
    <w:basedOn w:val="afa"/>
    <w:rsid w:val="001E6E0C"/>
    <w:pPr>
      <w:pBdr>
        <w:left w:val="single" w:sz="8" w:space="0" w:color="auto"/>
      </w:pBdr>
      <w:spacing w:before="100" w:beforeAutospacing="1" w:after="100" w:afterAutospacing="1"/>
      <w:ind w:firstLine="0"/>
      <w:jc w:val="left"/>
      <w:textAlignment w:val="center"/>
    </w:pPr>
    <w:rPr>
      <w:lang w:eastAsia="ru-RU"/>
    </w:rPr>
  </w:style>
  <w:style w:type="paragraph" w:customStyle="1" w:styleId="xl75">
    <w:name w:val="xl75"/>
    <w:basedOn w:val="afa"/>
    <w:rsid w:val="001E6E0C"/>
    <w:pPr>
      <w:pBdr>
        <w:top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6">
    <w:name w:val="xl76"/>
    <w:basedOn w:val="afa"/>
    <w:rsid w:val="001E6E0C"/>
    <w:pPr>
      <w:spacing w:before="100" w:beforeAutospacing="1" w:after="100" w:afterAutospacing="1"/>
      <w:ind w:firstLine="0"/>
      <w:jc w:val="left"/>
      <w:textAlignment w:val="center"/>
    </w:pPr>
    <w:rPr>
      <w:lang w:eastAsia="ru-RU"/>
    </w:rPr>
  </w:style>
  <w:style w:type="paragraph" w:customStyle="1" w:styleId="xl77">
    <w:name w:val="xl77"/>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8">
    <w:name w:val="xl78"/>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9">
    <w:name w:val="xl79"/>
    <w:basedOn w:val="afa"/>
    <w:rsid w:val="001E6E0C"/>
    <w:pPr>
      <w:pBdr>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80">
    <w:name w:val="xl80"/>
    <w:basedOn w:val="afa"/>
    <w:rsid w:val="001E6E0C"/>
    <w:pPr>
      <w:spacing w:before="100" w:beforeAutospacing="1" w:after="100" w:afterAutospacing="1"/>
      <w:ind w:firstLine="0"/>
      <w:jc w:val="left"/>
      <w:textAlignment w:val="center"/>
    </w:pPr>
    <w:rPr>
      <w:sz w:val="20"/>
      <w:szCs w:val="20"/>
      <w:lang w:eastAsia="ru-RU"/>
    </w:rPr>
  </w:style>
  <w:style w:type="character" w:customStyle="1" w:styleId="ListLabel3">
    <w:name w:val="ListLabel 3"/>
    <w:qFormat/>
    <w:rsid w:val="000A6B22"/>
    <w:rPr>
      <w:rFonts w:cs="Times New Roman"/>
    </w:rPr>
  </w:style>
  <w:style w:type="paragraph" w:customStyle="1" w:styleId="TableContent">
    <w:name w:val="Table Content"/>
    <w:basedOn w:val="afa"/>
    <w:uiPriority w:val="99"/>
    <w:rsid w:val="006061E4"/>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pPr>
    <w:rPr>
      <w:rFonts w:ascii="Arial" w:hAnsi="Arial"/>
      <w:sz w:val="17"/>
      <w:szCs w:val="22"/>
      <w:lang w:val="en-GB"/>
    </w:rPr>
  </w:style>
  <w:style w:type="character" w:customStyle="1" w:styleId="ListLabel157">
    <w:name w:val="ListLabel 157"/>
    <w:qFormat/>
    <w:rsid w:val="002E58ED"/>
    <w:rPr>
      <w:i w:val="0"/>
    </w:rPr>
  </w:style>
  <w:style w:type="paragraph" w:customStyle="1" w:styleId="Normal1fc53f5c-afd7-4f30-90c6-dd2ef36f5e26">
    <w:name w:val="Normal_1fc53f5c-afd7-4f30-90c6-dd2ef36f5e26"/>
    <w:next w:val="afa"/>
    <w:qFormat/>
    <w:rsid w:val="002D65C6"/>
    <w:rPr>
      <w:rFonts w:ascii="Calibri" w:eastAsia="Calibri" w:hAnsi="Calibri"/>
      <w:szCs w:val="22"/>
      <w:lang w:eastAsia="en-US"/>
    </w:rPr>
  </w:style>
  <w:style w:type="character" w:customStyle="1" w:styleId="c7d818c5-c427-444f-9497-5de4af6c8e4a">
    <w:name w:val="Строгий_c7d818c5-c427-444f-9497-5de4af6c8e4a"/>
    <w:qFormat/>
    <w:rsid w:val="002D65C6"/>
    <w:rPr>
      <w:b/>
      <w:bCs/>
    </w:rPr>
  </w:style>
  <w:style w:type="paragraph" w:customStyle="1" w:styleId="font5">
    <w:name w:val="font5"/>
    <w:basedOn w:val="afa"/>
    <w:rsid w:val="00B15A61"/>
    <w:pPr>
      <w:spacing w:before="100" w:beforeAutospacing="1" w:after="100" w:afterAutospacing="1"/>
      <w:ind w:firstLine="0"/>
      <w:jc w:val="left"/>
    </w:pPr>
    <w:rPr>
      <w:rFonts w:ascii="Tahoma" w:hAnsi="Tahoma" w:cs="Tahoma"/>
      <w:b/>
      <w:bCs/>
      <w:color w:val="000000"/>
      <w:sz w:val="16"/>
      <w:szCs w:val="16"/>
      <w:lang w:eastAsia="ru-RU"/>
    </w:rPr>
  </w:style>
  <w:style w:type="paragraph" w:customStyle="1" w:styleId="xl288">
    <w:name w:val="xl288"/>
    <w:basedOn w:val="afa"/>
    <w:rsid w:val="00B15A61"/>
    <w:pPr>
      <w:spacing w:before="100" w:beforeAutospacing="1" w:after="100" w:afterAutospacing="1"/>
      <w:ind w:firstLine="0"/>
      <w:jc w:val="center"/>
    </w:pPr>
    <w:rPr>
      <w:rFonts w:ascii="Arial" w:hAnsi="Arial" w:cs="Arial"/>
      <w:lang w:eastAsia="ru-RU"/>
    </w:rPr>
  </w:style>
  <w:style w:type="paragraph" w:customStyle="1" w:styleId="xl289">
    <w:name w:val="xl289"/>
    <w:basedOn w:val="afa"/>
    <w:rsid w:val="00B15A61"/>
    <w:pPr>
      <w:spacing w:before="100" w:beforeAutospacing="1" w:after="100" w:afterAutospacing="1"/>
      <w:ind w:firstLine="0"/>
      <w:jc w:val="center"/>
    </w:pPr>
    <w:rPr>
      <w:lang w:eastAsia="ru-RU"/>
    </w:rPr>
  </w:style>
  <w:style w:type="paragraph" w:customStyle="1" w:styleId="xl290">
    <w:name w:val="xl290"/>
    <w:basedOn w:val="afa"/>
    <w:rsid w:val="00B15A61"/>
    <w:pPr>
      <w:pBdr>
        <w:top w:val="single" w:sz="8" w:space="0" w:color="000000"/>
        <w:left w:val="single" w:sz="8" w:space="0" w:color="000000"/>
        <w:bottom w:val="single" w:sz="8" w:space="0" w:color="000000"/>
        <w:right w:val="single" w:sz="8" w:space="0" w:color="000000"/>
      </w:pBdr>
      <w:spacing w:before="100" w:beforeAutospacing="1" w:after="100" w:afterAutospacing="1"/>
      <w:ind w:firstLine="0"/>
      <w:jc w:val="center"/>
      <w:textAlignment w:val="center"/>
    </w:pPr>
    <w:rPr>
      <w:b/>
      <w:bCs/>
      <w:sz w:val="22"/>
      <w:szCs w:val="22"/>
      <w:lang w:eastAsia="ru-RU"/>
    </w:rPr>
  </w:style>
  <w:style w:type="paragraph" w:customStyle="1" w:styleId="xl291">
    <w:name w:val="xl291"/>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2">
    <w:name w:val="xl292"/>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3">
    <w:name w:val="xl293"/>
    <w:basedOn w:val="afa"/>
    <w:rsid w:val="00B15A61"/>
    <w:pPr>
      <w:spacing w:before="100" w:beforeAutospacing="1" w:after="100" w:afterAutospacing="1"/>
      <w:ind w:firstLine="0"/>
      <w:jc w:val="left"/>
    </w:pPr>
    <w:rPr>
      <w:rFonts w:ascii="Arial" w:hAnsi="Arial" w:cs="Arial"/>
      <w:b/>
      <w:bCs/>
      <w:lang w:eastAsia="ru-RU"/>
    </w:rPr>
  </w:style>
  <w:style w:type="paragraph" w:customStyle="1" w:styleId="xl294">
    <w:name w:val="xl294"/>
    <w:basedOn w:val="afa"/>
    <w:rsid w:val="00B15A61"/>
    <w:pPr>
      <w:spacing w:before="100" w:beforeAutospacing="1" w:after="100" w:afterAutospacing="1"/>
      <w:ind w:firstLine="0"/>
      <w:jc w:val="left"/>
    </w:pPr>
    <w:rPr>
      <w:lang w:eastAsia="ru-RU"/>
    </w:rPr>
  </w:style>
  <w:style w:type="paragraph" w:customStyle="1" w:styleId="xl295">
    <w:name w:val="xl295"/>
    <w:basedOn w:val="afa"/>
    <w:rsid w:val="00B15A61"/>
    <w:pPr>
      <w:spacing w:before="100" w:beforeAutospacing="1" w:after="100" w:afterAutospacing="1"/>
      <w:ind w:firstLine="0"/>
      <w:jc w:val="left"/>
    </w:pPr>
    <w:rPr>
      <w:lang w:eastAsia="ru-RU"/>
    </w:rPr>
  </w:style>
  <w:style w:type="paragraph" w:customStyle="1" w:styleId="xl296">
    <w:name w:val="xl296"/>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b/>
      <w:bCs/>
      <w:sz w:val="22"/>
      <w:szCs w:val="22"/>
      <w:lang w:eastAsia="ru-RU"/>
    </w:rPr>
  </w:style>
  <w:style w:type="paragraph" w:customStyle="1" w:styleId="xl297">
    <w:name w:val="xl297"/>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xl298">
    <w:name w:val="xl298"/>
    <w:basedOn w:val="afa"/>
    <w:rsid w:val="00B15A61"/>
    <w:pPr>
      <w:pBdr>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1fd">
    <w:name w:val="ОБР_1_МаркСписок"/>
    <w:basedOn w:val="aa"/>
    <w:qFormat/>
    <w:rsid w:val="00AF2147"/>
    <w:pPr>
      <w:contextualSpacing w:val="0"/>
    </w:pPr>
  </w:style>
  <w:style w:type="paragraph" w:customStyle="1" w:styleId="23">
    <w:name w:val="ОБР_2_МаркСписок"/>
    <w:basedOn w:val="aa"/>
    <w:qFormat/>
    <w:rsid w:val="00BE1754"/>
    <w:pPr>
      <w:numPr>
        <w:ilvl w:val="1"/>
      </w:numPr>
      <w:ind w:left="1985" w:hanging="357"/>
      <w:contextualSpacing w:val="0"/>
    </w:pPr>
  </w:style>
  <w:style w:type="paragraph" w:customStyle="1" w:styleId="30">
    <w:name w:val="ОБР_3_МаркСписок"/>
    <w:basedOn w:val="aa"/>
    <w:qFormat/>
    <w:rsid w:val="00BE1754"/>
    <w:pPr>
      <w:numPr>
        <w:ilvl w:val="4"/>
        <w:numId w:val="27"/>
      </w:numPr>
      <w:ind w:left="2410" w:hanging="357"/>
      <w:contextualSpacing w:val="0"/>
    </w:pPr>
  </w:style>
  <w:style w:type="paragraph" w:customStyle="1" w:styleId="affffffffff1">
    <w:name w:val="ОБР_Титул_Подпиант"/>
    <w:basedOn w:val="afa"/>
    <w:qFormat/>
    <w:rsid w:val="00A27FF0"/>
    <w:pPr>
      <w:widowControl w:val="0"/>
      <w:ind w:firstLine="0"/>
    </w:pPr>
    <w:rPr>
      <w:rFonts w:eastAsia="Courier New" w:cs="Courier New"/>
      <w:b/>
    </w:rPr>
  </w:style>
  <w:style w:type="paragraph" w:customStyle="1" w:styleId="affffffffff2">
    <w:name w:val="ОБР_ТитулПрописные"/>
    <w:basedOn w:val="afa"/>
    <w:qFormat/>
    <w:rsid w:val="006C3988"/>
    <w:pPr>
      <w:ind w:firstLine="0"/>
      <w:jc w:val="center"/>
    </w:pPr>
    <w:rPr>
      <w:rFonts w:ascii="Times New Roman Полужирный" w:hAnsi="Times New Roman Полужирный"/>
      <w:b/>
      <w:caps/>
    </w:rPr>
  </w:style>
  <w:style w:type="paragraph" w:customStyle="1" w:styleId="2f1">
    <w:name w:val="ОБР_Титул_Подписант2"/>
    <w:basedOn w:val="affffffffff1"/>
    <w:qFormat/>
    <w:rsid w:val="00FB064B"/>
    <w:rPr>
      <w:b w:val="0"/>
    </w:rPr>
  </w:style>
  <w:style w:type="paragraph" w:customStyle="1" w:styleId="times">
    <w:name w:val="times обычный"/>
    <w:basedOn w:val="afa"/>
    <w:link w:val="times1"/>
    <w:qFormat/>
    <w:rsid w:val="00C00069"/>
    <w:pPr>
      <w:ind w:firstLine="709"/>
      <w:contextualSpacing/>
    </w:pPr>
    <w:rPr>
      <w:rFonts w:eastAsiaTheme="minorHAnsi" w:cs="Calibri"/>
      <w:szCs w:val="22"/>
    </w:rPr>
  </w:style>
  <w:style w:type="character" w:customStyle="1" w:styleId="times1">
    <w:name w:val="times обычный Знак"/>
    <w:basedOn w:val="afb"/>
    <w:link w:val="times"/>
    <w:rsid w:val="00C00069"/>
    <w:rPr>
      <w:rFonts w:ascii="Times New Roman" w:eastAsiaTheme="minorHAnsi" w:hAnsi="Times New Roman" w:cs="Calibri"/>
      <w:sz w:val="24"/>
      <w:szCs w:val="22"/>
      <w:lang w:eastAsia="en-US"/>
    </w:rPr>
  </w:style>
  <w:style w:type="paragraph" w:customStyle="1" w:styleId="times0">
    <w:name w:val="times без отступа"/>
    <w:basedOn w:val="times"/>
    <w:link w:val="times2"/>
    <w:qFormat/>
    <w:rsid w:val="00C00069"/>
    <w:pPr>
      <w:ind w:firstLine="0"/>
      <w:contextualSpacing w:val="0"/>
    </w:pPr>
  </w:style>
  <w:style w:type="character" w:customStyle="1" w:styleId="times2">
    <w:name w:val="times без отступа Знак"/>
    <w:basedOn w:val="times1"/>
    <w:link w:val="times0"/>
    <w:rsid w:val="00C00069"/>
    <w:rPr>
      <w:rFonts w:ascii="Times New Roman" w:eastAsiaTheme="minorHAnsi" w:hAnsi="Times New Roman" w:cs="Calibri"/>
      <w:sz w:val="24"/>
      <w:szCs w:val="22"/>
      <w:lang w:eastAsia="en-US"/>
    </w:rPr>
  </w:style>
  <w:style w:type="paragraph" w:customStyle="1" w:styleId="affffffffff3">
    <w:name w:val="ОБР_Основной текст"/>
    <w:link w:val="affffffffff4"/>
    <w:qFormat/>
    <w:rsid w:val="006253B4"/>
    <w:pPr>
      <w:keepLines/>
      <w:spacing w:line="360" w:lineRule="auto"/>
      <w:ind w:firstLine="709"/>
      <w:jc w:val="both"/>
    </w:pPr>
    <w:rPr>
      <w:rFonts w:ascii="Times New Roman" w:hAnsi="Times New Roman"/>
      <w:sz w:val="24"/>
    </w:rPr>
  </w:style>
  <w:style w:type="character" w:customStyle="1" w:styleId="affffffffff4">
    <w:name w:val="ОБР_Основной текст Знак"/>
    <w:basedOn w:val="afb"/>
    <w:link w:val="affffffffff3"/>
    <w:rsid w:val="006253B4"/>
    <w:rPr>
      <w:rFonts w:ascii="Times New Roman" w:hAnsi="Times New Roman"/>
      <w:sz w:val="24"/>
    </w:rPr>
  </w:style>
  <w:style w:type="paragraph" w:customStyle="1" w:styleId="affffffffff5">
    <w:name w:val="ОБР_Заголовок_без номера"/>
    <w:basedOn w:val="12"/>
    <w:next w:val="affffffffff3"/>
    <w:link w:val="affffffffff6"/>
    <w:qFormat/>
    <w:rsid w:val="00856FDD"/>
    <w:pPr>
      <w:keepLines/>
      <w:numPr>
        <w:numId w:val="0"/>
      </w:numPr>
      <w:tabs>
        <w:tab w:val="clear" w:pos="851"/>
        <w:tab w:val="left" w:pos="567"/>
      </w:tabs>
      <w:suppressAutoHyphens/>
      <w:spacing w:after="120" w:line="288" w:lineRule="auto"/>
      <w:jc w:val="center"/>
    </w:pPr>
    <w:rPr>
      <w:rFonts w:ascii="Times New Roman Полужирный" w:hAnsi="Times New Roman Полужирный" w:cstheme="majorBidi"/>
      <w:kern w:val="0"/>
      <w:sz w:val="28"/>
    </w:rPr>
  </w:style>
  <w:style w:type="character" w:customStyle="1" w:styleId="affffffffff6">
    <w:name w:val="ОБР_Заголовок_без номера Знак"/>
    <w:basedOn w:val="afb"/>
    <w:link w:val="affffffffff5"/>
    <w:rsid w:val="00856FDD"/>
    <w:rPr>
      <w:rFonts w:ascii="Times New Roman Полужирный" w:eastAsiaTheme="majorEastAsia" w:hAnsi="Times New Roman Полужирный" w:cstheme="majorBidi"/>
      <w:b/>
      <w:bCs/>
      <w:sz w:val="28"/>
      <w:szCs w:val="28"/>
    </w:rPr>
  </w:style>
  <w:style w:type="paragraph" w:customStyle="1" w:styleId="affffffffff7">
    <w:name w:val="ОБР_Текст таблицы"/>
    <w:basedOn w:val="afa"/>
    <w:link w:val="affffffffff8"/>
    <w:qFormat/>
    <w:rsid w:val="00856FDD"/>
    <w:pPr>
      <w:keepLines/>
      <w:autoSpaceDE w:val="0"/>
      <w:autoSpaceDN w:val="0"/>
      <w:adjustRightInd w:val="0"/>
      <w:spacing w:line="264" w:lineRule="auto"/>
      <w:ind w:firstLine="0"/>
      <w:jc w:val="left"/>
    </w:pPr>
    <w:rPr>
      <w:szCs w:val="20"/>
      <w:lang w:eastAsia="ru-RU"/>
    </w:rPr>
  </w:style>
  <w:style w:type="character" w:customStyle="1" w:styleId="affffffffff8">
    <w:name w:val="ОБР_Текст таблицы Знак"/>
    <w:basedOn w:val="afb"/>
    <w:link w:val="affffffffff7"/>
    <w:qFormat/>
    <w:locked/>
    <w:rsid w:val="00856FDD"/>
    <w:rPr>
      <w:rFonts w:ascii="Times New Roman" w:hAnsi="Times New Roman"/>
      <w:sz w:val="24"/>
    </w:rPr>
  </w:style>
  <w:style w:type="paragraph" w:customStyle="1" w:styleId="affffffffff9">
    <w:name w:val="ОБР_Название таблицы"/>
    <w:basedOn w:val="affffffffff3"/>
    <w:next w:val="affffffffff3"/>
    <w:link w:val="affffffffffa"/>
    <w:qFormat/>
    <w:rsid w:val="00856FDD"/>
    <w:pPr>
      <w:keepNext/>
      <w:ind w:firstLine="0"/>
    </w:pPr>
    <w:rPr>
      <w:szCs w:val="18"/>
    </w:rPr>
  </w:style>
  <w:style w:type="character" w:customStyle="1" w:styleId="affffffffffa">
    <w:name w:val="ОБР_Название таблицы Знак"/>
    <w:basedOn w:val="afb"/>
    <w:link w:val="affffffffff9"/>
    <w:rsid w:val="00856FDD"/>
    <w:rPr>
      <w:rFonts w:ascii="Times New Roman" w:hAnsi="Times New Roman"/>
      <w:sz w:val="24"/>
      <w:szCs w:val="18"/>
    </w:rPr>
  </w:style>
  <w:style w:type="paragraph" w:customStyle="1" w:styleId="affffffffffb">
    <w:name w:val="ОБР_Шапка таблицы"/>
    <w:basedOn w:val="affffffffff7"/>
    <w:link w:val="affffffffffc"/>
    <w:qFormat/>
    <w:rsid w:val="00856FDD"/>
    <w:rPr>
      <w:b/>
    </w:rPr>
  </w:style>
  <w:style w:type="paragraph" w:customStyle="1" w:styleId="affffffffffd">
    <w:name w:val="ОБР_Примечание"/>
    <w:basedOn w:val="afa"/>
    <w:link w:val="affffffffffe"/>
    <w:qFormat/>
    <w:rsid w:val="006367D9"/>
    <w:pPr>
      <w:keepLines/>
      <w:spacing w:line="264" w:lineRule="auto"/>
      <w:ind w:firstLine="709"/>
    </w:pPr>
    <w:rPr>
      <w:i/>
      <w:color w:val="808080" w:themeColor="background1" w:themeShade="80"/>
      <w:sz w:val="28"/>
      <w:szCs w:val="20"/>
      <w:lang w:eastAsia="ru-RU"/>
    </w:rPr>
  </w:style>
  <w:style w:type="character" w:customStyle="1" w:styleId="affffffffffe">
    <w:name w:val="ОБР_Примечание Знак"/>
    <w:basedOn w:val="afb"/>
    <w:link w:val="affffffffffd"/>
    <w:rsid w:val="006367D9"/>
    <w:rPr>
      <w:rFonts w:ascii="Times New Roman" w:hAnsi="Times New Roman"/>
      <w:i/>
      <w:color w:val="808080" w:themeColor="background1" w:themeShade="80"/>
      <w:sz w:val="28"/>
    </w:rPr>
  </w:style>
  <w:style w:type="paragraph" w:customStyle="1" w:styleId="afffffffffff">
    <w:name w:val="О_текст"/>
    <w:basedOn w:val="afa"/>
    <w:qFormat/>
    <w:rsid w:val="006367D9"/>
    <w:pPr>
      <w:tabs>
        <w:tab w:val="left" w:pos="851"/>
      </w:tabs>
      <w:ind w:firstLine="0"/>
    </w:pPr>
    <w:rPr>
      <w:rFonts w:eastAsiaTheme="minorHAnsi" w:cstheme="minorBidi"/>
      <w:szCs w:val="28"/>
    </w:rPr>
  </w:style>
  <w:style w:type="paragraph" w:customStyle="1" w:styleId="afffffffffff0">
    <w:name w:val="МЭШ_без отступа"/>
    <w:next w:val="afa"/>
    <w:qFormat/>
    <w:rsid w:val="00DC08D5"/>
    <w:pPr>
      <w:spacing w:line="312" w:lineRule="auto"/>
      <w:contextualSpacing/>
    </w:pPr>
    <w:rPr>
      <w:rFonts w:ascii="Times New Roman" w:eastAsiaTheme="minorHAnsi" w:hAnsi="Times New Roman" w:cstheme="minorBidi"/>
      <w:sz w:val="24"/>
      <w:szCs w:val="24"/>
      <w:lang w:eastAsia="en-US"/>
    </w:rPr>
  </w:style>
  <w:style w:type="paragraph" w:customStyle="1" w:styleId="afffffffffff1">
    <w:name w:val="МЭШ_текст основной"/>
    <w:qFormat/>
    <w:rsid w:val="00DC08D5"/>
    <w:pPr>
      <w:spacing w:line="312" w:lineRule="auto"/>
      <w:ind w:firstLine="709"/>
      <w:contextualSpacing/>
      <w:jc w:val="both"/>
    </w:pPr>
    <w:rPr>
      <w:rFonts w:ascii="Times New Roman" w:eastAsiaTheme="minorHAnsi" w:hAnsi="Times New Roman"/>
      <w:sz w:val="24"/>
      <w:szCs w:val="24"/>
      <w:lang w:eastAsia="en-US"/>
    </w:rPr>
  </w:style>
  <w:style w:type="paragraph" w:customStyle="1" w:styleId="11">
    <w:name w:val="МЭШ_заголовок 1ур"/>
    <w:next w:val="afa"/>
    <w:link w:val="1fe"/>
    <w:qFormat/>
    <w:rsid w:val="00DC08D5"/>
    <w:pPr>
      <w:keepNext/>
      <w:keepLines/>
      <w:pageBreakBefore/>
      <w:numPr>
        <w:numId w:val="38"/>
      </w:numPr>
      <w:spacing w:after="60" w:line="312" w:lineRule="auto"/>
      <w:contextualSpacing/>
      <w:outlineLvl w:val="0"/>
    </w:pPr>
    <w:rPr>
      <w:rFonts w:ascii="Times New Roman Полужирный" w:eastAsiaTheme="minorHAnsi" w:hAnsi="Times New Roman Полужирный"/>
      <w:b/>
      <w:bCs/>
      <w:sz w:val="26"/>
      <w:szCs w:val="26"/>
      <w:lang w:eastAsia="en-US"/>
    </w:rPr>
  </w:style>
  <w:style w:type="character" w:customStyle="1" w:styleId="1fe">
    <w:name w:val="МЭШ_заголовок 1ур Знак"/>
    <w:basedOn w:val="afb"/>
    <w:link w:val="11"/>
    <w:rsid w:val="00DC08D5"/>
    <w:rPr>
      <w:rFonts w:ascii="Times New Roman Полужирный" w:eastAsiaTheme="minorHAnsi" w:hAnsi="Times New Roman Полужирный"/>
      <w:b/>
      <w:bCs/>
      <w:sz w:val="26"/>
      <w:szCs w:val="26"/>
      <w:lang w:eastAsia="en-US"/>
    </w:rPr>
  </w:style>
  <w:style w:type="paragraph" w:customStyle="1" w:styleId="24">
    <w:name w:val="МЭШ_заголовок 2ур"/>
    <w:next w:val="afa"/>
    <w:qFormat/>
    <w:rsid w:val="00DC08D5"/>
    <w:pPr>
      <w:keepNext/>
      <w:keepLines/>
      <w:numPr>
        <w:ilvl w:val="1"/>
        <w:numId w:val="38"/>
      </w:numPr>
      <w:spacing w:before="120" w:after="60" w:line="312" w:lineRule="auto"/>
      <w:contextualSpacing/>
      <w:outlineLvl w:val="1"/>
    </w:pPr>
    <w:rPr>
      <w:rFonts w:ascii="Times New Roman" w:eastAsiaTheme="minorHAnsi" w:hAnsi="Times New Roman"/>
      <w:b/>
      <w:bCs/>
      <w:sz w:val="24"/>
      <w:szCs w:val="24"/>
      <w:lang w:eastAsia="en-US"/>
    </w:rPr>
  </w:style>
  <w:style w:type="paragraph" w:customStyle="1" w:styleId="32">
    <w:name w:val="МЭШ_заголовок 3ур"/>
    <w:next w:val="afa"/>
    <w:qFormat/>
    <w:rsid w:val="009833E6"/>
    <w:pPr>
      <w:keepNext/>
      <w:keepLines/>
      <w:numPr>
        <w:ilvl w:val="2"/>
        <w:numId w:val="38"/>
      </w:numPr>
      <w:spacing w:before="120" w:after="60" w:line="312" w:lineRule="auto"/>
      <w:contextualSpacing/>
      <w:outlineLvl w:val="2"/>
    </w:pPr>
    <w:rPr>
      <w:rFonts w:ascii="Times New Roman" w:eastAsiaTheme="minorHAnsi" w:hAnsi="Times New Roman"/>
      <w:b/>
      <w:sz w:val="24"/>
      <w:szCs w:val="24"/>
      <w:lang w:eastAsia="en-US"/>
    </w:rPr>
  </w:style>
  <w:style w:type="paragraph" w:customStyle="1" w:styleId="40">
    <w:name w:val="МЭШ_заголовок 4ур"/>
    <w:next w:val="afa"/>
    <w:qFormat/>
    <w:rsid w:val="00DC08D5"/>
    <w:pPr>
      <w:keepNext/>
      <w:keepLines/>
      <w:numPr>
        <w:ilvl w:val="3"/>
        <w:numId w:val="38"/>
      </w:numPr>
      <w:spacing w:before="120" w:after="60" w:line="312" w:lineRule="auto"/>
      <w:contextualSpacing/>
      <w:outlineLvl w:val="3"/>
    </w:pPr>
    <w:rPr>
      <w:rFonts w:ascii="Times New Roman" w:eastAsiaTheme="minorHAnsi" w:hAnsi="Times New Roman"/>
      <w:b/>
      <w:bCs/>
      <w:sz w:val="24"/>
      <w:szCs w:val="24"/>
      <w:lang w:eastAsia="en-US"/>
    </w:rPr>
  </w:style>
  <w:style w:type="paragraph" w:customStyle="1" w:styleId="53">
    <w:name w:val="МЭШ_заголовок 5ур"/>
    <w:next w:val="afa"/>
    <w:qFormat/>
    <w:rsid w:val="00DC08D5"/>
    <w:pPr>
      <w:keepNext/>
      <w:keepLines/>
      <w:numPr>
        <w:ilvl w:val="4"/>
        <w:numId w:val="38"/>
      </w:numPr>
      <w:spacing w:before="120" w:after="60" w:line="312" w:lineRule="auto"/>
      <w:contextualSpacing/>
      <w:outlineLvl w:val="4"/>
    </w:pPr>
    <w:rPr>
      <w:rFonts w:ascii="Times New Roman" w:eastAsiaTheme="minorHAnsi" w:hAnsi="Times New Roman"/>
      <w:b/>
      <w:bCs/>
      <w:sz w:val="24"/>
      <w:szCs w:val="24"/>
      <w:lang w:eastAsia="en-US"/>
    </w:rPr>
  </w:style>
  <w:style w:type="paragraph" w:customStyle="1" w:styleId="afffffffffff2">
    <w:name w:val="МЭШ_заголовок без номера"/>
    <w:next w:val="afa"/>
    <w:qFormat/>
    <w:rsid w:val="00DC08D5"/>
    <w:pPr>
      <w:keepNext/>
      <w:keepLines/>
      <w:pageBreakBefore/>
      <w:spacing w:before="120" w:after="60" w:line="312" w:lineRule="auto"/>
      <w:contextualSpacing/>
      <w:jc w:val="center"/>
      <w:outlineLvl w:val="0"/>
    </w:pPr>
    <w:rPr>
      <w:rFonts w:ascii="Times New Roman" w:eastAsiaTheme="minorHAnsi" w:hAnsi="Times New Roman"/>
      <w:b/>
      <w:bCs/>
      <w:sz w:val="26"/>
      <w:szCs w:val="26"/>
      <w:lang w:eastAsia="en-US"/>
    </w:rPr>
  </w:style>
  <w:style w:type="paragraph" w:customStyle="1" w:styleId="afffffffffff3">
    <w:name w:val="МЭШ_колонтитул верхний"/>
    <w:qFormat/>
    <w:rsid w:val="00DC08D5"/>
    <w:pPr>
      <w:spacing w:after="120"/>
      <w:contextualSpacing/>
      <w:jc w:val="center"/>
    </w:pPr>
    <w:rPr>
      <w:rFonts w:ascii="Times New Roman" w:eastAsiaTheme="minorHAnsi" w:hAnsi="Times New Roman"/>
      <w:sz w:val="24"/>
      <w:szCs w:val="24"/>
      <w:lang w:eastAsia="en-US"/>
    </w:rPr>
  </w:style>
  <w:style w:type="paragraph" w:customStyle="1" w:styleId="afffffffffff4">
    <w:name w:val="МЭШ_колонтитул нижний"/>
    <w:qFormat/>
    <w:rsid w:val="00DC08D5"/>
    <w:pPr>
      <w:spacing w:after="160"/>
      <w:contextualSpacing/>
      <w:jc w:val="right"/>
    </w:pPr>
    <w:rPr>
      <w:rFonts w:ascii="Times New Roman" w:eastAsiaTheme="minorHAnsi" w:hAnsi="Times New Roman" w:cstheme="minorBidi"/>
      <w:sz w:val="24"/>
      <w:szCs w:val="22"/>
      <w:lang w:eastAsia="en-US"/>
    </w:rPr>
  </w:style>
  <w:style w:type="numbering" w:customStyle="1" w:styleId="a1">
    <w:name w:val="МЭШ_маркеры"/>
    <w:uiPriority w:val="99"/>
    <w:rsid w:val="00DC08D5"/>
    <w:pPr>
      <w:numPr>
        <w:numId w:val="30"/>
      </w:numPr>
    </w:pPr>
  </w:style>
  <w:style w:type="numbering" w:customStyle="1" w:styleId="ad">
    <w:name w:val="МЭШ_нумерация"/>
    <w:uiPriority w:val="99"/>
    <w:rsid w:val="00DC08D5"/>
    <w:pPr>
      <w:numPr>
        <w:numId w:val="60"/>
      </w:numPr>
    </w:pPr>
  </w:style>
  <w:style w:type="numbering" w:customStyle="1" w:styleId="afffffffffff5">
    <w:name w:val="МЭШ_нумерация приложений"/>
    <w:uiPriority w:val="99"/>
    <w:rsid w:val="00DC08D5"/>
  </w:style>
  <w:style w:type="paragraph" w:customStyle="1" w:styleId="18">
    <w:name w:val="МЭШ_приложение 1ур"/>
    <w:next w:val="afa"/>
    <w:qFormat/>
    <w:rsid w:val="00DC08D5"/>
    <w:pPr>
      <w:numPr>
        <w:ilvl w:val="1"/>
        <w:numId w:val="32"/>
      </w:numPr>
      <w:spacing w:before="120" w:after="60" w:line="312" w:lineRule="auto"/>
      <w:contextualSpacing/>
      <w:outlineLvl w:val="1"/>
    </w:pPr>
    <w:rPr>
      <w:rFonts w:ascii="Times New Roman Полужирный" w:eastAsiaTheme="minorHAnsi" w:hAnsi="Times New Roman Полужирный"/>
      <w:b/>
      <w:bCs/>
      <w:sz w:val="24"/>
      <w:szCs w:val="24"/>
      <w:lang w:eastAsia="en-US"/>
    </w:rPr>
  </w:style>
  <w:style w:type="paragraph" w:customStyle="1" w:styleId="27">
    <w:name w:val="МЭШ_приложение 2ур"/>
    <w:next w:val="afa"/>
    <w:qFormat/>
    <w:rsid w:val="00DC08D5"/>
    <w:pPr>
      <w:numPr>
        <w:ilvl w:val="2"/>
        <w:numId w:val="32"/>
      </w:numPr>
      <w:spacing w:before="120" w:after="60" w:line="312" w:lineRule="auto"/>
      <w:contextualSpacing/>
      <w:outlineLvl w:val="2"/>
    </w:pPr>
    <w:rPr>
      <w:rFonts w:ascii="Times New Roman Полужирный" w:eastAsiaTheme="minorHAnsi" w:hAnsi="Times New Roman Полужирный"/>
      <w:b/>
      <w:bCs/>
      <w:sz w:val="24"/>
      <w:szCs w:val="24"/>
      <w:lang w:eastAsia="en-US"/>
    </w:rPr>
  </w:style>
  <w:style w:type="paragraph" w:customStyle="1" w:styleId="34">
    <w:name w:val="МЭШ_приложение 3ур"/>
    <w:next w:val="afa"/>
    <w:qFormat/>
    <w:rsid w:val="00DC08D5"/>
    <w:pPr>
      <w:numPr>
        <w:ilvl w:val="3"/>
        <w:numId w:val="32"/>
      </w:numPr>
      <w:spacing w:before="120" w:after="60" w:line="312" w:lineRule="auto"/>
      <w:contextualSpacing/>
    </w:pPr>
    <w:rPr>
      <w:rFonts w:ascii="Times New Roman" w:eastAsiaTheme="minorHAnsi" w:hAnsi="Times New Roman"/>
      <w:b/>
      <w:bCs/>
      <w:sz w:val="24"/>
      <w:szCs w:val="24"/>
      <w:lang w:eastAsia="en-US"/>
    </w:rPr>
  </w:style>
  <w:style w:type="paragraph" w:customStyle="1" w:styleId="af1">
    <w:name w:val="МЭШ_приложение название"/>
    <w:next w:val="afa"/>
    <w:qFormat/>
    <w:rsid w:val="00DC08D5"/>
    <w:pPr>
      <w:pageBreakBefore/>
      <w:numPr>
        <w:numId w:val="32"/>
      </w:numPr>
      <w:spacing w:after="60" w:line="312" w:lineRule="auto"/>
      <w:contextualSpacing/>
      <w:jc w:val="right"/>
      <w:outlineLvl w:val="0"/>
    </w:pPr>
    <w:rPr>
      <w:rFonts w:ascii="Times New Roman Полужирный" w:eastAsiaTheme="minorHAnsi" w:hAnsi="Times New Roman Полужирный"/>
      <w:b/>
      <w:sz w:val="26"/>
      <w:szCs w:val="24"/>
      <w:lang w:eastAsia="en-US"/>
    </w:rPr>
  </w:style>
  <w:style w:type="paragraph" w:customStyle="1" w:styleId="afffffffffff6">
    <w:name w:val="МЭШ_рисунок название"/>
    <w:next w:val="afa"/>
    <w:qFormat/>
    <w:rsid w:val="00DC08D5"/>
    <w:pPr>
      <w:spacing w:after="120" w:line="312" w:lineRule="auto"/>
      <w:contextualSpacing/>
      <w:jc w:val="center"/>
    </w:pPr>
    <w:rPr>
      <w:rFonts w:ascii="Times New Roman" w:eastAsiaTheme="minorHAnsi" w:hAnsi="Times New Roman"/>
      <w:sz w:val="24"/>
      <w:szCs w:val="24"/>
      <w:lang w:eastAsia="en-US"/>
    </w:rPr>
  </w:style>
  <w:style w:type="paragraph" w:customStyle="1" w:styleId="afffffffffff7">
    <w:name w:val="МЭШ_рисунок положение"/>
    <w:next w:val="afffffffffff6"/>
    <w:qFormat/>
    <w:rsid w:val="00DC08D5"/>
    <w:pPr>
      <w:keepNext/>
      <w:spacing w:after="120"/>
      <w:jc w:val="center"/>
    </w:pPr>
    <w:rPr>
      <w:rFonts w:ascii="Times New Roman" w:eastAsiaTheme="minorHAnsi" w:hAnsi="Times New Roman"/>
      <w:noProof/>
      <w:sz w:val="24"/>
      <w:szCs w:val="24"/>
      <w:lang w:eastAsia="en-US"/>
    </w:rPr>
  </w:style>
  <w:style w:type="paragraph" w:customStyle="1" w:styleId="1ff">
    <w:name w:val="МЭШ_список маркер 1ур"/>
    <w:basedOn w:val="afffffffffff1"/>
    <w:qFormat/>
    <w:rsid w:val="00DC08D5"/>
    <w:pPr>
      <w:ind w:firstLine="0"/>
    </w:pPr>
  </w:style>
  <w:style w:type="paragraph" w:customStyle="1" w:styleId="22">
    <w:name w:val="МЭШ_список маркер 2ур"/>
    <w:basedOn w:val="afffffffffff1"/>
    <w:qFormat/>
    <w:rsid w:val="00DC08D5"/>
    <w:pPr>
      <w:numPr>
        <w:ilvl w:val="1"/>
        <w:numId w:val="33"/>
      </w:numPr>
    </w:pPr>
  </w:style>
  <w:style w:type="paragraph" w:customStyle="1" w:styleId="31">
    <w:name w:val="МЭШ_список маркер 3ур"/>
    <w:basedOn w:val="afffffffffff1"/>
    <w:qFormat/>
    <w:rsid w:val="00DC08D5"/>
    <w:pPr>
      <w:numPr>
        <w:ilvl w:val="2"/>
        <w:numId w:val="33"/>
      </w:numPr>
    </w:pPr>
  </w:style>
  <w:style w:type="paragraph" w:customStyle="1" w:styleId="ab">
    <w:name w:val="МЭШ_список нумерованный"/>
    <w:basedOn w:val="afffffffffff1"/>
    <w:qFormat/>
    <w:rsid w:val="00DC08D5"/>
    <w:pPr>
      <w:numPr>
        <w:numId w:val="34"/>
      </w:numPr>
    </w:pPr>
  </w:style>
  <w:style w:type="numbering" w:customStyle="1" w:styleId="21">
    <w:name w:val="МЭШ_список нумерованный 2"/>
    <w:uiPriority w:val="99"/>
    <w:rsid w:val="00DC08D5"/>
    <w:pPr>
      <w:numPr>
        <w:numId w:val="35"/>
      </w:numPr>
    </w:pPr>
  </w:style>
  <w:style w:type="paragraph" w:customStyle="1" w:styleId="afffffffffff8">
    <w:name w:val="МЭШ_таблица заголовок"/>
    <w:qFormat/>
    <w:rsid w:val="00DC08D5"/>
    <w:pPr>
      <w:spacing w:line="312" w:lineRule="auto"/>
      <w:contextualSpacing/>
      <w:jc w:val="center"/>
    </w:pPr>
    <w:rPr>
      <w:rFonts w:ascii="Times New Roman" w:eastAsiaTheme="minorHAnsi" w:hAnsi="Times New Roman"/>
      <w:b/>
      <w:sz w:val="24"/>
      <w:szCs w:val="24"/>
      <w:lang w:eastAsia="en-US"/>
    </w:rPr>
  </w:style>
  <w:style w:type="paragraph" w:customStyle="1" w:styleId="afffffffffff9">
    <w:name w:val="МЭШ_таблица название"/>
    <w:qFormat/>
    <w:rsid w:val="00DC08D5"/>
    <w:pPr>
      <w:keepNext/>
      <w:spacing w:line="312" w:lineRule="auto"/>
      <w:contextualSpacing/>
    </w:pPr>
    <w:rPr>
      <w:rFonts w:ascii="Times New Roman" w:eastAsiaTheme="minorHAnsi" w:hAnsi="Times New Roman"/>
      <w:sz w:val="24"/>
      <w:szCs w:val="24"/>
      <w:lang w:eastAsia="en-US"/>
    </w:rPr>
  </w:style>
  <w:style w:type="paragraph" w:customStyle="1" w:styleId="afffffffffffa">
    <w:name w:val="МЭШ_таблица текст"/>
    <w:qFormat/>
    <w:rsid w:val="00DC08D5"/>
    <w:pPr>
      <w:spacing w:line="312" w:lineRule="auto"/>
      <w:contextualSpacing/>
    </w:pPr>
    <w:rPr>
      <w:rFonts w:ascii="Times New Roman" w:eastAsiaTheme="minorHAnsi" w:hAnsi="Times New Roman"/>
      <w:sz w:val="24"/>
      <w:szCs w:val="24"/>
      <w:lang w:eastAsia="en-US"/>
    </w:rPr>
  </w:style>
  <w:style w:type="paragraph" w:customStyle="1" w:styleId="af">
    <w:name w:val="МЭШ_таблица список маркер"/>
    <w:basedOn w:val="afffffffffffa"/>
    <w:qFormat/>
    <w:rsid w:val="00DC08D5"/>
    <w:pPr>
      <w:numPr>
        <w:numId w:val="36"/>
      </w:numPr>
    </w:pPr>
  </w:style>
  <w:style w:type="paragraph" w:customStyle="1" w:styleId="ac">
    <w:name w:val="МЭШ_таблица список нумерованный"/>
    <w:basedOn w:val="afffffffffff1"/>
    <w:qFormat/>
    <w:rsid w:val="00DC08D5"/>
    <w:pPr>
      <w:numPr>
        <w:numId w:val="37"/>
      </w:numPr>
      <w:jc w:val="left"/>
    </w:pPr>
  </w:style>
  <w:style w:type="paragraph" w:customStyle="1" w:styleId="af6">
    <w:name w:val="ГС_Список_МаркОтст"/>
    <w:link w:val="afffffffffffb"/>
    <w:rsid w:val="00F1795F"/>
    <w:pPr>
      <w:numPr>
        <w:numId w:val="39"/>
      </w:numPr>
      <w:tabs>
        <w:tab w:val="left" w:pos="851"/>
        <w:tab w:val="left" w:pos="1588"/>
        <w:tab w:val="left" w:pos="1985"/>
      </w:tabs>
      <w:spacing w:after="60" w:line="360" w:lineRule="auto"/>
      <w:contextualSpacing/>
      <w:jc w:val="both"/>
    </w:pPr>
    <w:rPr>
      <w:rFonts w:ascii="Times New Roman" w:hAnsi="Times New Roman"/>
      <w:sz w:val="24"/>
    </w:rPr>
  </w:style>
  <w:style w:type="paragraph" w:customStyle="1" w:styleId="af2">
    <w:name w:val="Ст_СписокМногоур_Марк_Отст"/>
    <w:qFormat/>
    <w:rsid w:val="00F1795F"/>
    <w:pPr>
      <w:numPr>
        <w:numId w:val="40"/>
      </w:numPr>
      <w:spacing w:line="360" w:lineRule="auto"/>
    </w:pPr>
    <w:rPr>
      <w:rFonts w:ascii="Times New Roman" w:eastAsiaTheme="minorHAnsi" w:hAnsi="Times New Roman"/>
      <w:sz w:val="28"/>
      <w:szCs w:val="24"/>
      <w:lang w:eastAsia="en-US"/>
    </w:rPr>
  </w:style>
  <w:style w:type="paragraph" w:customStyle="1" w:styleId="afffffffffffc">
    <w:name w:val="Ст_ТекстАбзацасОтступом"/>
    <w:qFormat/>
    <w:rsid w:val="00F1795F"/>
    <w:pPr>
      <w:tabs>
        <w:tab w:val="left" w:pos="851"/>
      </w:tabs>
      <w:spacing w:line="360" w:lineRule="auto"/>
      <w:ind w:firstLine="851"/>
      <w:jc w:val="both"/>
    </w:pPr>
    <w:rPr>
      <w:rFonts w:ascii="Times New Roman" w:eastAsiaTheme="minorHAnsi" w:hAnsi="Times New Roman"/>
      <w:sz w:val="28"/>
      <w:szCs w:val="24"/>
      <w:lang w:eastAsia="en-US"/>
    </w:rPr>
  </w:style>
  <w:style w:type="paragraph" w:customStyle="1" w:styleId="afffffffffffd">
    <w:name w:val="ГС_МелкийТекст"/>
    <w:link w:val="afffffffffffe"/>
    <w:qFormat/>
    <w:rsid w:val="006A6BB2"/>
    <w:pPr>
      <w:spacing w:before="40" w:after="40"/>
    </w:pPr>
    <w:rPr>
      <w:rFonts w:ascii="Times New Roman" w:eastAsia="ArialMT" w:hAnsi="Times New Roman"/>
      <w:szCs w:val="22"/>
    </w:rPr>
  </w:style>
  <w:style w:type="paragraph" w:customStyle="1" w:styleId="affffffffffff">
    <w:name w:val="ГС_НазвСтолбца"/>
    <w:basedOn w:val="afffffffffffd"/>
    <w:link w:val="affffffffffff0"/>
    <w:rsid w:val="006A6BB2"/>
    <w:pPr>
      <w:keepNext/>
      <w:jc w:val="center"/>
    </w:pPr>
    <w:rPr>
      <w:b/>
      <w:bCs/>
    </w:rPr>
  </w:style>
  <w:style w:type="paragraph" w:customStyle="1" w:styleId="a0">
    <w:name w:val="ГС_СписМелкМарк"/>
    <w:link w:val="affffffffffff1"/>
    <w:rsid w:val="006A6BB2"/>
    <w:pPr>
      <w:numPr>
        <w:numId w:val="41"/>
      </w:numPr>
      <w:tabs>
        <w:tab w:val="left" w:pos="284"/>
        <w:tab w:val="left" w:pos="567"/>
        <w:tab w:val="left" w:pos="851"/>
        <w:tab w:val="left" w:pos="1134"/>
      </w:tabs>
      <w:spacing w:before="40" w:after="40"/>
    </w:pPr>
    <w:rPr>
      <w:rFonts w:ascii="Times New Roman" w:hAnsi="Times New Roman"/>
      <w:szCs w:val="24"/>
    </w:rPr>
  </w:style>
  <w:style w:type="character" w:customStyle="1" w:styleId="afffffffffffe">
    <w:name w:val="ГС_МелкийТекст Знак"/>
    <w:link w:val="afffffffffffd"/>
    <w:qFormat/>
    <w:locked/>
    <w:rsid w:val="006A6BB2"/>
    <w:rPr>
      <w:rFonts w:ascii="Times New Roman" w:eastAsia="ArialMT" w:hAnsi="Times New Roman"/>
      <w:szCs w:val="22"/>
    </w:rPr>
  </w:style>
  <w:style w:type="character" w:customStyle="1" w:styleId="affffffffffff0">
    <w:name w:val="ГС_НазвСтолбца Знак"/>
    <w:link w:val="affffffffffff"/>
    <w:rsid w:val="006A6BB2"/>
    <w:rPr>
      <w:rFonts w:ascii="Times New Roman" w:eastAsia="ArialMT" w:hAnsi="Times New Roman"/>
      <w:b/>
      <w:bCs/>
      <w:szCs w:val="22"/>
    </w:rPr>
  </w:style>
  <w:style w:type="character" w:customStyle="1" w:styleId="affffffffffff1">
    <w:name w:val="ГС_СписМелкМарк Знак"/>
    <w:link w:val="a0"/>
    <w:qFormat/>
    <w:rsid w:val="006A6BB2"/>
    <w:rPr>
      <w:rFonts w:ascii="Times New Roman" w:hAnsi="Times New Roman"/>
      <w:szCs w:val="24"/>
    </w:rPr>
  </w:style>
  <w:style w:type="paragraph" w:customStyle="1" w:styleId="Default">
    <w:name w:val="Default"/>
    <w:rsid w:val="00B865EC"/>
    <w:pPr>
      <w:autoSpaceDE w:val="0"/>
      <w:autoSpaceDN w:val="0"/>
      <w:adjustRightInd w:val="0"/>
    </w:pPr>
    <w:rPr>
      <w:rFonts w:ascii="Times New Roman" w:hAnsi="Times New Roman"/>
      <w:color w:val="000000"/>
      <w:sz w:val="24"/>
      <w:szCs w:val="24"/>
    </w:rPr>
  </w:style>
  <w:style w:type="paragraph" w:customStyle="1" w:styleId="affffffffffff2">
    <w:name w:val="ГС_Основной_текст"/>
    <w:link w:val="affffffffffff3"/>
    <w:rsid w:val="009741E3"/>
    <w:pPr>
      <w:tabs>
        <w:tab w:val="left" w:pos="851"/>
      </w:tabs>
      <w:spacing w:before="60" w:after="60" w:line="360" w:lineRule="auto"/>
      <w:ind w:firstLine="851"/>
      <w:contextualSpacing/>
      <w:jc w:val="both"/>
    </w:pPr>
    <w:rPr>
      <w:rFonts w:ascii="Times New Roman" w:hAnsi="Times New Roman"/>
      <w:snapToGrid w:val="0"/>
      <w:sz w:val="24"/>
      <w:szCs w:val="24"/>
    </w:rPr>
  </w:style>
  <w:style w:type="character" w:customStyle="1" w:styleId="affffffffffff3">
    <w:name w:val="ГС_Основной_текст Знак"/>
    <w:link w:val="affffffffffff2"/>
    <w:rsid w:val="009741E3"/>
    <w:rPr>
      <w:rFonts w:ascii="Times New Roman" w:hAnsi="Times New Roman"/>
      <w:snapToGrid w:val="0"/>
      <w:sz w:val="24"/>
      <w:szCs w:val="24"/>
    </w:rPr>
  </w:style>
  <w:style w:type="character" w:customStyle="1" w:styleId="afffffffffffb">
    <w:name w:val="ГС_Список_МаркОтст Знак"/>
    <w:link w:val="af6"/>
    <w:qFormat/>
    <w:rsid w:val="009741E3"/>
    <w:rPr>
      <w:rFonts w:ascii="Times New Roman" w:hAnsi="Times New Roman"/>
      <w:sz w:val="24"/>
    </w:rPr>
  </w:style>
  <w:style w:type="table" w:customStyle="1" w:styleId="GR1">
    <w:name w:val="Сетка таблицы GR1"/>
    <w:basedOn w:val="afc"/>
    <w:next w:val="aff9"/>
    <w:rsid w:val="00F454D5"/>
    <w:pPr>
      <w:pBdr>
        <w:top w:val="none" w:sz="4" w:space="0" w:color="000000"/>
        <w:left w:val="none" w:sz="4" w:space="0" w:color="000000"/>
        <w:bottom w:val="none" w:sz="4" w:space="0" w:color="000000"/>
        <w:right w:val="none" w:sz="4" w:space="0" w:color="000000"/>
        <w:between w:val="none" w:sz="4" w:space="0" w:color="000000"/>
      </w:pBdr>
    </w:pPr>
    <w:rPr>
      <w:rFonts w:ascii="Times New Roman" w:hAnsi="Times New Roman"/>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
    <w:name w:val="ОБР-ТАБЛИЦА"/>
    <w:basedOn w:val="affffffffff9"/>
    <w:link w:val="-0"/>
    <w:qFormat/>
    <w:rsid w:val="00EB62CE"/>
    <w:pPr>
      <w:spacing w:after="60" w:line="240" w:lineRule="auto"/>
    </w:pPr>
    <w:rPr>
      <w:noProof/>
    </w:rPr>
  </w:style>
  <w:style w:type="character" w:customStyle="1" w:styleId="-0">
    <w:name w:val="ОБР-ТАБЛИЦА Знак"/>
    <w:basedOn w:val="affffffffffa"/>
    <w:link w:val="-"/>
    <w:rsid w:val="00EB62CE"/>
    <w:rPr>
      <w:rFonts w:ascii="Times New Roman" w:hAnsi="Times New Roman"/>
      <w:noProof/>
      <w:sz w:val="24"/>
      <w:szCs w:val="18"/>
    </w:rPr>
  </w:style>
  <w:style w:type="paragraph" w:customStyle="1" w:styleId="-3">
    <w:name w:val="ОБР-ТТ"/>
    <w:basedOn w:val="affffffffffb"/>
    <w:link w:val="-4"/>
    <w:qFormat/>
    <w:rsid w:val="00EB62CE"/>
    <w:pPr>
      <w:spacing w:line="300" w:lineRule="auto"/>
    </w:pPr>
    <w:rPr>
      <w:b w:val="0"/>
      <w:bCs/>
      <w:szCs w:val="24"/>
    </w:rPr>
  </w:style>
  <w:style w:type="character" w:customStyle="1" w:styleId="affffffffffc">
    <w:name w:val="ОБР_Шапка таблицы Знак"/>
    <w:basedOn w:val="affffffffff8"/>
    <w:link w:val="affffffffffb"/>
    <w:rsid w:val="00EB62CE"/>
    <w:rPr>
      <w:rFonts w:ascii="Times New Roman" w:hAnsi="Times New Roman"/>
      <w:b/>
      <w:sz w:val="24"/>
    </w:rPr>
  </w:style>
  <w:style w:type="character" w:customStyle="1" w:styleId="-4">
    <w:name w:val="ОБР-ТТ Знак"/>
    <w:basedOn w:val="affffffffffc"/>
    <w:link w:val="-3"/>
    <w:rsid w:val="00EB62CE"/>
    <w:rPr>
      <w:rFonts w:ascii="Times New Roman" w:hAnsi="Times New Roman"/>
      <w:b w:val="0"/>
      <w:bCs/>
      <w:sz w:val="24"/>
      <w:szCs w:val="24"/>
    </w:rPr>
  </w:style>
  <w:style w:type="paragraph" w:customStyle="1" w:styleId="-1">
    <w:name w:val="ОБР-1список"/>
    <w:basedOn w:val="afa"/>
    <w:link w:val="-10"/>
    <w:qFormat/>
    <w:rsid w:val="004D18B0"/>
    <w:pPr>
      <w:keepLines/>
      <w:numPr>
        <w:numId w:val="42"/>
      </w:numPr>
    </w:pPr>
    <w:rPr>
      <w:szCs w:val="20"/>
      <w:lang w:eastAsia="ru-RU"/>
    </w:rPr>
  </w:style>
  <w:style w:type="character" w:customStyle="1" w:styleId="-10">
    <w:name w:val="ОБР-1список Знак"/>
    <w:basedOn w:val="afb"/>
    <w:link w:val="-1"/>
    <w:rsid w:val="004D18B0"/>
    <w:rPr>
      <w:rFonts w:ascii="Times New Roman" w:hAnsi="Times New Roman"/>
      <w:sz w:val="24"/>
    </w:rPr>
  </w:style>
  <w:style w:type="character" w:customStyle="1" w:styleId="affffffffffff4">
    <w:name w:val="Другое_"/>
    <w:basedOn w:val="afb"/>
    <w:link w:val="affffffffffff5"/>
    <w:rsid w:val="004D18B0"/>
    <w:rPr>
      <w:rFonts w:ascii="Times New Roman" w:hAnsi="Times New Roman"/>
      <w:sz w:val="28"/>
      <w:szCs w:val="28"/>
    </w:rPr>
  </w:style>
  <w:style w:type="paragraph" w:customStyle="1" w:styleId="affffffffffff5">
    <w:name w:val="Другое"/>
    <w:basedOn w:val="afa"/>
    <w:link w:val="affffffffffff4"/>
    <w:rsid w:val="004D18B0"/>
    <w:pPr>
      <w:widowControl w:val="0"/>
      <w:spacing w:line="240" w:lineRule="auto"/>
      <w:ind w:firstLine="400"/>
      <w:jc w:val="left"/>
    </w:pPr>
    <w:rPr>
      <w:sz w:val="28"/>
      <w:szCs w:val="28"/>
      <w:lang w:eastAsia="ru-RU"/>
    </w:rPr>
  </w:style>
  <w:style w:type="paragraph" w:customStyle="1" w:styleId="SB">
    <w:name w:val="SB_А"/>
    <w:basedOn w:val="afa"/>
    <w:link w:val="SB0"/>
    <w:qFormat/>
    <w:rsid w:val="004738E3"/>
    <w:pPr>
      <w:spacing w:before="60" w:after="60" w:line="276" w:lineRule="auto"/>
      <w:ind w:firstLine="720"/>
    </w:pPr>
    <w:rPr>
      <w:rFonts w:eastAsiaTheme="minorHAnsi" w:cstheme="minorBidi"/>
      <w:sz w:val="26"/>
      <w:szCs w:val="26"/>
    </w:rPr>
  </w:style>
  <w:style w:type="character" w:customStyle="1" w:styleId="SB0">
    <w:name w:val="SB_А Знак"/>
    <w:basedOn w:val="afb"/>
    <w:link w:val="SB"/>
    <w:rsid w:val="004738E3"/>
    <w:rPr>
      <w:rFonts w:ascii="Times New Roman" w:eastAsiaTheme="minorHAnsi" w:hAnsi="Times New Roman" w:cstheme="minorBidi"/>
      <w:sz w:val="26"/>
      <w:szCs w:val="26"/>
      <w:lang w:eastAsia="en-US"/>
    </w:rPr>
  </w:style>
  <w:style w:type="table" w:styleId="45">
    <w:name w:val="Table Classic 4"/>
    <w:basedOn w:val="afc"/>
    <w:rsid w:val="00C80851"/>
    <w:pPr>
      <w:spacing w:line="360" w:lineRule="auto"/>
      <w:ind w:firstLine="851"/>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127">
    <w:name w:val="Ст_МелкийТекст_12"/>
    <w:basedOn w:val="afa"/>
    <w:qFormat/>
    <w:rsid w:val="00C80851"/>
    <w:pPr>
      <w:tabs>
        <w:tab w:val="left" w:pos="851"/>
      </w:tabs>
      <w:spacing w:line="240" w:lineRule="auto"/>
      <w:ind w:firstLine="0"/>
      <w:jc w:val="left"/>
    </w:pPr>
    <w:rPr>
      <w:rFonts w:eastAsiaTheme="minorHAnsi"/>
      <w:lang w:val="en-US"/>
    </w:rPr>
  </w:style>
  <w:style w:type="paragraph" w:customStyle="1" w:styleId="2">
    <w:name w:val="ГС_Заголовок2_прил"/>
    <w:basedOn w:val="26"/>
    <w:next w:val="affffffffffff2"/>
    <w:rsid w:val="00AC32B6"/>
    <w:pPr>
      <w:keepLines w:val="0"/>
      <w:widowControl/>
      <w:numPr>
        <w:numId w:val="43"/>
      </w:numPr>
      <w:tabs>
        <w:tab w:val="clear" w:pos="1134"/>
        <w:tab w:val="clear" w:pos="1276"/>
      </w:tabs>
      <w:spacing w:before="180" w:after="180" w:line="240" w:lineRule="auto"/>
      <w:jc w:val="left"/>
    </w:pPr>
    <w:rPr>
      <w:rFonts w:ascii="Arial" w:hAnsi="Arial"/>
      <w:bCs w:val="0"/>
      <w:i/>
      <w:iCs w:val="0"/>
      <w:kern w:val="28"/>
      <w:sz w:val="28"/>
    </w:rPr>
  </w:style>
  <w:style w:type="paragraph" w:customStyle="1" w:styleId="1">
    <w:name w:val="ГС_Заголовок1_прил"/>
    <w:basedOn w:val="12"/>
    <w:next w:val="affffffffffff2"/>
    <w:rsid w:val="00AC32B6"/>
    <w:pPr>
      <w:numPr>
        <w:numId w:val="43"/>
      </w:numPr>
      <w:tabs>
        <w:tab w:val="clear" w:pos="851"/>
        <w:tab w:val="left" w:pos="1213"/>
      </w:tabs>
      <w:spacing w:before="180" w:after="180" w:line="240" w:lineRule="auto"/>
      <w:jc w:val="center"/>
    </w:pPr>
    <w:rPr>
      <w:rFonts w:ascii="Arial" w:eastAsia="Times New Roman" w:hAnsi="Arial"/>
      <w:kern w:val="28"/>
      <w:sz w:val="28"/>
    </w:rPr>
  </w:style>
  <w:style w:type="paragraph" w:customStyle="1" w:styleId="3">
    <w:name w:val="ГС_Заголовок3_прил"/>
    <w:basedOn w:val="33"/>
    <w:next w:val="affffffffffff2"/>
    <w:rsid w:val="00AC32B6"/>
    <w:pPr>
      <w:numPr>
        <w:numId w:val="43"/>
      </w:numPr>
      <w:tabs>
        <w:tab w:val="clear" w:pos="1276"/>
      </w:tabs>
      <w:spacing w:before="240" w:after="240" w:line="240" w:lineRule="auto"/>
      <w:jc w:val="left"/>
    </w:pPr>
    <w:rPr>
      <w:rFonts w:ascii="Arial" w:hAnsi="Arial"/>
      <w:bCs w:val="0"/>
      <w:szCs w:val="24"/>
    </w:rPr>
  </w:style>
  <w:style w:type="paragraph" w:customStyle="1" w:styleId="4">
    <w:name w:val="ГС_Заголовок4_прил"/>
    <w:basedOn w:val="41"/>
    <w:next w:val="affffffffffff2"/>
    <w:rsid w:val="00AC32B6"/>
    <w:pPr>
      <w:numPr>
        <w:numId w:val="43"/>
      </w:numPr>
      <w:tabs>
        <w:tab w:val="clear" w:pos="1418"/>
      </w:tabs>
      <w:spacing w:after="240" w:line="240" w:lineRule="auto"/>
      <w:jc w:val="left"/>
    </w:pPr>
    <w:rPr>
      <w:rFonts w:ascii="Arial" w:hAnsi="Arial"/>
      <w:bCs w:val="0"/>
      <w:i/>
      <w:snapToGrid w:val="0"/>
      <w:szCs w:val="24"/>
    </w:rPr>
  </w:style>
  <w:style w:type="paragraph" w:customStyle="1" w:styleId="51">
    <w:name w:val="ГС_Заголовок5_прил"/>
    <w:basedOn w:val="54"/>
    <w:next w:val="affffffffffff2"/>
    <w:rsid w:val="00AC32B6"/>
    <w:pPr>
      <w:keepNext/>
      <w:numPr>
        <w:numId w:val="43"/>
      </w:numPr>
      <w:tabs>
        <w:tab w:val="clear" w:pos="1701"/>
      </w:tabs>
      <w:spacing w:before="120" w:after="240" w:line="240" w:lineRule="auto"/>
      <w:jc w:val="left"/>
    </w:pPr>
    <w:rPr>
      <w:rFonts w:ascii="Arial" w:hAnsi="Arial"/>
      <w:bCs w:val="0"/>
      <w:iCs w:val="0"/>
      <w:snapToGrid w:val="0"/>
      <w:sz w:val="22"/>
      <w:szCs w:val="20"/>
    </w:rPr>
  </w:style>
  <w:style w:type="paragraph" w:customStyle="1" w:styleId="6">
    <w:name w:val="ГС_Заголовок6_прил"/>
    <w:basedOn w:val="61"/>
    <w:next w:val="affffffffffff2"/>
    <w:rsid w:val="00AC32B6"/>
    <w:pPr>
      <w:keepNext/>
      <w:numPr>
        <w:numId w:val="43"/>
      </w:numPr>
      <w:spacing w:before="120" w:after="240" w:line="240" w:lineRule="auto"/>
      <w:jc w:val="left"/>
    </w:pPr>
    <w:rPr>
      <w:rFonts w:ascii="Arial" w:hAnsi="Arial"/>
      <w:bCs w:val="0"/>
      <w:i/>
      <w:snapToGrid w:val="0"/>
      <w:sz w:val="22"/>
      <w:szCs w:val="20"/>
    </w:rPr>
  </w:style>
  <w:style w:type="paragraph" w:styleId="5">
    <w:name w:val="List Number 5"/>
    <w:basedOn w:val="afa"/>
    <w:rsid w:val="00E57DB2"/>
    <w:pPr>
      <w:numPr>
        <w:numId w:val="44"/>
      </w:numPr>
      <w:tabs>
        <w:tab w:val="left" w:pos="3686"/>
      </w:tabs>
    </w:pPr>
    <w:rPr>
      <w:rFonts w:eastAsiaTheme="minorHAnsi" w:cstheme="minorBidi"/>
    </w:rPr>
  </w:style>
  <w:style w:type="character" w:customStyle="1" w:styleId="29pt">
    <w:name w:val="Основной текст (2) + 9 pt"/>
    <w:aliases w:val="Полужирный,Не курсив"/>
    <w:basedOn w:val="afb"/>
    <w:rsid w:val="00F8641D"/>
    <w:rPr>
      <w:rFonts w:ascii="Times New Roman" w:eastAsia="Times New Roman" w:hAnsi="Times New Roman" w:cs="Times New Roman" w:hint="default"/>
      <w:b/>
      <w:bCs/>
      <w:i/>
      <w:iCs/>
      <w:smallCaps w:val="0"/>
      <w:strike w:val="0"/>
      <w:dstrike w:val="0"/>
      <w:color w:val="000000"/>
      <w:spacing w:val="0"/>
      <w:w w:val="100"/>
      <w:position w:val="0"/>
      <w:sz w:val="18"/>
      <w:szCs w:val="18"/>
      <w:u w:val="none"/>
      <w:effect w:val="none"/>
      <w:lang w:val="ru-RU" w:eastAsia="ru-RU" w:bidi="ru-RU"/>
    </w:rPr>
  </w:style>
  <w:style w:type="character" w:customStyle="1" w:styleId="285pt">
    <w:name w:val="Основной текст (2) + 8;5 pt;Не курсив"/>
    <w:basedOn w:val="afb"/>
    <w:rsid w:val="00F8641D"/>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numbering" w:customStyle="1" w:styleId="a5">
    <w:name w:val="Список приложение"/>
    <w:uiPriority w:val="99"/>
    <w:rsid w:val="00F466D7"/>
    <w:pPr>
      <w:numPr>
        <w:numId w:val="45"/>
      </w:numPr>
    </w:pPr>
  </w:style>
  <w:style w:type="paragraph" w:customStyle="1" w:styleId="-5">
    <w:name w:val="ГОСТ-абзац"/>
    <w:basedOn w:val="afa"/>
    <w:link w:val="-6"/>
    <w:qFormat/>
    <w:rsid w:val="003B027D"/>
    <w:pPr>
      <w:ind w:firstLine="709"/>
    </w:pPr>
    <w:rPr>
      <w:rFonts w:cs="Calibri"/>
      <w:lang w:eastAsia="ar-SA"/>
    </w:rPr>
  </w:style>
  <w:style w:type="character" w:customStyle="1" w:styleId="-6">
    <w:name w:val="ГОСТ-абзац Знак"/>
    <w:basedOn w:val="afb"/>
    <w:link w:val="-5"/>
    <w:rsid w:val="003B027D"/>
    <w:rPr>
      <w:rFonts w:ascii="Times New Roman" w:hAnsi="Times New Roman" w:cs="Calibri"/>
      <w:sz w:val="24"/>
      <w:szCs w:val="24"/>
      <w:lang w:eastAsia="ar-SA"/>
    </w:rPr>
  </w:style>
  <w:style w:type="paragraph" w:customStyle="1" w:styleId="-7">
    <w:name w:val="ЕМИАС-Таблица"/>
    <w:basedOn w:val="aff7"/>
    <w:link w:val="-8"/>
    <w:qFormat/>
    <w:rsid w:val="003B027D"/>
    <w:pPr>
      <w:keepNext/>
      <w:spacing w:before="0"/>
      <w:jc w:val="right"/>
    </w:pPr>
    <w:rPr>
      <w:b/>
      <w:bCs/>
      <w:iCs w:val="0"/>
      <w:szCs w:val="24"/>
    </w:rPr>
  </w:style>
  <w:style w:type="character" w:customStyle="1" w:styleId="-8">
    <w:name w:val="ЕМИАС-Таблица Знак"/>
    <w:basedOn w:val="afb"/>
    <w:link w:val="-7"/>
    <w:rsid w:val="003B027D"/>
    <w:rPr>
      <w:rFonts w:ascii="Times New Roman" w:hAnsi="Times New Roman"/>
      <w:b/>
      <w:bCs/>
      <w:sz w:val="24"/>
      <w:szCs w:val="24"/>
      <w:lang w:eastAsia="en-US"/>
    </w:rPr>
  </w:style>
  <w:style w:type="paragraph" w:customStyle="1" w:styleId="BZ1">
    <w:name w:val="BZ_список_1"/>
    <w:next w:val="afa"/>
    <w:rsid w:val="005A57AB"/>
    <w:pPr>
      <w:numPr>
        <w:numId w:val="46"/>
      </w:numPr>
      <w:tabs>
        <w:tab w:val="right" w:pos="1134"/>
      </w:tabs>
      <w:spacing w:before="60" w:after="60"/>
      <w:jc w:val="both"/>
    </w:pPr>
    <w:rPr>
      <w:rFonts w:ascii="Times New Roman" w:eastAsia="Calibri" w:hAnsi="Times New Roman"/>
      <w:sz w:val="26"/>
      <w:szCs w:val="26"/>
    </w:rPr>
  </w:style>
  <w:style w:type="paragraph" w:customStyle="1" w:styleId="affffffffffff6">
    <w:name w:val="Абзац основной"/>
    <w:basedOn w:val="afa"/>
    <w:link w:val="affffffffffff7"/>
    <w:qFormat/>
    <w:rsid w:val="005A57AB"/>
    <w:pPr>
      <w:spacing w:before="40" w:after="40" w:line="288" w:lineRule="auto"/>
      <w:ind w:firstLine="720"/>
    </w:pPr>
    <w:rPr>
      <w:rFonts w:eastAsiaTheme="minorHAnsi" w:cstheme="minorBidi"/>
      <w:sz w:val="26"/>
      <w:lang w:eastAsia="ru-RU"/>
    </w:rPr>
  </w:style>
  <w:style w:type="character" w:customStyle="1" w:styleId="affffffffffff7">
    <w:name w:val="Абзац основной Знак"/>
    <w:basedOn w:val="afb"/>
    <w:link w:val="affffffffffff6"/>
    <w:rsid w:val="005A57AB"/>
    <w:rPr>
      <w:rFonts w:ascii="Times New Roman" w:eastAsiaTheme="minorHAnsi" w:hAnsi="Times New Roman" w:cstheme="minorBidi"/>
      <w:sz w:val="26"/>
      <w:szCs w:val="24"/>
    </w:rPr>
  </w:style>
  <w:style w:type="character" w:customStyle="1" w:styleId="tocoutline">
    <w:name w:val="tocoutline"/>
    <w:basedOn w:val="afb"/>
    <w:rsid w:val="00A957E3"/>
  </w:style>
  <w:style w:type="paragraph" w:customStyle="1" w:styleId="SB1">
    <w:name w:val="SB_Сп_1"/>
    <w:basedOn w:val="afa"/>
    <w:link w:val="SB10"/>
    <w:qFormat/>
    <w:rsid w:val="00E34EB9"/>
    <w:pPr>
      <w:tabs>
        <w:tab w:val="left" w:pos="1276"/>
      </w:tabs>
      <w:spacing w:before="60" w:after="60" w:line="276" w:lineRule="auto"/>
      <w:ind w:firstLine="0"/>
      <w:contextualSpacing/>
    </w:pPr>
    <w:rPr>
      <w:rFonts w:eastAsia="Calibri"/>
      <w:sz w:val="26"/>
      <w:szCs w:val="26"/>
      <w:lang w:eastAsia="ru-RU"/>
    </w:rPr>
  </w:style>
  <w:style w:type="character" w:customStyle="1" w:styleId="SB10">
    <w:name w:val="SB_Сп_1 Знак"/>
    <w:basedOn w:val="afb"/>
    <w:link w:val="SB1"/>
    <w:rsid w:val="00E34EB9"/>
    <w:rPr>
      <w:rFonts w:ascii="Times New Roman" w:eastAsia="Calibri" w:hAnsi="Times New Roman"/>
      <w:sz w:val="26"/>
      <w:szCs w:val="26"/>
    </w:rPr>
  </w:style>
  <w:style w:type="table" w:customStyle="1" w:styleId="2f2">
    <w:name w:val="Сетка таблицы2"/>
    <w:basedOn w:val="afc"/>
    <w:next w:val="aff9"/>
    <w:uiPriority w:val="99"/>
    <w:rsid w:val="00080BA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3">
    <w:name w:val="Заголовок 2 Приложение"/>
    <w:basedOn w:val="26"/>
    <w:next w:val="afa"/>
    <w:qFormat/>
    <w:rsid w:val="00843960"/>
    <w:pPr>
      <w:keepLines w:val="0"/>
      <w:widowControl/>
      <w:numPr>
        <w:ilvl w:val="0"/>
        <w:numId w:val="0"/>
      </w:numPr>
      <w:tabs>
        <w:tab w:val="clear" w:pos="1134"/>
        <w:tab w:val="clear" w:pos="1276"/>
        <w:tab w:val="num" w:pos="576"/>
      </w:tabs>
      <w:spacing w:before="240" w:after="240" w:line="240" w:lineRule="auto"/>
      <w:ind w:left="576" w:hanging="576"/>
      <w:jc w:val="left"/>
    </w:pPr>
    <w:rPr>
      <w:rFonts w:cs="Arial CYR"/>
      <w:iCs w:val="0"/>
      <w:sz w:val="32"/>
      <w:szCs w:val="32"/>
    </w:rPr>
  </w:style>
  <w:style w:type="paragraph" w:customStyle="1" w:styleId="3c">
    <w:name w:val="Заголовок 3 Приложение"/>
    <w:basedOn w:val="33"/>
    <w:next w:val="afa"/>
    <w:autoRedefine/>
    <w:qFormat/>
    <w:rsid w:val="00843960"/>
    <w:pPr>
      <w:keepLines/>
      <w:numPr>
        <w:ilvl w:val="0"/>
        <w:numId w:val="0"/>
      </w:numPr>
      <w:tabs>
        <w:tab w:val="clear" w:pos="1276"/>
        <w:tab w:val="num" w:pos="720"/>
      </w:tabs>
      <w:spacing w:before="240" w:line="240" w:lineRule="auto"/>
      <w:ind w:left="720" w:hanging="720"/>
      <w:jc w:val="left"/>
    </w:pPr>
    <w:rPr>
      <w:bCs w:val="0"/>
      <w:sz w:val="28"/>
      <w:szCs w:val="28"/>
    </w:rPr>
  </w:style>
  <w:style w:type="table" w:customStyle="1" w:styleId="181">
    <w:name w:val="Сетка таблицы18"/>
    <w:basedOn w:val="afc"/>
    <w:next w:val="aff9"/>
    <w:uiPriority w:val="59"/>
    <w:rsid w:val="003515A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fc"/>
    <w:next w:val="aff9"/>
    <w:uiPriority w:val="59"/>
    <w:rsid w:val="009D7C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C-2">
    <w:name w:val="NIC_Обычный-2"/>
    <w:link w:val="NIC-20"/>
    <w:qFormat/>
    <w:rsid w:val="00731D96"/>
    <w:pPr>
      <w:spacing w:before="40" w:after="40" w:line="360" w:lineRule="auto"/>
      <w:ind w:firstLine="709"/>
      <w:jc w:val="both"/>
    </w:pPr>
    <w:rPr>
      <w:rFonts w:ascii="Times New Roman" w:hAnsi="Times New Roman"/>
      <w:sz w:val="24"/>
      <w:szCs w:val="26"/>
    </w:rPr>
  </w:style>
  <w:style w:type="character" w:customStyle="1" w:styleId="NIC-20">
    <w:name w:val="NIC_Обычный-2 Знак"/>
    <w:link w:val="NIC-2"/>
    <w:qFormat/>
    <w:rsid w:val="00731D96"/>
    <w:rPr>
      <w:rFonts w:ascii="Times New Roman" w:hAnsi="Times New Roman"/>
      <w:sz w:val="24"/>
      <w:szCs w:val="26"/>
    </w:rPr>
  </w:style>
  <w:style w:type="character" w:customStyle="1" w:styleId="1ff0">
    <w:name w:val="Неразрешенное упоминание1"/>
    <w:basedOn w:val="afb"/>
    <w:uiPriority w:val="99"/>
    <w:semiHidden/>
    <w:unhideWhenUsed/>
    <w:rsid w:val="00793F23"/>
    <w:rPr>
      <w:color w:val="605E5C"/>
      <w:shd w:val="clear" w:color="auto" w:fill="E1DFDD"/>
    </w:rPr>
  </w:style>
  <w:style w:type="table" w:customStyle="1" w:styleId="116">
    <w:name w:val="Сетка таблицы11"/>
    <w:rsid w:val="000E509E"/>
    <w:rPr>
      <w:rFonts w:ascii="Calibri" w:eastAsia="Arial" w:hAnsi="Calibri"/>
      <w:sz w:val="22"/>
      <w:szCs w:val="22"/>
    </w:rPr>
    <w:tblPr>
      <w:tblCellMar>
        <w:top w:w="0" w:type="dxa"/>
        <w:left w:w="0" w:type="dxa"/>
        <w:bottom w:w="0" w:type="dxa"/>
        <w:right w:w="0" w:type="dxa"/>
      </w:tblCellMar>
    </w:tblPr>
  </w:style>
  <w:style w:type="paragraph" w:customStyle="1" w:styleId="NIC20">
    <w:name w:val="NIC_Заголовок_2"/>
    <w:link w:val="NIC21"/>
    <w:qFormat/>
    <w:rsid w:val="000625D4"/>
    <w:pPr>
      <w:keepNext/>
      <w:numPr>
        <w:ilvl w:val="1"/>
        <w:numId w:val="51"/>
      </w:numPr>
      <w:tabs>
        <w:tab w:val="left" w:pos="1276"/>
      </w:tabs>
      <w:spacing w:before="120" w:after="120" w:line="276" w:lineRule="auto"/>
      <w:jc w:val="both"/>
      <w:outlineLvl w:val="1"/>
    </w:pPr>
    <w:rPr>
      <w:rFonts w:ascii="Times New Roman" w:hAnsi="Times New Roman"/>
      <w:b/>
      <w:sz w:val="24"/>
      <w:szCs w:val="28"/>
    </w:rPr>
  </w:style>
  <w:style w:type="character" w:customStyle="1" w:styleId="NIC21">
    <w:name w:val="NIC_Заголовок_2 Знак"/>
    <w:link w:val="NIC20"/>
    <w:rsid w:val="000625D4"/>
    <w:rPr>
      <w:rFonts w:ascii="Times New Roman" w:hAnsi="Times New Roman"/>
      <w:b/>
      <w:sz w:val="24"/>
      <w:szCs w:val="28"/>
    </w:rPr>
  </w:style>
  <w:style w:type="paragraph" w:customStyle="1" w:styleId="NIC1">
    <w:name w:val="NIC_Заголовок_1"/>
    <w:autoRedefine/>
    <w:qFormat/>
    <w:rsid w:val="000625D4"/>
    <w:pPr>
      <w:pageBreakBefore/>
      <w:numPr>
        <w:numId w:val="51"/>
      </w:numPr>
      <w:tabs>
        <w:tab w:val="left" w:pos="567"/>
      </w:tabs>
      <w:spacing w:after="120" w:line="360" w:lineRule="auto"/>
      <w:jc w:val="both"/>
      <w:outlineLvl w:val="0"/>
    </w:pPr>
    <w:rPr>
      <w:rFonts w:ascii="Times New Roman Полужирный" w:hAnsi="Times New Roman Полужирный"/>
      <w:b/>
      <w:sz w:val="24"/>
      <w:szCs w:val="26"/>
    </w:rPr>
  </w:style>
  <w:style w:type="paragraph" w:customStyle="1" w:styleId="NIC33">
    <w:name w:val="NIC_Заголовок_33"/>
    <w:basedOn w:val="NIC20"/>
    <w:qFormat/>
    <w:rsid w:val="000625D4"/>
    <w:pPr>
      <w:numPr>
        <w:ilvl w:val="2"/>
      </w:numPr>
      <w:tabs>
        <w:tab w:val="clear" w:pos="1276"/>
        <w:tab w:val="clear" w:pos="1418"/>
      </w:tabs>
      <w:ind w:left="1577" w:hanging="284"/>
      <w:outlineLvl w:val="2"/>
    </w:pPr>
    <w:rPr>
      <w:szCs w:val="26"/>
    </w:rPr>
  </w:style>
  <w:style w:type="paragraph" w:customStyle="1" w:styleId="NIC4">
    <w:name w:val="NIC_Заголовок_4"/>
    <w:basedOn w:val="NIC33"/>
    <w:qFormat/>
    <w:rsid w:val="000625D4"/>
    <w:pPr>
      <w:numPr>
        <w:ilvl w:val="3"/>
      </w:numPr>
      <w:tabs>
        <w:tab w:val="clear" w:pos="1559"/>
      </w:tabs>
      <w:ind w:left="1940" w:hanging="284"/>
      <w:outlineLvl w:val="9"/>
    </w:pPr>
  </w:style>
  <w:style w:type="paragraph" w:customStyle="1" w:styleId="NIC10">
    <w:name w:val="NIC_Список 1"/>
    <w:basedOn w:val="afa"/>
    <w:link w:val="NIC11"/>
    <w:qFormat/>
    <w:rsid w:val="000625D4"/>
    <w:pPr>
      <w:widowControl w:val="0"/>
      <w:numPr>
        <w:numId w:val="52"/>
      </w:numPr>
      <w:spacing w:before="40" w:after="40"/>
      <w:ind w:left="993" w:hanging="284"/>
    </w:pPr>
    <w:rPr>
      <w:rFonts w:eastAsia="Tahoma"/>
      <w:kern w:val="24"/>
      <w:szCs w:val="26"/>
      <w:lang w:eastAsia="ru-RU"/>
    </w:rPr>
  </w:style>
  <w:style w:type="character" w:customStyle="1" w:styleId="NIC11">
    <w:name w:val="NIC_Список 1 Знак"/>
    <w:basedOn w:val="afb"/>
    <w:link w:val="NIC10"/>
    <w:locked/>
    <w:rsid w:val="000625D4"/>
    <w:rPr>
      <w:rFonts w:ascii="Times New Roman" w:eastAsia="Tahoma" w:hAnsi="Times New Roman"/>
      <w:kern w:val="24"/>
      <w:sz w:val="24"/>
      <w:szCs w:val="26"/>
    </w:rPr>
  </w:style>
  <w:style w:type="numbering" w:customStyle="1" w:styleId="1ai30">
    <w:name w:val="1 / a / i30"/>
    <w:basedOn w:val="afd"/>
    <w:next w:val="1ai"/>
    <w:uiPriority w:val="99"/>
    <w:unhideWhenUsed/>
    <w:rsid w:val="000625D4"/>
    <w:pPr>
      <w:numPr>
        <w:numId w:val="51"/>
      </w:numPr>
    </w:pPr>
  </w:style>
  <w:style w:type="numbering" w:styleId="1ai">
    <w:name w:val="Outline List 1"/>
    <w:basedOn w:val="afd"/>
    <w:semiHidden/>
    <w:unhideWhenUsed/>
    <w:rsid w:val="000625D4"/>
  </w:style>
  <w:style w:type="paragraph" w:customStyle="1" w:styleId="BZ10">
    <w:name w:val="BZ_Список 1"/>
    <w:basedOn w:val="afa"/>
    <w:link w:val="BZ11"/>
    <w:uiPriority w:val="39"/>
    <w:qFormat/>
    <w:rsid w:val="0092623C"/>
    <w:pPr>
      <w:numPr>
        <w:numId w:val="53"/>
      </w:numPr>
      <w:tabs>
        <w:tab w:val="left" w:pos="1134"/>
      </w:tabs>
      <w:ind w:left="0" w:firstLine="709"/>
    </w:pPr>
    <w:rPr>
      <w:sz w:val="28"/>
      <w:szCs w:val="28"/>
      <w:lang w:val="x-none" w:eastAsia="x-none"/>
    </w:rPr>
  </w:style>
  <w:style w:type="character" w:customStyle="1" w:styleId="BZ11">
    <w:name w:val="BZ_Список 1 Знак"/>
    <w:basedOn w:val="afb"/>
    <w:link w:val="BZ10"/>
    <w:uiPriority w:val="39"/>
    <w:rsid w:val="0092623C"/>
    <w:rPr>
      <w:rFonts w:ascii="Times New Roman" w:hAnsi="Times New Roman"/>
      <w:sz w:val="28"/>
      <w:szCs w:val="28"/>
      <w:lang w:val="x-none" w:eastAsia="x-none"/>
    </w:rPr>
  </w:style>
  <w:style w:type="paragraph" w:customStyle="1" w:styleId="123">
    <w:name w:val="ГС_Список_123"/>
    <w:rsid w:val="00295933"/>
    <w:pPr>
      <w:numPr>
        <w:numId w:val="54"/>
      </w:numPr>
      <w:spacing w:after="60" w:line="360" w:lineRule="auto"/>
      <w:contextualSpacing/>
      <w:jc w:val="both"/>
    </w:pPr>
    <w:rPr>
      <w:rFonts w:ascii="Times New Roman" w:hAnsi="Times New Roman"/>
      <w:sz w:val="24"/>
    </w:rPr>
  </w:style>
  <w:style w:type="paragraph" w:customStyle="1" w:styleId="affffffffffff8">
    <w:name w:val="!Обычный"/>
    <w:basedOn w:val="afa"/>
    <w:link w:val="affffffffffff9"/>
    <w:qFormat/>
    <w:rsid w:val="00295933"/>
    <w:pPr>
      <w:widowControl w:val="0"/>
      <w:shd w:val="clear" w:color="auto" w:fill="FFFFFF"/>
      <w:autoSpaceDE w:val="0"/>
      <w:autoSpaceDN w:val="0"/>
      <w:adjustRightInd w:val="0"/>
      <w:spacing w:before="60" w:after="60" w:line="276" w:lineRule="auto"/>
      <w:ind w:firstLine="709"/>
    </w:pPr>
    <w:rPr>
      <w:rFonts w:eastAsia="Calibri"/>
      <w:sz w:val="26"/>
      <w:szCs w:val="26"/>
    </w:rPr>
  </w:style>
  <w:style w:type="character" w:customStyle="1" w:styleId="affffffffffff9">
    <w:name w:val="!Обычный Знак"/>
    <w:link w:val="affffffffffff8"/>
    <w:rsid w:val="00295933"/>
    <w:rPr>
      <w:rFonts w:ascii="Times New Roman" w:eastAsia="Calibri" w:hAnsi="Times New Roman"/>
      <w:sz w:val="26"/>
      <w:szCs w:val="26"/>
      <w:shd w:val="clear" w:color="auto" w:fill="FFFFFF"/>
      <w:lang w:eastAsia="en-US"/>
    </w:rPr>
  </w:style>
  <w:style w:type="paragraph" w:customStyle="1" w:styleId="BZ">
    <w:name w:val="BZ_Таб_Ш"/>
    <w:link w:val="BZ0"/>
    <w:qFormat/>
    <w:rsid w:val="00B80DE6"/>
    <w:pPr>
      <w:spacing w:before="60" w:after="60"/>
      <w:jc w:val="center"/>
    </w:pPr>
    <w:rPr>
      <w:rFonts w:ascii="Times New Roman" w:hAnsi="Times New Roman"/>
      <w:b/>
      <w:sz w:val="24"/>
      <w:szCs w:val="24"/>
      <w:lang w:eastAsia="x-none"/>
    </w:rPr>
  </w:style>
  <w:style w:type="character" w:customStyle="1" w:styleId="BZ0">
    <w:name w:val="BZ_Таб_Ш Знак"/>
    <w:basedOn w:val="afb"/>
    <w:link w:val="BZ"/>
    <w:rsid w:val="00B80DE6"/>
    <w:rPr>
      <w:rFonts w:ascii="Times New Roman" w:hAnsi="Times New Roman"/>
      <w:b/>
      <w:sz w:val="24"/>
      <w:szCs w:val="24"/>
      <w:lang w:eastAsia="x-none"/>
    </w:rPr>
  </w:style>
  <w:style w:type="paragraph" w:customStyle="1" w:styleId="Subdescriptionlist">
    <w:name w:val="Sub description  list"/>
    <w:basedOn w:val="afa"/>
    <w:uiPriority w:val="39"/>
    <w:qFormat/>
    <w:rsid w:val="00B80DE6"/>
    <w:pPr>
      <w:numPr>
        <w:numId w:val="55"/>
      </w:numPr>
      <w:tabs>
        <w:tab w:val="clear" w:pos="2628"/>
        <w:tab w:val="num" w:pos="2438"/>
      </w:tabs>
      <w:spacing w:before="60" w:after="60" w:line="240" w:lineRule="auto"/>
      <w:jc w:val="left"/>
    </w:pPr>
    <w:rPr>
      <w:rFonts w:ascii="Arial" w:hAnsi="Arial"/>
      <w:noProof/>
      <w:sz w:val="20"/>
      <w:szCs w:val="20"/>
      <w:lang w:val="en-US"/>
    </w:rPr>
  </w:style>
  <w:style w:type="character" w:customStyle="1" w:styleId="fontstyle01">
    <w:name w:val="fontstyle01"/>
    <w:rsid w:val="00A0357A"/>
    <w:rPr>
      <w:rFonts w:ascii="Times New Roman" w:hAnsi="Times New Roman" w:cs="Times New Roman" w:hint="default"/>
      <w:b w:val="0"/>
      <w:bCs w:val="0"/>
      <w:i w:val="0"/>
      <w:iCs w:val="0"/>
      <w:color w:val="000000"/>
      <w:sz w:val="28"/>
      <w:szCs w:val="28"/>
    </w:rPr>
  </w:style>
  <w:style w:type="paragraph" w:customStyle="1" w:styleId="NV">
    <w:name w:val="NV_Сокр"/>
    <w:next w:val="SB"/>
    <w:link w:val="NV0"/>
    <w:rsid w:val="001A0A6F"/>
    <w:pPr>
      <w:spacing w:before="240" w:after="120" w:line="276" w:lineRule="auto"/>
    </w:pPr>
    <w:rPr>
      <w:rFonts w:ascii="Times New Roman" w:eastAsiaTheme="minorHAnsi" w:hAnsi="Times New Roman" w:cstheme="minorBidi"/>
      <w:b/>
      <w:caps/>
      <w:sz w:val="28"/>
      <w:szCs w:val="28"/>
      <w:lang w:eastAsia="en-US"/>
    </w:rPr>
  </w:style>
  <w:style w:type="character" w:customStyle="1" w:styleId="NV0">
    <w:name w:val="NV_Сокр Знак"/>
    <w:basedOn w:val="SB0"/>
    <w:link w:val="NV"/>
    <w:rsid w:val="001A0A6F"/>
    <w:rPr>
      <w:rFonts w:ascii="Times New Roman" w:eastAsiaTheme="minorHAnsi" w:hAnsi="Times New Roman" w:cstheme="minorBidi"/>
      <w:b/>
      <w:caps/>
      <w:sz w:val="28"/>
      <w:szCs w:val="28"/>
      <w:lang w:eastAsia="en-US"/>
    </w:rPr>
  </w:style>
  <w:style w:type="paragraph" w:customStyle="1" w:styleId="NIC22">
    <w:name w:val="NIC_Обычный2"/>
    <w:link w:val="NIC23"/>
    <w:qFormat/>
    <w:rsid w:val="001A0A6F"/>
    <w:pPr>
      <w:ind w:firstLine="709"/>
      <w:jc w:val="both"/>
    </w:pPr>
    <w:rPr>
      <w:rFonts w:ascii="Times New Roman" w:hAnsi="Times New Roman"/>
      <w:sz w:val="24"/>
      <w:szCs w:val="26"/>
    </w:rPr>
  </w:style>
  <w:style w:type="character" w:customStyle="1" w:styleId="NIC23">
    <w:name w:val="NIC_Обычный2 Знак"/>
    <w:link w:val="NIC22"/>
    <w:rsid w:val="001A0A6F"/>
    <w:rPr>
      <w:rFonts w:ascii="Times New Roman" w:hAnsi="Times New Roman"/>
      <w:sz w:val="24"/>
      <w:szCs w:val="26"/>
    </w:rPr>
  </w:style>
  <w:style w:type="paragraph" w:customStyle="1" w:styleId="NIC">
    <w:name w:val="NIC_Заг_Табл"/>
    <w:link w:val="NIC0"/>
    <w:qFormat/>
    <w:rsid w:val="00B0236B"/>
    <w:pPr>
      <w:keepNext/>
      <w:spacing w:before="120"/>
      <w:jc w:val="both"/>
    </w:pPr>
    <w:rPr>
      <w:rFonts w:ascii="Times New Roman" w:hAnsi="Times New Roman"/>
      <w:sz w:val="24"/>
    </w:rPr>
  </w:style>
  <w:style w:type="character" w:customStyle="1" w:styleId="NIC0">
    <w:name w:val="NIC_Заг_Табл Знак"/>
    <w:link w:val="NIC"/>
    <w:qFormat/>
    <w:rsid w:val="00B0236B"/>
    <w:rPr>
      <w:rFonts w:ascii="Times New Roman" w:hAnsi="Times New Roman"/>
      <w:sz w:val="24"/>
    </w:rPr>
  </w:style>
  <w:style w:type="paragraph" w:customStyle="1" w:styleId="NIC3">
    <w:name w:val="NIC_Рисунок"/>
    <w:basedOn w:val="NIC-2"/>
    <w:link w:val="NIC5"/>
    <w:qFormat/>
    <w:rsid w:val="00B0236B"/>
    <w:pPr>
      <w:spacing w:before="120" w:after="240"/>
      <w:ind w:firstLine="0"/>
      <w:jc w:val="center"/>
    </w:pPr>
  </w:style>
  <w:style w:type="character" w:customStyle="1" w:styleId="NIC5">
    <w:name w:val="NIC_Рисунок Знак"/>
    <w:basedOn w:val="NIC-20"/>
    <w:link w:val="NIC3"/>
    <w:qFormat/>
    <w:rsid w:val="00B0236B"/>
    <w:rPr>
      <w:rFonts w:ascii="Times New Roman" w:hAnsi="Times New Roman"/>
      <w:sz w:val="24"/>
      <w:szCs w:val="26"/>
    </w:rPr>
  </w:style>
  <w:style w:type="paragraph" w:customStyle="1" w:styleId="NIC2">
    <w:name w:val="NIC_Список 2"/>
    <w:basedOn w:val="afa"/>
    <w:link w:val="NIC24"/>
    <w:qFormat/>
    <w:rsid w:val="00B0236B"/>
    <w:pPr>
      <w:widowControl w:val="0"/>
      <w:numPr>
        <w:numId w:val="56"/>
      </w:numPr>
      <w:spacing w:before="40" w:after="40"/>
      <w:ind w:left="1701" w:hanging="425"/>
    </w:pPr>
    <w:rPr>
      <w:rFonts w:eastAsia="Tahoma" w:cs="Arial"/>
      <w:kern w:val="24"/>
      <w:szCs w:val="26"/>
    </w:rPr>
  </w:style>
  <w:style w:type="character" w:customStyle="1" w:styleId="NIC24">
    <w:name w:val="NIC_Список 2 Знак"/>
    <w:basedOn w:val="afb"/>
    <w:link w:val="NIC2"/>
    <w:locked/>
    <w:rsid w:val="00B0236B"/>
    <w:rPr>
      <w:rFonts w:ascii="Times New Roman" w:eastAsia="Tahoma" w:hAnsi="Times New Roman" w:cs="Arial"/>
      <w:kern w:val="24"/>
      <w:sz w:val="24"/>
      <w:szCs w:val="26"/>
      <w:lang w:eastAsia="en-US"/>
    </w:rPr>
  </w:style>
  <w:style w:type="paragraph" w:customStyle="1" w:styleId="s1">
    <w:name w:val="s_1"/>
    <w:basedOn w:val="afa"/>
    <w:rsid w:val="00822B18"/>
    <w:pPr>
      <w:spacing w:before="100" w:beforeAutospacing="1" w:after="100" w:afterAutospacing="1" w:line="240" w:lineRule="auto"/>
      <w:ind w:firstLine="0"/>
      <w:jc w:val="left"/>
    </w:pPr>
    <w:rPr>
      <w:lang w:eastAsia="ru-RU"/>
    </w:rPr>
  </w:style>
  <w:style w:type="paragraph" w:customStyle="1" w:styleId="3d">
    <w:name w:val="Название документа 3"/>
    <w:basedOn w:val="afa"/>
    <w:rsid w:val="00BC54F4"/>
    <w:pPr>
      <w:suppressAutoHyphens/>
      <w:spacing w:line="240" w:lineRule="auto"/>
      <w:ind w:firstLine="0"/>
      <w:jc w:val="center"/>
    </w:pPr>
    <w:rPr>
      <w:b/>
      <w:bCs/>
      <w:lang w:eastAsia="ru-RU"/>
    </w:rPr>
  </w:style>
  <w:style w:type="paragraph" w:customStyle="1" w:styleId="14">
    <w:name w:val="_Маркированный список уровня 1"/>
    <w:basedOn w:val="afa"/>
    <w:qFormat/>
    <w:rsid w:val="00537F17"/>
    <w:pPr>
      <w:numPr>
        <w:numId w:val="57"/>
      </w:numPr>
      <w:tabs>
        <w:tab w:val="left" w:pos="1134"/>
        <w:tab w:val="left" w:pos="9923"/>
      </w:tabs>
      <w:spacing w:line="288" w:lineRule="auto"/>
      <w:contextualSpacing/>
    </w:pPr>
    <w:rPr>
      <w:kern w:val="1"/>
      <w:sz w:val="28"/>
      <w:szCs w:val="28"/>
      <w:lang w:eastAsia="ar-SA"/>
    </w:rPr>
  </w:style>
  <w:style w:type="paragraph" w:customStyle="1" w:styleId="affffffffffffa">
    <w:name w:val="Т_Текст согласования"/>
    <w:basedOn w:val="affff6"/>
    <w:uiPriority w:val="99"/>
    <w:qFormat/>
    <w:rsid w:val="00537F17"/>
    <w:pPr>
      <w:spacing w:after="0" w:line="312" w:lineRule="auto"/>
      <w:ind w:firstLine="0"/>
    </w:pPr>
    <w:rPr>
      <w:rFonts w:ascii="Times New Roman" w:eastAsia="Calibri" w:hAnsi="Times New Roman" w:cs="Times New Roman"/>
      <w:sz w:val="24"/>
      <w:szCs w:val="22"/>
    </w:rPr>
  </w:style>
  <w:style w:type="paragraph" w:customStyle="1" w:styleId="-2">
    <w:name w:val="ВБ - ненум список 2 ур"/>
    <w:basedOn w:val="afa"/>
    <w:link w:val="-22"/>
    <w:rsid w:val="00003B80"/>
    <w:pPr>
      <w:numPr>
        <w:numId w:val="58"/>
      </w:numPr>
      <w:autoSpaceDE w:val="0"/>
      <w:autoSpaceDN w:val="0"/>
      <w:adjustRightInd w:val="0"/>
      <w:spacing w:line="276" w:lineRule="auto"/>
    </w:pPr>
    <w:rPr>
      <w:rFonts w:ascii="Arial Narrow" w:hAnsi="Arial Narrow" w:cs="MSTT31b35e9446O09703800"/>
      <w:lang w:eastAsia="ru-RU"/>
    </w:rPr>
  </w:style>
  <w:style w:type="character" w:customStyle="1" w:styleId="-22">
    <w:name w:val="ВБ - ненум список 2 ур Знак"/>
    <w:basedOn w:val="afb"/>
    <w:link w:val="-2"/>
    <w:rsid w:val="00003B80"/>
    <w:rPr>
      <w:rFonts w:ascii="Arial Narrow" w:hAnsi="Arial Narrow" w:cs="MSTT31b35e9446O09703800"/>
      <w:sz w:val="24"/>
      <w:szCs w:val="24"/>
    </w:rPr>
  </w:style>
  <w:style w:type="numbering" w:customStyle="1" w:styleId="17">
    <w:name w:val="МЭШ_маркеры1"/>
    <w:uiPriority w:val="99"/>
    <w:rsid w:val="00E91420"/>
    <w:pPr>
      <w:numPr>
        <w:numId w:val="31"/>
      </w:numPr>
    </w:pPr>
  </w:style>
  <w:style w:type="numbering" w:customStyle="1" w:styleId="210">
    <w:name w:val="МЭШ_список нумерованный 21"/>
    <w:uiPriority w:val="99"/>
    <w:rsid w:val="00E91420"/>
    <w:pPr>
      <w:numPr>
        <w:numId w:val="36"/>
      </w:numPr>
    </w:pPr>
  </w:style>
  <w:style w:type="paragraph" w:customStyle="1" w:styleId="3e">
    <w:name w:val="Основной текст3"/>
    <w:basedOn w:val="afa"/>
    <w:rsid w:val="00D3244E"/>
    <w:pPr>
      <w:widowControl w:val="0"/>
      <w:shd w:val="clear" w:color="auto" w:fill="FFFFFF"/>
      <w:spacing w:before="840" w:after="60" w:line="0" w:lineRule="atLeast"/>
      <w:ind w:hanging="340"/>
      <w:jc w:val="left"/>
    </w:pPr>
    <w:rPr>
      <w:sz w:val="28"/>
      <w:szCs w:val="28"/>
      <w:lang w:eastAsia="ru-RU"/>
    </w:rPr>
  </w:style>
  <w:style w:type="paragraph" w:customStyle="1" w:styleId="SL2">
    <w:name w:val="SL_Заголовок документа 2 часть"/>
    <w:basedOn w:val="afa"/>
    <w:next w:val="afa"/>
    <w:link w:val="SL20"/>
    <w:qFormat/>
    <w:rsid w:val="001F2C78"/>
    <w:pPr>
      <w:jc w:val="center"/>
    </w:pPr>
    <w:rPr>
      <w:rFonts w:ascii="Arial" w:hAnsi="Arial"/>
      <w:b/>
      <w:sz w:val="26"/>
      <w:szCs w:val="36"/>
    </w:rPr>
  </w:style>
  <w:style w:type="character" w:customStyle="1" w:styleId="SL20">
    <w:name w:val="SL_Заголовок документа 2 часть Знак"/>
    <w:link w:val="SL2"/>
    <w:rsid w:val="001F2C78"/>
    <w:rPr>
      <w:b/>
      <w:sz w:val="26"/>
      <w:szCs w:val="36"/>
      <w:lang w:eastAsia="en-US"/>
    </w:rPr>
  </w:style>
  <w:style w:type="paragraph" w:customStyle="1" w:styleId="gpotype">
    <w:name w:val="gpotype"/>
    <w:basedOn w:val="afa"/>
    <w:rsid w:val="001F2C78"/>
    <w:pPr>
      <w:keepLines/>
      <w:spacing w:before="100" w:beforeAutospacing="1" w:after="100" w:afterAutospacing="1" w:line="240" w:lineRule="auto"/>
      <w:ind w:firstLine="0"/>
      <w:jc w:val="left"/>
    </w:pPr>
    <w:rPr>
      <w:rFonts w:ascii="MS Shell Dlg" w:hAnsi="MS Shell Dlg"/>
      <w:b/>
      <w:bCs/>
      <w:color w:val="333333"/>
      <w:lang w:val="en-US" w:eastAsia="ru-RU"/>
    </w:rPr>
  </w:style>
  <w:style w:type="paragraph" w:customStyle="1" w:styleId="a8">
    <w:name w:val="имена абзацев"/>
    <w:basedOn w:val="afa"/>
    <w:autoRedefine/>
    <w:rsid w:val="00063544"/>
    <w:pPr>
      <w:numPr>
        <w:numId w:val="61"/>
      </w:numPr>
      <w:tabs>
        <w:tab w:val="clear" w:pos="360"/>
      </w:tabs>
      <w:ind w:left="0" w:firstLine="0"/>
    </w:pPr>
    <w:rPr>
      <w:b/>
      <w:i/>
      <w:spacing w:val="20"/>
      <w:sz w:val="22"/>
      <w:szCs w:val="22"/>
      <w:lang w:eastAsia="ru-RU"/>
    </w:rPr>
  </w:style>
  <w:style w:type="paragraph" w:customStyle="1" w:styleId="10">
    <w:name w:val="Контент список 1 уровня"/>
    <w:basedOn w:val="afffffffff"/>
    <w:qFormat/>
    <w:rsid w:val="00063544"/>
    <w:pPr>
      <w:keepLines/>
      <w:numPr>
        <w:numId w:val="62"/>
      </w:numPr>
      <w:ind w:left="720"/>
    </w:pPr>
    <w:rPr>
      <w:rFonts w:eastAsia="Calibri"/>
      <w:sz w:val="28"/>
      <w:szCs w:val="22"/>
    </w:rPr>
  </w:style>
  <w:style w:type="paragraph" w:customStyle="1" w:styleId="1ff1">
    <w:name w:val="Абзац списка1"/>
    <w:basedOn w:val="afa"/>
    <w:qFormat/>
    <w:rsid w:val="00063E2E"/>
    <w:pPr>
      <w:spacing w:line="276" w:lineRule="auto"/>
      <w:ind w:left="720" w:firstLine="0"/>
      <w:jc w:val="left"/>
    </w:pPr>
    <w:rPr>
      <w:rFonts w:ascii="Calibri" w:hAnsi="Calibri" w:cs="Calibri"/>
      <w:sz w:val="22"/>
      <w:szCs w:val="22"/>
    </w:rPr>
  </w:style>
  <w:style w:type="paragraph" w:customStyle="1" w:styleId="affffffffffffb">
    <w:name w:val="_Основной с красной строки"/>
    <w:basedOn w:val="afa"/>
    <w:link w:val="affffffffffffc"/>
    <w:uiPriority w:val="99"/>
    <w:qFormat/>
    <w:rsid w:val="006B1A3E"/>
    <w:pPr>
      <w:ind w:firstLine="709"/>
    </w:pPr>
    <w:rPr>
      <w:lang w:eastAsia="ru-RU"/>
    </w:rPr>
  </w:style>
  <w:style w:type="character" w:customStyle="1" w:styleId="affffffffffffc">
    <w:name w:val="_Основной с красной строки Знак"/>
    <w:link w:val="affffffffffffb"/>
    <w:uiPriority w:val="99"/>
    <w:qFormat/>
    <w:rsid w:val="006B1A3E"/>
    <w:rPr>
      <w:rFonts w:ascii="Times New Roman" w:hAnsi="Times New Roman"/>
      <w:sz w:val="24"/>
      <w:szCs w:val="24"/>
    </w:rPr>
  </w:style>
  <w:style w:type="paragraph" w:customStyle="1" w:styleId="affffffffffffd">
    <w:name w:val="_Текст таблицы"/>
    <w:basedOn w:val="afa"/>
    <w:rsid w:val="006B1A3E"/>
    <w:pPr>
      <w:ind w:firstLine="0"/>
    </w:pPr>
    <w:rPr>
      <w:bCs/>
      <w:lang w:eastAsia="ru-RU" w:bidi="en-US"/>
    </w:rPr>
  </w:style>
  <w:style w:type="character" w:customStyle="1" w:styleId="affffffffffffe">
    <w:name w:val="_Текст_полужирный"/>
    <w:uiPriority w:val="1"/>
    <w:qFormat/>
    <w:rsid w:val="006B1A3E"/>
    <w:rPr>
      <w:b/>
    </w:rPr>
  </w:style>
  <w:style w:type="paragraph" w:customStyle="1" w:styleId="afffffffffffff">
    <w:name w:val="Ст_Таблица_название"/>
    <w:basedOn w:val="afa"/>
    <w:next w:val="afa"/>
    <w:qFormat/>
    <w:rsid w:val="006B1A3E"/>
    <w:pPr>
      <w:keepNext/>
      <w:keepLines/>
      <w:spacing w:before="240"/>
      <w:ind w:firstLine="0"/>
    </w:pPr>
    <w:rPr>
      <w:sz w:val="28"/>
      <w:lang w:eastAsia="ru-RU"/>
    </w:rPr>
  </w:style>
  <w:style w:type="paragraph" w:customStyle="1" w:styleId="ae">
    <w:name w:val="– список"/>
    <w:basedOn w:val="afa"/>
    <w:qFormat/>
    <w:rsid w:val="006B1A3E"/>
    <w:pPr>
      <w:numPr>
        <w:numId w:val="63"/>
      </w:numPr>
    </w:pPr>
    <w:rPr>
      <w:lang w:eastAsia="ar-SA"/>
    </w:rPr>
  </w:style>
  <w:style w:type="paragraph" w:customStyle="1" w:styleId="25">
    <w:name w:val="– список 2 уровень"/>
    <w:basedOn w:val="ae"/>
    <w:qFormat/>
    <w:rsid w:val="006B1A3E"/>
    <w:pPr>
      <w:numPr>
        <w:ilvl w:val="1"/>
      </w:numPr>
      <w:tabs>
        <w:tab w:val="clear" w:pos="1559"/>
        <w:tab w:val="left" w:pos="1418"/>
      </w:tabs>
      <w:ind w:left="2770" w:hanging="851"/>
    </w:pPr>
  </w:style>
  <w:style w:type="character" w:customStyle="1" w:styleId="afffffffffffff0">
    <w:name w:val="Нет"/>
    <w:rsid w:val="00DA2253"/>
  </w:style>
  <w:style w:type="character" w:customStyle="1" w:styleId="Hyperlink0">
    <w:name w:val="Hyperlink.0"/>
    <w:basedOn w:val="afffffffffffff0"/>
    <w:rsid w:val="00DA2253"/>
    <w:rPr>
      <w:outline w:val="0"/>
      <w:color w:val="000000"/>
      <w:sz w:val="26"/>
      <w:szCs w:val="26"/>
      <w:u w:color="000000"/>
    </w:rPr>
  </w:style>
  <w:style w:type="numbering" w:customStyle="1" w:styleId="180">
    <w:name w:val="Импортированный стиль 18"/>
    <w:rsid w:val="00DA2253"/>
    <w:pPr>
      <w:numPr>
        <w:numId w:val="65"/>
      </w:numPr>
    </w:pPr>
  </w:style>
  <w:style w:type="character" w:customStyle="1" w:styleId="afffffffff1">
    <w:name w:val="Абзац Знак"/>
    <w:link w:val="afffffffff0"/>
    <w:rsid w:val="00DA2253"/>
    <w:rPr>
      <w:rFonts w:ascii="Times New Roman" w:eastAsia="Courier New" w:hAnsi="Times New Roman" w:cs="Courier New"/>
      <w:i/>
      <w:sz w:val="24"/>
      <w:szCs w:val="24"/>
    </w:rPr>
  </w:style>
  <w:style w:type="paragraph" w:customStyle="1" w:styleId="a9">
    <w:name w:val="ГС_НумСтрокиТабл"/>
    <w:rsid w:val="00B85DA4"/>
    <w:pPr>
      <w:numPr>
        <w:numId w:val="66"/>
      </w:numPr>
      <w:spacing w:before="40" w:after="40"/>
    </w:pPr>
    <w:rPr>
      <w:rFonts w:ascii="Times New Roman" w:hAnsi="Times New Roman"/>
    </w:rPr>
  </w:style>
  <w:style w:type="numbering" w:customStyle="1" w:styleId="52">
    <w:name w:val="Импортированный стиль 5"/>
    <w:rsid w:val="00F16F40"/>
    <w:pPr>
      <w:numPr>
        <w:numId w:val="68"/>
      </w:numPr>
    </w:pPr>
  </w:style>
  <w:style w:type="table" w:customStyle="1" w:styleId="TableNormal">
    <w:name w:val="Table Normal"/>
    <w:rsid w:val="00A9446D"/>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1">
    <w:name w:val="Колонтитулы"/>
    <w:rsid w:val="00A9446D"/>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phconfirmstamptitle">
    <w:name w:val="ph_confirmstamp_title"/>
    <w:next w:val="phconfirmstampstamp"/>
    <w:rsid w:val="00A9446D"/>
    <w:pPr>
      <w:pBdr>
        <w:top w:val="nil"/>
        <w:left w:val="nil"/>
        <w:bottom w:val="nil"/>
        <w:right w:val="nil"/>
        <w:between w:val="nil"/>
        <w:bar w:val="nil"/>
      </w:pBdr>
      <w:spacing w:before="20" w:after="120"/>
    </w:pPr>
    <w:rPr>
      <w:rFonts w:ascii="Times New Roman" w:eastAsia="Arial Unicode MS" w:hAnsi="Times New Roman" w:cs="Arial Unicode MS"/>
      <w:caps/>
      <w:color w:val="000000"/>
      <w:sz w:val="24"/>
      <w:szCs w:val="24"/>
      <w:u w:color="000000"/>
      <w:bdr w:val="nil"/>
    </w:rPr>
  </w:style>
  <w:style w:type="paragraph" w:customStyle="1" w:styleId="phconfirmstampstamp">
    <w:name w:val="ph_confirmstamp_stamp"/>
    <w:rsid w:val="00A9446D"/>
    <w:pPr>
      <w:pBdr>
        <w:top w:val="nil"/>
        <w:left w:val="nil"/>
        <w:bottom w:val="nil"/>
        <w:right w:val="nil"/>
        <w:between w:val="nil"/>
        <w:bar w:val="nil"/>
      </w:pBdr>
      <w:spacing w:before="20" w:after="120"/>
    </w:pPr>
    <w:rPr>
      <w:rFonts w:ascii="Times New Roman" w:eastAsia="Arial Unicode MS" w:hAnsi="Times New Roman" w:cs="Arial Unicode MS"/>
      <w:color w:val="000000"/>
      <w:sz w:val="24"/>
      <w:szCs w:val="24"/>
      <w:u w:color="000000"/>
      <w:bdr w:val="nil"/>
    </w:rPr>
  </w:style>
  <w:style w:type="paragraph" w:customStyle="1" w:styleId="1ff2">
    <w:name w:val="ГС_Заг1_БезНом"/>
    <w:rsid w:val="00A9446D"/>
    <w:pPr>
      <w:keepNext/>
      <w:pageBreakBefore/>
      <w:pBdr>
        <w:top w:val="nil"/>
        <w:left w:val="nil"/>
        <w:bottom w:val="nil"/>
        <w:right w:val="nil"/>
        <w:between w:val="nil"/>
        <w:bar w:val="nil"/>
      </w:pBdr>
      <w:tabs>
        <w:tab w:val="left" w:pos="1213"/>
      </w:tabs>
      <w:spacing w:before="180" w:after="180"/>
      <w:ind w:left="851"/>
      <w:outlineLvl w:val="3"/>
    </w:pPr>
    <w:rPr>
      <w:rFonts w:eastAsia="Arial" w:cs="Arial"/>
      <w:b/>
      <w:bCs/>
      <w:color w:val="000000"/>
      <w:kern w:val="28"/>
      <w:sz w:val="28"/>
      <w:szCs w:val="28"/>
      <w:u w:color="000000"/>
      <w:bdr w:val="nil"/>
    </w:rPr>
  </w:style>
  <w:style w:type="numbering" w:customStyle="1" w:styleId="60">
    <w:name w:val="Импортированный стиль 6"/>
    <w:rsid w:val="00A9446D"/>
    <w:pPr>
      <w:numPr>
        <w:numId w:val="69"/>
      </w:numPr>
    </w:pPr>
  </w:style>
  <w:style w:type="paragraph" w:customStyle="1" w:styleId="afffffffffffff2">
    <w:name w:val="_Текст+абзац"/>
    <w:rsid w:val="00A9446D"/>
    <w:pPr>
      <w:widowControl w:val="0"/>
      <w:pBdr>
        <w:top w:val="nil"/>
        <w:left w:val="nil"/>
        <w:bottom w:val="nil"/>
        <w:right w:val="nil"/>
        <w:between w:val="nil"/>
        <w:bar w:val="nil"/>
      </w:pBdr>
      <w:spacing w:line="360" w:lineRule="auto"/>
      <w:ind w:firstLine="567"/>
      <w:jc w:val="both"/>
    </w:pPr>
    <w:rPr>
      <w:rFonts w:ascii="Times New Roman" w:hAnsi="Times New Roman"/>
      <w:color w:val="000000"/>
      <w:spacing w:val="-2"/>
      <w:sz w:val="28"/>
      <w:szCs w:val="28"/>
      <w:u w:color="000000"/>
      <w:bdr w:val="nil"/>
    </w:rPr>
  </w:style>
  <w:style w:type="character" w:customStyle="1" w:styleId="Hyperlink1">
    <w:name w:val="Hyperlink.1"/>
    <w:basedOn w:val="afffffffffffff0"/>
    <w:rsid w:val="00A9446D"/>
    <w:rPr>
      <w:sz w:val="26"/>
      <w:szCs w:val="26"/>
    </w:rPr>
  </w:style>
  <w:style w:type="paragraph" w:customStyle="1" w:styleId="afffffffffffff3">
    <w:name w:val="!Заголовок таблица"/>
    <w:rsid w:val="00A9446D"/>
    <w:pPr>
      <w:pBdr>
        <w:top w:val="nil"/>
        <w:left w:val="nil"/>
        <w:bottom w:val="nil"/>
        <w:right w:val="nil"/>
        <w:between w:val="nil"/>
        <w:bar w:val="nil"/>
      </w:pBdr>
      <w:suppressAutoHyphens/>
      <w:jc w:val="center"/>
    </w:pPr>
    <w:rPr>
      <w:rFonts w:ascii="Times New Roman" w:eastAsia="Arial Unicode MS" w:hAnsi="Times New Roman" w:cs="Arial Unicode MS"/>
      <w:b/>
      <w:bCs/>
      <w:color w:val="000000"/>
      <w:sz w:val="24"/>
      <w:szCs w:val="24"/>
      <w:u w:color="000000"/>
      <w:bdr w:val="nil"/>
    </w:rPr>
  </w:style>
  <w:style w:type="numbering" w:customStyle="1" w:styleId="160">
    <w:name w:val="Импортированный стиль 16"/>
    <w:rsid w:val="00A9446D"/>
    <w:pPr>
      <w:numPr>
        <w:numId w:val="70"/>
      </w:numPr>
    </w:pPr>
  </w:style>
  <w:style w:type="paragraph" w:customStyle="1" w:styleId="afffffffffffff4">
    <w:name w:val="_текст в таблице"/>
    <w:rsid w:val="00A9446D"/>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paragraph" w:customStyle="1" w:styleId="afffffffffffff5">
    <w:name w:val="_Табл_текст"/>
    <w:rsid w:val="00A9446D"/>
    <w:pPr>
      <w:pBdr>
        <w:top w:val="nil"/>
        <w:left w:val="nil"/>
        <w:bottom w:val="nil"/>
        <w:right w:val="nil"/>
        <w:between w:val="nil"/>
        <w:bar w:val="nil"/>
      </w:pBdr>
      <w:spacing w:after="40" w:line="360" w:lineRule="auto"/>
      <w:jc w:val="both"/>
    </w:pPr>
    <w:rPr>
      <w:rFonts w:ascii="Times New Roman" w:eastAsia="Arial Unicode MS" w:hAnsi="Times New Roman" w:cs="Arial Unicode MS"/>
      <w:color w:val="000000"/>
      <w:u w:color="000000"/>
      <w:bdr w:val="nil"/>
    </w:rPr>
  </w:style>
  <w:style w:type="numbering" w:customStyle="1" w:styleId="20">
    <w:name w:val="Импортированный стиль 20"/>
    <w:rsid w:val="00A9446D"/>
    <w:pPr>
      <w:numPr>
        <w:numId w:val="71"/>
      </w:numPr>
    </w:pPr>
  </w:style>
  <w:style w:type="paragraph" w:customStyle="1" w:styleId="afffffffffffff6">
    <w:name w:val="ГС_Список_марк"/>
    <w:rsid w:val="00A9446D"/>
    <w:pPr>
      <w:widowControl w:val="0"/>
      <w:pBdr>
        <w:top w:val="nil"/>
        <w:left w:val="nil"/>
        <w:bottom w:val="nil"/>
        <w:right w:val="nil"/>
        <w:between w:val="nil"/>
        <w:bar w:val="nil"/>
      </w:pBdr>
      <w:tabs>
        <w:tab w:val="left" w:pos="1211"/>
      </w:tabs>
      <w:spacing w:after="60" w:line="360" w:lineRule="auto"/>
      <w:ind w:firstLine="851"/>
      <w:jc w:val="both"/>
    </w:pPr>
    <w:rPr>
      <w:rFonts w:ascii="Times New Roman" w:eastAsia="Arial Unicode MS" w:hAnsi="Times New Roman" w:cs="Arial Unicode MS"/>
      <w:color w:val="000000"/>
      <w:sz w:val="24"/>
      <w:szCs w:val="24"/>
      <w:u w:color="000000"/>
      <w:bdr w:val="nil"/>
    </w:rPr>
  </w:style>
  <w:style w:type="numbering" w:customStyle="1" w:styleId="230">
    <w:name w:val="Импортированный стиль 23"/>
    <w:rsid w:val="00A9446D"/>
    <w:pPr>
      <w:numPr>
        <w:numId w:val="72"/>
      </w:numPr>
    </w:pPr>
  </w:style>
  <w:style w:type="paragraph" w:customStyle="1" w:styleId="afffffffffffff7">
    <w:name w:val="Обычный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8"/>
      <w:szCs w:val="28"/>
      <w:u w:color="000000"/>
      <w:bdr w:val="nil"/>
    </w:rPr>
  </w:style>
  <w:style w:type="paragraph" w:customStyle="1" w:styleId="2f4">
    <w:name w:val="Пункт 2"/>
    <w:rsid w:val="00A9446D"/>
    <w:pPr>
      <w:pBdr>
        <w:top w:val="nil"/>
        <w:left w:val="nil"/>
        <w:bottom w:val="nil"/>
        <w:right w:val="nil"/>
        <w:between w:val="nil"/>
        <w:bar w:val="nil"/>
      </w:pBdr>
      <w:tabs>
        <w:tab w:val="left" w:pos="1560"/>
      </w:tabs>
      <w:spacing w:before="120" w:line="360" w:lineRule="auto"/>
      <w:ind w:firstLine="851"/>
      <w:jc w:val="both"/>
    </w:pPr>
    <w:rPr>
      <w:rFonts w:ascii="Times New Roman" w:eastAsia="Arial Unicode MS" w:hAnsi="Times New Roman" w:cs="Arial Unicode MS"/>
      <w:color w:val="000000"/>
      <w:kern w:val="28"/>
      <w:sz w:val="28"/>
      <w:szCs w:val="28"/>
      <w:u w:color="000000"/>
      <w:bdr w:val="nil"/>
    </w:rPr>
  </w:style>
  <w:style w:type="paragraph" w:customStyle="1" w:styleId="128">
    <w:name w:val="Стиль 12 пт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 w:id="2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sChild>
        <w:div w:id="15">
          <w:marLeft w:val="2045"/>
          <w:marRight w:val="0"/>
          <w:marTop w:val="58"/>
          <w:marBottom w:val="0"/>
          <w:divBdr>
            <w:top w:val="none" w:sz="0" w:space="0" w:color="auto"/>
            <w:left w:val="none" w:sz="0" w:space="0" w:color="auto"/>
            <w:bottom w:val="none" w:sz="0" w:space="0" w:color="auto"/>
            <w:right w:val="none" w:sz="0" w:space="0" w:color="auto"/>
          </w:divBdr>
        </w:div>
        <w:div w:id="65">
          <w:marLeft w:val="2045"/>
          <w:marRight w:val="0"/>
          <w:marTop w:val="58"/>
          <w:marBottom w:val="0"/>
          <w:divBdr>
            <w:top w:val="none" w:sz="0" w:space="0" w:color="auto"/>
            <w:left w:val="none" w:sz="0" w:space="0" w:color="auto"/>
            <w:bottom w:val="none" w:sz="0" w:space="0" w:color="auto"/>
            <w:right w:val="none" w:sz="0" w:space="0" w:color="auto"/>
          </w:divBdr>
        </w:div>
      </w:divsChild>
    </w:div>
    <w:div w:id="35">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132"/>
                          <w:divBdr>
                            <w:top w:val="none" w:sz="0" w:space="0" w:color="auto"/>
                            <w:left w:val="none" w:sz="0" w:space="0" w:color="auto"/>
                            <w:bottom w:val="none" w:sz="0" w:space="0" w:color="auto"/>
                            <w:right w:val="none" w:sz="0" w:space="0" w:color="auto"/>
                          </w:divBdr>
                        </w:div>
                      </w:divsChild>
                    </w:div>
                  </w:divsChild>
                </w:div>
              </w:divsChild>
            </w:div>
          </w:divsChild>
        </w:div>
      </w:divsChild>
    </w:div>
    <w:div w:id="48">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single" w:sz="2" w:space="0" w:color="000000"/>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100"/>
                  <w:marBottom w:val="100"/>
                  <w:divBdr>
                    <w:top w:val="single" w:sz="2" w:space="0" w:color="000000"/>
                    <w:left w:val="none" w:sz="0" w:space="0" w:color="auto"/>
                    <w:bottom w:val="none" w:sz="0" w:space="0" w:color="auto"/>
                    <w:right w:val="none" w:sz="0" w:space="0" w:color="auto"/>
                  </w:divBdr>
                  <w:divsChild>
                    <w:div w:id="77">
                      <w:marLeft w:val="51"/>
                      <w:marRight w:val="51"/>
                      <w:marTop w:val="0"/>
                      <w:marBottom w:val="0"/>
                      <w:divBdr>
                        <w:top w:val="none" w:sz="0" w:space="0" w:color="auto"/>
                        <w:left w:val="none" w:sz="0" w:space="0" w:color="auto"/>
                        <w:bottom w:val="none" w:sz="0" w:space="0" w:color="auto"/>
                        <w:right w:val="none" w:sz="0" w:space="0" w:color="auto"/>
                      </w:divBdr>
                      <w:divsChild>
                        <w:div w:id="56">
                          <w:marLeft w:val="61"/>
                          <w:marRight w:val="0"/>
                          <w:marTop w:val="0"/>
                          <w:marBottom w:val="152"/>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81"/>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single" w:sz="2" w:space="0" w:color="CCCCCC"/>
                                        <w:left w:val="single" w:sz="4" w:space="0" w:color="CCCCCC"/>
                                        <w:bottom w:val="single" w:sz="4" w:space="0" w:color="CCCCCC"/>
                                        <w:right w:val="single" w:sz="4" w:space="0" w:color="CCCCCC"/>
                                      </w:divBdr>
                                      <w:divsChild>
                                        <w:div w:id="20">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
      <w:marLeft w:val="0"/>
      <w:marRight w:val="0"/>
      <w:marTop w:val="0"/>
      <w:marBottom w:val="0"/>
      <w:divBdr>
        <w:top w:val="single" w:sz="2" w:space="0" w:color="000000"/>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100"/>
                  <w:marBottom w:val="100"/>
                  <w:divBdr>
                    <w:top w:val="single" w:sz="2" w:space="0" w:color="000000"/>
                    <w:left w:val="none" w:sz="0" w:space="0" w:color="auto"/>
                    <w:bottom w:val="none" w:sz="0" w:space="0" w:color="auto"/>
                    <w:right w:val="none" w:sz="0" w:space="0" w:color="auto"/>
                  </w:divBdr>
                  <w:divsChild>
                    <w:div w:id="24">
                      <w:marLeft w:val="75"/>
                      <w:marRight w:val="75"/>
                      <w:marTop w:val="0"/>
                      <w:marBottom w:val="0"/>
                      <w:divBdr>
                        <w:top w:val="none" w:sz="0" w:space="0" w:color="auto"/>
                        <w:left w:val="none" w:sz="0" w:space="0" w:color="auto"/>
                        <w:bottom w:val="none" w:sz="0" w:space="0" w:color="auto"/>
                        <w:right w:val="none" w:sz="0" w:space="0" w:color="auto"/>
                      </w:divBdr>
                      <w:divsChild>
                        <w:div w:id="69">
                          <w:marLeft w:val="90"/>
                          <w:marRight w:val="0"/>
                          <w:marTop w:val="0"/>
                          <w:marBottom w:val="225"/>
                          <w:divBdr>
                            <w:top w:val="none" w:sz="0" w:space="0" w:color="auto"/>
                            <w:left w:val="none" w:sz="0" w:space="0" w:color="auto"/>
                            <w:bottom w:val="none" w:sz="0" w:space="0" w:color="auto"/>
                            <w:right w:val="none" w:sz="0" w:space="0" w:color="auto"/>
                          </w:divBdr>
                          <w:divsChild>
                            <w:div w:id="46">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12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single" w:sz="2" w:space="0" w:color="CCCCCC"/>
                                        <w:left w:val="single" w:sz="6" w:space="0" w:color="CCCCCC"/>
                                        <w:bottom w:val="single" w:sz="6" w:space="0" w:color="CCCCCC"/>
                                        <w:right w:val="single" w:sz="6" w:space="0" w:color="CCCCCC"/>
                                      </w:divBdr>
                                      <w:divsChild>
                                        <w:div w:id="67">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
      <w:marLeft w:val="0"/>
      <w:marRight w:val="0"/>
      <w:marTop w:val="0"/>
      <w:marBottom w:val="0"/>
      <w:divBdr>
        <w:top w:val="none" w:sz="0" w:space="0" w:color="auto"/>
        <w:left w:val="none" w:sz="0" w:space="0" w:color="auto"/>
        <w:bottom w:val="none" w:sz="0" w:space="0" w:color="auto"/>
        <w:right w:val="none" w:sz="0" w:space="0" w:color="auto"/>
      </w:divBdr>
    </w:div>
    <w:div w:id="14619917">
      <w:bodyDiv w:val="1"/>
      <w:marLeft w:val="0"/>
      <w:marRight w:val="0"/>
      <w:marTop w:val="0"/>
      <w:marBottom w:val="0"/>
      <w:divBdr>
        <w:top w:val="none" w:sz="0" w:space="0" w:color="auto"/>
        <w:left w:val="none" w:sz="0" w:space="0" w:color="auto"/>
        <w:bottom w:val="none" w:sz="0" w:space="0" w:color="auto"/>
        <w:right w:val="none" w:sz="0" w:space="0" w:color="auto"/>
      </w:divBdr>
    </w:div>
    <w:div w:id="35667111">
      <w:bodyDiv w:val="1"/>
      <w:marLeft w:val="0"/>
      <w:marRight w:val="0"/>
      <w:marTop w:val="0"/>
      <w:marBottom w:val="0"/>
      <w:divBdr>
        <w:top w:val="none" w:sz="0" w:space="0" w:color="auto"/>
        <w:left w:val="none" w:sz="0" w:space="0" w:color="auto"/>
        <w:bottom w:val="none" w:sz="0" w:space="0" w:color="auto"/>
        <w:right w:val="none" w:sz="0" w:space="0" w:color="auto"/>
      </w:divBdr>
    </w:div>
    <w:div w:id="39789813">
      <w:bodyDiv w:val="1"/>
      <w:marLeft w:val="0"/>
      <w:marRight w:val="0"/>
      <w:marTop w:val="0"/>
      <w:marBottom w:val="0"/>
      <w:divBdr>
        <w:top w:val="none" w:sz="0" w:space="0" w:color="auto"/>
        <w:left w:val="none" w:sz="0" w:space="0" w:color="auto"/>
        <w:bottom w:val="none" w:sz="0" w:space="0" w:color="auto"/>
        <w:right w:val="none" w:sz="0" w:space="0" w:color="auto"/>
      </w:divBdr>
    </w:div>
    <w:div w:id="41952821">
      <w:bodyDiv w:val="1"/>
      <w:marLeft w:val="0"/>
      <w:marRight w:val="0"/>
      <w:marTop w:val="0"/>
      <w:marBottom w:val="0"/>
      <w:divBdr>
        <w:top w:val="none" w:sz="0" w:space="0" w:color="auto"/>
        <w:left w:val="none" w:sz="0" w:space="0" w:color="auto"/>
        <w:bottom w:val="none" w:sz="0" w:space="0" w:color="auto"/>
        <w:right w:val="none" w:sz="0" w:space="0" w:color="auto"/>
      </w:divBdr>
    </w:div>
    <w:div w:id="45030089">
      <w:bodyDiv w:val="1"/>
      <w:marLeft w:val="0"/>
      <w:marRight w:val="0"/>
      <w:marTop w:val="0"/>
      <w:marBottom w:val="0"/>
      <w:divBdr>
        <w:top w:val="none" w:sz="0" w:space="0" w:color="auto"/>
        <w:left w:val="none" w:sz="0" w:space="0" w:color="auto"/>
        <w:bottom w:val="none" w:sz="0" w:space="0" w:color="auto"/>
        <w:right w:val="none" w:sz="0" w:space="0" w:color="auto"/>
      </w:divBdr>
    </w:div>
    <w:div w:id="65228241">
      <w:bodyDiv w:val="1"/>
      <w:marLeft w:val="0"/>
      <w:marRight w:val="0"/>
      <w:marTop w:val="0"/>
      <w:marBottom w:val="0"/>
      <w:divBdr>
        <w:top w:val="none" w:sz="0" w:space="0" w:color="auto"/>
        <w:left w:val="none" w:sz="0" w:space="0" w:color="auto"/>
        <w:bottom w:val="none" w:sz="0" w:space="0" w:color="auto"/>
        <w:right w:val="none" w:sz="0" w:space="0" w:color="auto"/>
      </w:divBdr>
    </w:div>
    <w:div w:id="65735654">
      <w:bodyDiv w:val="1"/>
      <w:marLeft w:val="0"/>
      <w:marRight w:val="0"/>
      <w:marTop w:val="0"/>
      <w:marBottom w:val="0"/>
      <w:divBdr>
        <w:top w:val="none" w:sz="0" w:space="0" w:color="auto"/>
        <w:left w:val="none" w:sz="0" w:space="0" w:color="auto"/>
        <w:bottom w:val="none" w:sz="0" w:space="0" w:color="auto"/>
        <w:right w:val="none" w:sz="0" w:space="0" w:color="auto"/>
      </w:divBdr>
    </w:div>
    <w:div w:id="155078590">
      <w:bodyDiv w:val="1"/>
      <w:marLeft w:val="0"/>
      <w:marRight w:val="0"/>
      <w:marTop w:val="0"/>
      <w:marBottom w:val="0"/>
      <w:divBdr>
        <w:top w:val="none" w:sz="0" w:space="0" w:color="auto"/>
        <w:left w:val="none" w:sz="0" w:space="0" w:color="auto"/>
        <w:bottom w:val="none" w:sz="0" w:space="0" w:color="auto"/>
        <w:right w:val="none" w:sz="0" w:space="0" w:color="auto"/>
      </w:divBdr>
    </w:div>
    <w:div w:id="161052335">
      <w:bodyDiv w:val="1"/>
      <w:marLeft w:val="0"/>
      <w:marRight w:val="0"/>
      <w:marTop w:val="0"/>
      <w:marBottom w:val="0"/>
      <w:divBdr>
        <w:top w:val="none" w:sz="0" w:space="0" w:color="auto"/>
        <w:left w:val="none" w:sz="0" w:space="0" w:color="auto"/>
        <w:bottom w:val="none" w:sz="0" w:space="0" w:color="auto"/>
        <w:right w:val="none" w:sz="0" w:space="0" w:color="auto"/>
      </w:divBdr>
    </w:div>
    <w:div w:id="162280003">
      <w:bodyDiv w:val="1"/>
      <w:marLeft w:val="0"/>
      <w:marRight w:val="0"/>
      <w:marTop w:val="0"/>
      <w:marBottom w:val="0"/>
      <w:divBdr>
        <w:top w:val="none" w:sz="0" w:space="0" w:color="auto"/>
        <w:left w:val="none" w:sz="0" w:space="0" w:color="auto"/>
        <w:bottom w:val="none" w:sz="0" w:space="0" w:color="auto"/>
        <w:right w:val="none" w:sz="0" w:space="0" w:color="auto"/>
      </w:divBdr>
    </w:div>
    <w:div w:id="183448869">
      <w:bodyDiv w:val="1"/>
      <w:marLeft w:val="0"/>
      <w:marRight w:val="0"/>
      <w:marTop w:val="0"/>
      <w:marBottom w:val="0"/>
      <w:divBdr>
        <w:top w:val="none" w:sz="0" w:space="0" w:color="auto"/>
        <w:left w:val="none" w:sz="0" w:space="0" w:color="auto"/>
        <w:bottom w:val="none" w:sz="0" w:space="0" w:color="auto"/>
        <w:right w:val="none" w:sz="0" w:space="0" w:color="auto"/>
      </w:divBdr>
    </w:div>
    <w:div w:id="185098383">
      <w:bodyDiv w:val="1"/>
      <w:marLeft w:val="0"/>
      <w:marRight w:val="0"/>
      <w:marTop w:val="0"/>
      <w:marBottom w:val="0"/>
      <w:divBdr>
        <w:top w:val="none" w:sz="0" w:space="0" w:color="auto"/>
        <w:left w:val="none" w:sz="0" w:space="0" w:color="auto"/>
        <w:bottom w:val="none" w:sz="0" w:space="0" w:color="auto"/>
        <w:right w:val="none" w:sz="0" w:space="0" w:color="auto"/>
      </w:divBdr>
    </w:div>
    <w:div w:id="189146784">
      <w:bodyDiv w:val="1"/>
      <w:marLeft w:val="0"/>
      <w:marRight w:val="0"/>
      <w:marTop w:val="0"/>
      <w:marBottom w:val="0"/>
      <w:divBdr>
        <w:top w:val="none" w:sz="0" w:space="0" w:color="auto"/>
        <w:left w:val="none" w:sz="0" w:space="0" w:color="auto"/>
        <w:bottom w:val="none" w:sz="0" w:space="0" w:color="auto"/>
        <w:right w:val="none" w:sz="0" w:space="0" w:color="auto"/>
      </w:divBdr>
    </w:div>
    <w:div w:id="196284519">
      <w:bodyDiv w:val="1"/>
      <w:marLeft w:val="0"/>
      <w:marRight w:val="0"/>
      <w:marTop w:val="0"/>
      <w:marBottom w:val="0"/>
      <w:divBdr>
        <w:top w:val="none" w:sz="0" w:space="0" w:color="auto"/>
        <w:left w:val="none" w:sz="0" w:space="0" w:color="auto"/>
        <w:bottom w:val="none" w:sz="0" w:space="0" w:color="auto"/>
        <w:right w:val="none" w:sz="0" w:space="0" w:color="auto"/>
      </w:divBdr>
    </w:div>
    <w:div w:id="210850054">
      <w:bodyDiv w:val="1"/>
      <w:marLeft w:val="0"/>
      <w:marRight w:val="0"/>
      <w:marTop w:val="0"/>
      <w:marBottom w:val="0"/>
      <w:divBdr>
        <w:top w:val="none" w:sz="0" w:space="0" w:color="auto"/>
        <w:left w:val="none" w:sz="0" w:space="0" w:color="auto"/>
        <w:bottom w:val="none" w:sz="0" w:space="0" w:color="auto"/>
        <w:right w:val="none" w:sz="0" w:space="0" w:color="auto"/>
      </w:divBdr>
    </w:div>
    <w:div w:id="217018495">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43686501">
      <w:bodyDiv w:val="1"/>
      <w:marLeft w:val="0"/>
      <w:marRight w:val="0"/>
      <w:marTop w:val="0"/>
      <w:marBottom w:val="0"/>
      <w:divBdr>
        <w:top w:val="none" w:sz="0" w:space="0" w:color="auto"/>
        <w:left w:val="none" w:sz="0" w:space="0" w:color="auto"/>
        <w:bottom w:val="none" w:sz="0" w:space="0" w:color="auto"/>
        <w:right w:val="none" w:sz="0" w:space="0" w:color="auto"/>
      </w:divBdr>
    </w:div>
    <w:div w:id="308675197">
      <w:bodyDiv w:val="1"/>
      <w:marLeft w:val="0"/>
      <w:marRight w:val="0"/>
      <w:marTop w:val="0"/>
      <w:marBottom w:val="0"/>
      <w:divBdr>
        <w:top w:val="none" w:sz="0" w:space="0" w:color="auto"/>
        <w:left w:val="none" w:sz="0" w:space="0" w:color="auto"/>
        <w:bottom w:val="none" w:sz="0" w:space="0" w:color="auto"/>
        <w:right w:val="none" w:sz="0" w:space="0" w:color="auto"/>
      </w:divBdr>
    </w:div>
    <w:div w:id="311452271">
      <w:bodyDiv w:val="1"/>
      <w:marLeft w:val="0"/>
      <w:marRight w:val="0"/>
      <w:marTop w:val="0"/>
      <w:marBottom w:val="0"/>
      <w:divBdr>
        <w:top w:val="none" w:sz="0" w:space="0" w:color="auto"/>
        <w:left w:val="none" w:sz="0" w:space="0" w:color="auto"/>
        <w:bottom w:val="none" w:sz="0" w:space="0" w:color="auto"/>
        <w:right w:val="none" w:sz="0" w:space="0" w:color="auto"/>
      </w:divBdr>
    </w:div>
    <w:div w:id="313334619">
      <w:bodyDiv w:val="1"/>
      <w:marLeft w:val="0"/>
      <w:marRight w:val="0"/>
      <w:marTop w:val="0"/>
      <w:marBottom w:val="0"/>
      <w:divBdr>
        <w:top w:val="none" w:sz="0" w:space="0" w:color="auto"/>
        <w:left w:val="none" w:sz="0" w:space="0" w:color="auto"/>
        <w:bottom w:val="none" w:sz="0" w:space="0" w:color="auto"/>
        <w:right w:val="none" w:sz="0" w:space="0" w:color="auto"/>
      </w:divBdr>
    </w:div>
    <w:div w:id="329061483">
      <w:bodyDiv w:val="1"/>
      <w:marLeft w:val="0"/>
      <w:marRight w:val="0"/>
      <w:marTop w:val="0"/>
      <w:marBottom w:val="0"/>
      <w:divBdr>
        <w:top w:val="none" w:sz="0" w:space="0" w:color="auto"/>
        <w:left w:val="none" w:sz="0" w:space="0" w:color="auto"/>
        <w:bottom w:val="none" w:sz="0" w:space="0" w:color="auto"/>
        <w:right w:val="none" w:sz="0" w:space="0" w:color="auto"/>
      </w:divBdr>
    </w:div>
    <w:div w:id="347147842">
      <w:bodyDiv w:val="1"/>
      <w:marLeft w:val="0"/>
      <w:marRight w:val="0"/>
      <w:marTop w:val="0"/>
      <w:marBottom w:val="0"/>
      <w:divBdr>
        <w:top w:val="none" w:sz="0" w:space="0" w:color="auto"/>
        <w:left w:val="none" w:sz="0" w:space="0" w:color="auto"/>
        <w:bottom w:val="none" w:sz="0" w:space="0" w:color="auto"/>
        <w:right w:val="none" w:sz="0" w:space="0" w:color="auto"/>
      </w:divBdr>
    </w:div>
    <w:div w:id="398988293">
      <w:bodyDiv w:val="1"/>
      <w:marLeft w:val="0"/>
      <w:marRight w:val="0"/>
      <w:marTop w:val="0"/>
      <w:marBottom w:val="0"/>
      <w:divBdr>
        <w:top w:val="none" w:sz="0" w:space="0" w:color="auto"/>
        <w:left w:val="none" w:sz="0" w:space="0" w:color="auto"/>
        <w:bottom w:val="none" w:sz="0" w:space="0" w:color="auto"/>
        <w:right w:val="none" w:sz="0" w:space="0" w:color="auto"/>
      </w:divBdr>
    </w:div>
    <w:div w:id="405372872">
      <w:bodyDiv w:val="1"/>
      <w:marLeft w:val="0"/>
      <w:marRight w:val="0"/>
      <w:marTop w:val="0"/>
      <w:marBottom w:val="0"/>
      <w:divBdr>
        <w:top w:val="none" w:sz="0" w:space="0" w:color="auto"/>
        <w:left w:val="none" w:sz="0" w:space="0" w:color="auto"/>
        <w:bottom w:val="none" w:sz="0" w:space="0" w:color="auto"/>
        <w:right w:val="none" w:sz="0" w:space="0" w:color="auto"/>
      </w:divBdr>
      <w:divsChild>
        <w:div w:id="629944528">
          <w:marLeft w:val="0"/>
          <w:marRight w:val="0"/>
          <w:marTop w:val="0"/>
          <w:marBottom w:val="0"/>
          <w:divBdr>
            <w:top w:val="none" w:sz="0" w:space="0" w:color="auto"/>
            <w:left w:val="none" w:sz="0" w:space="0" w:color="auto"/>
            <w:bottom w:val="none" w:sz="0" w:space="0" w:color="auto"/>
            <w:right w:val="none" w:sz="0" w:space="0" w:color="auto"/>
          </w:divBdr>
        </w:div>
        <w:div w:id="1039742777">
          <w:marLeft w:val="0"/>
          <w:marRight w:val="0"/>
          <w:marTop w:val="0"/>
          <w:marBottom w:val="0"/>
          <w:divBdr>
            <w:top w:val="none" w:sz="0" w:space="0" w:color="auto"/>
            <w:left w:val="none" w:sz="0" w:space="0" w:color="auto"/>
            <w:bottom w:val="none" w:sz="0" w:space="0" w:color="auto"/>
            <w:right w:val="none" w:sz="0" w:space="0" w:color="auto"/>
          </w:divBdr>
        </w:div>
      </w:divsChild>
    </w:div>
    <w:div w:id="430977369">
      <w:bodyDiv w:val="1"/>
      <w:marLeft w:val="0"/>
      <w:marRight w:val="0"/>
      <w:marTop w:val="0"/>
      <w:marBottom w:val="0"/>
      <w:divBdr>
        <w:top w:val="none" w:sz="0" w:space="0" w:color="auto"/>
        <w:left w:val="none" w:sz="0" w:space="0" w:color="auto"/>
        <w:bottom w:val="none" w:sz="0" w:space="0" w:color="auto"/>
        <w:right w:val="none" w:sz="0" w:space="0" w:color="auto"/>
      </w:divBdr>
    </w:div>
    <w:div w:id="443813359">
      <w:bodyDiv w:val="1"/>
      <w:marLeft w:val="0"/>
      <w:marRight w:val="0"/>
      <w:marTop w:val="0"/>
      <w:marBottom w:val="0"/>
      <w:divBdr>
        <w:top w:val="none" w:sz="0" w:space="0" w:color="auto"/>
        <w:left w:val="none" w:sz="0" w:space="0" w:color="auto"/>
        <w:bottom w:val="none" w:sz="0" w:space="0" w:color="auto"/>
        <w:right w:val="none" w:sz="0" w:space="0" w:color="auto"/>
      </w:divBdr>
    </w:div>
    <w:div w:id="479421993">
      <w:bodyDiv w:val="1"/>
      <w:marLeft w:val="0"/>
      <w:marRight w:val="0"/>
      <w:marTop w:val="0"/>
      <w:marBottom w:val="0"/>
      <w:divBdr>
        <w:top w:val="none" w:sz="0" w:space="0" w:color="auto"/>
        <w:left w:val="none" w:sz="0" w:space="0" w:color="auto"/>
        <w:bottom w:val="none" w:sz="0" w:space="0" w:color="auto"/>
        <w:right w:val="none" w:sz="0" w:space="0" w:color="auto"/>
      </w:divBdr>
    </w:div>
    <w:div w:id="492184562">
      <w:bodyDiv w:val="1"/>
      <w:marLeft w:val="0"/>
      <w:marRight w:val="0"/>
      <w:marTop w:val="0"/>
      <w:marBottom w:val="0"/>
      <w:divBdr>
        <w:top w:val="none" w:sz="0" w:space="0" w:color="auto"/>
        <w:left w:val="none" w:sz="0" w:space="0" w:color="auto"/>
        <w:bottom w:val="none" w:sz="0" w:space="0" w:color="auto"/>
        <w:right w:val="none" w:sz="0" w:space="0" w:color="auto"/>
      </w:divBdr>
    </w:div>
    <w:div w:id="505171959">
      <w:bodyDiv w:val="1"/>
      <w:marLeft w:val="0"/>
      <w:marRight w:val="0"/>
      <w:marTop w:val="0"/>
      <w:marBottom w:val="0"/>
      <w:divBdr>
        <w:top w:val="none" w:sz="0" w:space="0" w:color="auto"/>
        <w:left w:val="none" w:sz="0" w:space="0" w:color="auto"/>
        <w:bottom w:val="none" w:sz="0" w:space="0" w:color="auto"/>
        <w:right w:val="none" w:sz="0" w:space="0" w:color="auto"/>
      </w:divBdr>
    </w:div>
    <w:div w:id="507600516">
      <w:bodyDiv w:val="1"/>
      <w:marLeft w:val="0"/>
      <w:marRight w:val="0"/>
      <w:marTop w:val="0"/>
      <w:marBottom w:val="0"/>
      <w:divBdr>
        <w:top w:val="none" w:sz="0" w:space="0" w:color="auto"/>
        <w:left w:val="none" w:sz="0" w:space="0" w:color="auto"/>
        <w:bottom w:val="none" w:sz="0" w:space="0" w:color="auto"/>
        <w:right w:val="none" w:sz="0" w:space="0" w:color="auto"/>
      </w:divBdr>
    </w:div>
    <w:div w:id="540941968">
      <w:bodyDiv w:val="1"/>
      <w:marLeft w:val="0"/>
      <w:marRight w:val="0"/>
      <w:marTop w:val="0"/>
      <w:marBottom w:val="0"/>
      <w:divBdr>
        <w:top w:val="none" w:sz="0" w:space="0" w:color="auto"/>
        <w:left w:val="none" w:sz="0" w:space="0" w:color="auto"/>
        <w:bottom w:val="none" w:sz="0" w:space="0" w:color="auto"/>
        <w:right w:val="none" w:sz="0" w:space="0" w:color="auto"/>
      </w:divBdr>
    </w:div>
    <w:div w:id="615599355">
      <w:bodyDiv w:val="1"/>
      <w:marLeft w:val="0"/>
      <w:marRight w:val="0"/>
      <w:marTop w:val="0"/>
      <w:marBottom w:val="0"/>
      <w:divBdr>
        <w:top w:val="none" w:sz="0" w:space="0" w:color="auto"/>
        <w:left w:val="none" w:sz="0" w:space="0" w:color="auto"/>
        <w:bottom w:val="none" w:sz="0" w:space="0" w:color="auto"/>
        <w:right w:val="none" w:sz="0" w:space="0" w:color="auto"/>
      </w:divBdr>
    </w:div>
    <w:div w:id="615599959">
      <w:bodyDiv w:val="1"/>
      <w:marLeft w:val="0"/>
      <w:marRight w:val="0"/>
      <w:marTop w:val="0"/>
      <w:marBottom w:val="0"/>
      <w:divBdr>
        <w:top w:val="none" w:sz="0" w:space="0" w:color="auto"/>
        <w:left w:val="none" w:sz="0" w:space="0" w:color="auto"/>
        <w:bottom w:val="none" w:sz="0" w:space="0" w:color="auto"/>
        <w:right w:val="none" w:sz="0" w:space="0" w:color="auto"/>
      </w:divBdr>
      <w:divsChild>
        <w:div w:id="241791372">
          <w:marLeft w:val="0"/>
          <w:marRight w:val="0"/>
          <w:marTop w:val="0"/>
          <w:marBottom w:val="0"/>
          <w:divBdr>
            <w:top w:val="none" w:sz="0" w:space="0" w:color="auto"/>
            <w:left w:val="none" w:sz="0" w:space="0" w:color="auto"/>
            <w:bottom w:val="none" w:sz="0" w:space="0" w:color="auto"/>
            <w:right w:val="none" w:sz="0" w:space="0" w:color="auto"/>
          </w:divBdr>
        </w:div>
        <w:div w:id="987317810">
          <w:marLeft w:val="0"/>
          <w:marRight w:val="0"/>
          <w:marTop w:val="0"/>
          <w:marBottom w:val="0"/>
          <w:divBdr>
            <w:top w:val="none" w:sz="0" w:space="0" w:color="auto"/>
            <w:left w:val="none" w:sz="0" w:space="0" w:color="auto"/>
            <w:bottom w:val="none" w:sz="0" w:space="0" w:color="auto"/>
            <w:right w:val="none" w:sz="0" w:space="0" w:color="auto"/>
          </w:divBdr>
        </w:div>
        <w:div w:id="1073895795">
          <w:marLeft w:val="0"/>
          <w:marRight w:val="0"/>
          <w:marTop w:val="0"/>
          <w:marBottom w:val="0"/>
          <w:divBdr>
            <w:top w:val="none" w:sz="0" w:space="0" w:color="auto"/>
            <w:left w:val="none" w:sz="0" w:space="0" w:color="auto"/>
            <w:bottom w:val="none" w:sz="0" w:space="0" w:color="auto"/>
            <w:right w:val="none" w:sz="0" w:space="0" w:color="auto"/>
          </w:divBdr>
        </w:div>
      </w:divsChild>
    </w:div>
    <w:div w:id="623735180">
      <w:bodyDiv w:val="1"/>
      <w:marLeft w:val="0"/>
      <w:marRight w:val="0"/>
      <w:marTop w:val="0"/>
      <w:marBottom w:val="0"/>
      <w:divBdr>
        <w:top w:val="none" w:sz="0" w:space="0" w:color="auto"/>
        <w:left w:val="none" w:sz="0" w:space="0" w:color="auto"/>
        <w:bottom w:val="none" w:sz="0" w:space="0" w:color="auto"/>
        <w:right w:val="none" w:sz="0" w:space="0" w:color="auto"/>
      </w:divBdr>
    </w:div>
    <w:div w:id="632172060">
      <w:bodyDiv w:val="1"/>
      <w:marLeft w:val="0"/>
      <w:marRight w:val="0"/>
      <w:marTop w:val="0"/>
      <w:marBottom w:val="0"/>
      <w:divBdr>
        <w:top w:val="none" w:sz="0" w:space="0" w:color="auto"/>
        <w:left w:val="none" w:sz="0" w:space="0" w:color="auto"/>
        <w:bottom w:val="none" w:sz="0" w:space="0" w:color="auto"/>
        <w:right w:val="none" w:sz="0" w:space="0" w:color="auto"/>
      </w:divBdr>
    </w:div>
    <w:div w:id="633214173">
      <w:bodyDiv w:val="1"/>
      <w:marLeft w:val="0"/>
      <w:marRight w:val="0"/>
      <w:marTop w:val="0"/>
      <w:marBottom w:val="0"/>
      <w:divBdr>
        <w:top w:val="none" w:sz="0" w:space="0" w:color="auto"/>
        <w:left w:val="none" w:sz="0" w:space="0" w:color="auto"/>
        <w:bottom w:val="none" w:sz="0" w:space="0" w:color="auto"/>
        <w:right w:val="none" w:sz="0" w:space="0" w:color="auto"/>
      </w:divBdr>
    </w:div>
    <w:div w:id="650717046">
      <w:bodyDiv w:val="1"/>
      <w:marLeft w:val="0"/>
      <w:marRight w:val="0"/>
      <w:marTop w:val="0"/>
      <w:marBottom w:val="0"/>
      <w:divBdr>
        <w:top w:val="none" w:sz="0" w:space="0" w:color="auto"/>
        <w:left w:val="none" w:sz="0" w:space="0" w:color="auto"/>
        <w:bottom w:val="none" w:sz="0" w:space="0" w:color="auto"/>
        <w:right w:val="none" w:sz="0" w:space="0" w:color="auto"/>
      </w:divBdr>
    </w:div>
    <w:div w:id="663700806">
      <w:bodyDiv w:val="1"/>
      <w:marLeft w:val="0"/>
      <w:marRight w:val="0"/>
      <w:marTop w:val="0"/>
      <w:marBottom w:val="0"/>
      <w:divBdr>
        <w:top w:val="none" w:sz="0" w:space="0" w:color="auto"/>
        <w:left w:val="none" w:sz="0" w:space="0" w:color="auto"/>
        <w:bottom w:val="none" w:sz="0" w:space="0" w:color="auto"/>
        <w:right w:val="none" w:sz="0" w:space="0" w:color="auto"/>
      </w:divBdr>
    </w:div>
    <w:div w:id="666174711">
      <w:bodyDiv w:val="1"/>
      <w:marLeft w:val="0"/>
      <w:marRight w:val="0"/>
      <w:marTop w:val="0"/>
      <w:marBottom w:val="0"/>
      <w:divBdr>
        <w:top w:val="none" w:sz="0" w:space="0" w:color="auto"/>
        <w:left w:val="none" w:sz="0" w:space="0" w:color="auto"/>
        <w:bottom w:val="none" w:sz="0" w:space="0" w:color="auto"/>
        <w:right w:val="none" w:sz="0" w:space="0" w:color="auto"/>
      </w:divBdr>
    </w:div>
    <w:div w:id="687219123">
      <w:bodyDiv w:val="1"/>
      <w:marLeft w:val="0"/>
      <w:marRight w:val="0"/>
      <w:marTop w:val="0"/>
      <w:marBottom w:val="0"/>
      <w:divBdr>
        <w:top w:val="none" w:sz="0" w:space="0" w:color="auto"/>
        <w:left w:val="none" w:sz="0" w:space="0" w:color="auto"/>
        <w:bottom w:val="none" w:sz="0" w:space="0" w:color="auto"/>
        <w:right w:val="none" w:sz="0" w:space="0" w:color="auto"/>
      </w:divBdr>
    </w:div>
    <w:div w:id="689835544">
      <w:bodyDiv w:val="1"/>
      <w:marLeft w:val="0"/>
      <w:marRight w:val="0"/>
      <w:marTop w:val="0"/>
      <w:marBottom w:val="0"/>
      <w:divBdr>
        <w:top w:val="none" w:sz="0" w:space="0" w:color="auto"/>
        <w:left w:val="none" w:sz="0" w:space="0" w:color="auto"/>
        <w:bottom w:val="none" w:sz="0" w:space="0" w:color="auto"/>
        <w:right w:val="none" w:sz="0" w:space="0" w:color="auto"/>
      </w:divBdr>
    </w:div>
    <w:div w:id="721096141">
      <w:bodyDiv w:val="1"/>
      <w:marLeft w:val="0"/>
      <w:marRight w:val="0"/>
      <w:marTop w:val="0"/>
      <w:marBottom w:val="0"/>
      <w:divBdr>
        <w:top w:val="none" w:sz="0" w:space="0" w:color="auto"/>
        <w:left w:val="none" w:sz="0" w:space="0" w:color="auto"/>
        <w:bottom w:val="none" w:sz="0" w:space="0" w:color="auto"/>
        <w:right w:val="none" w:sz="0" w:space="0" w:color="auto"/>
      </w:divBdr>
    </w:div>
    <w:div w:id="748386017">
      <w:bodyDiv w:val="1"/>
      <w:marLeft w:val="0"/>
      <w:marRight w:val="0"/>
      <w:marTop w:val="0"/>
      <w:marBottom w:val="0"/>
      <w:divBdr>
        <w:top w:val="none" w:sz="0" w:space="0" w:color="auto"/>
        <w:left w:val="none" w:sz="0" w:space="0" w:color="auto"/>
        <w:bottom w:val="none" w:sz="0" w:space="0" w:color="auto"/>
        <w:right w:val="none" w:sz="0" w:space="0" w:color="auto"/>
      </w:divBdr>
    </w:div>
    <w:div w:id="760100463">
      <w:bodyDiv w:val="1"/>
      <w:marLeft w:val="0"/>
      <w:marRight w:val="0"/>
      <w:marTop w:val="0"/>
      <w:marBottom w:val="0"/>
      <w:divBdr>
        <w:top w:val="none" w:sz="0" w:space="0" w:color="auto"/>
        <w:left w:val="none" w:sz="0" w:space="0" w:color="auto"/>
        <w:bottom w:val="none" w:sz="0" w:space="0" w:color="auto"/>
        <w:right w:val="none" w:sz="0" w:space="0" w:color="auto"/>
      </w:divBdr>
    </w:div>
    <w:div w:id="778187155">
      <w:bodyDiv w:val="1"/>
      <w:marLeft w:val="0"/>
      <w:marRight w:val="0"/>
      <w:marTop w:val="0"/>
      <w:marBottom w:val="0"/>
      <w:divBdr>
        <w:top w:val="none" w:sz="0" w:space="0" w:color="auto"/>
        <w:left w:val="none" w:sz="0" w:space="0" w:color="auto"/>
        <w:bottom w:val="none" w:sz="0" w:space="0" w:color="auto"/>
        <w:right w:val="none" w:sz="0" w:space="0" w:color="auto"/>
      </w:divBdr>
    </w:div>
    <w:div w:id="787505745">
      <w:bodyDiv w:val="1"/>
      <w:marLeft w:val="0"/>
      <w:marRight w:val="0"/>
      <w:marTop w:val="0"/>
      <w:marBottom w:val="0"/>
      <w:divBdr>
        <w:top w:val="none" w:sz="0" w:space="0" w:color="auto"/>
        <w:left w:val="none" w:sz="0" w:space="0" w:color="auto"/>
        <w:bottom w:val="none" w:sz="0" w:space="0" w:color="auto"/>
        <w:right w:val="none" w:sz="0" w:space="0" w:color="auto"/>
      </w:divBdr>
    </w:div>
    <w:div w:id="801272876">
      <w:bodyDiv w:val="1"/>
      <w:marLeft w:val="0"/>
      <w:marRight w:val="0"/>
      <w:marTop w:val="0"/>
      <w:marBottom w:val="0"/>
      <w:divBdr>
        <w:top w:val="none" w:sz="0" w:space="0" w:color="auto"/>
        <w:left w:val="none" w:sz="0" w:space="0" w:color="auto"/>
        <w:bottom w:val="none" w:sz="0" w:space="0" w:color="auto"/>
        <w:right w:val="none" w:sz="0" w:space="0" w:color="auto"/>
      </w:divBdr>
    </w:div>
    <w:div w:id="823081753">
      <w:bodyDiv w:val="1"/>
      <w:marLeft w:val="0"/>
      <w:marRight w:val="0"/>
      <w:marTop w:val="0"/>
      <w:marBottom w:val="0"/>
      <w:divBdr>
        <w:top w:val="none" w:sz="0" w:space="0" w:color="auto"/>
        <w:left w:val="none" w:sz="0" w:space="0" w:color="auto"/>
        <w:bottom w:val="none" w:sz="0" w:space="0" w:color="auto"/>
        <w:right w:val="none" w:sz="0" w:space="0" w:color="auto"/>
      </w:divBdr>
    </w:div>
    <w:div w:id="832643521">
      <w:bodyDiv w:val="1"/>
      <w:marLeft w:val="0"/>
      <w:marRight w:val="0"/>
      <w:marTop w:val="0"/>
      <w:marBottom w:val="0"/>
      <w:divBdr>
        <w:top w:val="none" w:sz="0" w:space="0" w:color="auto"/>
        <w:left w:val="none" w:sz="0" w:space="0" w:color="auto"/>
        <w:bottom w:val="none" w:sz="0" w:space="0" w:color="auto"/>
        <w:right w:val="none" w:sz="0" w:space="0" w:color="auto"/>
      </w:divBdr>
    </w:div>
    <w:div w:id="838547801">
      <w:bodyDiv w:val="1"/>
      <w:marLeft w:val="0"/>
      <w:marRight w:val="0"/>
      <w:marTop w:val="0"/>
      <w:marBottom w:val="0"/>
      <w:divBdr>
        <w:top w:val="none" w:sz="0" w:space="0" w:color="auto"/>
        <w:left w:val="none" w:sz="0" w:space="0" w:color="auto"/>
        <w:bottom w:val="none" w:sz="0" w:space="0" w:color="auto"/>
        <w:right w:val="none" w:sz="0" w:space="0" w:color="auto"/>
      </w:divBdr>
    </w:div>
    <w:div w:id="838890267">
      <w:bodyDiv w:val="1"/>
      <w:marLeft w:val="0"/>
      <w:marRight w:val="0"/>
      <w:marTop w:val="0"/>
      <w:marBottom w:val="0"/>
      <w:divBdr>
        <w:top w:val="none" w:sz="0" w:space="0" w:color="auto"/>
        <w:left w:val="none" w:sz="0" w:space="0" w:color="auto"/>
        <w:bottom w:val="none" w:sz="0" w:space="0" w:color="auto"/>
        <w:right w:val="none" w:sz="0" w:space="0" w:color="auto"/>
      </w:divBdr>
    </w:div>
    <w:div w:id="844128078">
      <w:bodyDiv w:val="1"/>
      <w:marLeft w:val="0"/>
      <w:marRight w:val="0"/>
      <w:marTop w:val="0"/>
      <w:marBottom w:val="0"/>
      <w:divBdr>
        <w:top w:val="none" w:sz="0" w:space="0" w:color="auto"/>
        <w:left w:val="none" w:sz="0" w:space="0" w:color="auto"/>
        <w:bottom w:val="none" w:sz="0" w:space="0" w:color="auto"/>
        <w:right w:val="none" w:sz="0" w:space="0" w:color="auto"/>
      </w:divBdr>
    </w:div>
    <w:div w:id="856964375">
      <w:bodyDiv w:val="1"/>
      <w:marLeft w:val="0"/>
      <w:marRight w:val="0"/>
      <w:marTop w:val="0"/>
      <w:marBottom w:val="0"/>
      <w:divBdr>
        <w:top w:val="none" w:sz="0" w:space="0" w:color="auto"/>
        <w:left w:val="none" w:sz="0" w:space="0" w:color="auto"/>
        <w:bottom w:val="none" w:sz="0" w:space="0" w:color="auto"/>
        <w:right w:val="none" w:sz="0" w:space="0" w:color="auto"/>
      </w:divBdr>
    </w:div>
    <w:div w:id="870611454">
      <w:bodyDiv w:val="1"/>
      <w:marLeft w:val="0"/>
      <w:marRight w:val="0"/>
      <w:marTop w:val="0"/>
      <w:marBottom w:val="0"/>
      <w:divBdr>
        <w:top w:val="none" w:sz="0" w:space="0" w:color="auto"/>
        <w:left w:val="none" w:sz="0" w:space="0" w:color="auto"/>
        <w:bottom w:val="none" w:sz="0" w:space="0" w:color="auto"/>
        <w:right w:val="none" w:sz="0" w:space="0" w:color="auto"/>
      </w:divBdr>
    </w:div>
    <w:div w:id="946615151">
      <w:bodyDiv w:val="1"/>
      <w:marLeft w:val="0"/>
      <w:marRight w:val="0"/>
      <w:marTop w:val="0"/>
      <w:marBottom w:val="0"/>
      <w:divBdr>
        <w:top w:val="none" w:sz="0" w:space="0" w:color="auto"/>
        <w:left w:val="none" w:sz="0" w:space="0" w:color="auto"/>
        <w:bottom w:val="none" w:sz="0" w:space="0" w:color="auto"/>
        <w:right w:val="none" w:sz="0" w:space="0" w:color="auto"/>
      </w:divBdr>
    </w:div>
    <w:div w:id="975792039">
      <w:bodyDiv w:val="1"/>
      <w:marLeft w:val="0"/>
      <w:marRight w:val="0"/>
      <w:marTop w:val="0"/>
      <w:marBottom w:val="0"/>
      <w:divBdr>
        <w:top w:val="none" w:sz="0" w:space="0" w:color="auto"/>
        <w:left w:val="none" w:sz="0" w:space="0" w:color="auto"/>
        <w:bottom w:val="none" w:sz="0" w:space="0" w:color="auto"/>
        <w:right w:val="none" w:sz="0" w:space="0" w:color="auto"/>
      </w:divBdr>
    </w:div>
    <w:div w:id="988903742">
      <w:bodyDiv w:val="1"/>
      <w:marLeft w:val="0"/>
      <w:marRight w:val="0"/>
      <w:marTop w:val="0"/>
      <w:marBottom w:val="0"/>
      <w:divBdr>
        <w:top w:val="none" w:sz="0" w:space="0" w:color="auto"/>
        <w:left w:val="none" w:sz="0" w:space="0" w:color="auto"/>
        <w:bottom w:val="none" w:sz="0" w:space="0" w:color="auto"/>
        <w:right w:val="none" w:sz="0" w:space="0" w:color="auto"/>
      </w:divBdr>
    </w:div>
    <w:div w:id="989096463">
      <w:bodyDiv w:val="1"/>
      <w:marLeft w:val="0"/>
      <w:marRight w:val="0"/>
      <w:marTop w:val="0"/>
      <w:marBottom w:val="0"/>
      <w:divBdr>
        <w:top w:val="none" w:sz="0" w:space="0" w:color="auto"/>
        <w:left w:val="none" w:sz="0" w:space="0" w:color="auto"/>
        <w:bottom w:val="none" w:sz="0" w:space="0" w:color="auto"/>
        <w:right w:val="none" w:sz="0" w:space="0" w:color="auto"/>
      </w:divBdr>
    </w:div>
    <w:div w:id="992176858">
      <w:bodyDiv w:val="1"/>
      <w:marLeft w:val="0"/>
      <w:marRight w:val="0"/>
      <w:marTop w:val="0"/>
      <w:marBottom w:val="0"/>
      <w:divBdr>
        <w:top w:val="none" w:sz="0" w:space="0" w:color="auto"/>
        <w:left w:val="none" w:sz="0" w:space="0" w:color="auto"/>
        <w:bottom w:val="none" w:sz="0" w:space="0" w:color="auto"/>
        <w:right w:val="none" w:sz="0" w:space="0" w:color="auto"/>
      </w:divBdr>
    </w:div>
    <w:div w:id="992872366">
      <w:bodyDiv w:val="1"/>
      <w:marLeft w:val="0"/>
      <w:marRight w:val="0"/>
      <w:marTop w:val="0"/>
      <w:marBottom w:val="0"/>
      <w:divBdr>
        <w:top w:val="none" w:sz="0" w:space="0" w:color="auto"/>
        <w:left w:val="none" w:sz="0" w:space="0" w:color="auto"/>
        <w:bottom w:val="none" w:sz="0" w:space="0" w:color="auto"/>
        <w:right w:val="none" w:sz="0" w:space="0" w:color="auto"/>
      </w:divBdr>
    </w:div>
    <w:div w:id="995181429">
      <w:bodyDiv w:val="1"/>
      <w:marLeft w:val="0"/>
      <w:marRight w:val="0"/>
      <w:marTop w:val="0"/>
      <w:marBottom w:val="0"/>
      <w:divBdr>
        <w:top w:val="none" w:sz="0" w:space="0" w:color="auto"/>
        <w:left w:val="none" w:sz="0" w:space="0" w:color="auto"/>
        <w:bottom w:val="none" w:sz="0" w:space="0" w:color="auto"/>
        <w:right w:val="none" w:sz="0" w:space="0" w:color="auto"/>
      </w:divBdr>
    </w:div>
    <w:div w:id="1025666762">
      <w:bodyDiv w:val="1"/>
      <w:marLeft w:val="0"/>
      <w:marRight w:val="0"/>
      <w:marTop w:val="0"/>
      <w:marBottom w:val="0"/>
      <w:divBdr>
        <w:top w:val="none" w:sz="0" w:space="0" w:color="auto"/>
        <w:left w:val="none" w:sz="0" w:space="0" w:color="auto"/>
        <w:bottom w:val="none" w:sz="0" w:space="0" w:color="auto"/>
        <w:right w:val="none" w:sz="0" w:space="0" w:color="auto"/>
      </w:divBdr>
    </w:div>
    <w:div w:id="1034965047">
      <w:bodyDiv w:val="1"/>
      <w:marLeft w:val="0"/>
      <w:marRight w:val="0"/>
      <w:marTop w:val="0"/>
      <w:marBottom w:val="0"/>
      <w:divBdr>
        <w:top w:val="none" w:sz="0" w:space="0" w:color="auto"/>
        <w:left w:val="none" w:sz="0" w:space="0" w:color="auto"/>
        <w:bottom w:val="none" w:sz="0" w:space="0" w:color="auto"/>
        <w:right w:val="none" w:sz="0" w:space="0" w:color="auto"/>
      </w:divBdr>
    </w:div>
    <w:div w:id="1063525467">
      <w:bodyDiv w:val="1"/>
      <w:marLeft w:val="0"/>
      <w:marRight w:val="0"/>
      <w:marTop w:val="0"/>
      <w:marBottom w:val="0"/>
      <w:divBdr>
        <w:top w:val="none" w:sz="0" w:space="0" w:color="auto"/>
        <w:left w:val="none" w:sz="0" w:space="0" w:color="auto"/>
        <w:bottom w:val="none" w:sz="0" w:space="0" w:color="auto"/>
        <w:right w:val="none" w:sz="0" w:space="0" w:color="auto"/>
      </w:divBdr>
    </w:div>
    <w:div w:id="1074281345">
      <w:bodyDiv w:val="1"/>
      <w:marLeft w:val="0"/>
      <w:marRight w:val="0"/>
      <w:marTop w:val="0"/>
      <w:marBottom w:val="0"/>
      <w:divBdr>
        <w:top w:val="none" w:sz="0" w:space="0" w:color="auto"/>
        <w:left w:val="none" w:sz="0" w:space="0" w:color="auto"/>
        <w:bottom w:val="none" w:sz="0" w:space="0" w:color="auto"/>
        <w:right w:val="none" w:sz="0" w:space="0" w:color="auto"/>
      </w:divBdr>
    </w:div>
    <w:div w:id="1110276790">
      <w:bodyDiv w:val="1"/>
      <w:marLeft w:val="0"/>
      <w:marRight w:val="0"/>
      <w:marTop w:val="0"/>
      <w:marBottom w:val="0"/>
      <w:divBdr>
        <w:top w:val="none" w:sz="0" w:space="0" w:color="auto"/>
        <w:left w:val="none" w:sz="0" w:space="0" w:color="auto"/>
        <w:bottom w:val="none" w:sz="0" w:space="0" w:color="auto"/>
        <w:right w:val="none" w:sz="0" w:space="0" w:color="auto"/>
      </w:divBdr>
    </w:div>
    <w:div w:id="1176923265">
      <w:bodyDiv w:val="1"/>
      <w:marLeft w:val="0"/>
      <w:marRight w:val="0"/>
      <w:marTop w:val="0"/>
      <w:marBottom w:val="0"/>
      <w:divBdr>
        <w:top w:val="none" w:sz="0" w:space="0" w:color="auto"/>
        <w:left w:val="none" w:sz="0" w:space="0" w:color="auto"/>
        <w:bottom w:val="none" w:sz="0" w:space="0" w:color="auto"/>
        <w:right w:val="none" w:sz="0" w:space="0" w:color="auto"/>
      </w:divBdr>
    </w:div>
    <w:div w:id="1177695378">
      <w:bodyDiv w:val="1"/>
      <w:marLeft w:val="0"/>
      <w:marRight w:val="0"/>
      <w:marTop w:val="0"/>
      <w:marBottom w:val="0"/>
      <w:divBdr>
        <w:top w:val="none" w:sz="0" w:space="0" w:color="auto"/>
        <w:left w:val="none" w:sz="0" w:space="0" w:color="auto"/>
        <w:bottom w:val="none" w:sz="0" w:space="0" w:color="auto"/>
        <w:right w:val="none" w:sz="0" w:space="0" w:color="auto"/>
      </w:divBdr>
    </w:div>
    <w:div w:id="1185634216">
      <w:bodyDiv w:val="1"/>
      <w:marLeft w:val="0"/>
      <w:marRight w:val="0"/>
      <w:marTop w:val="0"/>
      <w:marBottom w:val="0"/>
      <w:divBdr>
        <w:top w:val="none" w:sz="0" w:space="0" w:color="auto"/>
        <w:left w:val="none" w:sz="0" w:space="0" w:color="auto"/>
        <w:bottom w:val="none" w:sz="0" w:space="0" w:color="auto"/>
        <w:right w:val="none" w:sz="0" w:space="0" w:color="auto"/>
      </w:divBdr>
    </w:div>
    <w:div w:id="1188904211">
      <w:bodyDiv w:val="1"/>
      <w:marLeft w:val="0"/>
      <w:marRight w:val="0"/>
      <w:marTop w:val="0"/>
      <w:marBottom w:val="0"/>
      <w:divBdr>
        <w:top w:val="none" w:sz="0" w:space="0" w:color="auto"/>
        <w:left w:val="none" w:sz="0" w:space="0" w:color="auto"/>
        <w:bottom w:val="none" w:sz="0" w:space="0" w:color="auto"/>
        <w:right w:val="none" w:sz="0" w:space="0" w:color="auto"/>
      </w:divBdr>
    </w:div>
    <w:div w:id="1206680225">
      <w:bodyDiv w:val="1"/>
      <w:marLeft w:val="0"/>
      <w:marRight w:val="0"/>
      <w:marTop w:val="0"/>
      <w:marBottom w:val="0"/>
      <w:divBdr>
        <w:top w:val="none" w:sz="0" w:space="0" w:color="auto"/>
        <w:left w:val="none" w:sz="0" w:space="0" w:color="auto"/>
        <w:bottom w:val="none" w:sz="0" w:space="0" w:color="auto"/>
        <w:right w:val="none" w:sz="0" w:space="0" w:color="auto"/>
      </w:divBdr>
    </w:div>
    <w:div w:id="1207763934">
      <w:bodyDiv w:val="1"/>
      <w:marLeft w:val="0"/>
      <w:marRight w:val="0"/>
      <w:marTop w:val="0"/>
      <w:marBottom w:val="0"/>
      <w:divBdr>
        <w:top w:val="none" w:sz="0" w:space="0" w:color="auto"/>
        <w:left w:val="none" w:sz="0" w:space="0" w:color="auto"/>
        <w:bottom w:val="none" w:sz="0" w:space="0" w:color="auto"/>
        <w:right w:val="none" w:sz="0" w:space="0" w:color="auto"/>
      </w:divBdr>
    </w:div>
    <w:div w:id="1216234494">
      <w:bodyDiv w:val="1"/>
      <w:marLeft w:val="0"/>
      <w:marRight w:val="0"/>
      <w:marTop w:val="0"/>
      <w:marBottom w:val="0"/>
      <w:divBdr>
        <w:top w:val="none" w:sz="0" w:space="0" w:color="auto"/>
        <w:left w:val="none" w:sz="0" w:space="0" w:color="auto"/>
        <w:bottom w:val="none" w:sz="0" w:space="0" w:color="auto"/>
        <w:right w:val="none" w:sz="0" w:space="0" w:color="auto"/>
      </w:divBdr>
    </w:div>
    <w:div w:id="1233395453">
      <w:bodyDiv w:val="1"/>
      <w:marLeft w:val="0"/>
      <w:marRight w:val="0"/>
      <w:marTop w:val="0"/>
      <w:marBottom w:val="0"/>
      <w:divBdr>
        <w:top w:val="none" w:sz="0" w:space="0" w:color="auto"/>
        <w:left w:val="none" w:sz="0" w:space="0" w:color="auto"/>
        <w:bottom w:val="none" w:sz="0" w:space="0" w:color="auto"/>
        <w:right w:val="none" w:sz="0" w:space="0" w:color="auto"/>
      </w:divBdr>
    </w:div>
    <w:div w:id="1268272010">
      <w:bodyDiv w:val="1"/>
      <w:marLeft w:val="0"/>
      <w:marRight w:val="0"/>
      <w:marTop w:val="0"/>
      <w:marBottom w:val="0"/>
      <w:divBdr>
        <w:top w:val="none" w:sz="0" w:space="0" w:color="auto"/>
        <w:left w:val="none" w:sz="0" w:space="0" w:color="auto"/>
        <w:bottom w:val="none" w:sz="0" w:space="0" w:color="auto"/>
        <w:right w:val="none" w:sz="0" w:space="0" w:color="auto"/>
      </w:divBdr>
    </w:div>
    <w:div w:id="1366364437">
      <w:bodyDiv w:val="1"/>
      <w:marLeft w:val="0"/>
      <w:marRight w:val="0"/>
      <w:marTop w:val="0"/>
      <w:marBottom w:val="0"/>
      <w:divBdr>
        <w:top w:val="none" w:sz="0" w:space="0" w:color="auto"/>
        <w:left w:val="none" w:sz="0" w:space="0" w:color="auto"/>
        <w:bottom w:val="none" w:sz="0" w:space="0" w:color="auto"/>
        <w:right w:val="none" w:sz="0" w:space="0" w:color="auto"/>
      </w:divBdr>
    </w:div>
    <w:div w:id="1375108943">
      <w:bodyDiv w:val="1"/>
      <w:marLeft w:val="0"/>
      <w:marRight w:val="0"/>
      <w:marTop w:val="0"/>
      <w:marBottom w:val="0"/>
      <w:divBdr>
        <w:top w:val="none" w:sz="0" w:space="0" w:color="auto"/>
        <w:left w:val="none" w:sz="0" w:space="0" w:color="auto"/>
        <w:bottom w:val="none" w:sz="0" w:space="0" w:color="auto"/>
        <w:right w:val="none" w:sz="0" w:space="0" w:color="auto"/>
      </w:divBdr>
    </w:div>
    <w:div w:id="1393121228">
      <w:bodyDiv w:val="1"/>
      <w:marLeft w:val="0"/>
      <w:marRight w:val="0"/>
      <w:marTop w:val="0"/>
      <w:marBottom w:val="0"/>
      <w:divBdr>
        <w:top w:val="none" w:sz="0" w:space="0" w:color="auto"/>
        <w:left w:val="none" w:sz="0" w:space="0" w:color="auto"/>
        <w:bottom w:val="none" w:sz="0" w:space="0" w:color="auto"/>
        <w:right w:val="none" w:sz="0" w:space="0" w:color="auto"/>
      </w:divBdr>
    </w:div>
    <w:div w:id="1433668980">
      <w:bodyDiv w:val="1"/>
      <w:marLeft w:val="0"/>
      <w:marRight w:val="0"/>
      <w:marTop w:val="0"/>
      <w:marBottom w:val="0"/>
      <w:divBdr>
        <w:top w:val="none" w:sz="0" w:space="0" w:color="auto"/>
        <w:left w:val="none" w:sz="0" w:space="0" w:color="auto"/>
        <w:bottom w:val="none" w:sz="0" w:space="0" w:color="auto"/>
        <w:right w:val="none" w:sz="0" w:space="0" w:color="auto"/>
      </w:divBdr>
    </w:div>
    <w:div w:id="1436755695">
      <w:bodyDiv w:val="1"/>
      <w:marLeft w:val="0"/>
      <w:marRight w:val="0"/>
      <w:marTop w:val="0"/>
      <w:marBottom w:val="0"/>
      <w:divBdr>
        <w:top w:val="none" w:sz="0" w:space="0" w:color="auto"/>
        <w:left w:val="none" w:sz="0" w:space="0" w:color="auto"/>
        <w:bottom w:val="none" w:sz="0" w:space="0" w:color="auto"/>
        <w:right w:val="none" w:sz="0" w:space="0" w:color="auto"/>
      </w:divBdr>
    </w:div>
    <w:div w:id="1438063053">
      <w:bodyDiv w:val="1"/>
      <w:marLeft w:val="0"/>
      <w:marRight w:val="0"/>
      <w:marTop w:val="0"/>
      <w:marBottom w:val="0"/>
      <w:divBdr>
        <w:top w:val="none" w:sz="0" w:space="0" w:color="auto"/>
        <w:left w:val="none" w:sz="0" w:space="0" w:color="auto"/>
        <w:bottom w:val="none" w:sz="0" w:space="0" w:color="auto"/>
        <w:right w:val="none" w:sz="0" w:space="0" w:color="auto"/>
      </w:divBdr>
    </w:div>
    <w:div w:id="1475176284">
      <w:bodyDiv w:val="1"/>
      <w:marLeft w:val="0"/>
      <w:marRight w:val="0"/>
      <w:marTop w:val="0"/>
      <w:marBottom w:val="0"/>
      <w:divBdr>
        <w:top w:val="none" w:sz="0" w:space="0" w:color="auto"/>
        <w:left w:val="none" w:sz="0" w:space="0" w:color="auto"/>
        <w:bottom w:val="none" w:sz="0" w:space="0" w:color="auto"/>
        <w:right w:val="none" w:sz="0" w:space="0" w:color="auto"/>
      </w:divBdr>
    </w:div>
    <w:div w:id="1476217385">
      <w:bodyDiv w:val="1"/>
      <w:marLeft w:val="0"/>
      <w:marRight w:val="0"/>
      <w:marTop w:val="0"/>
      <w:marBottom w:val="0"/>
      <w:divBdr>
        <w:top w:val="none" w:sz="0" w:space="0" w:color="auto"/>
        <w:left w:val="none" w:sz="0" w:space="0" w:color="auto"/>
        <w:bottom w:val="none" w:sz="0" w:space="0" w:color="auto"/>
        <w:right w:val="none" w:sz="0" w:space="0" w:color="auto"/>
      </w:divBdr>
    </w:div>
    <w:div w:id="1488739334">
      <w:bodyDiv w:val="1"/>
      <w:marLeft w:val="0"/>
      <w:marRight w:val="0"/>
      <w:marTop w:val="0"/>
      <w:marBottom w:val="0"/>
      <w:divBdr>
        <w:top w:val="none" w:sz="0" w:space="0" w:color="auto"/>
        <w:left w:val="none" w:sz="0" w:space="0" w:color="auto"/>
        <w:bottom w:val="none" w:sz="0" w:space="0" w:color="auto"/>
        <w:right w:val="none" w:sz="0" w:space="0" w:color="auto"/>
      </w:divBdr>
    </w:div>
    <w:div w:id="1494175859">
      <w:bodyDiv w:val="1"/>
      <w:marLeft w:val="0"/>
      <w:marRight w:val="0"/>
      <w:marTop w:val="0"/>
      <w:marBottom w:val="0"/>
      <w:divBdr>
        <w:top w:val="none" w:sz="0" w:space="0" w:color="auto"/>
        <w:left w:val="none" w:sz="0" w:space="0" w:color="auto"/>
        <w:bottom w:val="none" w:sz="0" w:space="0" w:color="auto"/>
        <w:right w:val="none" w:sz="0" w:space="0" w:color="auto"/>
      </w:divBdr>
      <w:divsChild>
        <w:div w:id="2106732483">
          <w:marLeft w:val="0"/>
          <w:marRight w:val="0"/>
          <w:marTop w:val="0"/>
          <w:marBottom w:val="0"/>
          <w:divBdr>
            <w:top w:val="none" w:sz="0" w:space="0" w:color="auto"/>
            <w:left w:val="none" w:sz="0" w:space="0" w:color="auto"/>
            <w:bottom w:val="none" w:sz="0" w:space="0" w:color="auto"/>
            <w:right w:val="none" w:sz="0" w:space="0" w:color="auto"/>
          </w:divBdr>
          <w:divsChild>
            <w:div w:id="1150244883">
              <w:marLeft w:val="0"/>
              <w:marRight w:val="0"/>
              <w:marTop w:val="0"/>
              <w:marBottom w:val="0"/>
              <w:divBdr>
                <w:top w:val="none" w:sz="0" w:space="0" w:color="auto"/>
                <w:left w:val="none" w:sz="0" w:space="0" w:color="auto"/>
                <w:bottom w:val="none" w:sz="0" w:space="0" w:color="auto"/>
                <w:right w:val="none" w:sz="0" w:space="0" w:color="auto"/>
              </w:divBdr>
              <w:divsChild>
                <w:div w:id="492337049">
                  <w:marLeft w:val="0"/>
                  <w:marRight w:val="0"/>
                  <w:marTop w:val="0"/>
                  <w:marBottom w:val="0"/>
                  <w:divBdr>
                    <w:top w:val="none" w:sz="0" w:space="0" w:color="auto"/>
                    <w:left w:val="none" w:sz="0" w:space="0" w:color="auto"/>
                    <w:bottom w:val="none" w:sz="0" w:space="0" w:color="auto"/>
                    <w:right w:val="none" w:sz="0" w:space="0" w:color="auto"/>
                  </w:divBdr>
                  <w:divsChild>
                    <w:div w:id="223104104">
                      <w:marLeft w:val="0"/>
                      <w:marRight w:val="0"/>
                      <w:marTop w:val="0"/>
                      <w:marBottom w:val="0"/>
                      <w:divBdr>
                        <w:top w:val="none" w:sz="0" w:space="0" w:color="auto"/>
                        <w:left w:val="none" w:sz="0" w:space="0" w:color="auto"/>
                        <w:bottom w:val="none" w:sz="0" w:space="0" w:color="auto"/>
                        <w:right w:val="none" w:sz="0" w:space="0" w:color="auto"/>
                      </w:divBdr>
                      <w:divsChild>
                        <w:div w:id="17667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927395">
      <w:bodyDiv w:val="1"/>
      <w:marLeft w:val="0"/>
      <w:marRight w:val="0"/>
      <w:marTop w:val="0"/>
      <w:marBottom w:val="0"/>
      <w:divBdr>
        <w:top w:val="none" w:sz="0" w:space="0" w:color="auto"/>
        <w:left w:val="none" w:sz="0" w:space="0" w:color="auto"/>
        <w:bottom w:val="none" w:sz="0" w:space="0" w:color="auto"/>
        <w:right w:val="none" w:sz="0" w:space="0" w:color="auto"/>
      </w:divBdr>
    </w:div>
    <w:div w:id="1565918497">
      <w:bodyDiv w:val="1"/>
      <w:marLeft w:val="0"/>
      <w:marRight w:val="0"/>
      <w:marTop w:val="0"/>
      <w:marBottom w:val="0"/>
      <w:divBdr>
        <w:top w:val="none" w:sz="0" w:space="0" w:color="auto"/>
        <w:left w:val="none" w:sz="0" w:space="0" w:color="auto"/>
        <w:bottom w:val="none" w:sz="0" w:space="0" w:color="auto"/>
        <w:right w:val="none" w:sz="0" w:space="0" w:color="auto"/>
      </w:divBdr>
    </w:div>
    <w:div w:id="1586576990">
      <w:bodyDiv w:val="1"/>
      <w:marLeft w:val="0"/>
      <w:marRight w:val="0"/>
      <w:marTop w:val="0"/>
      <w:marBottom w:val="0"/>
      <w:divBdr>
        <w:top w:val="none" w:sz="0" w:space="0" w:color="auto"/>
        <w:left w:val="none" w:sz="0" w:space="0" w:color="auto"/>
        <w:bottom w:val="none" w:sz="0" w:space="0" w:color="auto"/>
        <w:right w:val="none" w:sz="0" w:space="0" w:color="auto"/>
      </w:divBdr>
    </w:div>
    <w:div w:id="1611552135">
      <w:bodyDiv w:val="1"/>
      <w:marLeft w:val="0"/>
      <w:marRight w:val="0"/>
      <w:marTop w:val="0"/>
      <w:marBottom w:val="0"/>
      <w:divBdr>
        <w:top w:val="none" w:sz="0" w:space="0" w:color="auto"/>
        <w:left w:val="none" w:sz="0" w:space="0" w:color="auto"/>
        <w:bottom w:val="none" w:sz="0" w:space="0" w:color="auto"/>
        <w:right w:val="none" w:sz="0" w:space="0" w:color="auto"/>
      </w:divBdr>
    </w:div>
    <w:div w:id="1612009263">
      <w:bodyDiv w:val="1"/>
      <w:marLeft w:val="0"/>
      <w:marRight w:val="0"/>
      <w:marTop w:val="0"/>
      <w:marBottom w:val="0"/>
      <w:divBdr>
        <w:top w:val="none" w:sz="0" w:space="0" w:color="auto"/>
        <w:left w:val="none" w:sz="0" w:space="0" w:color="auto"/>
        <w:bottom w:val="none" w:sz="0" w:space="0" w:color="auto"/>
        <w:right w:val="none" w:sz="0" w:space="0" w:color="auto"/>
      </w:divBdr>
    </w:div>
    <w:div w:id="1619948519">
      <w:bodyDiv w:val="1"/>
      <w:marLeft w:val="0"/>
      <w:marRight w:val="0"/>
      <w:marTop w:val="0"/>
      <w:marBottom w:val="0"/>
      <w:divBdr>
        <w:top w:val="none" w:sz="0" w:space="0" w:color="auto"/>
        <w:left w:val="none" w:sz="0" w:space="0" w:color="auto"/>
        <w:bottom w:val="none" w:sz="0" w:space="0" w:color="auto"/>
        <w:right w:val="none" w:sz="0" w:space="0" w:color="auto"/>
      </w:divBdr>
    </w:div>
    <w:div w:id="1623807815">
      <w:bodyDiv w:val="1"/>
      <w:marLeft w:val="0"/>
      <w:marRight w:val="0"/>
      <w:marTop w:val="0"/>
      <w:marBottom w:val="0"/>
      <w:divBdr>
        <w:top w:val="none" w:sz="0" w:space="0" w:color="auto"/>
        <w:left w:val="none" w:sz="0" w:space="0" w:color="auto"/>
        <w:bottom w:val="none" w:sz="0" w:space="0" w:color="auto"/>
        <w:right w:val="none" w:sz="0" w:space="0" w:color="auto"/>
      </w:divBdr>
    </w:div>
    <w:div w:id="1624538381">
      <w:bodyDiv w:val="1"/>
      <w:marLeft w:val="0"/>
      <w:marRight w:val="0"/>
      <w:marTop w:val="0"/>
      <w:marBottom w:val="0"/>
      <w:divBdr>
        <w:top w:val="none" w:sz="0" w:space="0" w:color="auto"/>
        <w:left w:val="none" w:sz="0" w:space="0" w:color="auto"/>
        <w:bottom w:val="none" w:sz="0" w:space="0" w:color="auto"/>
        <w:right w:val="none" w:sz="0" w:space="0" w:color="auto"/>
      </w:divBdr>
    </w:div>
    <w:div w:id="1636595904">
      <w:bodyDiv w:val="1"/>
      <w:marLeft w:val="0"/>
      <w:marRight w:val="0"/>
      <w:marTop w:val="0"/>
      <w:marBottom w:val="0"/>
      <w:divBdr>
        <w:top w:val="none" w:sz="0" w:space="0" w:color="auto"/>
        <w:left w:val="none" w:sz="0" w:space="0" w:color="auto"/>
        <w:bottom w:val="none" w:sz="0" w:space="0" w:color="auto"/>
        <w:right w:val="none" w:sz="0" w:space="0" w:color="auto"/>
      </w:divBdr>
    </w:div>
    <w:div w:id="1660039703">
      <w:bodyDiv w:val="1"/>
      <w:marLeft w:val="0"/>
      <w:marRight w:val="0"/>
      <w:marTop w:val="0"/>
      <w:marBottom w:val="0"/>
      <w:divBdr>
        <w:top w:val="none" w:sz="0" w:space="0" w:color="auto"/>
        <w:left w:val="none" w:sz="0" w:space="0" w:color="auto"/>
        <w:bottom w:val="none" w:sz="0" w:space="0" w:color="auto"/>
        <w:right w:val="none" w:sz="0" w:space="0" w:color="auto"/>
      </w:divBdr>
    </w:div>
    <w:div w:id="1668706469">
      <w:bodyDiv w:val="1"/>
      <w:marLeft w:val="0"/>
      <w:marRight w:val="0"/>
      <w:marTop w:val="0"/>
      <w:marBottom w:val="0"/>
      <w:divBdr>
        <w:top w:val="none" w:sz="0" w:space="0" w:color="auto"/>
        <w:left w:val="none" w:sz="0" w:space="0" w:color="auto"/>
        <w:bottom w:val="none" w:sz="0" w:space="0" w:color="auto"/>
        <w:right w:val="none" w:sz="0" w:space="0" w:color="auto"/>
      </w:divBdr>
    </w:div>
    <w:div w:id="1731072494">
      <w:bodyDiv w:val="1"/>
      <w:marLeft w:val="0"/>
      <w:marRight w:val="0"/>
      <w:marTop w:val="0"/>
      <w:marBottom w:val="0"/>
      <w:divBdr>
        <w:top w:val="none" w:sz="0" w:space="0" w:color="auto"/>
        <w:left w:val="none" w:sz="0" w:space="0" w:color="auto"/>
        <w:bottom w:val="none" w:sz="0" w:space="0" w:color="auto"/>
        <w:right w:val="none" w:sz="0" w:space="0" w:color="auto"/>
      </w:divBdr>
    </w:div>
    <w:div w:id="1749840386">
      <w:bodyDiv w:val="1"/>
      <w:marLeft w:val="0"/>
      <w:marRight w:val="0"/>
      <w:marTop w:val="0"/>
      <w:marBottom w:val="0"/>
      <w:divBdr>
        <w:top w:val="none" w:sz="0" w:space="0" w:color="auto"/>
        <w:left w:val="none" w:sz="0" w:space="0" w:color="auto"/>
        <w:bottom w:val="none" w:sz="0" w:space="0" w:color="auto"/>
        <w:right w:val="none" w:sz="0" w:space="0" w:color="auto"/>
      </w:divBdr>
    </w:div>
    <w:div w:id="1800102605">
      <w:bodyDiv w:val="1"/>
      <w:marLeft w:val="0"/>
      <w:marRight w:val="0"/>
      <w:marTop w:val="0"/>
      <w:marBottom w:val="0"/>
      <w:divBdr>
        <w:top w:val="none" w:sz="0" w:space="0" w:color="auto"/>
        <w:left w:val="none" w:sz="0" w:space="0" w:color="auto"/>
        <w:bottom w:val="none" w:sz="0" w:space="0" w:color="auto"/>
        <w:right w:val="none" w:sz="0" w:space="0" w:color="auto"/>
      </w:divBdr>
    </w:div>
    <w:div w:id="1811971215">
      <w:bodyDiv w:val="1"/>
      <w:marLeft w:val="0"/>
      <w:marRight w:val="0"/>
      <w:marTop w:val="0"/>
      <w:marBottom w:val="0"/>
      <w:divBdr>
        <w:top w:val="none" w:sz="0" w:space="0" w:color="auto"/>
        <w:left w:val="none" w:sz="0" w:space="0" w:color="auto"/>
        <w:bottom w:val="none" w:sz="0" w:space="0" w:color="auto"/>
        <w:right w:val="none" w:sz="0" w:space="0" w:color="auto"/>
      </w:divBdr>
    </w:div>
    <w:div w:id="1845123491">
      <w:bodyDiv w:val="1"/>
      <w:marLeft w:val="0"/>
      <w:marRight w:val="0"/>
      <w:marTop w:val="0"/>
      <w:marBottom w:val="0"/>
      <w:divBdr>
        <w:top w:val="none" w:sz="0" w:space="0" w:color="auto"/>
        <w:left w:val="none" w:sz="0" w:space="0" w:color="auto"/>
        <w:bottom w:val="none" w:sz="0" w:space="0" w:color="auto"/>
        <w:right w:val="none" w:sz="0" w:space="0" w:color="auto"/>
      </w:divBdr>
    </w:div>
    <w:div w:id="1882934886">
      <w:bodyDiv w:val="1"/>
      <w:marLeft w:val="0"/>
      <w:marRight w:val="0"/>
      <w:marTop w:val="0"/>
      <w:marBottom w:val="0"/>
      <w:divBdr>
        <w:top w:val="none" w:sz="0" w:space="0" w:color="auto"/>
        <w:left w:val="none" w:sz="0" w:space="0" w:color="auto"/>
        <w:bottom w:val="none" w:sz="0" w:space="0" w:color="auto"/>
        <w:right w:val="none" w:sz="0" w:space="0" w:color="auto"/>
      </w:divBdr>
    </w:div>
    <w:div w:id="1904639615">
      <w:bodyDiv w:val="1"/>
      <w:marLeft w:val="0"/>
      <w:marRight w:val="0"/>
      <w:marTop w:val="0"/>
      <w:marBottom w:val="0"/>
      <w:divBdr>
        <w:top w:val="none" w:sz="0" w:space="0" w:color="auto"/>
        <w:left w:val="none" w:sz="0" w:space="0" w:color="auto"/>
        <w:bottom w:val="none" w:sz="0" w:space="0" w:color="auto"/>
        <w:right w:val="none" w:sz="0" w:space="0" w:color="auto"/>
      </w:divBdr>
    </w:div>
    <w:div w:id="1936209181">
      <w:bodyDiv w:val="1"/>
      <w:marLeft w:val="0"/>
      <w:marRight w:val="0"/>
      <w:marTop w:val="0"/>
      <w:marBottom w:val="0"/>
      <w:divBdr>
        <w:top w:val="none" w:sz="0" w:space="0" w:color="auto"/>
        <w:left w:val="none" w:sz="0" w:space="0" w:color="auto"/>
        <w:bottom w:val="none" w:sz="0" w:space="0" w:color="auto"/>
        <w:right w:val="none" w:sz="0" w:space="0" w:color="auto"/>
      </w:divBdr>
    </w:div>
    <w:div w:id="1955136672">
      <w:bodyDiv w:val="1"/>
      <w:marLeft w:val="0"/>
      <w:marRight w:val="0"/>
      <w:marTop w:val="0"/>
      <w:marBottom w:val="0"/>
      <w:divBdr>
        <w:top w:val="none" w:sz="0" w:space="0" w:color="auto"/>
        <w:left w:val="none" w:sz="0" w:space="0" w:color="auto"/>
        <w:bottom w:val="none" w:sz="0" w:space="0" w:color="auto"/>
        <w:right w:val="none" w:sz="0" w:space="0" w:color="auto"/>
      </w:divBdr>
    </w:div>
    <w:div w:id="1961452352">
      <w:bodyDiv w:val="1"/>
      <w:marLeft w:val="0"/>
      <w:marRight w:val="0"/>
      <w:marTop w:val="0"/>
      <w:marBottom w:val="0"/>
      <w:divBdr>
        <w:top w:val="none" w:sz="0" w:space="0" w:color="auto"/>
        <w:left w:val="none" w:sz="0" w:space="0" w:color="auto"/>
        <w:bottom w:val="none" w:sz="0" w:space="0" w:color="auto"/>
        <w:right w:val="none" w:sz="0" w:space="0" w:color="auto"/>
      </w:divBdr>
    </w:div>
    <w:div w:id="1999531411">
      <w:bodyDiv w:val="1"/>
      <w:marLeft w:val="0"/>
      <w:marRight w:val="0"/>
      <w:marTop w:val="0"/>
      <w:marBottom w:val="0"/>
      <w:divBdr>
        <w:top w:val="none" w:sz="0" w:space="0" w:color="auto"/>
        <w:left w:val="none" w:sz="0" w:space="0" w:color="auto"/>
        <w:bottom w:val="none" w:sz="0" w:space="0" w:color="auto"/>
        <w:right w:val="none" w:sz="0" w:space="0" w:color="auto"/>
      </w:divBdr>
    </w:div>
    <w:div w:id="2045595884">
      <w:bodyDiv w:val="1"/>
      <w:marLeft w:val="0"/>
      <w:marRight w:val="0"/>
      <w:marTop w:val="0"/>
      <w:marBottom w:val="0"/>
      <w:divBdr>
        <w:top w:val="none" w:sz="0" w:space="0" w:color="auto"/>
        <w:left w:val="none" w:sz="0" w:space="0" w:color="auto"/>
        <w:bottom w:val="none" w:sz="0" w:space="0" w:color="auto"/>
        <w:right w:val="none" w:sz="0" w:space="0" w:color="auto"/>
      </w:divBdr>
    </w:div>
    <w:div w:id="2113550420">
      <w:bodyDiv w:val="1"/>
      <w:marLeft w:val="0"/>
      <w:marRight w:val="0"/>
      <w:marTop w:val="0"/>
      <w:marBottom w:val="0"/>
      <w:divBdr>
        <w:top w:val="none" w:sz="0" w:space="0" w:color="auto"/>
        <w:left w:val="none" w:sz="0" w:space="0" w:color="auto"/>
        <w:bottom w:val="none" w:sz="0" w:space="0" w:color="auto"/>
        <w:right w:val="none" w:sz="0" w:space="0" w:color="auto"/>
      </w:divBdr>
    </w:div>
    <w:div w:id="2123718018">
      <w:bodyDiv w:val="1"/>
      <w:marLeft w:val="0"/>
      <w:marRight w:val="0"/>
      <w:marTop w:val="0"/>
      <w:marBottom w:val="0"/>
      <w:divBdr>
        <w:top w:val="none" w:sz="0" w:space="0" w:color="auto"/>
        <w:left w:val="none" w:sz="0" w:space="0" w:color="auto"/>
        <w:bottom w:val="none" w:sz="0" w:space="0" w:color="auto"/>
        <w:right w:val="none" w:sz="0" w:space="0" w:color="auto"/>
      </w:divBdr>
    </w:div>
    <w:div w:id="213655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EFC8B-B48F-45BD-A3D8-A22177E1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16313</Words>
  <Characters>92986</Characters>
  <Application>Microsoft Office Word</Application>
  <DocSecurity>0</DocSecurity>
  <Lines>774</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109081</CharactersWithSpaces>
  <SharedDoc>false</SharedDoc>
  <HyperlinkBase/>
  <HLinks>
    <vt:vector size="114" baseType="variant">
      <vt:variant>
        <vt:i4>1310775</vt:i4>
      </vt:variant>
      <vt:variant>
        <vt:i4>128</vt:i4>
      </vt:variant>
      <vt:variant>
        <vt:i4>0</vt:i4>
      </vt:variant>
      <vt:variant>
        <vt:i4>5</vt:i4>
      </vt:variant>
      <vt:variant>
        <vt:lpwstr/>
      </vt:variant>
      <vt:variant>
        <vt:lpwstr>_Toc356202264</vt:lpwstr>
      </vt:variant>
      <vt:variant>
        <vt:i4>1310775</vt:i4>
      </vt:variant>
      <vt:variant>
        <vt:i4>122</vt:i4>
      </vt:variant>
      <vt:variant>
        <vt:i4>0</vt:i4>
      </vt:variant>
      <vt:variant>
        <vt:i4>5</vt:i4>
      </vt:variant>
      <vt:variant>
        <vt:lpwstr/>
      </vt:variant>
      <vt:variant>
        <vt:lpwstr>_Toc356202263</vt:lpwstr>
      </vt:variant>
      <vt:variant>
        <vt:i4>1310775</vt:i4>
      </vt:variant>
      <vt:variant>
        <vt:i4>116</vt:i4>
      </vt:variant>
      <vt:variant>
        <vt:i4>0</vt:i4>
      </vt:variant>
      <vt:variant>
        <vt:i4>5</vt:i4>
      </vt:variant>
      <vt:variant>
        <vt:lpwstr/>
      </vt:variant>
      <vt:variant>
        <vt:lpwstr>_Toc356202262</vt:lpwstr>
      </vt:variant>
      <vt:variant>
        <vt:i4>1310775</vt:i4>
      </vt:variant>
      <vt:variant>
        <vt:i4>110</vt:i4>
      </vt:variant>
      <vt:variant>
        <vt:i4>0</vt:i4>
      </vt:variant>
      <vt:variant>
        <vt:i4>5</vt:i4>
      </vt:variant>
      <vt:variant>
        <vt:lpwstr/>
      </vt:variant>
      <vt:variant>
        <vt:lpwstr>_Toc356202261</vt:lpwstr>
      </vt:variant>
      <vt:variant>
        <vt:i4>1310775</vt:i4>
      </vt:variant>
      <vt:variant>
        <vt:i4>104</vt:i4>
      </vt:variant>
      <vt:variant>
        <vt:i4>0</vt:i4>
      </vt:variant>
      <vt:variant>
        <vt:i4>5</vt:i4>
      </vt:variant>
      <vt:variant>
        <vt:lpwstr/>
      </vt:variant>
      <vt:variant>
        <vt:lpwstr>_Toc356202260</vt:lpwstr>
      </vt:variant>
      <vt:variant>
        <vt:i4>1507383</vt:i4>
      </vt:variant>
      <vt:variant>
        <vt:i4>98</vt:i4>
      </vt:variant>
      <vt:variant>
        <vt:i4>0</vt:i4>
      </vt:variant>
      <vt:variant>
        <vt:i4>5</vt:i4>
      </vt:variant>
      <vt:variant>
        <vt:lpwstr/>
      </vt:variant>
      <vt:variant>
        <vt:lpwstr>_Toc356202259</vt:lpwstr>
      </vt:variant>
      <vt:variant>
        <vt:i4>1507383</vt:i4>
      </vt:variant>
      <vt:variant>
        <vt:i4>92</vt:i4>
      </vt:variant>
      <vt:variant>
        <vt:i4>0</vt:i4>
      </vt:variant>
      <vt:variant>
        <vt:i4>5</vt:i4>
      </vt:variant>
      <vt:variant>
        <vt:lpwstr/>
      </vt:variant>
      <vt:variant>
        <vt:lpwstr>_Toc356202258</vt:lpwstr>
      </vt:variant>
      <vt:variant>
        <vt:i4>1507383</vt:i4>
      </vt:variant>
      <vt:variant>
        <vt:i4>86</vt:i4>
      </vt:variant>
      <vt:variant>
        <vt:i4>0</vt:i4>
      </vt:variant>
      <vt:variant>
        <vt:i4>5</vt:i4>
      </vt:variant>
      <vt:variant>
        <vt:lpwstr/>
      </vt:variant>
      <vt:variant>
        <vt:lpwstr>_Toc356202257</vt:lpwstr>
      </vt:variant>
      <vt:variant>
        <vt:i4>1507383</vt:i4>
      </vt:variant>
      <vt:variant>
        <vt:i4>80</vt:i4>
      </vt:variant>
      <vt:variant>
        <vt:i4>0</vt:i4>
      </vt:variant>
      <vt:variant>
        <vt:i4>5</vt:i4>
      </vt:variant>
      <vt:variant>
        <vt:lpwstr/>
      </vt:variant>
      <vt:variant>
        <vt:lpwstr>_Toc356202256</vt:lpwstr>
      </vt:variant>
      <vt:variant>
        <vt:i4>1507383</vt:i4>
      </vt:variant>
      <vt:variant>
        <vt:i4>74</vt:i4>
      </vt:variant>
      <vt:variant>
        <vt:i4>0</vt:i4>
      </vt:variant>
      <vt:variant>
        <vt:i4>5</vt:i4>
      </vt:variant>
      <vt:variant>
        <vt:lpwstr/>
      </vt:variant>
      <vt:variant>
        <vt:lpwstr>_Toc356202255</vt:lpwstr>
      </vt:variant>
      <vt:variant>
        <vt:i4>1507383</vt:i4>
      </vt:variant>
      <vt:variant>
        <vt:i4>68</vt:i4>
      </vt:variant>
      <vt:variant>
        <vt:i4>0</vt:i4>
      </vt:variant>
      <vt:variant>
        <vt:i4>5</vt:i4>
      </vt:variant>
      <vt:variant>
        <vt:lpwstr/>
      </vt:variant>
      <vt:variant>
        <vt:lpwstr>_Toc356202254</vt:lpwstr>
      </vt:variant>
      <vt:variant>
        <vt:i4>1507383</vt:i4>
      </vt:variant>
      <vt:variant>
        <vt:i4>62</vt:i4>
      </vt:variant>
      <vt:variant>
        <vt:i4>0</vt:i4>
      </vt:variant>
      <vt:variant>
        <vt:i4>5</vt:i4>
      </vt:variant>
      <vt:variant>
        <vt:lpwstr/>
      </vt:variant>
      <vt:variant>
        <vt:lpwstr>_Toc356202253</vt:lpwstr>
      </vt:variant>
      <vt:variant>
        <vt:i4>1507383</vt:i4>
      </vt:variant>
      <vt:variant>
        <vt:i4>56</vt:i4>
      </vt:variant>
      <vt:variant>
        <vt:i4>0</vt:i4>
      </vt:variant>
      <vt:variant>
        <vt:i4>5</vt:i4>
      </vt:variant>
      <vt:variant>
        <vt:lpwstr/>
      </vt:variant>
      <vt:variant>
        <vt:lpwstr>_Toc356202252</vt:lpwstr>
      </vt:variant>
      <vt:variant>
        <vt:i4>1507383</vt:i4>
      </vt:variant>
      <vt:variant>
        <vt:i4>50</vt:i4>
      </vt:variant>
      <vt:variant>
        <vt:i4>0</vt:i4>
      </vt:variant>
      <vt:variant>
        <vt:i4>5</vt:i4>
      </vt:variant>
      <vt:variant>
        <vt:lpwstr/>
      </vt:variant>
      <vt:variant>
        <vt:lpwstr>_Toc356202251</vt:lpwstr>
      </vt:variant>
      <vt:variant>
        <vt:i4>1507383</vt:i4>
      </vt:variant>
      <vt:variant>
        <vt:i4>44</vt:i4>
      </vt:variant>
      <vt:variant>
        <vt:i4>0</vt:i4>
      </vt:variant>
      <vt:variant>
        <vt:i4>5</vt:i4>
      </vt:variant>
      <vt:variant>
        <vt:lpwstr/>
      </vt:variant>
      <vt:variant>
        <vt:lpwstr>_Toc356202250</vt:lpwstr>
      </vt:variant>
      <vt:variant>
        <vt:i4>1441847</vt:i4>
      </vt:variant>
      <vt:variant>
        <vt:i4>38</vt:i4>
      </vt:variant>
      <vt:variant>
        <vt:i4>0</vt:i4>
      </vt:variant>
      <vt:variant>
        <vt:i4>5</vt:i4>
      </vt:variant>
      <vt:variant>
        <vt:lpwstr/>
      </vt:variant>
      <vt:variant>
        <vt:lpwstr>_Toc356202249</vt:lpwstr>
      </vt:variant>
      <vt:variant>
        <vt:i4>1441847</vt:i4>
      </vt:variant>
      <vt:variant>
        <vt:i4>32</vt:i4>
      </vt:variant>
      <vt:variant>
        <vt:i4>0</vt:i4>
      </vt:variant>
      <vt:variant>
        <vt:i4>5</vt:i4>
      </vt:variant>
      <vt:variant>
        <vt:lpwstr/>
      </vt:variant>
      <vt:variant>
        <vt:lpwstr>_Toc356202248</vt:lpwstr>
      </vt:variant>
      <vt:variant>
        <vt:i4>1441847</vt:i4>
      </vt:variant>
      <vt:variant>
        <vt:i4>26</vt:i4>
      </vt:variant>
      <vt:variant>
        <vt:i4>0</vt:i4>
      </vt:variant>
      <vt:variant>
        <vt:i4>5</vt:i4>
      </vt:variant>
      <vt:variant>
        <vt:lpwstr/>
      </vt:variant>
      <vt:variant>
        <vt:lpwstr>_Toc356202247</vt:lpwstr>
      </vt:variant>
      <vt:variant>
        <vt:i4>1441847</vt:i4>
      </vt:variant>
      <vt:variant>
        <vt:i4>20</vt:i4>
      </vt:variant>
      <vt:variant>
        <vt:i4>0</vt:i4>
      </vt:variant>
      <vt:variant>
        <vt:i4>5</vt:i4>
      </vt:variant>
      <vt:variant>
        <vt:lpwstr/>
      </vt:variant>
      <vt:variant>
        <vt:lpwstr>_Toc356202246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2026-03-10T09:42:00Z</dcterms:created>
  <dcterms:modified xsi:type="dcterms:W3CDTF">2026-09-01T19:45:00Z</dcterms:modified>
</cp:coreProperties>
</file>